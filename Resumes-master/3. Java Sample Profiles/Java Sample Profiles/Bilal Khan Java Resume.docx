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646631" w14:textId="3F88B22C" w:rsidR="00DE6122" w:rsidRPr="008E1EB0" w:rsidRDefault="008E1EB0" w:rsidP="008E1EB0">
      <w:pPr>
        <w:pBdr>
          <w:bottom w:val="single" w:sz="12" w:space="1" w:color="auto"/>
        </w:pBdr>
        <w:tabs>
          <w:tab w:val="left" w:pos="0"/>
          <w:tab w:val="center" w:pos="4428"/>
          <w:tab w:val="right" w:pos="10073"/>
        </w:tabs>
        <w:rPr>
          <w:rFonts w:asciiTheme="majorHAnsi" w:hAnsiTheme="majorHAnsi" w:cstheme="minorHAnsi"/>
          <w:b/>
          <w:sz w:val="22"/>
          <w:szCs w:val="22"/>
        </w:rPr>
      </w:pPr>
      <w:r w:rsidRPr="008E1EB0">
        <w:rPr>
          <w:rFonts w:asciiTheme="majorHAnsi" w:hAnsiTheme="majorHAnsi" w:cstheme="minorHAnsi"/>
          <w:b/>
          <w:sz w:val="22"/>
          <w:szCs w:val="22"/>
        </w:rPr>
        <w:t xml:space="preserve">Name: </w:t>
      </w:r>
      <w:r w:rsidR="00DC2455" w:rsidRPr="008E1EB0">
        <w:rPr>
          <w:rFonts w:asciiTheme="majorHAnsi" w:hAnsiTheme="majorHAnsi" w:cstheme="minorHAnsi"/>
          <w:b/>
          <w:sz w:val="22"/>
          <w:szCs w:val="22"/>
        </w:rPr>
        <w:t>Bilal Khan</w:t>
      </w:r>
    </w:p>
    <w:p w14:paraId="6C25C5C1" w14:textId="5A3B21AF" w:rsidR="008E1EB0" w:rsidRPr="008E1EB0" w:rsidRDefault="008E1EB0" w:rsidP="008E1EB0">
      <w:pPr>
        <w:pBdr>
          <w:bottom w:val="single" w:sz="12" w:space="1" w:color="auto"/>
        </w:pBdr>
        <w:tabs>
          <w:tab w:val="left" w:pos="0"/>
          <w:tab w:val="center" w:pos="4428"/>
          <w:tab w:val="right" w:pos="10073"/>
        </w:tabs>
        <w:rPr>
          <w:rFonts w:asciiTheme="majorHAnsi" w:hAnsiTheme="majorHAnsi" w:cstheme="minorHAnsi"/>
          <w:b/>
          <w:sz w:val="22"/>
          <w:szCs w:val="22"/>
        </w:rPr>
      </w:pPr>
      <w:r w:rsidRPr="008E1EB0">
        <w:rPr>
          <w:rFonts w:asciiTheme="majorHAnsi" w:hAnsiTheme="majorHAnsi" w:cstheme="minorHAnsi"/>
          <w:b/>
          <w:sz w:val="22"/>
          <w:szCs w:val="22"/>
        </w:rPr>
        <w:t>Phone:</w:t>
      </w:r>
      <w:r w:rsidRPr="008E1EB0">
        <w:rPr>
          <w:rFonts w:ascii="Calibri" w:hAnsi="Calibri" w:cs="Calibri"/>
          <w:b/>
          <w:sz w:val="22"/>
          <w:szCs w:val="22"/>
        </w:rPr>
        <w:t xml:space="preserve"> </w:t>
      </w:r>
      <w:r w:rsidRPr="008E1EB0">
        <w:rPr>
          <w:rFonts w:ascii="Calibri" w:hAnsi="Calibri" w:cs="Calibri"/>
          <w:b/>
          <w:sz w:val="22"/>
          <w:szCs w:val="22"/>
        </w:rPr>
        <w:t> 5109539659</w:t>
      </w:r>
    </w:p>
    <w:p w14:paraId="1FB15658" w14:textId="34DC4218" w:rsidR="00011CDC" w:rsidRPr="008E1EB0" w:rsidRDefault="008E1EB0" w:rsidP="008E1EB0">
      <w:pPr>
        <w:pBdr>
          <w:bottom w:val="single" w:sz="12" w:space="1" w:color="auto"/>
        </w:pBdr>
        <w:tabs>
          <w:tab w:val="left" w:pos="0"/>
          <w:tab w:val="center" w:pos="4428"/>
          <w:tab w:val="right" w:pos="10073"/>
        </w:tabs>
        <w:rPr>
          <w:rFonts w:asciiTheme="majorHAnsi" w:hAnsiTheme="majorHAnsi" w:cstheme="minorHAnsi"/>
          <w:b/>
          <w:sz w:val="22"/>
          <w:szCs w:val="22"/>
        </w:rPr>
      </w:pPr>
      <w:r w:rsidRPr="008E1EB0">
        <w:rPr>
          <w:rFonts w:asciiTheme="majorHAnsi" w:hAnsiTheme="majorHAnsi" w:cstheme="minorHAnsi"/>
          <w:b/>
          <w:sz w:val="22"/>
          <w:szCs w:val="22"/>
        </w:rPr>
        <w:t xml:space="preserve">Email: </w:t>
      </w:r>
      <w:hyperlink r:id="rId8" w:history="1">
        <w:r w:rsidRPr="008E1EB0">
          <w:rPr>
            <w:rStyle w:val="Hyperlink"/>
            <w:rFonts w:asciiTheme="majorHAnsi" w:hAnsiTheme="majorHAnsi" w:cstheme="minorHAnsi"/>
            <w:b/>
            <w:color w:val="auto"/>
            <w:sz w:val="22"/>
            <w:szCs w:val="22"/>
            <w:u w:val="none"/>
          </w:rPr>
          <w:t>k.bilal1087@gmail.com</w:t>
        </w:r>
      </w:hyperlink>
    </w:p>
    <w:p w14:paraId="71B0AA5D" w14:textId="7F6740A0" w:rsidR="008E1EB0" w:rsidRPr="008E1EB0" w:rsidRDefault="008E1EB0" w:rsidP="008E1EB0">
      <w:pPr>
        <w:pBdr>
          <w:bottom w:val="single" w:sz="12" w:space="1" w:color="auto"/>
        </w:pBdr>
        <w:tabs>
          <w:tab w:val="left" w:pos="0"/>
          <w:tab w:val="center" w:pos="4428"/>
          <w:tab w:val="right" w:pos="10073"/>
        </w:tabs>
        <w:rPr>
          <w:rFonts w:asciiTheme="majorHAnsi" w:hAnsiTheme="majorHAnsi" w:cstheme="minorHAnsi"/>
          <w:b/>
          <w:sz w:val="22"/>
          <w:szCs w:val="22"/>
        </w:rPr>
      </w:pPr>
      <w:r w:rsidRPr="008E1EB0">
        <w:rPr>
          <w:rFonts w:asciiTheme="majorHAnsi" w:hAnsiTheme="majorHAnsi" w:cstheme="minorHAnsi"/>
          <w:b/>
          <w:sz w:val="22"/>
          <w:szCs w:val="22"/>
        </w:rPr>
        <w:t>Skype:</w:t>
      </w:r>
      <w:r w:rsidRPr="008E1EB0">
        <w:rPr>
          <w:rFonts w:ascii="Calibri" w:hAnsi="Calibri" w:cs="Calibri"/>
          <w:b/>
          <w:sz w:val="22"/>
          <w:szCs w:val="22"/>
        </w:rPr>
        <w:t xml:space="preserve"> </w:t>
      </w:r>
      <w:r w:rsidRPr="008E1EB0">
        <w:rPr>
          <w:rFonts w:ascii="Calibri" w:hAnsi="Calibri" w:cs="Calibri"/>
          <w:b/>
          <w:sz w:val="22"/>
          <w:szCs w:val="22"/>
        </w:rPr>
        <w:t>bilalkhan913 </w:t>
      </w:r>
    </w:p>
    <w:p w14:paraId="40F8F483" w14:textId="27594CB9" w:rsidR="008E1EB0" w:rsidRPr="008E1EB0" w:rsidRDefault="008E1EB0" w:rsidP="008E1EB0">
      <w:pPr>
        <w:pBdr>
          <w:bottom w:val="single" w:sz="12" w:space="1" w:color="auto"/>
        </w:pBdr>
        <w:tabs>
          <w:tab w:val="left" w:pos="0"/>
          <w:tab w:val="center" w:pos="4428"/>
          <w:tab w:val="right" w:pos="10073"/>
        </w:tabs>
        <w:rPr>
          <w:rFonts w:asciiTheme="majorHAnsi" w:hAnsiTheme="majorHAnsi" w:cstheme="minorHAnsi"/>
          <w:b/>
          <w:sz w:val="22"/>
          <w:szCs w:val="22"/>
        </w:rPr>
      </w:pPr>
      <w:r w:rsidRPr="008E1EB0">
        <w:rPr>
          <w:rFonts w:asciiTheme="majorHAnsi" w:hAnsiTheme="majorHAnsi" w:cstheme="minorHAnsi"/>
          <w:b/>
          <w:sz w:val="22"/>
          <w:szCs w:val="22"/>
        </w:rPr>
        <w:t>Current Location:</w:t>
      </w:r>
      <w:r w:rsidRPr="008E1EB0">
        <w:rPr>
          <w:rFonts w:ascii="Calibri" w:hAnsi="Calibri" w:cs="Calibri"/>
          <w:b/>
          <w:sz w:val="22"/>
          <w:szCs w:val="22"/>
        </w:rPr>
        <w:t xml:space="preserve"> </w:t>
      </w:r>
      <w:r w:rsidRPr="008E1EB0">
        <w:rPr>
          <w:rFonts w:ascii="Calibri" w:hAnsi="Calibri" w:cs="Calibri"/>
          <w:b/>
          <w:sz w:val="22"/>
          <w:szCs w:val="22"/>
        </w:rPr>
        <w:t>Fremont, CA</w:t>
      </w:r>
    </w:p>
    <w:p w14:paraId="48AEED83" w14:textId="77777777" w:rsidR="00A519B9" w:rsidRPr="00872ABE" w:rsidRDefault="00A519B9" w:rsidP="00C51EC2">
      <w:pPr>
        <w:tabs>
          <w:tab w:val="left" w:pos="0"/>
          <w:tab w:val="right" w:pos="10073"/>
        </w:tabs>
        <w:jc w:val="both"/>
        <w:rPr>
          <w:rFonts w:asciiTheme="majorHAnsi" w:hAnsiTheme="majorHAnsi" w:cstheme="minorHAnsi"/>
          <w:sz w:val="22"/>
          <w:szCs w:val="22"/>
        </w:rPr>
      </w:pPr>
    </w:p>
    <w:p w14:paraId="79DA873D" w14:textId="77777777" w:rsidR="00C51EC2" w:rsidRPr="00872ABE" w:rsidRDefault="00C51EC2" w:rsidP="00C51EC2">
      <w:pPr>
        <w:tabs>
          <w:tab w:val="left" w:pos="0"/>
          <w:tab w:val="right" w:pos="10073"/>
        </w:tabs>
        <w:jc w:val="both"/>
        <w:rPr>
          <w:rFonts w:asciiTheme="majorHAnsi" w:hAnsiTheme="majorHAnsi" w:cstheme="minorHAnsi"/>
          <w:sz w:val="22"/>
          <w:szCs w:val="22"/>
        </w:rPr>
      </w:pPr>
      <w:r w:rsidRPr="00872ABE">
        <w:rPr>
          <w:rFonts w:asciiTheme="majorHAnsi" w:hAnsiTheme="majorHAnsi" w:cstheme="minorHAnsi"/>
          <w:b/>
          <w:sz w:val="22"/>
          <w:szCs w:val="22"/>
        </w:rPr>
        <w:t>PROFESSIONAL SUMMARY</w:t>
      </w:r>
    </w:p>
    <w:p w14:paraId="4F832865" w14:textId="5126FB5B" w:rsidR="00E50081" w:rsidRPr="00872ABE" w:rsidRDefault="00B00CAF"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Pr>
          <w:rFonts w:asciiTheme="majorHAnsi" w:hAnsiTheme="majorHAnsi"/>
          <w:sz w:val="22"/>
          <w:szCs w:val="22"/>
        </w:rPr>
        <w:t>Having</w:t>
      </w:r>
      <w:r w:rsidR="00103757" w:rsidRPr="00872ABE">
        <w:rPr>
          <w:rFonts w:asciiTheme="majorHAnsi" w:hAnsiTheme="majorHAnsi"/>
          <w:sz w:val="22"/>
          <w:szCs w:val="22"/>
        </w:rPr>
        <w:t xml:space="preserve"> </w:t>
      </w:r>
      <w:r>
        <w:rPr>
          <w:rFonts w:asciiTheme="majorHAnsi" w:hAnsiTheme="majorHAnsi"/>
          <w:sz w:val="22"/>
          <w:szCs w:val="22"/>
        </w:rPr>
        <w:t>7</w:t>
      </w:r>
      <w:r w:rsidR="00E50081" w:rsidRPr="00872ABE">
        <w:rPr>
          <w:rFonts w:asciiTheme="majorHAnsi" w:hAnsiTheme="majorHAnsi"/>
          <w:sz w:val="22"/>
          <w:szCs w:val="22"/>
        </w:rPr>
        <w:t xml:space="preserve"> years of experience in the Information technology industry with extensive experience in designing, developing and delivering complete software solutions using </w:t>
      </w:r>
      <w:r w:rsidR="000D3E1F" w:rsidRPr="00872ABE">
        <w:rPr>
          <w:rFonts w:asciiTheme="majorHAnsi" w:hAnsiTheme="majorHAnsi"/>
          <w:sz w:val="22"/>
          <w:szCs w:val="22"/>
        </w:rPr>
        <w:t>AWS</w:t>
      </w:r>
      <w:r w:rsidR="00E50081" w:rsidRPr="00872ABE">
        <w:rPr>
          <w:rFonts w:asciiTheme="majorHAnsi" w:hAnsiTheme="majorHAnsi"/>
          <w:sz w:val="22"/>
          <w:szCs w:val="22"/>
        </w:rPr>
        <w:t xml:space="preserve"> Java</w:t>
      </w:r>
      <w:r w:rsidR="00B5205C" w:rsidRPr="00872ABE">
        <w:rPr>
          <w:rFonts w:asciiTheme="majorHAnsi" w:hAnsiTheme="majorHAnsi"/>
          <w:sz w:val="22"/>
          <w:szCs w:val="22"/>
        </w:rPr>
        <w:t xml:space="preserve"> and Dev</w:t>
      </w:r>
      <w:r w:rsidR="00D14471">
        <w:rPr>
          <w:rFonts w:asciiTheme="majorHAnsi" w:hAnsiTheme="majorHAnsi"/>
          <w:sz w:val="22"/>
          <w:szCs w:val="22"/>
        </w:rPr>
        <w:t>O</w:t>
      </w:r>
      <w:r w:rsidR="00B5205C" w:rsidRPr="00872ABE">
        <w:rPr>
          <w:rFonts w:asciiTheme="majorHAnsi" w:hAnsiTheme="majorHAnsi"/>
          <w:sz w:val="22"/>
          <w:szCs w:val="22"/>
        </w:rPr>
        <w:t>ps</w:t>
      </w:r>
      <w:r w:rsidR="00E50081" w:rsidRPr="00872ABE">
        <w:rPr>
          <w:rFonts w:asciiTheme="majorHAnsi" w:hAnsiTheme="majorHAnsi"/>
          <w:sz w:val="22"/>
          <w:szCs w:val="22"/>
        </w:rPr>
        <w:t>.</w:t>
      </w:r>
    </w:p>
    <w:p w14:paraId="75B180A2" w14:textId="77777777" w:rsidR="00E50081" w:rsidRPr="00872ABE" w:rsidRDefault="00E50081"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t>Excellent understanding of Software Quality Assurance techniques and complete Experience on SDLC and, QA methodologies and Agile Test Methodology.</w:t>
      </w:r>
    </w:p>
    <w:p w14:paraId="35A0ADCE" w14:textId="77777777" w:rsidR="00A96EEC" w:rsidRPr="00872ABE" w:rsidRDefault="00A96EEC"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t>Utilized Java 1.8 features like Lambda expressions and Stream API for Bulk data operations on Collections which would increase the performance of the Application</w:t>
      </w:r>
    </w:p>
    <w:p w14:paraId="7038817D" w14:textId="77777777" w:rsidR="0014228A" w:rsidRPr="00872ABE" w:rsidRDefault="00E50081"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t>Experience in creation of CICD (continuous integr</w:t>
      </w:r>
      <w:r w:rsidR="003F03BD" w:rsidRPr="00872ABE">
        <w:rPr>
          <w:rFonts w:asciiTheme="majorHAnsi" w:hAnsiTheme="majorHAnsi"/>
          <w:sz w:val="22"/>
          <w:szCs w:val="22"/>
        </w:rPr>
        <w:t>ation continuous delivery) pipe</w:t>
      </w:r>
      <w:r w:rsidRPr="00872ABE">
        <w:rPr>
          <w:rFonts w:asciiTheme="majorHAnsi" w:hAnsiTheme="majorHAnsi"/>
          <w:sz w:val="22"/>
          <w:szCs w:val="22"/>
        </w:rPr>
        <w:t>line using Jenkins.</w:t>
      </w:r>
      <w:r w:rsidR="0014228A" w:rsidRPr="00872ABE">
        <w:rPr>
          <w:rFonts w:asciiTheme="majorHAnsi" w:hAnsiTheme="majorHAnsi"/>
          <w:sz w:val="22"/>
          <w:szCs w:val="22"/>
        </w:rPr>
        <w:t xml:space="preserve"> </w:t>
      </w:r>
      <w:r w:rsidR="0014228A" w:rsidRPr="00872ABE">
        <w:rPr>
          <w:rFonts w:asciiTheme="majorHAnsi" w:hAnsiTheme="majorHAnsi"/>
          <w:sz w:val="22"/>
          <w:szCs w:val="22"/>
        </w:rPr>
        <w:tab/>
      </w:r>
    </w:p>
    <w:p w14:paraId="42CC8774" w14:textId="77777777" w:rsidR="00611257" w:rsidRPr="00872ABE" w:rsidRDefault="00611257"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t>Used Spring MVC to implement MVC</w:t>
      </w:r>
      <w:r w:rsidR="004C4435" w:rsidRPr="00872ABE">
        <w:rPr>
          <w:rFonts w:asciiTheme="majorHAnsi" w:hAnsiTheme="majorHAnsi"/>
          <w:sz w:val="22"/>
          <w:szCs w:val="22"/>
        </w:rPr>
        <w:t> Design Pattern and</w:t>
      </w:r>
      <w:r w:rsidR="003F03BD" w:rsidRPr="00872ABE">
        <w:rPr>
          <w:rFonts w:asciiTheme="majorHAnsi" w:hAnsiTheme="majorHAnsi"/>
          <w:sz w:val="22"/>
          <w:szCs w:val="22"/>
        </w:rPr>
        <w:t xml:space="preserve"> spring</w:t>
      </w:r>
      <w:r w:rsidRPr="00872ABE">
        <w:rPr>
          <w:rFonts w:asciiTheme="majorHAnsi" w:hAnsiTheme="majorHAnsi"/>
          <w:sz w:val="22"/>
          <w:szCs w:val="22"/>
        </w:rPr>
        <w:t xml:space="preserve">s framework </w:t>
      </w:r>
      <w:r w:rsidR="004C4435" w:rsidRPr="00872ABE">
        <w:rPr>
          <w:rFonts w:asciiTheme="majorHAnsi" w:hAnsiTheme="majorHAnsi"/>
          <w:sz w:val="22"/>
          <w:szCs w:val="22"/>
        </w:rPr>
        <w:t xml:space="preserve">to create integration tests for </w:t>
      </w:r>
      <w:r w:rsidRPr="00872ABE">
        <w:rPr>
          <w:rFonts w:asciiTheme="majorHAnsi" w:hAnsiTheme="majorHAnsi"/>
          <w:sz w:val="22"/>
          <w:szCs w:val="22"/>
        </w:rPr>
        <w:t>various spring boot and spring batch applications</w:t>
      </w:r>
      <w:r w:rsidR="004C4435" w:rsidRPr="00872ABE">
        <w:rPr>
          <w:rFonts w:asciiTheme="majorHAnsi" w:hAnsiTheme="majorHAnsi"/>
          <w:sz w:val="22"/>
          <w:szCs w:val="22"/>
        </w:rPr>
        <w:t>.</w:t>
      </w:r>
    </w:p>
    <w:p w14:paraId="3B754E79" w14:textId="77777777" w:rsidR="00161626" w:rsidRPr="00872ABE" w:rsidRDefault="00611257"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t>Very good understanding of frameworks such as Custom In-memory DB concep</w:t>
      </w:r>
      <w:r w:rsidR="00D9728A" w:rsidRPr="00872ABE">
        <w:rPr>
          <w:rFonts w:asciiTheme="majorHAnsi" w:hAnsiTheme="majorHAnsi"/>
          <w:sz w:val="22"/>
          <w:szCs w:val="22"/>
        </w:rPr>
        <w:t xml:space="preserve">ts, </w:t>
      </w:r>
      <w:r w:rsidRPr="00872ABE">
        <w:rPr>
          <w:rFonts w:asciiTheme="majorHAnsi" w:hAnsiTheme="majorHAnsi"/>
          <w:sz w:val="22"/>
          <w:szCs w:val="22"/>
        </w:rPr>
        <w:t>Batch, Spring Security. </w:t>
      </w:r>
    </w:p>
    <w:p w14:paraId="1E504FED" w14:textId="77777777" w:rsidR="00E50081" w:rsidRPr="00872ABE" w:rsidRDefault="00E50081"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t>Having knowledge on making an application loosely coupled with Spring Core (AOP and IOC).</w:t>
      </w:r>
    </w:p>
    <w:p w14:paraId="0A16F405" w14:textId="77777777" w:rsidR="00E50081" w:rsidRPr="00872ABE" w:rsidRDefault="00E50081"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t>Working experience of Relational DBMS like, Oracle SQL PL/SQL, and NoSQL DBMS like MongoDB and Oracle Performance Tuning.</w:t>
      </w:r>
    </w:p>
    <w:p w14:paraId="2D9C0AC8" w14:textId="77777777" w:rsidR="00E50081" w:rsidRPr="00872ABE" w:rsidRDefault="00E50081"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t xml:space="preserve">Experience in implementing Web Services in-order to communicate between different distributed components using SOAP protocol using Apache Axis, JAX-WS </w:t>
      </w:r>
      <w:r w:rsidR="003F03BD" w:rsidRPr="00872ABE">
        <w:rPr>
          <w:rFonts w:asciiTheme="majorHAnsi" w:hAnsiTheme="majorHAnsi"/>
          <w:sz w:val="22"/>
          <w:szCs w:val="22"/>
        </w:rPr>
        <w:t xml:space="preserve">like jersey </w:t>
      </w:r>
      <w:r w:rsidRPr="00872ABE">
        <w:rPr>
          <w:rFonts w:asciiTheme="majorHAnsi" w:hAnsiTheme="majorHAnsi"/>
          <w:sz w:val="22"/>
          <w:szCs w:val="22"/>
        </w:rPr>
        <w:t>and editors like XML Spy and SOAP UI &amp; developed core component layers like XML validation, core service layer, transformation components using Restful services.</w:t>
      </w:r>
    </w:p>
    <w:p w14:paraId="56565F84" w14:textId="77777777" w:rsidR="00E50081" w:rsidRPr="00872ABE" w:rsidRDefault="00E50081"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t>Built a RESTful API to save and retrieve agent information in Java using Struts MVC, Apache CXF and JAXRS. </w:t>
      </w:r>
    </w:p>
    <w:p w14:paraId="4A9B2205" w14:textId="77777777" w:rsidR="00F461BA" w:rsidRPr="00872ABE" w:rsidRDefault="00F461BA"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t>Experience with Streaming platforms like Apache Kafka. Developed Kafka consumers to consume data from Kafka topics </w:t>
      </w:r>
    </w:p>
    <w:p w14:paraId="3C74F634" w14:textId="77777777" w:rsidR="008B601B" w:rsidRPr="00872ABE" w:rsidRDefault="008B601B"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t>Hands on experience in developing and solid understanding of Microservices Architecture, Service Oriented Architecture (SOA) and Test Driven Development.</w:t>
      </w:r>
    </w:p>
    <w:p w14:paraId="6E16014E" w14:textId="77777777" w:rsidR="00E50081" w:rsidRPr="00872ABE" w:rsidRDefault="00E50081"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t>Proficient in JDBC programming, have experience with Java Persistence API (JPA) and Hibernate.</w:t>
      </w:r>
    </w:p>
    <w:p w14:paraId="5D3CF410" w14:textId="77777777" w:rsidR="00E50081" w:rsidRPr="00872ABE" w:rsidRDefault="00E50081"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t>Good Understanding in AWS Cloud platform and its features which in</w:t>
      </w:r>
      <w:r w:rsidR="00A37684" w:rsidRPr="00872ABE">
        <w:rPr>
          <w:rFonts w:asciiTheme="majorHAnsi" w:hAnsiTheme="majorHAnsi"/>
          <w:sz w:val="22"/>
          <w:szCs w:val="22"/>
        </w:rPr>
        <w:t xml:space="preserve">cludes EC2 AMI, EBS </w:t>
      </w:r>
      <w:proofErr w:type="spellStart"/>
      <w:r w:rsidR="00A37684" w:rsidRPr="00872ABE">
        <w:rPr>
          <w:rFonts w:asciiTheme="majorHAnsi" w:hAnsiTheme="majorHAnsi"/>
          <w:sz w:val="22"/>
          <w:szCs w:val="22"/>
        </w:rPr>
        <w:t>Cloudwatch</w:t>
      </w:r>
      <w:proofErr w:type="spellEnd"/>
      <w:r w:rsidRPr="00872ABE">
        <w:rPr>
          <w:rFonts w:asciiTheme="majorHAnsi" w:hAnsiTheme="majorHAnsi"/>
          <w:sz w:val="22"/>
          <w:szCs w:val="22"/>
        </w:rPr>
        <w:t>, Auto-scaling, IAM, and AWS S3.</w:t>
      </w:r>
    </w:p>
    <w:p w14:paraId="066BE4DB" w14:textId="77777777" w:rsidR="00E50081" w:rsidRPr="00872ABE" w:rsidRDefault="00E50081"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t>Having experience in algorithm and Garbage Collection in performance issues.</w:t>
      </w:r>
    </w:p>
    <w:p w14:paraId="74374D45" w14:textId="77777777" w:rsidR="00C2786B" w:rsidRPr="00872ABE" w:rsidRDefault="00C2786B"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t>Experienced in branching, tagging and maintain the version across the environments using Version Control tools like Subversion (SVN), GIT, Clear Case and VSS on UNIX and Windows environment.</w:t>
      </w:r>
    </w:p>
    <w:p w14:paraId="089C3440" w14:textId="77777777" w:rsidR="00E50081" w:rsidRPr="00872ABE" w:rsidRDefault="00E50081"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t>Used JIRA as issue/bug tracking tool.</w:t>
      </w:r>
    </w:p>
    <w:p w14:paraId="6B8D292E" w14:textId="77777777" w:rsidR="00E50081" w:rsidRPr="00872ABE" w:rsidRDefault="00E50081"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t>Used Junit to test the code.</w:t>
      </w:r>
    </w:p>
    <w:p w14:paraId="2171B0D1" w14:textId="77777777" w:rsidR="003564C8" w:rsidRPr="00872ABE" w:rsidRDefault="00C2786B"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t xml:space="preserve">Experienced in Docker Containerization tasks like </w:t>
      </w:r>
      <w:proofErr w:type="spellStart"/>
      <w:r w:rsidRPr="00872ABE">
        <w:rPr>
          <w:rFonts w:asciiTheme="majorHAnsi" w:hAnsiTheme="majorHAnsi"/>
          <w:sz w:val="22"/>
          <w:szCs w:val="22"/>
        </w:rPr>
        <w:t>Dockerfiles</w:t>
      </w:r>
      <w:proofErr w:type="spellEnd"/>
      <w:r w:rsidRPr="00872ABE">
        <w:rPr>
          <w:rFonts w:asciiTheme="majorHAnsi" w:hAnsiTheme="majorHAnsi"/>
          <w:sz w:val="22"/>
          <w:szCs w:val="22"/>
        </w:rPr>
        <w:t xml:space="preserve">, </w:t>
      </w:r>
      <w:proofErr w:type="spellStart"/>
      <w:r w:rsidRPr="00872ABE">
        <w:rPr>
          <w:rFonts w:asciiTheme="majorHAnsi" w:hAnsiTheme="majorHAnsi"/>
          <w:sz w:val="22"/>
          <w:szCs w:val="22"/>
        </w:rPr>
        <w:t>Docker</w:t>
      </w:r>
      <w:proofErr w:type="spellEnd"/>
      <w:r w:rsidRPr="00872ABE">
        <w:rPr>
          <w:rFonts w:asciiTheme="majorHAnsi" w:hAnsiTheme="majorHAnsi"/>
          <w:sz w:val="22"/>
          <w:szCs w:val="22"/>
        </w:rPr>
        <w:t xml:space="preserve"> builds and creating registries in Docker hub, creating volumes and allocating cores to container.</w:t>
      </w:r>
    </w:p>
    <w:p w14:paraId="2198F302" w14:textId="77777777" w:rsidR="00E50081" w:rsidRPr="00872ABE" w:rsidRDefault="00E50081"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t>Used JMS to send and receive messages from the MQ and differentiated messages using Apache Camel.</w:t>
      </w:r>
    </w:p>
    <w:p w14:paraId="03AF463B" w14:textId="77777777" w:rsidR="00E50081" w:rsidRPr="00872ABE" w:rsidRDefault="00E50081"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t>Hands on experience with build tools like Jenkins, Maven and ANT.</w:t>
      </w:r>
    </w:p>
    <w:p w14:paraId="7626093E" w14:textId="77777777" w:rsidR="00E50081" w:rsidRPr="00872ABE" w:rsidRDefault="00E50081"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t>Experience with SPLUNK User Inte</w:t>
      </w:r>
      <w:r w:rsidR="00C2786B" w:rsidRPr="00872ABE">
        <w:rPr>
          <w:rFonts w:asciiTheme="majorHAnsi" w:hAnsiTheme="majorHAnsi"/>
          <w:sz w:val="22"/>
          <w:szCs w:val="22"/>
        </w:rPr>
        <w:t>rface in creating Dashboards,</w:t>
      </w:r>
      <w:r w:rsidRPr="00872ABE">
        <w:rPr>
          <w:rFonts w:asciiTheme="majorHAnsi" w:hAnsiTheme="majorHAnsi"/>
          <w:sz w:val="22"/>
          <w:szCs w:val="22"/>
        </w:rPr>
        <w:t xml:space="preserve"> Visualizations </w:t>
      </w:r>
      <w:r w:rsidR="00C2786B" w:rsidRPr="00872ABE">
        <w:rPr>
          <w:rFonts w:asciiTheme="majorHAnsi" w:hAnsiTheme="majorHAnsi"/>
          <w:sz w:val="22"/>
          <w:szCs w:val="22"/>
        </w:rPr>
        <w:t>And Logging</w:t>
      </w:r>
    </w:p>
    <w:p w14:paraId="2C3D7820" w14:textId="77777777" w:rsidR="00007E23" w:rsidRPr="00872ABE" w:rsidRDefault="00E50081"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t xml:space="preserve">Having knowledge with configuration Management </w:t>
      </w:r>
      <w:r w:rsidR="00C2786B" w:rsidRPr="00872ABE">
        <w:rPr>
          <w:rFonts w:asciiTheme="majorHAnsi" w:hAnsiTheme="majorHAnsi"/>
          <w:sz w:val="22"/>
          <w:szCs w:val="22"/>
        </w:rPr>
        <w:t xml:space="preserve">Tools Puppet, Chef and Ansible </w:t>
      </w:r>
      <w:r w:rsidR="00C2786B" w:rsidRPr="00872ABE">
        <w:rPr>
          <w:rFonts w:asciiTheme="majorHAnsi" w:hAnsiTheme="majorHAnsi"/>
          <w:sz w:val="22"/>
          <w:szCs w:val="22"/>
          <w:shd w:val="clear" w:color="auto" w:fill="FFFFFF"/>
        </w:rPr>
        <w:t>using Ruby and python scripts to automate the environment. </w:t>
      </w:r>
    </w:p>
    <w:p w14:paraId="4D362CFB" w14:textId="77777777" w:rsidR="00007E23" w:rsidRPr="00872ABE" w:rsidRDefault="00007E23"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t>Hands on experience in working with JUnit, Mockito, Selenium, Groovy Spock and TestNG.</w:t>
      </w:r>
    </w:p>
    <w:p w14:paraId="32686C5B" w14:textId="77777777" w:rsidR="00E50081" w:rsidRPr="00872ABE" w:rsidRDefault="00E50081"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t>Good understanding and knowledge of NOSQL databases like HBase</w:t>
      </w:r>
      <w:r w:rsidR="003F03BD" w:rsidRPr="00872ABE">
        <w:rPr>
          <w:rFonts w:asciiTheme="majorHAnsi" w:hAnsiTheme="majorHAnsi"/>
          <w:sz w:val="22"/>
          <w:szCs w:val="22"/>
        </w:rPr>
        <w:t xml:space="preserve">, </w:t>
      </w:r>
      <w:r w:rsidRPr="00872ABE">
        <w:rPr>
          <w:rFonts w:asciiTheme="majorHAnsi" w:hAnsiTheme="majorHAnsi"/>
          <w:sz w:val="22"/>
          <w:szCs w:val="22"/>
        </w:rPr>
        <w:t>Cassandra</w:t>
      </w:r>
      <w:r w:rsidR="003F03BD" w:rsidRPr="00872ABE">
        <w:rPr>
          <w:rFonts w:asciiTheme="majorHAnsi" w:hAnsiTheme="majorHAnsi"/>
          <w:sz w:val="22"/>
          <w:szCs w:val="22"/>
        </w:rPr>
        <w:t xml:space="preserve"> and DynamoDB</w:t>
      </w:r>
    </w:p>
    <w:p w14:paraId="6B11AA5C" w14:textId="77777777" w:rsidR="00E50081" w:rsidRPr="00872ABE" w:rsidRDefault="00E50081"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t>Working experience of application servers like WebLogic, WebSphere, JBoss and Apache Tomcat.</w:t>
      </w:r>
    </w:p>
    <w:p w14:paraId="1FC17A51" w14:textId="77777777" w:rsidR="00007E23" w:rsidRPr="00872ABE" w:rsidRDefault="00007E23"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lastRenderedPageBreak/>
        <w:t>Have extensive experience working on Windows, Linux and UNIX Operating Systems.</w:t>
      </w:r>
    </w:p>
    <w:p w14:paraId="5C7E48AB" w14:textId="77777777" w:rsidR="00E50081" w:rsidRPr="00872ABE" w:rsidRDefault="00E50081" w:rsidP="00A8628B">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t>Experienced in developing Multi-Threaded/Concurrent applications and Unix Shell Scripting.</w:t>
      </w:r>
    </w:p>
    <w:p w14:paraId="450D96E3" w14:textId="22A83A6D" w:rsidR="00C31145" w:rsidRPr="00B00CAF" w:rsidRDefault="00E50081" w:rsidP="00B00CAF">
      <w:pPr>
        <w:pStyle w:val="ListParagraph"/>
        <w:numPr>
          <w:ilvl w:val="0"/>
          <w:numId w:val="33"/>
        </w:numPr>
        <w:tabs>
          <w:tab w:val="left" w:pos="284"/>
          <w:tab w:val="right" w:pos="10073"/>
        </w:tabs>
        <w:suppressAutoHyphens w:val="0"/>
        <w:spacing w:line="276" w:lineRule="auto"/>
        <w:ind w:left="284" w:hanging="284"/>
        <w:jc w:val="both"/>
        <w:rPr>
          <w:rFonts w:asciiTheme="majorHAnsi" w:hAnsiTheme="majorHAnsi"/>
          <w:sz w:val="22"/>
          <w:szCs w:val="22"/>
        </w:rPr>
      </w:pPr>
      <w:r w:rsidRPr="00872ABE">
        <w:rPr>
          <w:rFonts w:asciiTheme="majorHAnsi" w:hAnsiTheme="majorHAnsi"/>
          <w:sz w:val="22"/>
          <w:szCs w:val="22"/>
        </w:rPr>
        <w:t>Experienced with Linux based commands of BASH and Perl Scripting.</w:t>
      </w:r>
    </w:p>
    <w:p w14:paraId="35625629" w14:textId="77777777" w:rsidR="00C51EC2" w:rsidRPr="00872ABE" w:rsidRDefault="00C51EC2" w:rsidP="00C51EC2">
      <w:pPr>
        <w:tabs>
          <w:tab w:val="left" w:pos="0"/>
          <w:tab w:val="right" w:pos="10073"/>
        </w:tabs>
        <w:rPr>
          <w:rFonts w:asciiTheme="majorHAnsi" w:hAnsiTheme="majorHAnsi" w:cstheme="minorHAnsi"/>
          <w:sz w:val="22"/>
          <w:szCs w:val="22"/>
        </w:rPr>
      </w:pPr>
    </w:p>
    <w:p w14:paraId="1890389D" w14:textId="77777777" w:rsidR="00733875" w:rsidRPr="00872ABE" w:rsidRDefault="00C51EC2" w:rsidP="00C51EC2">
      <w:pPr>
        <w:tabs>
          <w:tab w:val="left" w:pos="0"/>
          <w:tab w:val="right" w:pos="10073"/>
        </w:tabs>
        <w:rPr>
          <w:rFonts w:asciiTheme="majorHAnsi" w:hAnsiTheme="majorHAnsi" w:cstheme="minorHAnsi"/>
          <w:b/>
          <w:sz w:val="22"/>
          <w:szCs w:val="22"/>
        </w:rPr>
      </w:pPr>
      <w:r w:rsidRPr="00872ABE">
        <w:rPr>
          <w:rFonts w:asciiTheme="majorHAnsi" w:hAnsiTheme="majorHAnsi" w:cstheme="minorHAnsi"/>
          <w:b/>
          <w:sz w:val="22"/>
          <w:szCs w:val="22"/>
        </w:rPr>
        <w:t>TECHNICAL SKILLS</w:t>
      </w:r>
    </w:p>
    <w:p w14:paraId="6FD8B114" w14:textId="77777777" w:rsidR="00C51EC2" w:rsidRPr="00872ABE" w:rsidRDefault="00C51EC2" w:rsidP="00C51EC2">
      <w:pPr>
        <w:tabs>
          <w:tab w:val="left" w:pos="0"/>
          <w:tab w:val="right" w:pos="10073"/>
        </w:tabs>
        <w:rPr>
          <w:rFonts w:asciiTheme="majorHAnsi" w:hAnsiTheme="majorHAnsi" w:cstheme="minorHAnsi"/>
          <w:b/>
          <w:sz w:val="22"/>
          <w:szCs w:val="22"/>
        </w:rPr>
      </w:pPr>
    </w:p>
    <w:tbl>
      <w:tblPr>
        <w:tblW w:w="9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5"/>
        <w:gridCol w:w="7029"/>
      </w:tblGrid>
      <w:tr w:rsidR="00872ABE" w:rsidRPr="00872ABE" w14:paraId="5F7D02A1" w14:textId="77777777" w:rsidTr="007643FB">
        <w:trPr>
          <w:trHeight w:val="223"/>
        </w:trPr>
        <w:tc>
          <w:tcPr>
            <w:tcW w:w="2795" w:type="dxa"/>
          </w:tcPr>
          <w:p w14:paraId="670E487F" w14:textId="77777777" w:rsidR="00C51EC2" w:rsidRPr="00872ABE" w:rsidRDefault="00C51EC2" w:rsidP="007643FB">
            <w:pPr>
              <w:jc w:val="both"/>
              <w:rPr>
                <w:rFonts w:asciiTheme="majorHAnsi" w:hAnsiTheme="majorHAnsi"/>
                <w:b/>
                <w:sz w:val="22"/>
                <w:szCs w:val="22"/>
              </w:rPr>
            </w:pPr>
            <w:r w:rsidRPr="00872ABE">
              <w:rPr>
                <w:rFonts w:asciiTheme="majorHAnsi" w:hAnsiTheme="majorHAnsi"/>
                <w:b/>
                <w:sz w:val="22"/>
                <w:szCs w:val="22"/>
              </w:rPr>
              <w:t>Languages</w:t>
            </w:r>
          </w:p>
        </w:tc>
        <w:tc>
          <w:tcPr>
            <w:tcW w:w="7029" w:type="dxa"/>
          </w:tcPr>
          <w:p w14:paraId="2A001045" w14:textId="77777777" w:rsidR="00C51EC2" w:rsidRPr="00872ABE" w:rsidRDefault="00C51EC2" w:rsidP="007643FB">
            <w:pPr>
              <w:jc w:val="both"/>
              <w:rPr>
                <w:rFonts w:asciiTheme="majorHAnsi" w:hAnsiTheme="majorHAnsi" w:cs="Times New Roman"/>
                <w:sz w:val="22"/>
                <w:szCs w:val="22"/>
              </w:rPr>
            </w:pPr>
            <w:r w:rsidRPr="00872ABE">
              <w:rPr>
                <w:rFonts w:asciiTheme="majorHAnsi" w:hAnsiTheme="majorHAnsi" w:cs="Times New Roman"/>
                <w:sz w:val="22"/>
                <w:szCs w:val="22"/>
              </w:rPr>
              <w:t>C, C++, Java, SQL, PL/SQL</w:t>
            </w:r>
          </w:p>
        </w:tc>
      </w:tr>
      <w:tr w:rsidR="00872ABE" w:rsidRPr="00872ABE" w14:paraId="4766B4CB" w14:textId="77777777" w:rsidTr="007643FB">
        <w:trPr>
          <w:trHeight w:val="236"/>
        </w:trPr>
        <w:tc>
          <w:tcPr>
            <w:tcW w:w="2795" w:type="dxa"/>
          </w:tcPr>
          <w:p w14:paraId="59DAB2FA" w14:textId="77777777" w:rsidR="00C51EC2" w:rsidRPr="00872ABE" w:rsidRDefault="00C51EC2" w:rsidP="007643FB">
            <w:pPr>
              <w:jc w:val="both"/>
              <w:rPr>
                <w:rFonts w:asciiTheme="majorHAnsi" w:hAnsiTheme="majorHAnsi"/>
                <w:b/>
                <w:sz w:val="22"/>
                <w:szCs w:val="22"/>
              </w:rPr>
            </w:pPr>
            <w:r w:rsidRPr="00872ABE">
              <w:rPr>
                <w:rFonts w:asciiTheme="majorHAnsi" w:hAnsiTheme="majorHAnsi"/>
                <w:b/>
                <w:sz w:val="22"/>
                <w:szCs w:val="22"/>
              </w:rPr>
              <w:t>Enterprise Java</w:t>
            </w:r>
          </w:p>
        </w:tc>
        <w:tc>
          <w:tcPr>
            <w:tcW w:w="7029" w:type="dxa"/>
          </w:tcPr>
          <w:p w14:paraId="36110E84" w14:textId="77777777" w:rsidR="00C51EC2" w:rsidRPr="00872ABE" w:rsidRDefault="00C51EC2" w:rsidP="007643FB">
            <w:pPr>
              <w:jc w:val="both"/>
              <w:rPr>
                <w:rFonts w:asciiTheme="majorHAnsi" w:hAnsiTheme="majorHAnsi" w:cs="Times New Roman"/>
                <w:sz w:val="22"/>
                <w:szCs w:val="22"/>
              </w:rPr>
            </w:pPr>
            <w:r w:rsidRPr="00872ABE">
              <w:rPr>
                <w:rFonts w:asciiTheme="majorHAnsi" w:hAnsiTheme="majorHAnsi" w:cs="Times New Roman"/>
                <w:sz w:val="22"/>
                <w:szCs w:val="22"/>
              </w:rPr>
              <w:t>JSP, Servlet, JNDI, JDBC, Java security, JSF</w:t>
            </w:r>
          </w:p>
        </w:tc>
      </w:tr>
      <w:tr w:rsidR="00872ABE" w:rsidRPr="00872ABE" w14:paraId="7729E274" w14:textId="77777777" w:rsidTr="007643FB">
        <w:trPr>
          <w:trHeight w:val="457"/>
        </w:trPr>
        <w:tc>
          <w:tcPr>
            <w:tcW w:w="2795" w:type="dxa"/>
          </w:tcPr>
          <w:p w14:paraId="4A32BD97" w14:textId="77777777" w:rsidR="00C51EC2" w:rsidRPr="00872ABE" w:rsidRDefault="00C51EC2" w:rsidP="007643FB">
            <w:pPr>
              <w:jc w:val="both"/>
              <w:rPr>
                <w:rFonts w:asciiTheme="majorHAnsi" w:hAnsiTheme="majorHAnsi"/>
                <w:b/>
                <w:sz w:val="22"/>
                <w:szCs w:val="22"/>
              </w:rPr>
            </w:pPr>
            <w:r w:rsidRPr="00872ABE">
              <w:rPr>
                <w:rFonts w:asciiTheme="majorHAnsi" w:hAnsiTheme="majorHAnsi"/>
                <w:b/>
                <w:sz w:val="22"/>
                <w:szCs w:val="22"/>
              </w:rPr>
              <w:t>Mark-up/XML Technologies</w:t>
            </w:r>
          </w:p>
        </w:tc>
        <w:tc>
          <w:tcPr>
            <w:tcW w:w="7029" w:type="dxa"/>
          </w:tcPr>
          <w:p w14:paraId="17A02EA3" w14:textId="77777777" w:rsidR="00C51EC2" w:rsidRPr="00872ABE" w:rsidRDefault="00C51EC2" w:rsidP="007643FB">
            <w:pPr>
              <w:jc w:val="both"/>
              <w:rPr>
                <w:rFonts w:asciiTheme="majorHAnsi" w:hAnsiTheme="majorHAnsi" w:cs="Times New Roman"/>
                <w:sz w:val="22"/>
                <w:szCs w:val="22"/>
              </w:rPr>
            </w:pPr>
            <w:r w:rsidRPr="00872ABE">
              <w:rPr>
                <w:rFonts w:asciiTheme="majorHAnsi" w:hAnsiTheme="majorHAnsi" w:cs="Times New Roman"/>
                <w:sz w:val="22"/>
                <w:szCs w:val="22"/>
              </w:rPr>
              <w:t xml:space="preserve">HTML, XHTML, JavaScript, Angular JS, CSS, XML, XSD, XSL/XSLT, SAX/DOM, AJAX, JQuery, JSON, DOJO, </w:t>
            </w:r>
            <w:proofErr w:type="spellStart"/>
            <w:r w:rsidRPr="00872ABE">
              <w:rPr>
                <w:rFonts w:asciiTheme="majorHAnsi" w:hAnsiTheme="majorHAnsi" w:cs="Times New Roman"/>
                <w:sz w:val="22"/>
                <w:szCs w:val="22"/>
              </w:rPr>
              <w:t>NodeJs</w:t>
            </w:r>
            <w:proofErr w:type="spellEnd"/>
          </w:p>
        </w:tc>
      </w:tr>
      <w:tr w:rsidR="00872ABE" w:rsidRPr="00872ABE" w14:paraId="1F6BC4C4" w14:textId="77777777" w:rsidTr="007643FB">
        <w:trPr>
          <w:trHeight w:val="471"/>
        </w:trPr>
        <w:tc>
          <w:tcPr>
            <w:tcW w:w="2795" w:type="dxa"/>
          </w:tcPr>
          <w:p w14:paraId="1CE161AC" w14:textId="77777777" w:rsidR="00C51EC2" w:rsidRPr="00872ABE" w:rsidRDefault="00C51EC2" w:rsidP="007643FB">
            <w:pPr>
              <w:jc w:val="both"/>
              <w:rPr>
                <w:rFonts w:asciiTheme="majorHAnsi" w:hAnsiTheme="majorHAnsi"/>
                <w:b/>
                <w:sz w:val="22"/>
                <w:szCs w:val="22"/>
              </w:rPr>
            </w:pPr>
            <w:r w:rsidRPr="00872ABE">
              <w:rPr>
                <w:rFonts w:asciiTheme="majorHAnsi" w:hAnsiTheme="majorHAnsi"/>
                <w:b/>
                <w:sz w:val="22"/>
                <w:szCs w:val="22"/>
              </w:rPr>
              <w:t>Tools &amp; Framework</w:t>
            </w:r>
          </w:p>
        </w:tc>
        <w:tc>
          <w:tcPr>
            <w:tcW w:w="7029" w:type="dxa"/>
          </w:tcPr>
          <w:p w14:paraId="0D6CBBC2" w14:textId="77777777" w:rsidR="00C51EC2" w:rsidRPr="00872ABE" w:rsidRDefault="00C51EC2" w:rsidP="007643FB">
            <w:pPr>
              <w:jc w:val="both"/>
              <w:rPr>
                <w:rFonts w:asciiTheme="majorHAnsi" w:hAnsiTheme="majorHAnsi" w:cs="Times New Roman"/>
                <w:sz w:val="22"/>
                <w:szCs w:val="22"/>
              </w:rPr>
            </w:pPr>
            <w:r w:rsidRPr="00872ABE">
              <w:rPr>
                <w:rFonts w:asciiTheme="majorHAnsi" w:hAnsiTheme="majorHAnsi" w:cs="Times New Roman"/>
                <w:sz w:val="22"/>
                <w:szCs w:val="22"/>
              </w:rPr>
              <w:t>Struts, Spring, Hibernate, Spring MVC, Spring Web Flow, Spring IOC, Spring AOP, JMS, JSF, Log4J, JUnit, Jasper reports, SOAP UI, Spring Boot, Spring Batch, Spring Security</w:t>
            </w:r>
          </w:p>
        </w:tc>
      </w:tr>
      <w:tr w:rsidR="00872ABE" w:rsidRPr="00872ABE" w14:paraId="65A87F26" w14:textId="77777777" w:rsidTr="007643FB">
        <w:trPr>
          <w:trHeight w:val="223"/>
        </w:trPr>
        <w:tc>
          <w:tcPr>
            <w:tcW w:w="2795" w:type="dxa"/>
          </w:tcPr>
          <w:p w14:paraId="04684B07" w14:textId="77777777" w:rsidR="00C51EC2" w:rsidRPr="00872ABE" w:rsidRDefault="00C51EC2" w:rsidP="007643FB">
            <w:pPr>
              <w:jc w:val="both"/>
              <w:rPr>
                <w:rFonts w:asciiTheme="majorHAnsi" w:hAnsiTheme="majorHAnsi"/>
                <w:b/>
                <w:sz w:val="22"/>
                <w:szCs w:val="22"/>
              </w:rPr>
            </w:pPr>
            <w:r w:rsidRPr="00872ABE">
              <w:rPr>
                <w:rFonts w:asciiTheme="majorHAnsi" w:hAnsiTheme="majorHAnsi"/>
                <w:b/>
                <w:sz w:val="22"/>
                <w:szCs w:val="22"/>
              </w:rPr>
              <w:t>Web services</w:t>
            </w:r>
          </w:p>
        </w:tc>
        <w:tc>
          <w:tcPr>
            <w:tcW w:w="7029" w:type="dxa"/>
          </w:tcPr>
          <w:p w14:paraId="30130B62" w14:textId="77777777" w:rsidR="00C51EC2" w:rsidRPr="00872ABE" w:rsidRDefault="00C51EC2" w:rsidP="007643FB">
            <w:pPr>
              <w:jc w:val="both"/>
              <w:rPr>
                <w:rFonts w:asciiTheme="majorHAnsi" w:hAnsiTheme="majorHAnsi" w:cs="Times New Roman"/>
                <w:sz w:val="22"/>
                <w:szCs w:val="22"/>
              </w:rPr>
            </w:pPr>
            <w:r w:rsidRPr="00872ABE">
              <w:rPr>
                <w:rFonts w:asciiTheme="majorHAnsi" w:hAnsiTheme="majorHAnsi" w:cs="Times New Roman"/>
                <w:sz w:val="22"/>
                <w:szCs w:val="22"/>
              </w:rPr>
              <w:t>SOAP, RESTful, UDDI, WSDL, JAX-RPC, JAX-RS JAX-WS, JAX-B, Axis2, CFX</w:t>
            </w:r>
          </w:p>
        </w:tc>
      </w:tr>
      <w:tr w:rsidR="00872ABE" w:rsidRPr="00872ABE" w14:paraId="253C54AB" w14:textId="77777777" w:rsidTr="007643FB">
        <w:trPr>
          <w:trHeight w:val="236"/>
        </w:trPr>
        <w:tc>
          <w:tcPr>
            <w:tcW w:w="2795" w:type="dxa"/>
          </w:tcPr>
          <w:p w14:paraId="0C22B8C3" w14:textId="77777777" w:rsidR="00C51EC2" w:rsidRPr="00872ABE" w:rsidRDefault="00C51EC2" w:rsidP="007643FB">
            <w:pPr>
              <w:jc w:val="both"/>
              <w:rPr>
                <w:rFonts w:asciiTheme="majorHAnsi" w:hAnsiTheme="majorHAnsi"/>
                <w:b/>
                <w:sz w:val="22"/>
                <w:szCs w:val="22"/>
              </w:rPr>
            </w:pPr>
            <w:r w:rsidRPr="00872ABE">
              <w:rPr>
                <w:rFonts w:asciiTheme="majorHAnsi" w:hAnsiTheme="majorHAnsi"/>
                <w:b/>
                <w:sz w:val="22"/>
                <w:szCs w:val="22"/>
              </w:rPr>
              <w:t>Web/App Servers</w:t>
            </w:r>
          </w:p>
        </w:tc>
        <w:tc>
          <w:tcPr>
            <w:tcW w:w="7029" w:type="dxa"/>
          </w:tcPr>
          <w:p w14:paraId="2B16D028" w14:textId="77777777" w:rsidR="00C51EC2" w:rsidRPr="00872ABE" w:rsidRDefault="00C51EC2" w:rsidP="007643FB">
            <w:pPr>
              <w:jc w:val="both"/>
              <w:rPr>
                <w:rFonts w:asciiTheme="majorHAnsi" w:hAnsiTheme="majorHAnsi" w:cs="Times New Roman"/>
                <w:sz w:val="22"/>
                <w:szCs w:val="22"/>
              </w:rPr>
            </w:pPr>
            <w:r w:rsidRPr="00872ABE">
              <w:rPr>
                <w:rFonts w:asciiTheme="majorHAnsi" w:hAnsiTheme="majorHAnsi" w:cs="Times New Roman"/>
                <w:sz w:val="22"/>
                <w:szCs w:val="22"/>
              </w:rPr>
              <w:t xml:space="preserve">WebSphere, </w:t>
            </w:r>
            <w:proofErr w:type="spellStart"/>
            <w:r w:rsidRPr="00872ABE">
              <w:rPr>
                <w:rFonts w:asciiTheme="majorHAnsi" w:hAnsiTheme="majorHAnsi" w:cs="Times New Roman"/>
                <w:sz w:val="22"/>
                <w:szCs w:val="22"/>
              </w:rPr>
              <w:t>Weblogic</w:t>
            </w:r>
            <w:proofErr w:type="spellEnd"/>
            <w:r w:rsidRPr="00872ABE">
              <w:rPr>
                <w:rFonts w:asciiTheme="majorHAnsi" w:hAnsiTheme="majorHAnsi" w:cs="Times New Roman"/>
                <w:sz w:val="22"/>
                <w:szCs w:val="22"/>
              </w:rPr>
              <w:t xml:space="preserve">, Apache, Tomcat, </w:t>
            </w:r>
            <w:proofErr w:type="spellStart"/>
            <w:r w:rsidRPr="00872ABE">
              <w:rPr>
                <w:rFonts w:asciiTheme="majorHAnsi" w:hAnsiTheme="majorHAnsi" w:cs="Times New Roman"/>
                <w:sz w:val="22"/>
                <w:szCs w:val="22"/>
              </w:rPr>
              <w:t>JBoss</w:t>
            </w:r>
            <w:proofErr w:type="spellEnd"/>
            <w:r w:rsidRPr="00872ABE">
              <w:rPr>
                <w:rFonts w:asciiTheme="majorHAnsi" w:hAnsiTheme="majorHAnsi" w:cs="Times New Roman"/>
                <w:sz w:val="22"/>
                <w:szCs w:val="22"/>
              </w:rPr>
              <w:t xml:space="preserve"> </w:t>
            </w:r>
          </w:p>
        </w:tc>
      </w:tr>
      <w:tr w:rsidR="00872ABE" w:rsidRPr="00872ABE" w14:paraId="58CC1820" w14:textId="77777777" w:rsidTr="007643FB">
        <w:trPr>
          <w:trHeight w:val="236"/>
        </w:trPr>
        <w:tc>
          <w:tcPr>
            <w:tcW w:w="2795" w:type="dxa"/>
          </w:tcPr>
          <w:p w14:paraId="1688D833" w14:textId="77777777" w:rsidR="00C51EC2" w:rsidRPr="00872ABE" w:rsidRDefault="00C51EC2" w:rsidP="007643FB">
            <w:pPr>
              <w:jc w:val="both"/>
              <w:rPr>
                <w:rFonts w:asciiTheme="majorHAnsi" w:hAnsiTheme="majorHAnsi"/>
                <w:b/>
                <w:sz w:val="22"/>
                <w:szCs w:val="22"/>
              </w:rPr>
            </w:pPr>
            <w:r w:rsidRPr="00872ABE">
              <w:rPr>
                <w:rFonts w:asciiTheme="majorHAnsi" w:hAnsiTheme="majorHAnsi"/>
                <w:b/>
                <w:sz w:val="22"/>
                <w:szCs w:val="22"/>
              </w:rPr>
              <w:t>Database</w:t>
            </w:r>
          </w:p>
        </w:tc>
        <w:tc>
          <w:tcPr>
            <w:tcW w:w="7029" w:type="dxa"/>
          </w:tcPr>
          <w:p w14:paraId="1ADAD939" w14:textId="77777777" w:rsidR="00C51EC2" w:rsidRPr="00872ABE" w:rsidRDefault="00C51EC2" w:rsidP="007643FB">
            <w:pPr>
              <w:jc w:val="both"/>
              <w:rPr>
                <w:rFonts w:asciiTheme="majorHAnsi" w:hAnsiTheme="majorHAnsi" w:cs="Times New Roman"/>
                <w:sz w:val="22"/>
                <w:szCs w:val="22"/>
              </w:rPr>
            </w:pPr>
            <w:r w:rsidRPr="00872ABE">
              <w:rPr>
                <w:rFonts w:asciiTheme="majorHAnsi" w:hAnsiTheme="majorHAnsi" w:cs="Times New Roman"/>
                <w:sz w:val="22"/>
                <w:szCs w:val="22"/>
              </w:rPr>
              <w:t>Oracle, MySQL, DB2 and Mongo DB</w:t>
            </w:r>
          </w:p>
        </w:tc>
      </w:tr>
      <w:tr w:rsidR="00872ABE" w:rsidRPr="00872ABE" w14:paraId="5E9000E6" w14:textId="77777777" w:rsidTr="007643FB">
        <w:trPr>
          <w:trHeight w:val="223"/>
        </w:trPr>
        <w:tc>
          <w:tcPr>
            <w:tcW w:w="2795" w:type="dxa"/>
          </w:tcPr>
          <w:p w14:paraId="28C67B36" w14:textId="77777777" w:rsidR="00C51EC2" w:rsidRPr="00872ABE" w:rsidRDefault="00C51EC2" w:rsidP="007643FB">
            <w:pPr>
              <w:jc w:val="both"/>
              <w:rPr>
                <w:rFonts w:asciiTheme="majorHAnsi" w:hAnsiTheme="majorHAnsi"/>
                <w:b/>
                <w:sz w:val="22"/>
                <w:szCs w:val="22"/>
              </w:rPr>
            </w:pPr>
            <w:r w:rsidRPr="00872ABE">
              <w:rPr>
                <w:rFonts w:asciiTheme="majorHAnsi" w:hAnsiTheme="majorHAnsi"/>
                <w:b/>
                <w:sz w:val="22"/>
                <w:szCs w:val="22"/>
              </w:rPr>
              <w:t>Development Tools</w:t>
            </w:r>
          </w:p>
        </w:tc>
        <w:tc>
          <w:tcPr>
            <w:tcW w:w="7029" w:type="dxa"/>
          </w:tcPr>
          <w:p w14:paraId="61719C8F" w14:textId="77777777" w:rsidR="00C51EC2" w:rsidRPr="00872ABE" w:rsidRDefault="00C51EC2" w:rsidP="007643FB">
            <w:pPr>
              <w:jc w:val="both"/>
              <w:rPr>
                <w:rFonts w:asciiTheme="majorHAnsi" w:hAnsiTheme="majorHAnsi" w:cs="Times New Roman"/>
                <w:sz w:val="22"/>
                <w:szCs w:val="22"/>
              </w:rPr>
            </w:pPr>
            <w:r w:rsidRPr="00872ABE">
              <w:rPr>
                <w:rFonts w:asciiTheme="majorHAnsi" w:hAnsiTheme="majorHAnsi" w:cs="Times New Roman"/>
                <w:sz w:val="22"/>
                <w:szCs w:val="22"/>
              </w:rPr>
              <w:t>Eclipse, RAD, Spring Tool Suite STS, Net Beans</w:t>
            </w:r>
          </w:p>
        </w:tc>
      </w:tr>
      <w:tr w:rsidR="00872ABE" w:rsidRPr="00872ABE" w14:paraId="4E1BA207" w14:textId="77777777" w:rsidTr="007643FB">
        <w:trPr>
          <w:trHeight w:val="305"/>
        </w:trPr>
        <w:tc>
          <w:tcPr>
            <w:tcW w:w="2795" w:type="dxa"/>
          </w:tcPr>
          <w:p w14:paraId="557F676C" w14:textId="77777777" w:rsidR="00C51EC2" w:rsidRPr="00872ABE" w:rsidRDefault="00C51EC2" w:rsidP="007643FB">
            <w:pPr>
              <w:jc w:val="both"/>
              <w:rPr>
                <w:rFonts w:asciiTheme="majorHAnsi" w:hAnsiTheme="majorHAnsi"/>
                <w:b/>
                <w:sz w:val="22"/>
                <w:szCs w:val="22"/>
              </w:rPr>
            </w:pPr>
            <w:r w:rsidRPr="00872ABE">
              <w:rPr>
                <w:rFonts w:asciiTheme="majorHAnsi" w:hAnsiTheme="majorHAnsi"/>
                <w:b/>
                <w:sz w:val="22"/>
                <w:szCs w:val="22"/>
              </w:rPr>
              <w:t>O-R mapping</w:t>
            </w:r>
          </w:p>
        </w:tc>
        <w:tc>
          <w:tcPr>
            <w:tcW w:w="7029" w:type="dxa"/>
          </w:tcPr>
          <w:p w14:paraId="13AF7B58" w14:textId="77777777" w:rsidR="00C51EC2" w:rsidRPr="00872ABE" w:rsidRDefault="00C51EC2" w:rsidP="007643FB">
            <w:pPr>
              <w:jc w:val="both"/>
              <w:rPr>
                <w:rFonts w:asciiTheme="majorHAnsi" w:hAnsiTheme="majorHAnsi" w:cs="Times New Roman"/>
                <w:sz w:val="22"/>
                <w:szCs w:val="22"/>
              </w:rPr>
            </w:pPr>
            <w:r w:rsidRPr="00872ABE">
              <w:rPr>
                <w:rFonts w:asciiTheme="majorHAnsi" w:hAnsiTheme="majorHAnsi" w:cs="Times New Roman"/>
                <w:sz w:val="22"/>
                <w:szCs w:val="22"/>
              </w:rPr>
              <w:t>Hibernate, JPA, JTA</w:t>
            </w:r>
          </w:p>
        </w:tc>
      </w:tr>
      <w:tr w:rsidR="00872ABE" w:rsidRPr="00872ABE" w14:paraId="21175201" w14:textId="77777777" w:rsidTr="007643FB">
        <w:trPr>
          <w:trHeight w:val="223"/>
        </w:trPr>
        <w:tc>
          <w:tcPr>
            <w:tcW w:w="2795" w:type="dxa"/>
          </w:tcPr>
          <w:p w14:paraId="1523D630" w14:textId="77777777" w:rsidR="00C51EC2" w:rsidRPr="00872ABE" w:rsidRDefault="00C51EC2" w:rsidP="007643FB">
            <w:pPr>
              <w:jc w:val="both"/>
              <w:rPr>
                <w:rFonts w:asciiTheme="majorHAnsi" w:hAnsiTheme="majorHAnsi"/>
                <w:b/>
                <w:sz w:val="22"/>
                <w:szCs w:val="22"/>
              </w:rPr>
            </w:pPr>
            <w:r w:rsidRPr="00872ABE">
              <w:rPr>
                <w:rFonts w:asciiTheme="majorHAnsi" w:hAnsiTheme="majorHAnsi"/>
                <w:b/>
                <w:sz w:val="22"/>
                <w:szCs w:val="22"/>
              </w:rPr>
              <w:t>Modeling/ CASE Tools</w:t>
            </w:r>
          </w:p>
        </w:tc>
        <w:tc>
          <w:tcPr>
            <w:tcW w:w="7029" w:type="dxa"/>
          </w:tcPr>
          <w:p w14:paraId="1ADCBBA4" w14:textId="77777777" w:rsidR="00C51EC2" w:rsidRPr="00872ABE" w:rsidRDefault="00C51EC2" w:rsidP="007643FB">
            <w:pPr>
              <w:jc w:val="both"/>
              <w:rPr>
                <w:rFonts w:asciiTheme="majorHAnsi" w:hAnsiTheme="majorHAnsi" w:cs="Times New Roman"/>
                <w:sz w:val="22"/>
                <w:szCs w:val="22"/>
              </w:rPr>
            </w:pPr>
            <w:r w:rsidRPr="00872ABE">
              <w:rPr>
                <w:rFonts w:asciiTheme="majorHAnsi" w:hAnsiTheme="majorHAnsi" w:cs="Times New Roman"/>
                <w:sz w:val="22"/>
                <w:szCs w:val="22"/>
              </w:rPr>
              <w:t>Rational Rose, MS Visio Professional, Star UML</w:t>
            </w:r>
          </w:p>
        </w:tc>
      </w:tr>
      <w:tr w:rsidR="00872ABE" w:rsidRPr="00872ABE" w14:paraId="21971582" w14:textId="77777777" w:rsidTr="007643FB">
        <w:trPr>
          <w:trHeight w:val="236"/>
        </w:trPr>
        <w:tc>
          <w:tcPr>
            <w:tcW w:w="2795" w:type="dxa"/>
          </w:tcPr>
          <w:p w14:paraId="16B1B886" w14:textId="77777777" w:rsidR="00C51EC2" w:rsidRPr="00872ABE" w:rsidRDefault="00C51EC2" w:rsidP="007643FB">
            <w:pPr>
              <w:jc w:val="both"/>
              <w:rPr>
                <w:rFonts w:asciiTheme="majorHAnsi" w:hAnsiTheme="majorHAnsi"/>
                <w:b/>
                <w:sz w:val="22"/>
                <w:szCs w:val="22"/>
              </w:rPr>
            </w:pPr>
            <w:r w:rsidRPr="00872ABE">
              <w:rPr>
                <w:rFonts w:asciiTheme="majorHAnsi" w:hAnsiTheme="majorHAnsi"/>
                <w:b/>
                <w:sz w:val="22"/>
                <w:szCs w:val="22"/>
              </w:rPr>
              <w:t>Testing Tools/ Others</w:t>
            </w:r>
          </w:p>
        </w:tc>
        <w:tc>
          <w:tcPr>
            <w:tcW w:w="7029" w:type="dxa"/>
          </w:tcPr>
          <w:p w14:paraId="3B009D16" w14:textId="77777777" w:rsidR="00C51EC2" w:rsidRPr="00872ABE" w:rsidRDefault="00C51EC2" w:rsidP="007643FB">
            <w:pPr>
              <w:jc w:val="both"/>
              <w:rPr>
                <w:rFonts w:asciiTheme="majorHAnsi" w:hAnsiTheme="majorHAnsi" w:cs="Times New Roman"/>
                <w:sz w:val="22"/>
                <w:szCs w:val="22"/>
              </w:rPr>
            </w:pPr>
            <w:r w:rsidRPr="00872ABE">
              <w:rPr>
                <w:rFonts w:asciiTheme="majorHAnsi" w:hAnsiTheme="majorHAnsi" w:cs="Times New Roman"/>
                <w:sz w:val="22"/>
                <w:szCs w:val="22"/>
              </w:rPr>
              <w:t xml:space="preserve">JUnit, SoapUI, Putty, Rational Clear Quest, RTC, StarTeam, </w:t>
            </w:r>
            <w:proofErr w:type="spellStart"/>
            <w:r w:rsidRPr="00872ABE">
              <w:rPr>
                <w:rFonts w:asciiTheme="majorHAnsi" w:hAnsiTheme="majorHAnsi" w:cs="Times New Roman"/>
                <w:sz w:val="22"/>
                <w:szCs w:val="22"/>
              </w:rPr>
              <w:t>LoadUI</w:t>
            </w:r>
            <w:proofErr w:type="spellEnd"/>
          </w:p>
        </w:tc>
      </w:tr>
      <w:tr w:rsidR="00872ABE" w:rsidRPr="00872ABE" w14:paraId="5584A939" w14:textId="77777777" w:rsidTr="007643FB">
        <w:trPr>
          <w:trHeight w:val="223"/>
        </w:trPr>
        <w:tc>
          <w:tcPr>
            <w:tcW w:w="2795" w:type="dxa"/>
          </w:tcPr>
          <w:p w14:paraId="3C20DEC3" w14:textId="77777777" w:rsidR="00C51EC2" w:rsidRPr="00872ABE" w:rsidRDefault="00C51EC2" w:rsidP="007643FB">
            <w:pPr>
              <w:jc w:val="both"/>
              <w:rPr>
                <w:rFonts w:asciiTheme="majorHAnsi" w:hAnsiTheme="majorHAnsi"/>
                <w:b/>
                <w:sz w:val="22"/>
                <w:szCs w:val="22"/>
              </w:rPr>
            </w:pPr>
            <w:r w:rsidRPr="00872ABE">
              <w:rPr>
                <w:rFonts w:asciiTheme="majorHAnsi" w:hAnsiTheme="majorHAnsi" w:cs="Calibri"/>
                <w:b/>
                <w:sz w:val="22"/>
                <w:szCs w:val="22"/>
              </w:rPr>
              <w:t>Version Control</w:t>
            </w:r>
          </w:p>
        </w:tc>
        <w:tc>
          <w:tcPr>
            <w:tcW w:w="7029" w:type="dxa"/>
          </w:tcPr>
          <w:p w14:paraId="540EC411" w14:textId="77777777" w:rsidR="00C51EC2" w:rsidRPr="00872ABE" w:rsidRDefault="00C51EC2" w:rsidP="007643FB">
            <w:pPr>
              <w:jc w:val="both"/>
              <w:rPr>
                <w:rFonts w:asciiTheme="majorHAnsi" w:hAnsiTheme="majorHAnsi" w:cs="Times New Roman"/>
                <w:sz w:val="22"/>
                <w:szCs w:val="22"/>
              </w:rPr>
            </w:pPr>
            <w:r w:rsidRPr="00872ABE">
              <w:rPr>
                <w:rFonts w:asciiTheme="majorHAnsi" w:hAnsiTheme="majorHAnsi" w:cs="Times New Roman"/>
                <w:bCs/>
                <w:sz w:val="22"/>
                <w:szCs w:val="22"/>
              </w:rPr>
              <w:t>CVS, SVN, Rational clear case and Git Hub</w:t>
            </w:r>
          </w:p>
        </w:tc>
      </w:tr>
      <w:tr w:rsidR="00872ABE" w:rsidRPr="00872ABE" w14:paraId="58E6F6D7" w14:textId="77777777" w:rsidTr="007643FB">
        <w:trPr>
          <w:trHeight w:val="236"/>
        </w:trPr>
        <w:tc>
          <w:tcPr>
            <w:tcW w:w="2795" w:type="dxa"/>
          </w:tcPr>
          <w:p w14:paraId="5D5CE2DF" w14:textId="77777777" w:rsidR="00C51EC2" w:rsidRPr="00872ABE" w:rsidRDefault="00C51EC2" w:rsidP="007643FB">
            <w:pPr>
              <w:jc w:val="both"/>
              <w:rPr>
                <w:rFonts w:asciiTheme="majorHAnsi" w:hAnsiTheme="majorHAnsi"/>
                <w:b/>
                <w:sz w:val="22"/>
                <w:szCs w:val="22"/>
              </w:rPr>
            </w:pPr>
            <w:r w:rsidRPr="00872ABE">
              <w:rPr>
                <w:rFonts w:asciiTheme="majorHAnsi" w:hAnsiTheme="majorHAnsi"/>
                <w:b/>
                <w:sz w:val="22"/>
                <w:szCs w:val="22"/>
              </w:rPr>
              <w:t>OS &amp; Environment</w:t>
            </w:r>
          </w:p>
        </w:tc>
        <w:tc>
          <w:tcPr>
            <w:tcW w:w="7029" w:type="dxa"/>
          </w:tcPr>
          <w:p w14:paraId="4F7865D2" w14:textId="77777777" w:rsidR="00C51EC2" w:rsidRPr="00872ABE" w:rsidRDefault="00C51EC2" w:rsidP="007643FB">
            <w:pPr>
              <w:jc w:val="both"/>
              <w:rPr>
                <w:rFonts w:asciiTheme="majorHAnsi" w:hAnsiTheme="majorHAnsi" w:cs="Times New Roman"/>
                <w:sz w:val="22"/>
                <w:szCs w:val="22"/>
              </w:rPr>
            </w:pPr>
            <w:r w:rsidRPr="00872ABE">
              <w:rPr>
                <w:rFonts w:asciiTheme="majorHAnsi" w:hAnsiTheme="majorHAnsi" w:cs="Times New Roman"/>
                <w:sz w:val="22"/>
                <w:szCs w:val="22"/>
              </w:rPr>
              <w:t>Windows and Linux</w:t>
            </w:r>
          </w:p>
        </w:tc>
      </w:tr>
      <w:tr w:rsidR="00B96DED" w:rsidRPr="00872ABE" w14:paraId="1071B1FF" w14:textId="77777777" w:rsidTr="007643FB">
        <w:trPr>
          <w:trHeight w:val="236"/>
        </w:trPr>
        <w:tc>
          <w:tcPr>
            <w:tcW w:w="2795" w:type="dxa"/>
          </w:tcPr>
          <w:p w14:paraId="2F986FDF" w14:textId="77777777" w:rsidR="00C51EC2" w:rsidRPr="00872ABE" w:rsidRDefault="00C51EC2" w:rsidP="007643FB">
            <w:pPr>
              <w:jc w:val="both"/>
              <w:rPr>
                <w:rFonts w:asciiTheme="majorHAnsi" w:hAnsiTheme="majorHAnsi"/>
                <w:b/>
                <w:sz w:val="22"/>
                <w:szCs w:val="22"/>
              </w:rPr>
            </w:pPr>
            <w:r w:rsidRPr="00872ABE">
              <w:rPr>
                <w:rFonts w:asciiTheme="majorHAnsi" w:hAnsiTheme="majorHAnsi"/>
                <w:b/>
                <w:sz w:val="22"/>
                <w:szCs w:val="22"/>
              </w:rPr>
              <w:t>Design Patterns</w:t>
            </w:r>
          </w:p>
        </w:tc>
        <w:tc>
          <w:tcPr>
            <w:tcW w:w="7029" w:type="dxa"/>
          </w:tcPr>
          <w:p w14:paraId="060888B8" w14:textId="77777777" w:rsidR="00C51EC2" w:rsidRPr="00872ABE" w:rsidRDefault="00C51EC2" w:rsidP="007643FB">
            <w:pPr>
              <w:jc w:val="both"/>
              <w:rPr>
                <w:rFonts w:asciiTheme="majorHAnsi" w:hAnsiTheme="majorHAnsi" w:cs="Times New Roman"/>
                <w:sz w:val="22"/>
                <w:szCs w:val="22"/>
              </w:rPr>
            </w:pPr>
            <w:r w:rsidRPr="00872ABE">
              <w:rPr>
                <w:rFonts w:asciiTheme="majorHAnsi" w:hAnsiTheme="majorHAnsi" w:cs="Times New Roman"/>
                <w:sz w:val="22"/>
                <w:szCs w:val="22"/>
              </w:rPr>
              <w:t>MVC, Front Controller, Singleton, Business Delegate and DAO patterns</w:t>
            </w:r>
          </w:p>
        </w:tc>
      </w:tr>
    </w:tbl>
    <w:p w14:paraId="74C62B1F" w14:textId="77777777" w:rsidR="00C51EC2" w:rsidRPr="00872ABE" w:rsidRDefault="00C51EC2" w:rsidP="00C51EC2">
      <w:pPr>
        <w:tabs>
          <w:tab w:val="left" w:pos="0"/>
          <w:tab w:val="right" w:pos="10073"/>
        </w:tabs>
        <w:rPr>
          <w:rFonts w:asciiTheme="majorHAnsi" w:hAnsiTheme="majorHAnsi" w:cstheme="minorHAnsi"/>
          <w:b/>
          <w:sz w:val="22"/>
          <w:szCs w:val="22"/>
        </w:rPr>
      </w:pPr>
    </w:p>
    <w:p w14:paraId="717139E5" w14:textId="77777777" w:rsidR="00C51EC2" w:rsidRPr="00872ABE" w:rsidRDefault="00C51EC2" w:rsidP="00C51EC2">
      <w:pPr>
        <w:tabs>
          <w:tab w:val="left" w:pos="0"/>
          <w:tab w:val="right" w:pos="10073"/>
        </w:tabs>
        <w:rPr>
          <w:rFonts w:asciiTheme="majorHAnsi" w:hAnsiTheme="majorHAnsi" w:cstheme="minorHAnsi"/>
          <w:b/>
          <w:sz w:val="22"/>
          <w:szCs w:val="22"/>
        </w:rPr>
      </w:pPr>
    </w:p>
    <w:p w14:paraId="6D11501B" w14:textId="77777777" w:rsidR="00303E03" w:rsidRDefault="00C1190E" w:rsidP="00303E03">
      <w:pPr>
        <w:tabs>
          <w:tab w:val="left" w:pos="0"/>
          <w:tab w:val="right" w:pos="10073"/>
        </w:tabs>
        <w:rPr>
          <w:rFonts w:asciiTheme="majorHAnsi" w:hAnsiTheme="majorHAnsi" w:cstheme="minorHAnsi"/>
          <w:b/>
          <w:sz w:val="22"/>
          <w:szCs w:val="22"/>
        </w:rPr>
      </w:pPr>
      <w:r w:rsidRPr="00872ABE">
        <w:rPr>
          <w:rFonts w:asciiTheme="majorHAnsi" w:hAnsiTheme="majorHAnsi" w:cstheme="minorHAnsi"/>
          <w:b/>
          <w:sz w:val="22"/>
          <w:szCs w:val="22"/>
        </w:rPr>
        <w:t>PROFESSIONAL EXPERIENCE</w:t>
      </w:r>
    </w:p>
    <w:p w14:paraId="12D6AF07" w14:textId="77777777" w:rsidR="00303E03" w:rsidRDefault="00303E03" w:rsidP="00303E03">
      <w:pPr>
        <w:tabs>
          <w:tab w:val="left" w:pos="0"/>
          <w:tab w:val="right" w:pos="10073"/>
        </w:tabs>
        <w:rPr>
          <w:rFonts w:asciiTheme="majorHAnsi" w:hAnsiTheme="majorHAnsi" w:cstheme="minorHAnsi"/>
          <w:b/>
          <w:sz w:val="22"/>
          <w:szCs w:val="22"/>
        </w:rPr>
      </w:pPr>
    </w:p>
    <w:p w14:paraId="6ADE9BBA" w14:textId="502E0A92" w:rsidR="00303E03" w:rsidRDefault="00B4464D" w:rsidP="00303E03">
      <w:pPr>
        <w:tabs>
          <w:tab w:val="left" w:pos="0"/>
          <w:tab w:val="right" w:pos="10073"/>
        </w:tabs>
        <w:rPr>
          <w:rFonts w:asciiTheme="minorHAnsi" w:hAnsiTheme="minorHAnsi" w:cstheme="minorHAnsi"/>
          <w:b/>
          <w:sz w:val="22"/>
          <w:szCs w:val="22"/>
        </w:rPr>
      </w:pPr>
      <w:r w:rsidRPr="00637F57">
        <w:rPr>
          <w:rFonts w:asciiTheme="minorHAnsi" w:hAnsiTheme="minorHAnsi" w:cstheme="minorHAnsi"/>
          <w:b/>
          <w:sz w:val="22"/>
          <w:szCs w:val="22"/>
        </w:rPr>
        <w:t>Client:</w:t>
      </w:r>
      <w:r>
        <w:rPr>
          <w:rFonts w:asciiTheme="minorHAnsi" w:hAnsiTheme="minorHAnsi" w:cstheme="minorHAnsi"/>
          <w:b/>
          <w:sz w:val="22"/>
          <w:szCs w:val="22"/>
        </w:rPr>
        <w:t xml:space="preserve"> - </w:t>
      </w:r>
      <w:r w:rsidRPr="001128AF">
        <w:rPr>
          <w:rFonts w:asciiTheme="minorHAnsi" w:hAnsiTheme="minorHAnsi" w:cstheme="minorHAnsi"/>
          <w:b/>
          <w:sz w:val="22"/>
          <w:szCs w:val="22"/>
        </w:rPr>
        <w:t xml:space="preserve">Apple Inc, Sunnyvale, CA                                        </w:t>
      </w:r>
      <w:r w:rsidR="00303E03">
        <w:rPr>
          <w:rFonts w:asciiTheme="minorHAnsi" w:hAnsiTheme="minorHAnsi" w:cstheme="minorHAnsi"/>
          <w:b/>
          <w:sz w:val="22"/>
          <w:szCs w:val="22"/>
        </w:rPr>
        <w:t xml:space="preserve">                                                              </w:t>
      </w:r>
      <w:r>
        <w:rPr>
          <w:rFonts w:asciiTheme="minorHAnsi" w:hAnsiTheme="minorHAnsi" w:cstheme="minorHAnsi"/>
          <w:b/>
          <w:sz w:val="22"/>
          <w:szCs w:val="22"/>
        </w:rPr>
        <w:t>Apr</w:t>
      </w:r>
      <w:r w:rsidRPr="001128AF">
        <w:rPr>
          <w:rFonts w:asciiTheme="minorHAnsi" w:hAnsiTheme="minorHAnsi" w:cstheme="minorHAnsi"/>
          <w:b/>
          <w:sz w:val="22"/>
          <w:szCs w:val="22"/>
        </w:rPr>
        <w:t xml:space="preserve"> 201</w:t>
      </w:r>
      <w:r>
        <w:rPr>
          <w:rFonts w:asciiTheme="minorHAnsi" w:hAnsiTheme="minorHAnsi" w:cstheme="minorHAnsi"/>
          <w:b/>
          <w:sz w:val="22"/>
          <w:szCs w:val="22"/>
        </w:rPr>
        <w:t>8</w:t>
      </w:r>
      <w:r w:rsidRPr="001128AF">
        <w:rPr>
          <w:rFonts w:asciiTheme="minorHAnsi" w:hAnsiTheme="minorHAnsi" w:cstheme="minorHAnsi"/>
          <w:b/>
          <w:sz w:val="22"/>
          <w:szCs w:val="22"/>
        </w:rPr>
        <w:t xml:space="preserve"> </w:t>
      </w:r>
      <w:r>
        <w:rPr>
          <w:rFonts w:asciiTheme="minorHAnsi" w:hAnsiTheme="minorHAnsi" w:cstheme="minorHAnsi"/>
          <w:b/>
          <w:sz w:val="22"/>
          <w:szCs w:val="22"/>
        </w:rPr>
        <w:t>–</w:t>
      </w:r>
      <w:r w:rsidRPr="001128AF">
        <w:rPr>
          <w:rFonts w:asciiTheme="minorHAnsi" w:hAnsiTheme="minorHAnsi" w:cstheme="minorHAnsi"/>
          <w:b/>
          <w:sz w:val="22"/>
          <w:szCs w:val="22"/>
        </w:rPr>
        <w:t xml:space="preserve"> </w:t>
      </w:r>
      <w:r w:rsidR="00A8628B">
        <w:rPr>
          <w:rFonts w:asciiTheme="minorHAnsi" w:hAnsiTheme="minorHAnsi" w:cstheme="minorHAnsi"/>
          <w:b/>
          <w:sz w:val="22"/>
          <w:szCs w:val="22"/>
        </w:rPr>
        <w:t>Till date</w:t>
      </w:r>
    </w:p>
    <w:p w14:paraId="1101801F" w14:textId="5FA6E286" w:rsidR="00B4464D" w:rsidRPr="00303E03" w:rsidRDefault="00361761" w:rsidP="00303E03">
      <w:pPr>
        <w:tabs>
          <w:tab w:val="left" w:pos="0"/>
          <w:tab w:val="right" w:pos="10073"/>
        </w:tabs>
        <w:rPr>
          <w:rFonts w:asciiTheme="majorHAnsi" w:hAnsiTheme="majorHAnsi" w:cstheme="minorHAnsi"/>
          <w:b/>
          <w:sz w:val="22"/>
          <w:szCs w:val="22"/>
        </w:rPr>
      </w:pPr>
      <w:r>
        <w:rPr>
          <w:rFonts w:asciiTheme="minorHAnsi" w:hAnsiTheme="minorHAnsi" w:cstheme="minorHAnsi"/>
          <w:b/>
          <w:sz w:val="22"/>
          <w:szCs w:val="22"/>
        </w:rPr>
        <w:t xml:space="preserve">Role: </w:t>
      </w:r>
      <w:r w:rsidR="00A8628B">
        <w:rPr>
          <w:rFonts w:asciiTheme="minorHAnsi" w:hAnsiTheme="minorHAnsi" w:cstheme="minorHAnsi"/>
          <w:b/>
          <w:sz w:val="22"/>
          <w:szCs w:val="22"/>
        </w:rPr>
        <w:t>Java/</w:t>
      </w:r>
      <w:r w:rsidR="00B4464D">
        <w:rPr>
          <w:rFonts w:asciiTheme="minorHAnsi" w:hAnsiTheme="minorHAnsi" w:cstheme="minorHAnsi"/>
          <w:b/>
          <w:sz w:val="22"/>
          <w:szCs w:val="22"/>
        </w:rPr>
        <w:t>DevOps Engineer</w:t>
      </w:r>
    </w:p>
    <w:p w14:paraId="09A48ABC" w14:textId="0C88BB30" w:rsidR="00303E03" w:rsidRDefault="00637F57" w:rsidP="005E26BC">
      <w:pPr>
        <w:widowControl w:val="0"/>
        <w:autoSpaceDE w:val="0"/>
        <w:jc w:val="both"/>
        <w:rPr>
          <w:rFonts w:asciiTheme="majorHAnsi" w:hAnsiTheme="majorHAnsi" w:cstheme="minorHAnsi"/>
          <w:sz w:val="22"/>
          <w:szCs w:val="22"/>
        </w:rPr>
      </w:pPr>
      <w:r w:rsidRPr="00872ABE">
        <w:rPr>
          <w:rFonts w:asciiTheme="majorHAnsi" w:hAnsiTheme="majorHAnsi" w:cstheme="minorHAnsi"/>
          <w:b/>
          <w:sz w:val="22"/>
          <w:szCs w:val="22"/>
        </w:rPr>
        <w:t>Description</w:t>
      </w:r>
      <w:r w:rsidRPr="00872ABE">
        <w:rPr>
          <w:rFonts w:asciiTheme="majorHAnsi" w:hAnsiTheme="majorHAnsi" w:cstheme="minorHAnsi"/>
          <w:sz w:val="22"/>
          <w:szCs w:val="22"/>
        </w:rPr>
        <w:t>:</w:t>
      </w:r>
      <w:r w:rsidR="004927FE">
        <w:rPr>
          <w:rFonts w:asciiTheme="majorHAnsi" w:hAnsiTheme="majorHAnsi" w:cstheme="minorHAnsi"/>
          <w:sz w:val="22"/>
          <w:szCs w:val="22"/>
        </w:rPr>
        <w:t xml:space="preserve"> Customer Systems : This Project involves the design and development of a web based application for all the Apple Stores worldwide for creating repairs for all the apple products.</w:t>
      </w:r>
      <w:r w:rsidR="001A659A">
        <w:rPr>
          <w:rFonts w:asciiTheme="majorHAnsi" w:hAnsiTheme="majorHAnsi" w:cstheme="minorHAnsi"/>
          <w:sz w:val="22"/>
          <w:szCs w:val="22"/>
        </w:rPr>
        <w:tab/>
      </w:r>
      <w:r w:rsidR="004927FE">
        <w:rPr>
          <w:rFonts w:asciiTheme="majorHAnsi" w:hAnsiTheme="majorHAnsi" w:cstheme="minorHAnsi"/>
          <w:sz w:val="22"/>
          <w:szCs w:val="22"/>
        </w:rPr>
        <w:t xml:space="preserve"> </w:t>
      </w:r>
    </w:p>
    <w:p w14:paraId="3786BD69" w14:textId="77777777" w:rsidR="00637F57" w:rsidRDefault="00637F57" w:rsidP="00303E03">
      <w:pPr>
        <w:widowControl w:val="0"/>
        <w:autoSpaceDE w:val="0"/>
        <w:rPr>
          <w:rFonts w:asciiTheme="minorHAnsi" w:hAnsiTheme="minorHAnsi" w:cstheme="minorHAnsi"/>
          <w:b/>
          <w:sz w:val="22"/>
          <w:szCs w:val="22"/>
        </w:rPr>
      </w:pPr>
    </w:p>
    <w:p w14:paraId="73ADF227" w14:textId="77777777" w:rsidR="00303E03" w:rsidRDefault="00B4464D" w:rsidP="00303E03">
      <w:pPr>
        <w:widowControl w:val="0"/>
        <w:autoSpaceDE w:val="0"/>
        <w:rPr>
          <w:rFonts w:asciiTheme="minorHAnsi" w:eastAsia="Batang" w:hAnsiTheme="minorHAnsi" w:cstheme="minorHAnsi"/>
          <w:sz w:val="22"/>
          <w:szCs w:val="22"/>
          <w:lang w:val="en-IN"/>
        </w:rPr>
      </w:pPr>
      <w:r w:rsidRPr="001128AF">
        <w:rPr>
          <w:rFonts w:asciiTheme="minorHAnsi" w:eastAsia="Batang" w:hAnsiTheme="minorHAnsi" w:cstheme="minorHAnsi"/>
          <w:b/>
          <w:sz w:val="22"/>
          <w:szCs w:val="22"/>
          <w:lang w:val="en-IN"/>
        </w:rPr>
        <w:t>Responsibilities</w:t>
      </w:r>
      <w:r w:rsidRPr="001128AF">
        <w:rPr>
          <w:rFonts w:asciiTheme="minorHAnsi" w:eastAsia="Batang" w:hAnsiTheme="minorHAnsi" w:cstheme="minorHAnsi"/>
          <w:sz w:val="22"/>
          <w:szCs w:val="22"/>
          <w:lang w:val="en-IN"/>
        </w:rPr>
        <w:t>:</w:t>
      </w:r>
    </w:p>
    <w:p w14:paraId="34B837E2" w14:textId="77777777" w:rsidR="00303E03" w:rsidRPr="00303E03" w:rsidRDefault="00B4464D" w:rsidP="00303E03">
      <w:pPr>
        <w:pStyle w:val="ListParagraph"/>
        <w:widowControl w:val="0"/>
        <w:numPr>
          <w:ilvl w:val="0"/>
          <w:numId w:val="38"/>
        </w:numPr>
        <w:autoSpaceDE w:val="0"/>
        <w:ind w:left="426" w:hanging="284"/>
        <w:jc w:val="both"/>
        <w:rPr>
          <w:rFonts w:asciiTheme="minorHAnsi" w:eastAsia="Batang" w:hAnsiTheme="minorHAnsi" w:cstheme="minorHAnsi"/>
          <w:sz w:val="22"/>
          <w:szCs w:val="22"/>
          <w:lang w:val="en-IN"/>
        </w:rPr>
      </w:pPr>
      <w:r w:rsidRPr="00303E03">
        <w:rPr>
          <w:rFonts w:ascii="Cambria" w:hAnsi="Cambria"/>
          <w:sz w:val="22"/>
          <w:szCs w:val="22"/>
        </w:rPr>
        <w:t>Developed a java application which reads the HTTP payloads from JSON and CSV data files and validates the application services using HTTP client using Spring boot</w:t>
      </w:r>
      <w:r w:rsidR="00303E03">
        <w:rPr>
          <w:rFonts w:ascii="Cambria" w:hAnsi="Cambria"/>
          <w:sz w:val="22"/>
          <w:szCs w:val="22"/>
        </w:rPr>
        <w:t>.</w:t>
      </w:r>
    </w:p>
    <w:p w14:paraId="7F31118E" w14:textId="77777777" w:rsidR="00303E03" w:rsidRPr="00303E03" w:rsidRDefault="00B4464D" w:rsidP="00303E03">
      <w:pPr>
        <w:pStyle w:val="ListParagraph"/>
        <w:widowControl w:val="0"/>
        <w:numPr>
          <w:ilvl w:val="0"/>
          <w:numId w:val="38"/>
        </w:numPr>
        <w:autoSpaceDE w:val="0"/>
        <w:ind w:left="426" w:hanging="284"/>
        <w:jc w:val="both"/>
        <w:rPr>
          <w:rFonts w:asciiTheme="minorHAnsi" w:eastAsia="Batang" w:hAnsiTheme="minorHAnsi" w:cstheme="minorHAnsi"/>
          <w:sz w:val="22"/>
          <w:szCs w:val="22"/>
          <w:lang w:val="en-IN"/>
        </w:rPr>
      </w:pPr>
      <w:r w:rsidRPr="00303E03">
        <w:rPr>
          <w:rFonts w:ascii="Cambria" w:hAnsi="Cambria"/>
          <w:sz w:val="22"/>
          <w:szCs w:val="22"/>
        </w:rPr>
        <w:t>Created RESTful web services for validation the application services and sends out and status email.</w:t>
      </w:r>
    </w:p>
    <w:p w14:paraId="32DB1FF2" w14:textId="77777777" w:rsidR="00303E03" w:rsidRPr="00303E03" w:rsidRDefault="00B4464D" w:rsidP="00303E03">
      <w:pPr>
        <w:pStyle w:val="ListParagraph"/>
        <w:widowControl w:val="0"/>
        <w:numPr>
          <w:ilvl w:val="0"/>
          <w:numId w:val="38"/>
        </w:numPr>
        <w:autoSpaceDE w:val="0"/>
        <w:ind w:left="426" w:hanging="284"/>
        <w:jc w:val="both"/>
        <w:rPr>
          <w:rFonts w:asciiTheme="minorHAnsi" w:eastAsia="Batang" w:hAnsiTheme="minorHAnsi" w:cstheme="minorHAnsi"/>
          <w:sz w:val="22"/>
          <w:szCs w:val="22"/>
          <w:lang w:val="en-IN"/>
        </w:rPr>
      </w:pPr>
      <w:r w:rsidRPr="00303E03">
        <w:rPr>
          <w:rFonts w:ascii="Cambria" w:hAnsi="Cambria"/>
          <w:sz w:val="22"/>
          <w:szCs w:val="22"/>
        </w:rPr>
        <w:t>Developed a java web service which connects to MongoDB and finds the collection data.</w:t>
      </w:r>
    </w:p>
    <w:p w14:paraId="0CF4D7ED" w14:textId="77777777" w:rsidR="00303E03" w:rsidRPr="00303E03" w:rsidRDefault="00B4464D" w:rsidP="00303E03">
      <w:pPr>
        <w:pStyle w:val="ListParagraph"/>
        <w:widowControl w:val="0"/>
        <w:numPr>
          <w:ilvl w:val="0"/>
          <w:numId w:val="38"/>
        </w:numPr>
        <w:autoSpaceDE w:val="0"/>
        <w:ind w:left="426" w:hanging="284"/>
        <w:jc w:val="both"/>
        <w:rPr>
          <w:rFonts w:asciiTheme="minorHAnsi" w:eastAsia="Batang" w:hAnsiTheme="minorHAnsi" w:cstheme="minorHAnsi"/>
          <w:sz w:val="22"/>
          <w:szCs w:val="22"/>
          <w:lang w:val="en-IN"/>
        </w:rPr>
      </w:pPr>
      <w:r w:rsidRPr="00303E03">
        <w:rPr>
          <w:rFonts w:ascii="Cambria" w:hAnsi="Cambria"/>
          <w:sz w:val="22"/>
          <w:szCs w:val="22"/>
        </w:rPr>
        <w:t>Migrated to Configuration management tool Ansible for existing projects and created end to end deployment process using Ansible Tower (AWX).</w:t>
      </w:r>
    </w:p>
    <w:p w14:paraId="0C1DA1FE" w14:textId="77777777" w:rsidR="00303E03" w:rsidRPr="00303E03" w:rsidRDefault="00B4464D" w:rsidP="00303E03">
      <w:pPr>
        <w:pStyle w:val="ListParagraph"/>
        <w:widowControl w:val="0"/>
        <w:numPr>
          <w:ilvl w:val="0"/>
          <w:numId w:val="38"/>
        </w:numPr>
        <w:autoSpaceDE w:val="0"/>
        <w:ind w:left="426" w:hanging="284"/>
        <w:jc w:val="both"/>
        <w:rPr>
          <w:rFonts w:asciiTheme="minorHAnsi" w:eastAsia="Batang" w:hAnsiTheme="minorHAnsi" w:cstheme="minorHAnsi"/>
          <w:sz w:val="22"/>
          <w:szCs w:val="22"/>
          <w:lang w:val="en-IN"/>
        </w:rPr>
      </w:pPr>
      <w:r w:rsidRPr="00303E03">
        <w:rPr>
          <w:rFonts w:ascii="Cambria" w:hAnsi="Cambria"/>
          <w:sz w:val="22"/>
          <w:szCs w:val="22"/>
        </w:rPr>
        <w:t>Encrypted sensitive data in the application properties using Ansible Vault.</w:t>
      </w:r>
    </w:p>
    <w:p w14:paraId="2D348981" w14:textId="77777777" w:rsidR="00303E03" w:rsidRPr="00303E03" w:rsidRDefault="00B4464D" w:rsidP="00303E03">
      <w:pPr>
        <w:pStyle w:val="ListParagraph"/>
        <w:widowControl w:val="0"/>
        <w:numPr>
          <w:ilvl w:val="0"/>
          <w:numId w:val="38"/>
        </w:numPr>
        <w:autoSpaceDE w:val="0"/>
        <w:ind w:left="426" w:hanging="284"/>
        <w:jc w:val="both"/>
        <w:rPr>
          <w:rFonts w:asciiTheme="minorHAnsi" w:eastAsia="Batang" w:hAnsiTheme="minorHAnsi" w:cstheme="minorHAnsi"/>
          <w:sz w:val="22"/>
          <w:szCs w:val="22"/>
          <w:lang w:val="en-IN"/>
        </w:rPr>
      </w:pPr>
      <w:r w:rsidRPr="00303E03">
        <w:rPr>
          <w:rFonts w:ascii="Cambria" w:hAnsi="Cambria"/>
          <w:sz w:val="22"/>
          <w:szCs w:val="22"/>
        </w:rPr>
        <w:t>Created Ansible project which helps QA to setup the environment for testing using YML, SHELL and Python scripting.</w:t>
      </w:r>
    </w:p>
    <w:p w14:paraId="656C3BAE" w14:textId="77777777" w:rsidR="00303E03" w:rsidRPr="00303E03" w:rsidRDefault="00B4464D" w:rsidP="00303E03">
      <w:pPr>
        <w:pStyle w:val="ListParagraph"/>
        <w:widowControl w:val="0"/>
        <w:numPr>
          <w:ilvl w:val="0"/>
          <w:numId w:val="38"/>
        </w:numPr>
        <w:autoSpaceDE w:val="0"/>
        <w:ind w:left="426" w:hanging="284"/>
        <w:jc w:val="both"/>
        <w:rPr>
          <w:rFonts w:asciiTheme="minorHAnsi" w:eastAsia="Batang" w:hAnsiTheme="minorHAnsi" w:cstheme="minorHAnsi"/>
          <w:sz w:val="22"/>
          <w:szCs w:val="22"/>
          <w:lang w:val="en-IN"/>
        </w:rPr>
      </w:pPr>
      <w:r w:rsidRPr="00303E03">
        <w:rPr>
          <w:rFonts w:ascii="Cambria" w:hAnsi="Cambria"/>
          <w:sz w:val="22"/>
          <w:szCs w:val="22"/>
        </w:rPr>
        <w:t>Worked on docker and Kubernetes setup using Apple Private Cloud (APC)</w:t>
      </w:r>
      <w:r w:rsidR="00303E03">
        <w:rPr>
          <w:rFonts w:ascii="Cambria" w:hAnsi="Cambria"/>
          <w:sz w:val="22"/>
          <w:szCs w:val="22"/>
        </w:rPr>
        <w:t>.</w:t>
      </w:r>
    </w:p>
    <w:p w14:paraId="45F7DFA8" w14:textId="77777777" w:rsidR="00303E03" w:rsidRPr="00303E03" w:rsidRDefault="00B4464D" w:rsidP="00303E03">
      <w:pPr>
        <w:pStyle w:val="ListParagraph"/>
        <w:widowControl w:val="0"/>
        <w:numPr>
          <w:ilvl w:val="0"/>
          <w:numId w:val="38"/>
        </w:numPr>
        <w:autoSpaceDE w:val="0"/>
        <w:ind w:left="426" w:hanging="284"/>
        <w:jc w:val="both"/>
        <w:rPr>
          <w:rFonts w:asciiTheme="minorHAnsi" w:eastAsia="Batang" w:hAnsiTheme="minorHAnsi" w:cstheme="minorHAnsi"/>
          <w:sz w:val="22"/>
          <w:szCs w:val="22"/>
          <w:lang w:val="en-IN"/>
        </w:rPr>
      </w:pPr>
      <w:r w:rsidRPr="00303E03">
        <w:rPr>
          <w:rFonts w:ascii="Cambria" w:hAnsi="Cambria"/>
          <w:sz w:val="22"/>
          <w:szCs w:val="22"/>
        </w:rPr>
        <w:t>Kubernetes and Docker for the runtime environment for the CI/CD system to build and test and deploy</w:t>
      </w:r>
    </w:p>
    <w:p w14:paraId="4927DBC0" w14:textId="77777777" w:rsidR="00303E03" w:rsidRPr="00303E03" w:rsidRDefault="00B4464D" w:rsidP="00303E03">
      <w:pPr>
        <w:pStyle w:val="ListParagraph"/>
        <w:widowControl w:val="0"/>
        <w:numPr>
          <w:ilvl w:val="0"/>
          <w:numId w:val="38"/>
        </w:numPr>
        <w:autoSpaceDE w:val="0"/>
        <w:ind w:left="426" w:hanging="284"/>
        <w:jc w:val="both"/>
        <w:rPr>
          <w:rFonts w:asciiTheme="minorHAnsi" w:eastAsia="Batang" w:hAnsiTheme="minorHAnsi" w:cstheme="minorHAnsi"/>
          <w:sz w:val="22"/>
          <w:szCs w:val="22"/>
          <w:lang w:val="en-IN"/>
        </w:rPr>
      </w:pPr>
      <w:r w:rsidRPr="00303E03">
        <w:rPr>
          <w:rFonts w:ascii="Cambria" w:hAnsi="Cambria"/>
          <w:sz w:val="22"/>
          <w:szCs w:val="22"/>
        </w:rPr>
        <w:t>Updated the Java version to java 11 in all the machines using Ansible Playbooks.</w:t>
      </w:r>
    </w:p>
    <w:p w14:paraId="3292AD4E" w14:textId="77777777" w:rsidR="00303E03" w:rsidRPr="00303E03" w:rsidRDefault="00B4464D" w:rsidP="00303E03">
      <w:pPr>
        <w:pStyle w:val="ListParagraph"/>
        <w:widowControl w:val="0"/>
        <w:numPr>
          <w:ilvl w:val="0"/>
          <w:numId w:val="38"/>
        </w:numPr>
        <w:autoSpaceDE w:val="0"/>
        <w:ind w:left="426" w:hanging="284"/>
        <w:jc w:val="both"/>
        <w:rPr>
          <w:rFonts w:asciiTheme="minorHAnsi" w:eastAsia="Batang" w:hAnsiTheme="minorHAnsi" w:cstheme="minorHAnsi"/>
          <w:sz w:val="22"/>
          <w:szCs w:val="22"/>
          <w:lang w:val="en-IN"/>
        </w:rPr>
      </w:pPr>
      <w:r w:rsidRPr="00303E03">
        <w:rPr>
          <w:rFonts w:ascii="Cambria" w:hAnsi="Cambria"/>
          <w:sz w:val="22"/>
          <w:szCs w:val="22"/>
        </w:rPr>
        <w:t>Have knowledge on using apples PIE Compute.</w:t>
      </w:r>
    </w:p>
    <w:p w14:paraId="5A110AD5" w14:textId="77777777" w:rsidR="00303E03" w:rsidRPr="00303E03" w:rsidRDefault="00B4464D" w:rsidP="00303E03">
      <w:pPr>
        <w:pStyle w:val="ListParagraph"/>
        <w:widowControl w:val="0"/>
        <w:numPr>
          <w:ilvl w:val="0"/>
          <w:numId w:val="38"/>
        </w:numPr>
        <w:autoSpaceDE w:val="0"/>
        <w:ind w:left="426" w:hanging="284"/>
        <w:jc w:val="both"/>
        <w:rPr>
          <w:rFonts w:asciiTheme="minorHAnsi" w:eastAsia="Batang" w:hAnsiTheme="minorHAnsi" w:cstheme="minorHAnsi"/>
          <w:sz w:val="22"/>
          <w:szCs w:val="22"/>
          <w:lang w:val="en-IN"/>
        </w:rPr>
      </w:pPr>
      <w:r w:rsidRPr="00303E03">
        <w:rPr>
          <w:rFonts w:ascii="Cambria" w:hAnsi="Cambria"/>
          <w:sz w:val="22"/>
          <w:szCs w:val="22"/>
        </w:rPr>
        <w:t> Monitored and tracked Dashboards for performance problems in Splunk</w:t>
      </w:r>
      <w:r w:rsidR="00303E03">
        <w:rPr>
          <w:rFonts w:ascii="Cambria" w:hAnsi="Cambria"/>
          <w:sz w:val="22"/>
          <w:szCs w:val="22"/>
        </w:rPr>
        <w:t>.</w:t>
      </w:r>
    </w:p>
    <w:p w14:paraId="56DFB3EA" w14:textId="77777777" w:rsidR="00303E03" w:rsidRPr="00303E03" w:rsidRDefault="00B4464D" w:rsidP="00303E03">
      <w:pPr>
        <w:pStyle w:val="ListParagraph"/>
        <w:widowControl w:val="0"/>
        <w:numPr>
          <w:ilvl w:val="0"/>
          <w:numId w:val="38"/>
        </w:numPr>
        <w:autoSpaceDE w:val="0"/>
        <w:ind w:left="426" w:hanging="284"/>
        <w:jc w:val="both"/>
        <w:rPr>
          <w:rFonts w:asciiTheme="minorHAnsi" w:eastAsia="Batang" w:hAnsiTheme="minorHAnsi" w:cstheme="minorHAnsi"/>
          <w:sz w:val="22"/>
          <w:szCs w:val="22"/>
          <w:lang w:val="en-IN"/>
        </w:rPr>
      </w:pPr>
      <w:r w:rsidRPr="00303E03">
        <w:rPr>
          <w:rFonts w:ascii="Cambria" w:hAnsi="Cambria"/>
          <w:sz w:val="22"/>
          <w:szCs w:val="22"/>
        </w:rPr>
        <w:t>Maintained the SPLUNK software to automatically send out an alert to notify the appropriate authority through Email and activate the necessary support</w:t>
      </w:r>
      <w:r w:rsidR="00303E03">
        <w:rPr>
          <w:rFonts w:ascii="Cambria" w:hAnsi="Cambria"/>
          <w:sz w:val="22"/>
          <w:szCs w:val="22"/>
        </w:rPr>
        <w:t>.</w:t>
      </w:r>
    </w:p>
    <w:p w14:paraId="152554ED" w14:textId="77777777" w:rsidR="00303E03" w:rsidRPr="00303E03" w:rsidRDefault="00B4464D" w:rsidP="00303E03">
      <w:pPr>
        <w:pStyle w:val="ListParagraph"/>
        <w:widowControl w:val="0"/>
        <w:numPr>
          <w:ilvl w:val="0"/>
          <w:numId w:val="38"/>
        </w:numPr>
        <w:autoSpaceDE w:val="0"/>
        <w:ind w:left="426" w:hanging="284"/>
        <w:jc w:val="both"/>
        <w:rPr>
          <w:rFonts w:asciiTheme="minorHAnsi" w:eastAsia="Batang" w:hAnsiTheme="minorHAnsi" w:cstheme="minorHAnsi"/>
          <w:sz w:val="22"/>
          <w:szCs w:val="22"/>
          <w:lang w:val="en-IN"/>
        </w:rPr>
      </w:pPr>
      <w:r w:rsidRPr="00303E03">
        <w:rPr>
          <w:rFonts w:ascii="Cambria" w:hAnsi="Cambria"/>
          <w:sz w:val="22"/>
          <w:szCs w:val="22"/>
        </w:rPr>
        <w:t>Used Splunk for understanding the logs, server data and brought insight of the data for the users.</w:t>
      </w:r>
    </w:p>
    <w:p w14:paraId="038C1662" w14:textId="77777777" w:rsidR="00303E03" w:rsidRPr="00303E03" w:rsidRDefault="00303E03" w:rsidP="00303E03">
      <w:pPr>
        <w:pStyle w:val="ListParagraph"/>
        <w:widowControl w:val="0"/>
        <w:numPr>
          <w:ilvl w:val="0"/>
          <w:numId w:val="38"/>
        </w:numPr>
        <w:autoSpaceDE w:val="0"/>
        <w:ind w:left="426" w:hanging="284"/>
        <w:jc w:val="both"/>
        <w:rPr>
          <w:rFonts w:asciiTheme="minorHAnsi" w:eastAsia="Batang" w:hAnsiTheme="minorHAnsi" w:cstheme="minorHAnsi"/>
          <w:sz w:val="22"/>
          <w:szCs w:val="22"/>
          <w:lang w:val="en-IN"/>
        </w:rPr>
      </w:pPr>
      <w:r>
        <w:rPr>
          <w:rFonts w:ascii="Cambria" w:hAnsi="Cambria"/>
          <w:sz w:val="22"/>
          <w:szCs w:val="22"/>
        </w:rPr>
        <w:t>E</w:t>
      </w:r>
      <w:r w:rsidR="00B4464D" w:rsidRPr="00303E03">
        <w:rPr>
          <w:rFonts w:ascii="Cambria" w:hAnsi="Cambria"/>
          <w:sz w:val="22"/>
          <w:szCs w:val="22"/>
        </w:rPr>
        <w:t>xtracted complex Fields from different types of Log files using Regular Expressions.</w:t>
      </w:r>
    </w:p>
    <w:p w14:paraId="4D80D497" w14:textId="77777777" w:rsidR="00303E03" w:rsidRPr="00303E03" w:rsidRDefault="00B4464D" w:rsidP="00303E03">
      <w:pPr>
        <w:pStyle w:val="ListParagraph"/>
        <w:widowControl w:val="0"/>
        <w:numPr>
          <w:ilvl w:val="0"/>
          <w:numId w:val="38"/>
        </w:numPr>
        <w:autoSpaceDE w:val="0"/>
        <w:ind w:left="426" w:hanging="284"/>
        <w:jc w:val="both"/>
        <w:rPr>
          <w:rFonts w:asciiTheme="minorHAnsi" w:eastAsia="Batang" w:hAnsiTheme="minorHAnsi" w:cstheme="minorHAnsi"/>
          <w:sz w:val="22"/>
          <w:szCs w:val="22"/>
          <w:lang w:val="en-IN"/>
        </w:rPr>
      </w:pPr>
      <w:r w:rsidRPr="00303E03">
        <w:rPr>
          <w:rFonts w:ascii="Cambria" w:hAnsi="Cambria"/>
          <w:sz w:val="22"/>
          <w:szCs w:val="22"/>
        </w:rPr>
        <w:t>Used Jenkins to load JAR files from Database required for running the application.</w:t>
      </w:r>
    </w:p>
    <w:p w14:paraId="2051CAC9" w14:textId="77777777" w:rsidR="00303E03" w:rsidRPr="00303E03" w:rsidRDefault="00B4464D" w:rsidP="00303E03">
      <w:pPr>
        <w:pStyle w:val="ListParagraph"/>
        <w:widowControl w:val="0"/>
        <w:numPr>
          <w:ilvl w:val="0"/>
          <w:numId w:val="38"/>
        </w:numPr>
        <w:autoSpaceDE w:val="0"/>
        <w:ind w:left="426" w:hanging="284"/>
        <w:jc w:val="both"/>
        <w:rPr>
          <w:rFonts w:asciiTheme="minorHAnsi" w:eastAsia="Batang" w:hAnsiTheme="minorHAnsi" w:cstheme="minorHAnsi"/>
          <w:sz w:val="22"/>
          <w:szCs w:val="22"/>
          <w:lang w:val="en-IN"/>
        </w:rPr>
      </w:pPr>
      <w:r w:rsidRPr="00303E03">
        <w:rPr>
          <w:rFonts w:ascii="Cambria" w:hAnsi="Cambria"/>
          <w:sz w:val="22"/>
          <w:szCs w:val="22"/>
        </w:rPr>
        <w:lastRenderedPageBreak/>
        <w:t>Used Maven as build and dependency management tool for creating EAR, WAR, JAR file to be deployed in application servers.</w:t>
      </w:r>
    </w:p>
    <w:p w14:paraId="4CDB2B1F" w14:textId="77777777" w:rsidR="00303E03" w:rsidRPr="00303E03" w:rsidRDefault="00B4464D" w:rsidP="00303E03">
      <w:pPr>
        <w:pStyle w:val="ListParagraph"/>
        <w:widowControl w:val="0"/>
        <w:numPr>
          <w:ilvl w:val="0"/>
          <w:numId w:val="38"/>
        </w:numPr>
        <w:autoSpaceDE w:val="0"/>
        <w:ind w:left="426" w:hanging="284"/>
        <w:jc w:val="both"/>
        <w:rPr>
          <w:rFonts w:asciiTheme="minorHAnsi" w:eastAsia="Batang" w:hAnsiTheme="minorHAnsi" w:cstheme="minorHAnsi"/>
          <w:sz w:val="22"/>
          <w:szCs w:val="22"/>
          <w:lang w:val="en-IN"/>
        </w:rPr>
      </w:pPr>
      <w:r w:rsidRPr="00303E03">
        <w:rPr>
          <w:rFonts w:ascii="Cambria" w:hAnsi="Cambria"/>
          <w:sz w:val="22"/>
          <w:szCs w:val="22"/>
        </w:rPr>
        <w:t>Experience using version control tools like SVN and GIT</w:t>
      </w:r>
      <w:r w:rsidR="00303E03">
        <w:rPr>
          <w:rFonts w:ascii="Cambria" w:hAnsi="Cambria"/>
          <w:sz w:val="22"/>
          <w:szCs w:val="22"/>
        </w:rPr>
        <w:t>.</w:t>
      </w:r>
    </w:p>
    <w:p w14:paraId="379CCE9F" w14:textId="77777777" w:rsidR="00303E03" w:rsidRPr="00303E03" w:rsidRDefault="00B4464D" w:rsidP="00303E03">
      <w:pPr>
        <w:pStyle w:val="ListParagraph"/>
        <w:widowControl w:val="0"/>
        <w:numPr>
          <w:ilvl w:val="0"/>
          <w:numId w:val="38"/>
        </w:numPr>
        <w:autoSpaceDE w:val="0"/>
        <w:ind w:left="426" w:hanging="284"/>
        <w:jc w:val="both"/>
        <w:rPr>
          <w:rFonts w:asciiTheme="minorHAnsi" w:eastAsia="Batang" w:hAnsiTheme="minorHAnsi" w:cstheme="minorHAnsi"/>
          <w:sz w:val="22"/>
          <w:szCs w:val="22"/>
          <w:lang w:val="en-IN"/>
        </w:rPr>
      </w:pPr>
      <w:r w:rsidRPr="00303E03">
        <w:rPr>
          <w:rFonts w:ascii="Cambria" w:hAnsi="Cambria"/>
          <w:sz w:val="22"/>
          <w:szCs w:val="22"/>
        </w:rPr>
        <w:t>Added Code Owners in GITHUB.</w:t>
      </w:r>
    </w:p>
    <w:p w14:paraId="656FC396" w14:textId="77777777" w:rsidR="00303E03" w:rsidRPr="00303E03" w:rsidRDefault="00B4464D" w:rsidP="00303E03">
      <w:pPr>
        <w:pStyle w:val="ListParagraph"/>
        <w:widowControl w:val="0"/>
        <w:numPr>
          <w:ilvl w:val="0"/>
          <w:numId w:val="38"/>
        </w:numPr>
        <w:autoSpaceDE w:val="0"/>
        <w:ind w:left="426" w:hanging="284"/>
        <w:jc w:val="both"/>
        <w:rPr>
          <w:rFonts w:asciiTheme="minorHAnsi" w:eastAsia="Batang" w:hAnsiTheme="minorHAnsi" w:cstheme="minorHAnsi"/>
          <w:sz w:val="22"/>
          <w:szCs w:val="22"/>
          <w:lang w:val="en-IN"/>
        </w:rPr>
      </w:pPr>
      <w:r w:rsidRPr="00303E03">
        <w:rPr>
          <w:rFonts w:ascii="Cambria" w:hAnsi="Cambria"/>
          <w:sz w:val="22"/>
          <w:szCs w:val="22"/>
        </w:rPr>
        <w:t>Involved in coordinating the APS team in CR for Production deploying using Ansible AWX for various projects.</w:t>
      </w:r>
    </w:p>
    <w:p w14:paraId="14914E62" w14:textId="77777777" w:rsidR="00303E03" w:rsidRPr="00303E03" w:rsidRDefault="00B4464D" w:rsidP="00303E03">
      <w:pPr>
        <w:pStyle w:val="ListParagraph"/>
        <w:widowControl w:val="0"/>
        <w:numPr>
          <w:ilvl w:val="0"/>
          <w:numId w:val="38"/>
        </w:numPr>
        <w:autoSpaceDE w:val="0"/>
        <w:ind w:left="426" w:hanging="284"/>
        <w:jc w:val="both"/>
        <w:rPr>
          <w:rFonts w:asciiTheme="minorHAnsi" w:eastAsia="Batang" w:hAnsiTheme="minorHAnsi" w:cstheme="minorHAnsi"/>
          <w:sz w:val="22"/>
          <w:szCs w:val="22"/>
          <w:lang w:val="en-IN"/>
        </w:rPr>
      </w:pPr>
      <w:r w:rsidRPr="00303E03">
        <w:rPr>
          <w:rFonts w:ascii="Cambria" w:hAnsi="Cambria"/>
          <w:sz w:val="22"/>
          <w:szCs w:val="22"/>
        </w:rPr>
        <w:t>Daily deployments in non-prod using Ansible AWX.</w:t>
      </w:r>
    </w:p>
    <w:p w14:paraId="15CAE4F9" w14:textId="77777777" w:rsidR="00303E03" w:rsidRDefault="00B4464D" w:rsidP="00303E03">
      <w:pPr>
        <w:pStyle w:val="ListParagraph"/>
        <w:widowControl w:val="0"/>
        <w:numPr>
          <w:ilvl w:val="0"/>
          <w:numId w:val="38"/>
        </w:numPr>
        <w:autoSpaceDE w:val="0"/>
        <w:ind w:left="426" w:hanging="284"/>
        <w:jc w:val="both"/>
        <w:rPr>
          <w:rFonts w:asciiTheme="minorHAnsi" w:eastAsia="Batang" w:hAnsiTheme="minorHAnsi" w:cstheme="minorHAnsi"/>
          <w:sz w:val="22"/>
          <w:szCs w:val="22"/>
          <w:lang w:val="en-IN"/>
        </w:rPr>
      </w:pPr>
      <w:r w:rsidRPr="00303E03">
        <w:rPr>
          <w:rFonts w:ascii="Cambria" w:hAnsi="Cambria"/>
          <w:sz w:val="22"/>
          <w:szCs w:val="22"/>
        </w:rPr>
        <w:t xml:space="preserve">Create Auto deployment pipeline using </w:t>
      </w:r>
      <w:proofErr w:type="spellStart"/>
      <w:r w:rsidRPr="00303E03">
        <w:rPr>
          <w:rFonts w:ascii="Cambria" w:hAnsi="Cambria"/>
          <w:sz w:val="22"/>
          <w:szCs w:val="22"/>
        </w:rPr>
        <w:t>rio</w:t>
      </w:r>
      <w:proofErr w:type="spellEnd"/>
      <w:r w:rsidRPr="00303E03">
        <w:rPr>
          <w:rFonts w:ascii="Cambria" w:hAnsi="Cambria"/>
          <w:sz w:val="22"/>
          <w:szCs w:val="22"/>
        </w:rPr>
        <w:t xml:space="preserve"> and </w:t>
      </w:r>
      <w:proofErr w:type="spellStart"/>
      <w:r w:rsidRPr="00303E03">
        <w:rPr>
          <w:rFonts w:ascii="Cambria" w:hAnsi="Cambria"/>
          <w:sz w:val="22"/>
          <w:szCs w:val="22"/>
        </w:rPr>
        <w:t>ansible</w:t>
      </w:r>
      <w:proofErr w:type="spellEnd"/>
      <w:r w:rsidRPr="00303E03">
        <w:rPr>
          <w:rFonts w:ascii="Cambria" w:hAnsi="Cambria"/>
          <w:sz w:val="22"/>
          <w:szCs w:val="22"/>
        </w:rPr>
        <w:t>.</w:t>
      </w:r>
    </w:p>
    <w:p w14:paraId="25D9D8DE" w14:textId="77777777" w:rsidR="00303E03" w:rsidRDefault="00303E03" w:rsidP="00303E03">
      <w:pPr>
        <w:widowControl w:val="0"/>
        <w:autoSpaceDE w:val="0"/>
        <w:rPr>
          <w:rFonts w:ascii="Cambria" w:hAnsi="Cambria"/>
          <w:b/>
          <w:sz w:val="24"/>
          <w:szCs w:val="24"/>
        </w:rPr>
      </w:pPr>
    </w:p>
    <w:p w14:paraId="6E6FC2A9" w14:textId="53880FFA" w:rsidR="00B4464D" w:rsidRPr="00303E03" w:rsidRDefault="00B4464D" w:rsidP="00303E03">
      <w:pPr>
        <w:widowControl w:val="0"/>
        <w:autoSpaceDE w:val="0"/>
        <w:jc w:val="both"/>
        <w:rPr>
          <w:rFonts w:asciiTheme="minorHAnsi" w:eastAsia="Batang" w:hAnsiTheme="minorHAnsi" w:cstheme="minorHAnsi"/>
          <w:sz w:val="22"/>
          <w:szCs w:val="22"/>
          <w:lang w:val="en-IN"/>
        </w:rPr>
      </w:pPr>
      <w:r w:rsidRPr="00303E03">
        <w:rPr>
          <w:rFonts w:ascii="Cambria" w:hAnsi="Cambria"/>
          <w:b/>
          <w:sz w:val="24"/>
          <w:szCs w:val="24"/>
        </w:rPr>
        <w:t>Environment</w:t>
      </w:r>
      <w:r w:rsidRPr="00303E03">
        <w:rPr>
          <w:rFonts w:eastAsia="Calibri"/>
          <w:b/>
          <w:sz w:val="22"/>
          <w:szCs w:val="22"/>
        </w:rPr>
        <w:t xml:space="preserve">: </w:t>
      </w:r>
      <w:r w:rsidRPr="00303E03">
        <w:rPr>
          <w:rFonts w:ascii="Cambria" w:hAnsi="Cambria"/>
          <w:sz w:val="22"/>
          <w:szCs w:val="22"/>
        </w:rPr>
        <w:t>Java, Spring framework, Spring Boot, Web services, RESTful, XML, Ansible, Docker, Kubernetes, APC, PIE Compute, Spinnaker, Maven, Jenkins, Junit.</w:t>
      </w:r>
    </w:p>
    <w:p w14:paraId="1A7B8506" w14:textId="77777777" w:rsidR="007C3E41" w:rsidRPr="00872ABE" w:rsidRDefault="007C3E41" w:rsidP="00C51EC2">
      <w:pPr>
        <w:tabs>
          <w:tab w:val="left" w:pos="0"/>
          <w:tab w:val="right" w:pos="10073"/>
        </w:tabs>
        <w:jc w:val="both"/>
        <w:rPr>
          <w:rFonts w:asciiTheme="majorHAnsi" w:hAnsiTheme="majorHAnsi" w:cstheme="minorHAnsi"/>
          <w:b/>
          <w:bCs/>
          <w:sz w:val="22"/>
          <w:szCs w:val="22"/>
        </w:rPr>
      </w:pPr>
    </w:p>
    <w:p w14:paraId="0FAAFA78" w14:textId="77777777" w:rsidR="00303D56" w:rsidRPr="00872ABE" w:rsidRDefault="00F645F3" w:rsidP="00C51EC2">
      <w:pPr>
        <w:tabs>
          <w:tab w:val="left" w:pos="0"/>
          <w:tab w:val="right" w:pos="10073"/>
          <w:tab w:val="left" w:pos="11520"/>
        </w:tabs>
        <w:rPr>
          <w:rFonts w:asciiTheme="majorHAnsi" w:hAnsiTheme="majorHAnsi" w:cstheme="minorHAnsi"/>
          <w:b/>
          <w:sz w:val="22"/>
          <w:szCs w:val="22"/>
        </w:rPr>
      </w:pPr>
      <w:r w:rsidRPr="00872ABE">
        <w:rPr>
          <w:rFonts w:asciiTheme="majorHAnsi" w:hAnsiTheme="majorHAnsi" w:cstheme="minorHAnsi"/>
          <w:b/>
          <w:sz w:val="22"/>
          <w:szCs w:val="22"/>
        </w:rPr>
        <w:t xml:space="preserve">Client: </w:t>
      </w:r>
      <w:r w:rsidR="00EB5CFC" w:rsidRPr="00872ABE">
        <w:rPr>
          <w:rFonts w:asciiTheme="majorHAnsi" w:hAnsiTheme="majorHAnsi" w:cstheme="minorHAnsi"/>
          <w:b/>
          <w:sz w:val="22"/>
          <w:szCs w:val="22"/>
        </w:rPr>
        <w:t>Apple Inc</w:t>
      </w:r>
      <w:r w:rsidR="00270565" w:rsidRPr="00872ABE">
        <w:rPr>
          <w:rFonts w:asciiTheme="majorHAnsi" w:hAnsiTheme="majorHAnsi" w:cstheme="minorHAnsi"/>
          <w:b/>
          <w:sz w:val="22"/>
          <w:szCs w:val="22"/>
        </w:rPr>
        <w:t>,</w:t>
      </w:r>
      <w:r w:rsidR="00EB5CFC" w:rsidRPr="00872ABE">
        <w:rPr>
          <w:rFonts w:asciiTheme="majorHAnsi" w:hAnsiTheme="majorHAnsi" w:cstheme="minorHAnsi"/>
          <w:b/>
          <w:sz w:val="22"/>
          <w:szCs w:val="22"/>
        </w:rPr>
        <w:t xml:space="preserve"> </w:t>
      </w:r>
      <w:r w:rsidR="00E50081" w:rsidRPr="00872ABE">
        <w:rPr>
          <w:rFonts w:asciiTheme="majorHAnsi" w:hAnsiTheme="majorHAnsi" w:cstheme="minorHAnsi"/>
          <w:b/>
          <w:sz w:val="22"/>
          <w:szCs w:val="22"/>
        </w:rPr>
        <w:t>Sunnyvale, CA</w:t>
      </w:r>
      <w:r w:rsidR="00303D56" w:rsidRPr="00872ABE">
        <w:rPr>
          <w:rFonts w:asciiTheme="majorHAnsi" w:hAnsiTheme="majorHAnsi" w:cstheme="minorHAnsi"/>
          <w:b/>
          <w:sz w:val="22"/>
          <w:szCs w:val="22"/>
        </w:rPr>
        <w:t xml:space="preserve">    </w:t>
      </w:r>
      <w:r w:rsidR="00492FAC" w:rsidRPr="00872ABE">
        <w:rPr>
          <w:rFonts w:asciiTheme="majorHAnsi" w:hAnsiTheme="majorHAnsi" w:cstheme="minorHAnsi"/>
          <w:b/>
          <w:sz w:val="22"/>
          <w:szCs w:val="22"/>
        </w:rPr>
        <w:t xml:space="preserve">                                                                                   </w:t>
      </w:r>
      <w:r w:rsidR="00774A62" w:rsidRPr="00872ABE">
        <w:rPr>
          <w:rFonts w:asciiTheme="majorHAnsi" w:hAnsiTheme="majorHAnsi" w:cstheme="minorHAnsi"/>
          <w:b/>
          <w:sz w:val="22"/>
          <w:szCs w:val="22"/>
        </w:rPr>
        <w:t xml:space="preserve">        </w:t>
      </w:r>
      <w:r w:rsidR="00492FAC" w:rsidRPr="00872ABE">
        <w:rPr>
          <w:rFonts w:asciiTheme="majorHAnsi" w:hAnsiTheme="majorHAnsi" w:cstheme="minorHAnsi"/>
          <w:b/>
          <w:sz w:val="22"/>
          <w:szCs w:val="22"/>
        </w:rPr>
        <w:t xml:space="preserve"> </w:t>
      </w:r>
      <w:r w:rsidR="00EB5CFC" w:rsidRPr="00872ABE">
        <w:rPr>
          <w:rFonts w:asciiTheme="majorHAnsi" w:hAnsiTheme="majorHAnsi" w:cstheme="minorHAnsi"/>
          <w:b/>
          <w:sz w:val="22"/>
          <w:szCs w:val="22"/>
        </w:rPr>
        <w:t xml:space="preserve">Sep </w:t>
      </w:r>
      <w:r w:rsidR="00303D56" w:rsidRPr="00872ABE">
        <w:rPr>
          <w:rFonts w:asciiTheme="majorHAnsi" w:hAnsiTheme="majorHAnsi" w:cstheme="minorHAnsi"/>
          <w:b/>
          <w:sz w:val="22"/>
          <w:szCs w:val="22"/>
        </w:rPr>
        <w:t>20</w:t>
      </w:r>
      <w:r w:rsidR="00EB5CFC" w:rsidRPr="00872ABE">
        <w:rPr>
          <w:rFonts w:asciiTheme="majorHAnsi" w:hAnsiTheme="majorHAnsi" w:cstheme="minorHAnsi"/>
          <w:b/>
          <w:sz w:val="22"/>
          <w:szCs w:val="22"/>
        </w:rPr>
        <w:t>16</w:t>
      </w:r>
      <w:r w:rsidR="00303D56" w:rsidRPr="00872ABE">
        <w:rPr>
          <w:rFonts w:asciiTheme="majorHAnsi" w:hAnsiTheme="majorHAnsi" w:cstheme="minorHAnsi"/>
          <w:b/>
          <w:sz w:val="22"/>
          <w:szCs w:val="22"/>
        </w:rPr>
        <w:t xml:space="preserve"> </w:t>
      </w:r>
      <w:r w:rsidR="00B4464D">
        <w:rPr>
          <w:rFonts w:asciiTheme="majorHAnsi" w:hAnsiTheme="majorHAnsi" w:cstheme="minorHAnsi"/>
          <w:b/>
          <w:sz w:val="22"/>
          <w:szCs w:val="22"/>
        </w:rPr>
        <w:t>–</w:t>
      </w:r>
      <w:r w:rsidR="00303D56" w:rsidRPr="00872ABE">
        <w:rPr>
          <w:rFonts w:asciiTheme="majorHAnsi" w:hAnsiTheme="majorHAnsi" w:cstheme="minorHAnsi"/>
          <w:b/>
          <w:sz w:val="22"/>
          <w:szCs w:val="22"/>
        </w:rPr>
        <w:t xml:space="preserve"> </w:t>
      </w:r>
      <w:r w:rsidR="00B4464D">
        <w:rPr>
          <w:rFonts w:asciiTheme="majorHAnsi" w:hAnsiTheme="majorHAnsi" w:cstheme="minorHAnsi"/>
          <w:b/>
          <w:sz w:val="22"/>
          <w:szCs w:val="22"/>
        </w:rPr>
        <w:t>Mar 2018</w:t>
      </w:r>
      <w:r w:rsidR="00303D56" w:rsidRPr="00872ABE">
        <w:rPr>
          <w:rFonts w:asciiTheme="majorHAnsi" w:hAnsiTheme="majorHAnsi" w:cstheme="minorHAnsi"/>
          <w:b/>
          <w:sz w:val="22"/>
          <w:szCs w:val="22"/>
        </w:rPr>
        <w:t xml:space="preserve">  </w:t>
      </w:r>
    </w:p>
    <w:p w14:paraId="2D57856B" w14:textId="77777777" w:rsidR="00303D56" w:rsidRPr="00872ABE" w:rsidRDefault="00F645F3" w:rsidP="00C51EC2">
      <w:pPr>
        <w:pStyle w:val="Heading4"/>
        <w:tabs>
          <w:tab w:val="left" w:pos="0"/>
          <w:tab w:val="right" w:pos="10073"/>
        </w:tabs>
        <w:rPr>
          <w:rFonts w:asciiTheme="majorHAnsi" w:hAnsiTheme="majorHAnsi" w:cstheme="minorHAnsi"/>
          <w:b/>
          <w:sz w:val="22"/>
          <w:szCs w:val="22"/>
        </w:rPr>
      </w:pPr>
      <w:r w:rsidRPr="00872ABE">
        <w:rPr>
          <w:rFonts w:asciiTheme="majorHAnsi" w:hAnsiTheme="majorHAnsi" w:cstheme="minorHAnsi"/>
          <w:b/>
          <w:sz w:val="22"/>
          <w:szCs w:val="22"/>
        </w:rPr>
        <w:t xml:space="preserve">Role: </w:t>
      </w:r>
      <w:r w:rsidR="005A380D" w:rsidRPr="00872ABE">
        <w:rPr>
          <w:rFonts w:asciiTheme="majorHAnsi" w:hAnsiTheme="majorHAnsi" w:cstheme="minorHAnsi"/>
          <w:b/>
          <w:sz w:val="22"/>
          <w:szCs w:val="22"/>
        </w:rPr>
        <w:t xml:space="preserve">Software </w:t>
      </w:r>
      <w:r w:rsidR="00D14AF9" w:rsidRPr="00872ABE">
        <w:rPr>
          <w:rFonts w:asciiTheme="majorHAnsi" w:hAnsiTheme="majorHAnsi" w:cstheme="minorHAnsi"/>
          <w:b/>
          <w:sz w:val="22"/>
          <w:szCs w:val="22"/>
        </w:rPr>
        <w:t>Engineer</w:t>
      </w:r>
    </w:p>
    <w:p w14:paraId="11A619B7" w14:textId="77777777" w:rsidR="00303D56" w:rsidRPr="00872ABE" w:rsidRDefault="00303D56" w:rsidP="00C51EC2">
      <w:pPr>
        <w:tabs>
          <w:tab w:val="left" w:pos="0"/>
          <w:tab w:val="right" w:pos="10073"/>
          <w:tab w:val="left" w:pos="11520"/>
        </w:tabs>
        <w:rPr>
          <w:rFonts w:asciiTheme="majorHAnsi" w:hAnsiTheme="majorHAnsi" w:cstheme="minorHAnsi"/>
          <w:b/>
          <w:sz w:val="22"/>
          <w:szCs w:val="22"/>
        </w:rPr>
      </w:pPr>
    </w:p>
    <w:p w14:paraId="2C352BAB" w14:textId="77777777" w:rsidR="00752BCD" w:rsidRPr="00872ABE" w:rsidRDefault="00303D56" w:rsidP="00C51EC2">
      <w:pPr>
        <w:tabs>
          <w:tab w:val="left" w:pos="0"/>
          <w:tab w:val="right" w:pos="10073"/>
          <w:tab w:val="left" w:pos="11520"/>
        </w:tabs>
        <w:jc w:val="both"/>
        <w:rPr>
          <w:rFonts w:asciiTheme="majorHAnsi" w:hAnsiTheme="majorHAnsi" w:cstheme="minorHAnsi"/>
          <w:sz w:val="22"/>
          <w:szCs w:val="22"/>
        </w:rPr>
      </w:pPr>
      <w:r w:rsidRPr="00872ABE">
        <w:rPr>
          <w:rFonts w:asciiTheme="majorHAnsi" w:hAnsiTheme="majorHAnsi" w:cstheme="minorHAnsi"/>
          <w:b/>
          <w:sz w:val="22"/>
          <w:szCs w:val="22"/>
        </w:rPr>
        <w:t>Description</w:t>
      </w:r>
      <w:r w:rsidR="00F645F3" w:rsidRPr="00872ABE">
        <w:rPr>
          <w:rFonts w:asciiTheme="majorHAnsi" w:hAnsiTheme="majorHAnsi" w:cstheme="minorHAnsi"/>
          <w:sz w:val="22"/>
          <w:szCs w:val="22"/>
        </w:rPr>
        <w:t xml:space="preserve">: </w:t>
      </w:r>
      <w:r w:rsidR="001C5D8A" w:rsidRPr="00872ABE">
        <w:rPr>
          <w:rFonts w:asciiTheme="majorHAnsi" w:hAnsiTheme="majorHAnsi"/>
          <w:sz w:val="22"/>
          <w:szCs w:val="22"/>
        </w:rPr>
        <w:t xml:space="preserve">Hubble: This Project involves the design and development of a Web based application to Provide an application monitoring system that allows users to publish, visualize and alert on key metrics for their applications. It also enables user to gain deeper insights by providing visibility into related infrastructure metrics </w:t>
      </w:r>
    </w:p>
    <w:p w14:paraId="0ED8FCB7" w14:textId="77777777" w:rsidR="00F645F3" w:rsidRPr="00872ABE" w:rsidRDefault="00F645F3" w:rsidP="00C51EC2">
      <w:pPr>
        <w:widowControl w:val="0"/>
        <w:tabs>
          <w:tab w:val="left" w:pos="0"/>
          <w:tab w:val="right" w:pos="10073"/>
        </w:tabs>
        <w:autoSpaceDE w:val="0"/>
        <w:rPr>
          <w:rFonts w:asciiTheme="majorHAnsi" w:eastAsia="Batang" w:hAnsiTheme="majorHAnsi" w:cstheme="minorHAnsi"/>
          <w:b/>
          <w:sz w:val="22"/>
          <w:szCs w:val="22"/>
          <w:lang w:val="en-IN"/>
        </w:rPr>
      </w:pPr>
    </w:p>
    <w:p w14:paraId="3563B7CC" w14:textId="77777777" w:rsidR="00752BCD" w:rsidRPr="00872ABE" w:rsidRDefault="00752BCD" w:rsidP="00C51EC2">
      <w:pPr>
        <w:widowControl w:val="0"/>
        <w:tabs>
          <w:tab w:val="left" w:pos="0"/>
          <w:tab w:val="right" w:pos="10073"/>
        </w:tabs>
        <w:autoSpaceDE w:val="0"/>
        <w:rPr>
          <w:rFonts w:asciiTheme="majorHAnsi" w:eastAsia="Batang" w:hAnsiTheme="majorHAnsi" w:cstheme="minorHAnsi"/>
          <w:sz w:val="22"/>
          <w:szCs w:val="22"/>
          <w:lang w:val="en-IN"/>
        </w:rPr>
      </w:pPr>
      <w:r w:rsidRPr="00872ABE">
        <w:rPr>
          <w:rFonts w:asciiTheme="majorHAnsi" w:eastAsia="Batang" w:hAnsiTheme="majorHAnsi" w:cstheme="minorHAnsi"/>
          <w:b/>
          <w:sz w:val="22"/>
          <w:szCs w:val="22"/>
          <w:lang w:val="en-IN"/>
        </w:rPr>
        <w:t>Responsibilities</w:t>
      </w:r>
      <w:r w:rsidRPr="00872ABE">
        <w:rPr>
          <w:rFonts w:asciiTheme="majorHAnsi" w:eastAsia="Batang" w:hAnsiTheme="majorHAnsi" w:cstheme="minorHAnsi"/>
          <w:sz w:val="22"/>
          <w:szCs w:val="22"/>
          <w:lang w:val="en-IN"/>
        </w:rPr>
        <w:t xml:space="preserve">: </w:t>
      </w:r>
    </w:p>
    <w:p w14:paraId="4D8ED33E" w14:textId="77777777" w:rsidR="00EA686D" w:rsidRPr="00872ABE" w:rsidRDefault="00EA686D"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Involved in all stages of Software Development Life Cycle (SDLC) of the project in agile methodology. </w:t>
      </w:r>
    </w:p>
    <w:p w14:paraId="7B4ACBF5" w14:textId="77777777" w:rsidR="00AD4D98" w:rsidRPr="00872ABE" w:rsidRDefault="00B47FE7"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Participated Daily Scrum meeting, sprint grooming/review and demo with management and other teams. </w:t>
      </w:r>
    </w:p>
    <w:p w14:paraId="7F7F7F6B" w14:textId="77777777" w:rsidR="00AD4D98" w:rsidRPr="00872ABE" w:rsidRDefault="00AD4D98"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Used JAVA 1.8 features like Lambda Expressions, Parallel Streams and functional interfaces.</w:t>
      </w:r>
    </w:p>
    <w:p w14:paraId="5948312B" w14:textId="77777777" w:rsidR="009F16AE" w:rsidRPr="00872ABE" w:rsidRDefault="009F16AE"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Created sample code to test the CICD (continuous integration continuous delivery) pipeline.</w:t>
      </w:r>
    </w:p>
    <w:p w14:paraId="41931DDB" w14:textId="77777777" w:rsidR="00683F7A" w:rsidRPr="00872ABE" w:rsidRDefault="009F16AE"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Created a single</w:t>
      </w:r>
      <w:r w:rsidR="00D83DE2" w:rsidRPr="00872ABE">
        <w:rPr>
          <w:rFonts w:asciiTheme="majorHAnsi" w:hAnsiTheme="majorHAnsi"/>
          <w:sz w:val="22"/>
          <w:szCs w:val="22"/>
        </w:rPr>
        <w:t xml:space="preserve"> config</w:t>
      </w:r>
      <w:r w:rsidRPr="00872ABE">
        <w:rPr>
          <w:rFonts w:asciiTheme="majorHAnsi" w:hAnsiTheme="majorHAnsi"/>
          <w:sz w:val="22"/>
          <w:szCs w:val="22"/>
        </w:rPr>
        <w:t xml:space="preserve"> file for all the variables which are going to use by CICD pipeline.</w:t>
      </w:r>
    </w:p>
    <w:p w14:paraId="43ED2F3A" w14:textId="77777777" w:rsidR="000E53F9" w:rsidRPr="00872ABE" w:rsidRDefault="000E53F9"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 xml:space="preserve">Created </w:t>
      </w:r>
      <w:proofErr w:type="spellStart"/>
      <w:r w:rsidRPr="00872ABE">
        <w:rPr>
          <w:rFonts w:asciiTheme="majorHAnsi" w:hAnsiTheme="majorHAnsi"/>
          <w:sz w:val="22"/>
          <w:szCs w:val="22"/>
        </w:rPr>
        <w:t>kafka</w:t>
      </w:r>
      <w:proofErr w:type="spellEnd"/>
      <w:r w:rsidRPr="00872ABE">
        <w:rPr>
          <w:rFonts w:asciiTheme="majorHAnsi" w:hAnsiTheme="majorHAnsi"/>
          <w:sz w:val="22"/>
          <w:szCs w:val="22"/>
        </w:rPr>
        <w:t xml:space="preserve"> topics as per the project requirement using </w:t>
      </w:r>
      <w:proofErr w:type="spellStart"/>
      <w:r w:rsidRPr="00872ABE">
        <w:rPr>
          <w:rFonts w:asciiTheme="majorHAnsi" w:hAnsiTheme="majorHAnsi"/>
          <w:sz w:val="22"/>
          <w:szCs w:val="22"/>
        </w:rPr>
        <w:t>kafka</w:t>
      </w:r>
      <w:proofErr w:type="spellEnd"/>
      <w:r w:rsidRPr="00872ABE">
        <w:rPr>
          <w:rFonts w:asciiTheme="majorHAnsi" w:hAnsiTheme="majorHAnsi"/>
          <w:sz w:val="22"/>
          <w:szCs w:val="22"/>
        </w:rPr>
        <w:t xml:space="preserve"> manager UI.</w:t>
      </w:r>
    </w:p>
    <w:p w14:paraId="7D39A7A6" w14:textId="77777777" w:rsidR="00082D42" w:rsidRPr="00872ABE" w:rsidRDefault="00082D42"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 xml:space="preserve">Experience in </w:t>
      </w:r>
      <w:r w:rsidR="007C4267" w:rsidRPr="00872ABE">
        <w:rPr>
          <w:rFonts w:asciiTheme="majorHAnsi" w:hAnsiTheme="majorHAnsi"/>
          <w:sz w:val="22"/>
          <w:szCs w:val="22"/>
        </w:rPr>
        <w:t>deploying</w:t>
      </w:r>
      <w:r w:rsidRPr="00872ABE">
        <w:rPr>
          <w:rFonts w:asciiTheme="majorHAnsi" w:hAnsiTheme="majorHAnsi"/>
          <w:sz w:val="22"/>
          <w:szCs w:val="22"/>
        </w:rPr>
        <w:t xml:space="preserve"> and monitoring standalone multi-node Clusters of Kafka and Storm. </w:t>
      </w:r>
    </w:p>
    <w:p w14:paraId="27E17481" w14:textId="77777777" w:rsidR="00551283" w:rsidRPr="00872ABE" w:rsidRDefault="00551283"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 xml:space="preserve">Project is eventually scoped </w:t>
      </w:r>
      <w:r w:rsidR="00485798" w:rsidRPr="00872ABE">
        <w:rPr>
          <w:rFonts w:asciiTheme="majorHAnsi" w:hAnsiTheme="majorHAnsi"/>
          <w:sz w:val="22"/>
          <w:szCs w:val="22"/>
        </w:rPr>
        <w:t>in a real-time-streaming framework with Apache Strom</w:t>
      </w:r>
      <w:r w:rsidR="00081165" w:rsidRPr="00872ABE">
        <w:rPr>
          <w:rFonts w:asciiTheme="majorHAnsi" w:hAnsiTheme="majorHAnsi"/>
          <w:sz w:val="22"/>
          <w:szCs w:val="22"/>
        </w:rPr>
        <w:t xml:space="preserve"> </w:t>
      </w:r>
      <w:r w:rsidR="00485798" w:rsidRPr="00872ABE">
        <w:rPr>
          <w:rFonts w:asciiTheme="majorHAnsi" w:hAnsiTheme="majorHAnsi"/>
          <w:sz w:val="22"/>
          <w:szCs w:val="22"/>
        </w:rPr>
        <w:t>(v 1.0).</w:t>
      </w:r>
    </w:p>
    <w:p w14:paraId="0F3F539B" w14:textId="77777777" w:rsidR="000E53F9" w:rsidRPr="00872ABE" w:rsidRDefault="00485798"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Studied Apache Zookeeper co-ordination between Storm Supervisor and Storm Pacemaker in terms of heartbeat transfer performance.</w:t>
      </w:r>
      <w:r w:rsidRPr="00872ABE">
        <w:rPr>
          <w:rFonts w:asciiTheme="majorHAnsi" w:hAnsiTheme="majorHAnsi"/>
          <w:sz w:val="22"/>
          <w:szCs w:val="22"/>
        </w:rPr>
        <w:tab/>
      </w:r>
    </w:p>
    <w:p w14:paraId="0B771384" w14:textId="77777777" w:rsidR="000E53F9" w:rsidRPr="00872ABE" w:rsidRDefault="000E53F9"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Worked with storm properties like updating the storm worker count and parallelism changes and resubm</w:t>
      </w:r>
      <w:r w:rsidR="00AD4D98" w:rsidRPr="00872ABE">
        <w:rPr>
          <w:rFonts w:asciiTheme="majorHAnsi" w:hAnsiTheme="majorHAnsi"/>
          <w:sz w:val="22"/>
          <w:szCs w:val="22"/>
        </w:rPr>
        <w:t>itted storm topology, kept track</w:t>
      </w:r>
      <w:r w:rsidRPr="00872ABE">
        <w:rPr>
          <w:rFonts w:asciiTheme="majorHAnsi" w:hAnsiTheme="majorHAnsi"/>
          <w:sz w:val="22"/>
          <w:szCs w:val="22"/>
        </w:rPr>
        <w:t xml:space="preserve"> of Storm UI for system metrics.</w:t>
      </w:r>
      <w:r w:rsidR="00081165" w:rsidRPr="00872ABE">
        <w:rPr>
          <w:rFonts w:asciiTheme="majorHAnsi" w:hAnsiTheme="majorHAnsi"/>
          <w:sz w:val="22"/>
          <w:szCs w:val="22"/>
        </w:rPr>
        <w:tab/>
      </w:r>
    </w:p>
    <w:p w14:paraId="723456E3" w14:textId="77777777" w:rsidR="00683F7A" w:rsidRPr="00872ABE" w:rsidRDefault="00485798"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Tested and implemented Apache Storm Nimbus High Availability (v1.0.4).</w:t>
      </w:r>
    </w:p>
    <w:p w14:paraId="5CF63B8C" w14:textId="77777777" w:rsidR="00E47B2A" w:rsidRPr="00872ABE" w:rsidRDefault="00683F7A"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 xml:space="preserve">Used Configuration Management tool puppet for upgrading </w:t>
      </w:r>
      <w:r w:rsidR="008B217B" w:rsidRPr="00872ABE">
        <w:rPr>
          <w:rFonts w:asciiTheme="majorHAnsi" w:hAnsiTheme="majorHAnsi"/>
          <w:sz w:val="22"/>
          <w:szCs w:val="22"/>
        </w:rPr>
        <w:t>the Cloudera Manager (v 5</w:t>
      </w:r>
      <w:r w:rsidRPr="00872ABE">
        <w:rPr>
          <w:rFonts w:asciiTheme="majorHAnsi" w:hAnsiTheme="majorHAnsi"/>
          <w:sz w:val="22"/>
          <w:szCs w:val="22"/>
        </w:rPr>
        <w:t>.</w:t>
      </w:r>
      <w:r w:rsidR="008B217B" w:rsidRPr="00872ABE">
        <w:rPr>
          <w:rFonts w:asciiTheme="majorHAnsi" w:hAnsiTheme="majorHAnsi"/>
          <w:sz w:val="22"/>
          <w:szCs w:val="22"/>
        </w:rPr>
        <w:t>1</w:t>
      </w:r>
      <w:r w:rsidRPr="00872ABE">
        <w:rPr>
          <w:rFonts w:asciiTheme="majorHAnsi" w:hAnsiTheme="majorHAnsi"/>
          <w:sz w:val="22"/>
          <w:szCs w:val="22"/>
        </w:rPr>
        <w:t>3).</w:t>
      </w:r>
    </w:p>
    <w:p w14:paraId="6D575814" w14:textId="77777777" w:rsidR="00AD0FD3" w:rsidRPr="00872ABE" w:rsidRDefault="00AD0FD3"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Monitored and tracked</w:t>
      </w:r>
      <w:r w:rsidR="008B217B" w:rsidRPr="00872ABE">
        <w:rPr>
          <w:rFonts w:asciiTheme="majorHAnsi" w:hAnsiTheme="majorHAnsi"/>
          <w:sz w:val="22"/>
          <w:szCs w:val="22"/>
        </w:rPr>
        <w:t xml:space="preserve"> Dashboards for</w:t>
      </w:r>
      <w:r w:rsidRPr="00872ABE">
        <w:rPr>
          <w:rFonts w:asciiTheme="majorHAnsi" w:hAnsiTheme="majorHAnsi"/>
          <w:sz w:val="22"/>
          <w:szCs w:val="22"/>
        </w:rPr>
        <w:t xml:space="preserve"> performance problems in Splunk</w:t>
      </w:r>
    </w:p>
    <w:p w14:paraId="4ADAD886" w14:textId="77777777" w:rsidR="000A743F" w:rsidRPr="00872ABE" w:rsidRDefault="000A743F"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Maintained the SPLUNK software to automatically send out an alert to notify the appropriate authority through Email and activate the necessary support </w:t>
      </w:r>
    </w:p>
    <w:p w14:paraId="48B15DD4" w14:textId="77777777" w:rsidR="007225A0" w:rsidRPr="00872ABE" w:rsidRDefault="00AD0FD3"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Used Splunk for understanding the logs, server data and brought insight of the data for the users.</w:t>
      </w:r>
      <w:r w:rsidR="008B217B" w:rsidRPr="00872ABE">
        <w:rPr>
          <w:rFonts w:asciiTheme="majorHAnsi" w:hAnsiTheme="majorHAnsi"/>
          <w:sz w:val="22"/>
          <w:szCs w:val="22"/>
        </w:rPr>
        <w:t xml:space="preserve"> extracted complex Fields from different types of Log files using Regular Expressions</w:t>
      </w:r>
      <w:r w:rsidR="00A9083C" w:rsidRPr="00872ABE">
        <w:rPr>
          <w:rFonts w:asciiTheme="majorHAnsi" w:hAnsiTheme="majorHAnsi"/>
          <w:sz w:val="22"/>
          <w:szCs w:val="22"/>
        </w:rPr>
        <w:t>.</w:t>
      </w:r>
    </w:p>
    <w:p w14:paraId="57695CFD" w14:textId="77777777" w:rsidR="009F16AE" w:rsidRPr="00872ABE" w:rsidRDefault="009F16AE"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 xml:space="preserve">Involved in </w:t>
      </w:r>
      <w:r w:rsidR="002C265A" w:rsidRPr="00872ABE">
        <w:rPr>
          <w:rFonts w:asciiTheme="majorHAnsi" w:hAnsiTheme="majorHAnsi"/>
          <w:sz w:val="22"/>
          <w:szCs w:val="22"/>
        </w:rPr>
        <w:t>Pre-and</w:t>
      </w:r>
      <w:r w:rsidRPr="00872ABE">
        <w:rPr>
          <w:rFonts w:asciiTheme="majorHAnsi" w:hAnsiTheme="majorHAnsi"/>
          <w:sz w:val="22"/>
          <w:szCs w:val="22"/>
        </w:rPr>
        <w:t xml:space="preserve"> </w:t>
      </w:r>
      <w:r w:rsidR="002C265A" w:rsidRPr="00872ABE">
        <w:rPr>
          <w:rFonts w:asciiTheme="majorHAnsi" w:hAnsiTheme="majorHAnsi"/>
          <w:sz w:val="22"/>
          <w:szCs w:val="22"/>
        </w:rPr>
        <w:t>Post-Staging</w:t>
      </w:r>
      <w:r w:rsidRPr="00872ABE">
        <w:rPr>
          <w:rFonts w:asciiTheme="majorHAnsi" w:hAnsiTheme="majorHAnsi"/>
          <w:sz w:val="22"/>
          <w:szCs w:val="22"/>
        </w:rPr>
        <w:t xml:space="preserve">/Production deployment Support with documentation </w:t>
      </w:r>
      <w:r w:rsidR="00FB4B19" w:rsidRPr="00872ABE">
        <w:rPr>
          <w:rFonts w:asciiTheme="majorHAnsi" w:hAnsiTheme="majorHAnsi"/>
          <w:sz w:val="22"/>
          <w:szCs w:val="22"/>
        </w:rPr>
        <w:t>and Smoke Testing after deployment using Mockito and CURL scripts.</w:t>
      </w:r>
    </w:p>
    <w:p w14:paraId="002140FD" w14:textId="77777777" w:rsidR="009F16AE" w:rsidRPr="00872ABE" w:rsidRDefault="009F16AE"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Implemented Multithreading for handling the processing of various service requests asynchronously.</w:t>
      </w:r>
    </w:p>
    <w:p w14:paraId="16C6CCAE" w14:textId="77777777" w:rsidR="009F16AE" w:rsidRPr="00872ABE" w:rsidRDefault="009F16AE"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Worked on Java Multithreading and Collections Framework.</w:t>
      </w:r>
    </w:p>
    <w:p w14:paraId="63A6ED7A" w14:textId="77777777" w:rsidR="002D779D" w:rsidRPr="00872ABE" w:rsidRDefault="002D779D"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Achieved Dependency injection by creating spring services, sp</w:t>
      </w:r>
      <w:r w:rsidR="002D7D03" w:rsidRPr="00872ABE">
        <w:rPr>
          <w:rFonts w:asciiTheme="majorHAnsi" w:hAnsiTheme="majorHAnsi"/>
          <w:sz w:val="22"/>
          <w:szCs w:val="22"/>
        </w:rPr>
        <w:t xml:space="preserve">ring controllers and DAOs so as </w:t>
      </w:r>
      <w:r w:rsidRPr="00872ABE">
        <w:rPr>
          <w:rFonts w:asciiTheme="majorHAnsi" w:hAnsiTheme="majorHAnsi"/>
          <w:sz w:val="22"/>
          <w:szCs w:val="22"/>
        </w:rPr>
        <w:t>to</w:t>
      </w:r>
      <w:r w:rsidR="002D7D03" w:rsidRPr="00872ABE">
        <w:rPr>
          <w:rFonts w:asciiTheme="majorHAnsi" w:hAnsiTheme="majorHAnsi"/>
          <w:sz w:val="22"/>
          <w:szCs w:val="22"/>
        </w:rPr>
        <w:t xml:space="preserve"> </w:t>
      </w:r>
      <w:r w:rsidRPr="00872ABE">
        <w:rPr>
          <w:rFonts w:asciiTheme="majorHAnsi" w:hAnsiTheme="majorHAnsi"/>
          <w:sz w:val="22"/>
          <w:szCs w:val="22"/>
        </w:rPr>
        <w:t>wire objects of business classes.</w:t>
      </w:r>
    </w:p>
    <w:p w14:paraId="15F1475B" w14:textId="77777777" w:rsidR="002D779D" w:rsidRPr="00872ABE" w:rsidRDefault="002D779D"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Hands on Experience on Spring IOC, AOP, Spring Boot.</w:t>
      </w:r>
    </w:p>
    <w:p w14:paraId="644B3889" w14:textId="77777777" w:rsidR="009F16AE" w:rsidRPr="00872ABE" w:rsidRDefault="009F16AE"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Created DDL and DML SQL scripts for creation of database objects in Oracle DB.</w:t>
      </w:r>
    </w:p>
    <w:p w14:paraId="34C4CEBD" w14:textId="77777777" w:rsidR="009F16AE" w:rsidRPr="00872ABE" w:rsidRDefault="005B3B42"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lastRenderedPageBreak/>
        <w:t>Experience in NoSQL Databases HBase, Cassandra and it's integrated with Hadoop cluster. </w:t>
      </w:r>
    </w:p>
    <w:p w14:paraId="7D3C02DF" w14:textId="77777777" w:rsidR="005B3B42" w:rsidRPr="00872ABE" w:rsidRDefault="009715E7"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Created a job in java which fetches the data from H</w:t>
      </w:r>
      <w:r w:rsidR="000A743F" w:rsidRPr="00872ABE">
        <w:rPr>
          <w:rFonts w:asciiTheme="majorHAnsi" w:hAnsiTheme="majorHAnsi"/>
          <w:sz w:val="22"/>
          <w:szCs w:val="22"/>
        </w:rPr>
        <w:t>B</w:t>
      </w:r>
      <w:r w:rsidRPr="00872ABE">
        <w:rPr>
          <w:rFonts w:asciiTheme="majorHAnsi" w:hAnsiTheme="majorHAnsi"/>
          <w:sz w:val="22"/>
          <w:szCs w:val="22"/>
        </w:rPr>
        <w:t xml:space="preserve">ase and evaluate the data based on timestamps and using regular expression </w:t>
      </w:r>
      <w:proofErr w:type="gramStart"/>
      <w:r w:rsidRPr="00872ABE">
        <w:rPr>
          <w:rFonts w:asciiTheme="majorHAnsi" w:hAnsiTheme="majorHAnsi"/>
          <w:sz w:val="22"/>
          <w:szCs w:val="22"/>
        </w:rPr>
        <w:t>pattern’s</w:t>
      </w:r>
      <w:proofErr w:type="gramEnd"/>
      <w:r w:rsidRPr="00872ABE">
        <w:rPr>
          <w:rFonts w:asciiTheme="majorHAnsi" w:hAnsiTheme="majorHAnsi"/>
          <w:sz w:val="22"/>
          <w:szCs w:val="22"/>
        </w:rPr>
        <w:t xml:space="preserve">. </w:t>
      </w:r>
    </w:p>
    <w:p w14:paraId="02471988" w14:textId="77777777" w:rsidR="009F16AE" w:rsidRPr="00872ABE" w:rsidRDefault="009F16AE"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Used Jenkins to load JAR files from Database required for running the application.</w:t>
      </w:r>
    </w:p>
    <w:p w14:paraId="7CAB14E6" w14:textId="77777777" w:rsidR="000E29B7" w:rsidRPr="00872ABE" w:rsidRDefault="009F16AE"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 xml:space="preserve">Used </w:t>
      </w:r>
      <w:r w:rsidR="00C465D3" w:rsidRPr="00872ABE">
        <w:rPr>
          <w:rFonts w:asciiTheme="majorHAnsi" w:hAnsiTheme="majorHAnsi"/>
          <w:sz w:val="22"/>
          <w:szCs w:val="22"/>
        </w:rPr>
        <w:t>Gradle and maven</w:t>
      </w:r>
      <w:r w:rsidRPr="00872ABE">
        <w:rPr>
          <w:rFonts w:asciiTheme="majorHAnsi" w:hAnsiTheme="majorHAnsi"/>
          <w:sz w:val="22"/>
          <w:szCs w:val="22"/>
        </w:rPr>
        <w:t xml:space="preserve"> as build and dependency management tool for creating EAR, WAR, JAR file to be deployed in application servers. </w:t>
      </w:r>
    </w:p>
    <w:p w14:paraId="4A4DB8FD" w14:textId="77777777" w:rsidR="009E392B" w:rsidRPr="00872ABE" w:rsidRDefault="000E29B7"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 xml:space="preserve">Involved in </w:t>
      </w:r>
      <w:r w:rsidR="009E392B" w:rsidRPr="00872ABE">
        <w:rPr>
          <w:rFonts w:asciiTheme="majorHAnsi" w:hAnsiTheme="majorHAnsi"/>
          <w:sz w:val="22"/>
          <w:szCs w:val="22"/>
        </w:rPr>
        <w:t xml:space="preserve">data </w:t>
      </w:r>
      <w:r w:rsidRPr="00872ABE">
        <w:rPr>
          <w:rFonts w:asciiTheme="majorHAnsi" w:hAnsiTheme="majorHAnsi"/>
          <w:sz w:val="22"/>
          <w:szCs w:val="22"/>
        </w:rPr>
        <w:t>migration from Oracle DB to Cassandra.</w:t>
      </w:r>
    </w:p>
    <w:p w14:paraId="22BE8F03" w14:textId="77777777" w:rsidR="00AD2932" w:rsidRPr="00872ABE" w:rsidRDefault="009715E7"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Experience using version control tools like SVN and GIT</w:t>
      </w:r>
      <w:r w:rsidR="009F16AE" w:rsidRPr="00872ABE">
        <w:rPr>
          <w:rFonts w:asciiTheme="majorHAnsi" w:hAnsiTheme="majorHAnsi"/>
          <w:sz w:val="22"/>
          <w:szCs w:val="22"/>
        </w:rPr>
        <w:t>. </w:t>
      </w:r>
    </w:p>
    <w:p w14:paraId="03813C69" w14:textId="77777777" w:rsidR="00AD2932" w:rsidRPr="00872ABE" w:rsidRDefault="00AD2932"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Implemented build stage-to build the Micro Service and push the Docker Container image to the private Docker registry.</w:t>
      </w:r>
    </w:p>
    <w:p w14:paraId="0FF74537" w14:textId="77777777" w:rsidR="00C249AB" w:rsidRPr="00872ABE" w:rsidRDefault="00C249AB"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Performed different types of testing on various test scripts on Selenium WebDriver and TestNG.</w:t>
      </w:r>
    </w:p>
    <w:p w14:paraId="1C2703E2" w14:textId="77777777" w:rsidR="00C249AB" w:rsidRPr="00872ABE" w:rsidRDefault="00C249AB"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Used Mockito for testing the application and Log4j for logging all the debugging and error</w:t>
      </w:r>
      <w:r w:rsidRPr="00872ABE">
        <w:rPr>
          <w:rFonts w:asciiTheme="majorHAnsi" w:hAnsiTheme="majorHAnsi" w:cstheme="minorHAnsi"/>
          <w:bCs/>
          <w:sz w:val="22"/>
          <w:szCs w:val="22"/>
        </w:rPr>
        <w:t xml:space="preserve"> </w:t>
      </w:r>
      <w:r w:rsidRPr="00872ABE">
        <w:rPr>
          <w:rFonts w:asciiTheme="majorHAnsi" w:hAnsiTheme="majorHAnsi"/>
          <w:sz w:val="22"/>
          <w:szCs w:val="22"/>
        </w:rPr>
        <w:t>information</w:t>
      </w:r>
    </w:p>
    <w:p w14:paraId="1FCCB1B9" w14:textId="77777777" w:rsidR="009F16AE" w:rsidRPr="00872ABE" w:rsidRDefault="009F16AE"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Configured development environment using Apache tomcat.</w:t>
      </w:r>
    </w:p>
    <w:p w14:paraId="0ACAB7AA" w14:textId="77777777" w:rsidR="00F461BA" w:rsidRPr="00872ABE" w:rsidRDefault="009F16AE"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Used Oracle DB for Database related activities. </w:t>
      </w:r>
    </w:p>
    <w:p w14:paraId="1DF4A3BE" w14:textId="77777777" w:rsidR="000A743F" w:rsidRPr="00872ABE" w:rsidRDefault="000A743F"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Used PagerDuty as an incident management platform that provides reliable incident notifications via email, push, SMS and phone call</w:t>
      </w:r>
      <w:r w:rsidR="000E29B7" w:rsidRPr="00872ABE">
        <w:rPr>
          <w:rFonts w:asciiTheme="majorHAnsi" w:hAnsiTheme="majorHAnsi"/>
          <w:sz w:val="22"/>
          <w:szCs w:val="22"/>
        </w:rPr>
        <w:t>.</w:t>
      </w:r>
    </w:p>
    <w:p w14:paraId="4D3A5F3A" w14:textId="77777777" w:rsidR="000E29B7" w:rsidRPr="00872ABE" w:rsidRDefault="000E29B7"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Responsible for every release deployment in Production and QA.</w:t>
      </w:r>
    </w:p>
    <w:p w14:paraId="39551D5D" w14:textId="77777777" w:rsidR="00303E03" w:rsidRDefault="009F16AE" w:rsidP="00232B80">
      <w:pPr>
        <w:numPr>
          <w:ilvl w:val="0"/>
          <w:numId w:val="26"/>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Involved in production support, resolving the production job failures, interacting wi</w:t>
      </w:r>
      <w:r w:rsidR="00F461BA" w:rsidRPr="00872ABE">
        <w:rPr>
          <w:rFonts w:asciiTheme="majorHAnsi" w:hAnsiTheme="majorHAnsi"/>
          <w:sz w:val="22"/>
          <w:szCs w:val="22"/>
        </w:rPr>
        <w:t>th the operations support group.</w:t>
      </w:r>
    </w:p>
    <w:p w14:paraId="6AFE1547" w14:textId="77777777" w:rsidR="00303E03" w:rsidRDefault="00303E03" w:rsidP="00303E03">
      <w:pPr>
        <w:tabs>
          <w:tab w:val="left" w:pos="0"/>
          <w:tab w:val="right" w:pos="10073"/>
        </w:tabs>
        <w:suppressAutoHyphens w:val="0"/>
        <w:spacing w:line="276" w:lineRule="auto"/>
        <w:jc w:val="both"/>
        <w:rPr>
          <w:rFonts w:asciiTheme="majorHAnsi" w:hAnsiTheme="majorHAnsi"/>
          <w:sz w:val="22"/>
          <w:szCs w:val="22"/>
        </w:rPr>
      </w:pPr>
    </w:p>
    <w:p w14:paraId="002CC76C" w14:textId="77777777" w:rsidR="00303E03" w:rsidRDefault="009F16AE" w:rsidP="00303E03">
      <w:pPr>
        <w:tabs>
          <w:tab w:val="left" w:pos="0"/>
          <w:tab w:val="right" w:pos="10073"/>
        </w:tabs>
        <w:suppressAutoHyphens w:val="0"/>
        <w:spacing w:line="276" w:lineRule="auto"/>
        <w:jc w:val="both"/>
        <w:rPr>
          <w:rFonts w:asciiTheme="majorHAnsi" w:hAnsiTheme="majorHAnsi"/>
          <w:sz w:val="22"/>
          <w:szCs w:val="22"/>
        </w:rPr>
      </w:pPr>
      <w:r w:rsidRPr="00303E03">
        <w:rPr>
          <w:rFonts w:asciiTheme="majorHAnsi" w:hAnsiTheme="majorHAnsi"/>
          <w:b/>
          <w:sz w:val="22"/>
          <w:szCs w:val="22"/>
        </w:rPr>
        <w:t>Environment</w:t>
      </w:r>
      <w:r w:rsidRPr="00303E03">
        <w:rPr>
          <w:rFonts w:asciiTheme="majorHAnsi" w:eastAsia="Calibri" w:hAnsiTheme="majorHAnsi"/>
          <w:b/>
          <w:sz w:val="22"/>
          <w:szCs w:val="22"/>
        </w:rPr>
        <w:t xml:space="preserve">: </w:t>
      </w:r>
      <w:r w:rsidRPr="00303E03">
        <w:rPr>
          <w:rFonts w:asciiTheme="majorHAnsi" w:hAnsiTheme="majorHAnsi"/>
          <w:sz w:val="22"/>
          <w:szCs w:val="22"/>
        </w:rPr>
        <w:t>Java, J2EE, Spring framework, Spring MVC, Hibernate, JSP, CSS3, Servlets, JDBC, AJAX, Web services, RESTful, XML, Java Beans, JMS(MQ), RAD, Agile Methodology, SVN, Maven, Jenkins, Junit.</w:t>
      </w:r>
    </w:p>
    <w:p w14:paraId="6ADD9E6D" w14:textId="77777777" w:rsidR="00303E03" w:rsidRDefault="00303E03" w:rsidP="00303E03">
      <w:pPr>
        <w:tabs>
          <w:tab w:val="left" w:pos="0"/>
          <w:tab w:val="right" w:pos="10073"/>
        </w:tabs>
        <w:suppressAutoHyphens w:val="0"/>
        <w:spacing w:line="276" w:lineRule="auto"/>
        <w:jc w:val="both"/>
        <w:rPr>
          <w:rFonts w:asciiTheme="majorHAnsi" w:hAnsiTheme="majorHAnsi"/>
          <w:sz w:val="22"/>
          <w:szCs w:val="22"/>
        </w:rPr>
      </w:pPr>
    </w:p>
    <w:p w14:paraId="075B07D3" w14:textId="77777777" w:rsidR="00303E03" w:rsidRDefault="007C714A" w:rsidP="00303E03">
      <w:pPr>
        <w:tabs>
          <w:tab w:val="left" w:pos="0"/>
          <w:tab w:val="right" w:pos="10073"/>
        </w:tabs>
        <w:suppressAutoHyphens w:val="0"/>
        <w:spacing w:line="276" w:lineRule="auto"/>
        <w:jc w:val="both"/>
        <w:rPr>
          <w:rFonts w:asciiTheme="majorHAnsi" w:hAnsiTheme="majorHAnsi"/>
          <w:sz w:val="22"/>
          <w:szCs w:val="22"/>
        </w:rPr>
      </w:pPr>
      <w:r w:rsidRPr="00872ABE">
        <w:rPr>
          <w:rFonts w:asciiTheme="majorHAnsi" w:hAnsiTheme="majorHAnsi" w:cstheme="minorHAnsi"/>
          <w:b/>
          <w:sz w:val="22"/>
          <w:szCs w:val="22"/>
        </w:rPr>
        <w:t>Client:</w:t>
      </w:r>
      <w:r w:rsidR="003E55D8" w:rsidRPr="00872ABE">
        <w:rPr>
          <w:rFonts w:asciiTheme="majorHAnsi" w:hAnsiTheme="majorHAnsi" w:cstheme="minorHAnsi"/>
          <w:b/>
          <w:sz w:val="22"/>
          <w:szCs w:val="22"/>
        </w:rPr>
        <w:t xml:space="preserve"> </w:t>
      </w:r>
      <w:r w:rsidR="0023348F" w:rsidRPr="00872ABE">
        <w:rPr>
          <w:rFonts w:asciiTheme="majorHAnsi" w:hAnsiTheme="majorHAnsi" w:cstheme="minorHAnsi"/>
          <w:b/>
          <w:sz w:val="22"/>
          <w:szCs w:val="22"/>
        </w:rPr>
        <w:t>T-Mobile, Atlanta, GA</w:t>
      </w:r>
      <w:r w:rsidR="00512EEA" w:rsidRPr="00872ABE">
        <w:rPr>
          <w:rFonts w:asciiTheme="majorHAnsi" w:hAnsiTheme="majorHAnsi" w:cstheme="minorHAnsi"/>
          <w:b/>
          <w:sz w:val="22"/>
          <w:szCs w:val="22"/>
        </w:rPr>
        <w:t xml:space="preserve">                                                  </w:t>
      </w:r>
      <w:r w:rsidR="00BF207C" w:rsidRPr="00872ABE">
        <w:rPr>
          <w:rFonts w:asciiTheme="majorHAnsi" w:hAnsiTheme="majorHAnsi" w:cstheme="minorHAnsi"/>
          <w:b/>
          <w:sz w:val="22"/>
          <w:szCs w:val="22"/>
        </w:rPr>
        <w:t xml:space="preserve">           </w:t>
      </w:r>
      <w:r w:rsidR="009365AB" w:rsidRPr="00872ABE">
        <w:rPr>
          <w:rFonts w:asciiTheme="majorHAnsi" w:hAnsiTheme="majorHAnsi" w:cstheme="minorHAnsi"/>
          <w:b/>
          <w:sz w:val="22"/>
          <w:szCs w:val="22"/>
        </w:rPr>
        <w:t xml:space="preserve">  </w:t>
      </w:r>
      <w:r w:rsidR="0023348F" w:rsidRPr="00872ABE">
        <w:rPr>
          <w:rFonts w:asciiTheme="majorHAnsi" w:hAnsiTheme="majorHAnsi" w:cstheme="minorHAnsi"/>
          <w:b/>
          <w:sz w:val="22"/>
          <w:szCs w:val="22"/>
        </w:rPr>
        <w:t xml:space="preserve">                                        </w:t>
      </w:r>
      <w:r w:rsidR="009F369B" w:rsidRPr="00872ABE">
        <w:rPr>
          <w:rFonts w:asciiTheme="majorHAnsi" w:hAnsiTheme="majorHAnsi" w:cstheme="minorHAnsi"/>
          <w:b/>
          <w:sz w:val="22"/>
          <w:szCs w:val="22"/>
        </w:rPr>
        <w:t>Feb</w:t>
      </w:r>
      <w:r w:rsidR="004B43C9" w:rsidRPr="00872ABE">
        <w:rPr>
          <w:rFonts w:asciiTheme="majorHAnsi" w:hAnsiTheme="majorHAnsi" w:cstheme="minorHAnsi"/>
          <w:b/>
          <w:sz w:val="22"/>
          <w:szCs w:val="22"/>
        </w:rPr>
        <w:t xml:space="preserve"> 2016</w:t>
      </w:r>
      <w:r w:rsidRPr="00872ABE">
        <w:rPr>
          <w:rFonts w:asciiTheme="majorHAnsi" w:hAnsiTheme="majorHAnsi" w:cstheme="minorHAnsi"/>
          <w:b/>
          <w:sz w:val="22"/>
          <w:szCs w:val="22"/>
        </w:rPr>
        <w:t xml:space="preserve"> – </w:t>
      </w:r>
      <w:r w:rsidR="00A00370" w:rsidRPr="00872ABE">
        <w:rPr>
          <w:rFonts w:asciiTheme="majorHAnsi" w:hAnsiTheme="majorHAnsi" w:cstheme="minorHAnsi"/>
          <w:b/>
          <w:sz w:val="22"/>
          <w:szCs w:val="22"/>
        </w:rPr>
        <w:t>Aug 2016</w:t>
      </w:r>
    </w:p>
    <w:p w14:paraId="3B9ADF50" w14:textId="77777777" w:rsidR="00303E03" w:rsidRDefault="008E5EE5" w:rsidP="00303E03">
      <w:pPr>
        <w:tabs>
          <w:tab w:val="left" w:pos="0"/>
          <w:tab w:val="right" w:pos="10073"/>
        </w:tabs>
        <w:suppressAutoHyphens w:val="0"/>
        <w:spacing w:line="276" w:lineRule="auto"/>
        <w:jc w:val="both"/>
        <w:rPr>
          <w:rFonts w:asciiTheme="majorHAnsi" w:hAnsiTheme="majorHAnsi"/>
          <w:sz w:val="22"/>
          <w:szCs w:val="22"/>
        </w:rPr>
      </w:pPr>
      <w:r w:rsidRPr="00872ABE">
        <w:rPr>
          <w:rFonts w:asciiTheme="majorHAnsi" w:hAnsiTheme="majorHAnsi" w:cstheme="minorHAnsi"/>
          <w:b/>
          <w:sz w:val="22"/>
          <w:szCs w:val="22"/>
        </w:rPr>
        <w:t xml:space="preserve">Role: </w:t>
      </w:r>
      <w:r w:rsidR="00E938FA" w:rsidRPr="00872ABE">
        <w:rPr>
          <w:rFonts w:asciiTheme="majorHAnsi" w:hAnsiTheme="majorHAnsi" w:cstheme="minorHAnsi"/>
          <w:b/>
          <w:sz w:val="22"/>
          <w:szCs w:val="22"/>
        </w:rPr>
        <w:t>Java Developer</w:t>
      </w:r>
    </w:p>
    <w:p w14:paraId="372CDCFD" w14:textId="77777777" w:rsidR="00303E03" w:rsidRDefault="008E5EE5" w:rsidP="00303E03">
      <w:pPr>
        <w:tabs>
          <w:tab w:val="left" w:pos="0"/>
          <w:tab w:val="right" w:pos="10073"/>
        </w:tabs>
        <w:suppressAutoHyphens w:val="0"/>
        <w:spacing w:line="276" w:lineRule="auto"/>
        <w:jc w:val="both"/>
        <w:rPr>
          <w:rFonts w:asciiTheme="majorHAnsi" w:hAnsiTheme="majorHAnsi"/>
          <w:sz w:val="22"/>
          <w:szCs w:val="22"/>
        </w:rPr>
      </w:pPr>
      <w:r w:rsidRPr="00872ABE">
        <w:rPr>
          <w:rFonts w:asciiTheme="majorHAnsi" w:hAnsiTheme="majorHAnsi" w:cstheme="minorHAnsi"/>
          <w:b/>
          <w:sz w:val="22"/>
          <w:szCs w:val="22"/>
        </w:rPr>
        <w:t>Description</w:t>
      </w:r>
      <w:r w:rsidR="00454469" w:rsidRPr="00872ABE">
        <w:rPr>
          <w:rFonts w:asciiTheme="majorHAnsi" w:hAnsiTheme="majorHAnsi" w:cstheme="minorHAnsi"/>
          <w:sz w:val="22"/>
          <w:szCs w:val="22"/>
        </w:rPr>
        <w:t xml:space="preserve">: </w:t>
      </w:r>
      <w:r w:rsidR="002D1DBA" w:rsidRPr="00872ABE">
        <w:rPr>
          <w:rFonts w:asciiTheme="majorHAnsi" w:hAnsiTheme="majorHAnsi" w:cstheme="minorHAnsi"/>
          <w:sz w:val="22"/>
          <w:szCs w:val="22"/>
        </w:rPr>
        <w:t>T-Mobile US is a United States based wireless network operator to which the German telecommunications company Deutsche Telekom (DT) is its majority shareholder. Its headquarters are in Bellevue, Washington, in the Seattle metropolitan area. T-Mobile is the third largest wireless carrier in the United States. T-Mobile US provides wireless voice and data services resulting in the company going public on the NASDAQ and serves as the host network for many mobile virtual network operators.</w:t>
      </w:r>
    </w:p>
    <w:p w14:paraId="191A56F8" w14:textId="77777777" w:rsidR="00303E03" w:rsidRDefault="00303E03" w:rsidP="00303E03">
      <w:pPr>
        <w:tabs>
          <w:tab w:val="left" w:pos="0"/>
          <w:tab w:val="right" w:pos="10073"/>
        </w:tabs>
        <w:suppressAutoHyphens w:val="0"/>
        <w:spacing w:line="276" w:lineRule="auto"/>
        <w:jc w:val="both"/>
        <w:rPr>
          <w:rFonts w:asciiTheme="majorHAnsi" w:hAnsiTheme="majorHAnsi"/>
          <w:sz w:val="22"/>
          <w:szCs w:val="22"/>
        </w:rPr>
      </w:pPr>
    </w:p>
    <w:p w14:paraId="2671207C" w14:textId="4F26A87B" w:rsidR="007E02A0" w:rsidRPr="00303E03" w:rsidRDefault="007E02A0" w:rsidP="00303E03">
      <w:pPr>
        <w:tabs>
          <w:tab w:val="left" w:pos="0"/>
          <w:tab w:val="right" w:pos="10073"/>
        </w:tabs>
        <w:suppressAutoHyphens w:val="0"/>
        <w:spacing w:line="276" w:lineRule="auto"/>
        <w:jc w:val="both"/>
        <w:rPr>
          <w:rFonts w:asciiTheme="majorHAnsi" w:hAnsiTheme="majorHAnsi"/>
          <w:sz w:val="22"/>
          <w:szCs w:val="22"/>
        </w:rPr>
      </w:pPr>
      <w:r w:rsidRPr="00872ABE">
        <w:rPr>
          <w:rFonts w:asciiTheme="majorHAnsi" w:eastAsia="Batang" w:hAnsiTheme="majorHAnsi" w:cstheme="minorHAnsi"/>
          <w:b/>
          <w:sz w:val="22"/>
          <w:szCs w:val="22"/>
          <w:lang w:val="en-IN"/>
        </w:rPr>
        <w:t>Responsibilities</w:t>
      </w:r>
      <w:r w:rsidRPr="00872ABE">
        <w:rPr>
          <w:rFonts w:asciiTheme="majorHAnsi" w:eastAsia="Batang" w:hAnsiTheme="majorHAnsi" w:cstheme="minorHAnsi"/>
          <w:sz w:val="22"/>
          <w:szCs w:val="22"/>
          <w:lang w:val="en-IN"/>
        </w:rPr>
        <w:t xml:space="preserve">: </w:t>
      </w:r>
    </w:p>
    <w:p w14:paraId="5CF7EE11" w14:textId="77777777" w:rsidR="007C714A" w:rsidRPr="00872ABE" w:rsidRDefault="007C714A" w:rsidP="00232B80">
      <w:pPr>
        <w:pStyle w:val="ListParagraph"/>
        <w:numPr>
          <w:ilvl w:val="0"/>
          <w:numId w:val="27"/>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Involved in all phases of project from analysis and requirement phase to delivering the project</w:t>
      </w:r>
    </w:p>
    <w:p w14:paraId="2E74E4C8" w14:textId="77777777" w:rsidR="007C714A" w:rsidRPr="00872ABE" w:rsidRDefault="007C714A" w:rsidP="00232B80">
      <w:pPr>
        <w:pStyle w:val="ListParagraph"/>
        <w:numPr>
          <w:ilvl w:val="0"/>
          <w:numId w:val="27"/>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Created System Requirement Specifications (SRS) report of the project by collecting all the requirements from client.</w:t>
      </w:r>
    </w:p>
    <w:p w14:paraId="5579A7FE" w14:textId="77777777" w:rsidR="007C714A" w:rsidRPr="00872ABE" w:rsidRDefault="007C714A" w:rsidP="00232B80">
      <w:pPr>
        <w:pStyle w:val="ListParagraph"/>
        <w:numPr>
          <w:ilvl w:val="0"/>
          <w:numId w:val="27"/>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Developed the functionalities using Agile Methodology (Test Driven Development).</w:t>
      </w:r>
    </w:p>
    <w:p w14:paraId="372EA539" w14:textId="77777777" w:rsidR="007C714A" w:rsidRPr="00872ABE" w:rsidRDefault="007C714A" w:rsidP="00232B80">
      <w:pPr>
        <w:pStyle w:val="ListParagraph"/>
        <w:numPr>
          <w:ilvl w:val="0"/>
          <w:numId w:val="27"/>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Used MDB's to read the messages from JMS queues for asynchronous communication. </w:t>
      </w:r>
    </w:p>
    <w:p w14:paraId="13854F68" w14:textId="77777777" w:rsidR="007C714A" w:rsidRPr="00872ABE" w:rsidRDefault="007C714A" w:rsidP="00232B80">
      <w:pPr>
        <w:pStyle w:val="ListParagraph"/>
        <w:numPr>
          <w:ilvl w:val="0"/>
          <w:numId w:val="27"/>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Used Axis Web Services using SOAP to transfer the amount from an application that is remote and global to different financial institutions.</w:t>
      </w:r>
    </w:p>
    <w:p w14:paraId="7C43F822" w14:textId="77777777" w:rsidR="007C714A" w:rsidRPr="00872ABE" w:rsidRDefault="007C714A" w:rsidP="00232B80">
      <w:pPr>
        <w:pStyle w:val="ListParagraph"/>
        <w:numPr>
          <w:ilvl w:val="0"/>
          <w:numId w:val="27"/>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Implemented RESTful Web services to retrieve data from client side.</w:t>
      </w:r>
    </w:p>
    <w:p w14:paraId="569328C3" w14:textId="77777777" w:rsidR="007C714A" w:rsidRPr="00872ABE" w:rsidRDefault="007C714A" w:rsidP="00232B80">
      <w:pPr>
        <w:pStyle w:val="ListParagraph"/>
        <w:numPr>
          <w:ilvl w:val="0"/>
          <w:numId w:val="27"/>
        </w:numPr>
        <w:tabs>
          <w:tab w:val="left" w:pos="426"/>
          <w:tab w:val="left" w:pos="4111"/>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Developed Protractor test classes for end to end testing in Front end.</w:t>
      </w:r>
    </w:p>
    <w:p w14:paraId="668F96C8" w14:textId="77777777" w:rsidR="007C714A" w:rsidRPr="00872ABE" w:rsidRDefault="007C714A" w:rsidP="00232B80">
      <w:pPr>
        <w:pStyle w:val="ListParagraph"/>
        <w:numPr>
          <w:ilvl w:val="0"/>
          <w:numId w:val="27"/>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Used JS framework such as AngularJS (for data driven apps) and Backbone.js (for heavy DOM Manipulation).</w:t>
      </w:r>
    </w:p>
    <w:p w14:paraId="2D985D9C" w14:textId="77777777" w:rsidR="007C714A" w:rsidRPr="00872ABE" w:rsidRDefault="007C714A" w:rsidP="00232B80">
      <w:pPr>
        <w:pStyle w:val="ListParagraph"/>
        <w:numPr>
          <w:ilvl w:val="0"/>
          <w:numId w:val="27"/>
        </w:numPr>
        <w:tabs>
          <w:tab w:val="left" w:pos="426"/>
          <w:tab w:val="right" w:pos="10073"/>
        </w:tabs>
        <w:suppressAutoHyphens w:val="0"/>
        <w:spacing w:line="240" w:lineRule="atLeast"/>
        <w:ind w:left="426" w:hanging="284"/>
        <w:jc w:val="both"/>
        <w:rPr>
          <w:rFonts w:asciiTheme="majorHAnsi" w:hAnsiTheme="majorHAnsi"/>
          <w:sz w:val="22"/>
          <w:szCs w:val="22"/>
        </w:rPr>
      </w:pPr>
      <w:r w:rsidRPr="00872ABE">
        <w:rPr>
          <w:rFonts w:asciiTheme="majorHAnsi" w:hAnsiTheme="majorHAnsi"/>
          <w:sz w:val="22"/>
          <w:szCs w:val="22"/>
        </w:rPr>
        <w:t xml:space="preserve">Implemented </w:t>
      </w:r>
      <w:r w:rsidR="00CE4932" w:rsidRPr="00872ABE">
        <w:rPr>
          <w:rFonts w:asciiTheme="majorHAnsi" w:hAnsiTheme="majorHAnsi"/>
          <w:sz w:val="22"/>
          <w:szCs w:val="22"/>
        </w:rPr>
        <w:t>server-side</w:t>
      </w:r>
      <w:r w:rsidRPr="00872ABE">
        <w:rPr>
          <w:rFonts w:asciiTheme="majorHAnsi" w:hAnsiTheme="majorHAnsi"/>
          <w:sz w:val="22"/>
          <w:szCs w:val="22"/>
        </w:rPr>
        <w:t xml:space="preserve"> programs by using Servlets and client side by using JSP.</w:t>
      </w:r>
    </w:p>
    <w:p w14:paraId="494BF32D" w14:textId="77777777" w:rsidR="007C714A" w:rsidRPr="00872ABE" w:rsidRDefault="007C714A" w:rsidP="00232B80">
      <w:pPr>
        <w:pStyle w:val="ListParagraph"/>
        <w:numPr>
          <w:ilvl w:val="0"/>
          <w:numId w:val="27"/>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 xml:space="preserve">Strong experience in developing user interface using Servlets, JSP, JavaScript, CSS and HTML, </w:t>
      </w:r>
      <w:proofErr w:type="spellStart"/>
      <w:r w:rsidRPr="00872ABE">
        <w:rPr>
          <w:rFonts w:asciiTheme="majorHAnsi" w:hAnsiTheme="majorHAnsi"/>
          <w:sz w:val="22"/>
          <w:szCs w:val="22"/>
        </w:rPr>
        <w:t>Jquery</w:t>
      </w:r>
      <w:proofErr w:type="spellEnd"/>
      <w:r w:rsidRPr="00872ABE">
        <w:rPr>
          <w:rFonts w:asciiTheme="majorHAnsi" w:hAnsiTheme="majorHAnsi"/>
          <w:sz w:val="22"/>
          <w:szCs w:val="22"/>
        </w:rPr>
        <w:t xml:space="preserve">, </w:t>
      </w:r>
      <w:proofErr w:type="spellStart"/>
      <w:r w:rsidRPr="00872ABE">
        <w:rPr>
          <w:rFonts w:asciiTheme="majorHAnsi" w:hAnsiTheme="majorHAnsi"/>
          <w:sz w:val="22"/>
          <w:szCs w:val="22"/>
        </w:rPr>
        <w:t>AngularJs</w:t>
      </w:r>
      <w:proofErr w:type="spellEnd"/>
      <w:r w:rsidRPr="00872ABE">
        <w:rPr>
          <w:rFonts w:asciiTheme="majorHAnsi" w:hAnsiTheme="majorHAnsi"/>
          <w:sz w:val="22"/>
          <w:szCs w:val="22"/>
        </w:rPr>
        <w:t xml:space="preserve">, React </w:t>
      </w:r>
      <w:proofErr w:type="spellStart"/>
      <w:r w:rsidRPr="00872ABE">
        <w:rPr>
          <w:rFonts w:asciiTheme="majorHAnsi" w:hAnsiTheme="majorHAnsi"/>
          <w:sz w:val="22"/>
          <w:szCs w:val="22"/>
        </w:rPr>
        <w:t>Js</w:t>
      </w:r>
      <w:proofErr w:type="spellEnd"/>
      <w:r w:rsidRPr="00872ABE">
        <w:rPr>
          <w:rFonts w:asciiTheme="majorHAnsi" w:hAnsiTheme="majorHAnsi"/>
          <w:sz w:val="22"/>
          <w:szCs w:val="22"/>
        </w:rPr>
        <w:t xml:space="preserve"> with Redux Router, React Widget and Bootstrap.</w:t>
      </w:r>
    </w:p>
    <w:p w14:paraId="01BCE675" w14:textId="77777777" w:rsidR="007C714A" w:rsidRPr="00872ABE" w:rsidRDefault="007C714A" w:rsidP="00232B80">
      <w:pPr>
        <w:pStyle w:val="ListParagraph"/>
        <w:numPr>
          <w:ilvl w:val="0"/>
          <w:numId w:val="27"/>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lastRenderedPageBreak/>
        <w:t xml:space="preserve">Created many custom filters using </w:t>
      </w:r>
      <w:proofErr w:type="spellStart"/>
      <w:r w:rsidRPr="00872ABE">
        <w:rPr>
          <w:rFonts w:asciiTheme="majorHAnsi" w:hAnsiTheme="majorHAnsi"/>
          <w:sz w:val="22"/>
          <w:szCs w:val="22"/>
        </w:rPr>
        <w:t>AngularJs</w:t>
      </w:r>
      <w:proofErr w:type="spellEnd"/>
      <w:r w:rsidRPr="00872ABE">
        <w:rPr>
          <w:rFonts w:asciiTheme="majorHAnsi" w:hAnsiTheme="majorHAnsi"/>
          <w:sz w:val="22"/>
          <w:szCs w:val="22"/>
        </w:rPr>
        <w:t xml:space="preserve"> and external module to manipulate the routing. </w:t>
      </w:r>
    </w:p>
    <w:p w14:paraId="46E1D991" w14:textId="77777777" w:rsidR="007C714A" w:rsidRPr="00872ABE" w:rsidRDefault="007C714A" w:rsidP="00232B80">
      <w:pPr>
        <w:pStyle w:val="ListParagraph"/>
        <w:numPr>
          <w:ilvl w:val="0"/>
          <w:numId w:val="27"/>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Implemented Business Logic using Java, Spring, Struts and Hibernate.</w:t>
      </w:r>
    </w:p>
    <w:p w14:paraId="616458F5" w14:textId="77777777" w:rsidR="007C714A" w:rsidRPr="00872ABE" w:rsidRDefault="007C714A" w:rsidP="00232B80">
      <w:pPr>
        <w:pStyle w:val="ListParagraph"/>
        <w:numPr>
          <w:ilvl w:val="0"/>
          <w:numId w:val="27"/>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Experienced in developing applications using Model-View-Controller architecture and spring framework. </w:t>
      </w:r>
    </w:p>
    <w:p w14:paraId="61B59235" w14:textId="77777777" w:rsidR="007C714A" w:rsidRPr="00872ABE" w:rsidRDefault="007C714A" w:rsidP="00232B80">
      <w:pPr>
        <w:pStyle w:val="ListParagraph"/>
        <w:numPr>
          <w:ilvl w:val="0"/>
          <w:numId w:val="27"/>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Achieved Dependency injection by creating spring services, spring controllers and DAOs so as to wire objects of business classes.</w:t>
      </w:r>
    </w:p>
    <w:p w14:paraId="0DB6E7FA" w14:textId="77777777" w:rsidR="007C714A" w:rsidRPr="00872ABE" w:rsidRDefault="007C714A" w:rsidP="00232B80">
      <w:pPr>
        <w:pStyle w:val="ListParagraph"/>
        <w:numPr>
          <w:ilvl w:val="0"/>
          <w:numId w:val="27"/>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Hands on Experience on Spring   IOC, AOP, Spring Boot.</w:t>
      </w:r>
    </w:p>
    <w:p w14:paraId="3CEE2ACD" w14:textId="77777777" w:rsidR="007C714A" w:rsidRPr="00872ABE" w:rsidRDefault="007C714A" w:rsidP="00232B80">
      <w:pPr>
        <w:pStyle w:val="ListParagraph"/>
        <w:numPr>
          <w:ilvl w:val="0"/>
          <w:numId w:val="27"/>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Developed Hibernate Configuration file and implemented DAO classes. Used Hibernate Transaction Management, Batch Transactions, and cache concepts.</w:t>
      </w:r>
    </w:p>
    <w:p w14:paraId="17ECD12B" w14:textId="77777777" w:rsidR="007C714A" w:rsidRPr="00872ABE" w:rsidRDefault="007C714A" w:rsidP="00232B80">
      <w:pPr>
        <w:pStyle w:val="ListParagraph"/>
        <w:numPr>
          <w:ilvl w:val="0"/>
          <w:numId w:val="27"/>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Experience with Test Driven Development and Dockers</w:t>
      </w:r>
    </w:p>
    <w:p w14:paraId="7321182A" w14:textId="77777777" w:rsidR="007C714A" w:rsidRPr="00872ABE" w:rsidRDefault="007C714A" w:rsidP="00232B80">
      <w:pPr>
        <w:pStyle w:val="ListParagraph"/>
        <w:numPr>
          <w:ilvl w:val="0"/>
          <w:numId w:val="27"/>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Implemented Multithreading for handling the processing of various service requests asynchronously.</w:t>
      </w:r>
    </w:p>
    <w:p w14:paraId="57A8F047" w14:textId="77777777" w:rsidR="007C714A" w:rsidRPr="00872ABE" w:rsidRDefault="007C714A" w:rsidP="00232B80">
      <w:pPr>
        <w:pStyle w:val="ListParagraph"/>
        <w:numPr>
          <w:ilvl w:val="0"/>
          <w:numId w:val="27"/>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Developed JSON structure for the data transfer in between google web tool kit and business tier.</w:t>
      </w:r>
    </w:p>
    <w:p w14:paraId="0716B8BA" w14:textId="77777777" w:rsidR="007C714A" w:rsidRPr="00872ABE" w:rsidRDefault="007C714A" w:rsidP="00232B80">
      <w:pPr>
        <w:pStyle w:val="ListParagraph"/>
        <w:numPr>
          <w:ilvl w:val="0"/>
          <w:numId w:val="27"/>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Used Jenkins to load JAR files from Database required for running the application.</w:t>
      </w:r>
    </w:p>
    <w:p w14:paraId="0DB95E63" w14:textId="77777777" w:rsidR="007C714A" w:rsidRPr="00872ABE" w:rsidRDefault="007C714A" w:rsidP="00232B80">
      <w:pPr>
        <w:pStyle w:val="ListParagraph"/>
        <w:numPr>
          <w:ilvl w:val="0"/>
          <w:numId w:val="27"/>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 xml:space="preserve">Used Maven as build and dependency management tool for creating EAR, WAR, JAR file to be deployed in application servers. </w:t>
      </w:r>
    </w:p>
    <w:p w14:paraId="1B66B2E4" w14:textId="77777777" w:rsidR="007C714A" w:rsidRPr="00872ABE" w:rsidRDefault="007C714A" w:rsidP="00232B80">
      <w:pPr>
        <w:pStyle w:val="ListParagraph"/>
        <w:numPr>
          <w:ilvl w:val="0"/>
          <w:numId w:val="27"/>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Used GIT as version control. </w:t>
      </w:r>
    </w:p>
    <w:p w14:paraId="4DE98DC6" w14:textId="77777777" w:rsidR="007C714A" w:rsidRPr="00872ABE" w:rsidRDefault="007C714A" w:rsidP="00232B80">
      <w:pPr>
        <w:pStyle w:val="ListParagraph"/>
        <w:numPr>
          <w:ilvl w:val="0"/>
          <w:numId w:val="27"/>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Configured development environment using Apache tomcat.</w:t>
      </w:r>
    </w:p>
    <w:p w14:paraId="13F0C092" w14:textId="77777777" w:rsidR="00C249AB" w:rsidRPr="00872ABE" w:rsidRDefault="00E65433" w:rsidP="00232B80">
      <w:pPr>
        <w:pStyle w:val="ListParagraph"/>
        <w:numPr>
          <w:ilvl w:val="0"/>
          <w:numId w:val="27"/>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Performed different types of testing on various test scripts on Selenium WebDriver and TestNG</w:t>
      </w:r>
      <w:r w:rsidR="00C249AB" w:rsidRPr="00872ABE">
        <w:rPr>
          <w:rFonts w:asciiTheme="majorHAnsi" w:hAnsiTheme="majorHAnsi"/>
          <w:sz w:val="22"/>
          <w:szCs w:val="22"/>
        </w:rPr>
        <w:t>.</w:t>
      </w:r>
    </w:p>
    <w:p w14:paraId="16185A23" w14:textId="77777777" w:rsidR="00C249AB" w:rsidRPr="00872ABE" w:rsidRDefault="00C249AB" w:rsidP="00232B80">
      <w:pPr>
        <w:pStyle w:val="ListParagraph"/>
        <w:numPr>
          <w:ilvl w:val="0"/>
          <w:numId w:val="27"/>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Used Mockito for testing the application and Log4j for logging all the debugging and error</w:t>
      </w:r>
      <w:r w:rsidRPr="00872ABE">
        <w:rPr>
          <w:rFonts w:asciiTheme="majorHAnsi" w:hAnsiTheme="majorHAnsi" w:cstheme="minorHAnsi"/>
          <w:bCs/>
          <w:sz w:val="22"/>
          <w:szCs w:val="22"/>
        </w:rPr>
        <w:t xml:space="preserve"> </w:t>
      </w:r>
      <w:r w:rsidRPr="00872ABE">
        <w:rPr>
          <w:rFonts w:asciiTheme="majorHAnsi" w:hAnsiTheme="majorHAnsi"/>
          <w:sz w:val="22"/>
          <w:szCs w:val="22"/>
        </w:rPr>
        <w:t>information</w:t>
      </w:r>
      <w:r w:rsidRPr="00872ABE">
        <w:rPr>
          <w:rFonts w:asciiTheme="majorHAnsi" w:hAnsiTheme="majorHAnsi" w:cstheme="minorHAnsi"/>
          <w:bCs/>
          <w:sz w:val="22"/>
          <w:szCs w:val="22"/>
        </w:rPr>
        <w:t>.</w:t>
      </w:r>
    </w:p>
    <w:p w14:paraId="3F46B3ED" w14:textId="77777777" w:rsidR="007C714A" w:rsidRPr="00872ABE" w:rsidRDefault="007C714A" w:rsidP="00232B80">
      <w:pPr>
        <w:pStyle w:val="ListParagraph"/>
        <w:numPr>
          <w:ilvl w:val="0"/>
          <w:numId w:val="27"/>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Used Oracle DB and MongoDB for Database related activities. </w:t>
      </w:r>
    </w:p>
    <w:p w14:paraId="16716251" w14:textId="77777777" w:rsidR="007C714A" w:rsidRPr="00872ABE" w:rsidRDefault="007C714A" w:rsidP="00232B80">
      <w:pPr>
        <w:pStyle w:val="ListParagraph"/>
        <w:numPr>
          <w:ilvl w:val="0"/>
          <w:numId w:val="27"/>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Resolved bugs/defects in application by coordinated with team members of the project to assure a positive outcome using JIRA.</w:t>
      </w:r>
    </w:p>
    <w:p w14:paraId="1EC85CF1" w14:textId="77777777" w:rsidR="00AD56E1" w:rsidRDefault="007C714A" w:rsidP="00232B80">
      <w:pPr>
        <w:pStyle w:val="ListParagraph"/>
        <w:numPr>
          <w:ilvl w:val="0"/>
          <w:numId w:val="27"/>
        </w:numPr>
        <w:tabs>
          <w:tab w:val="left" w:pos="426"/>
          <w:tab w:val="right" w:pos="10073"/>
        </w:tabs>
        <w:suppressAutoHyphens w:val="0"/>
        <w:spacing w:line="276" w:lineRule="auto"/>
        <w:ind w:left="426" w:hanging="284"/>
        <w:jc w:val="both"/>
        <w:rPr>
          <w:rFonts w:asciiTheme="majorHAnsi" w:hAnsiTheme="majorHAnsi"/>
          <w:sz w:val="22"/>
          <w:szCs w:val="22"/>
        </w:rPr>
      </w:pPr>
      <w:r w:rsidRPr="00872ABE">
        <w:rPr>
          <w:rFonts w:asciiTheme="majorHAnsi" w:hAnsiTheme="majorHAnsi"/>
          <w:sz w:val="22"/>
          <w:szCs w:val="22"/>
        </w:rPr>
        <w:t>Involved in production support, resolving the production job failures, interacting with the operations support group through Scrum Meetings.</w:t>
      </w:r>
    </w:p>
    <w:p w14:paraId="7691EC09" w14:textId="77777777" w:rsidR="00AD56E1" w:rsidRDefault="00AD56E1" w:rsidP="00AD56E1">
      <w:pPr>
        <w:tabs>
          <w:tab w:val="left" w:pos="0"/>
          <w:tab w:val="right" w:pos="10073"/>
        </w:tabs>
        <w:suppressAutoHyphens w:val="0"/>
        <w:spacing w:line="276" w:lineRule="auto"/>
        <w:jc w:val="both"/>
        <w:rPr>
          <w:rFonts w:asciiTheme="majorHAnsi" w:hAnsiTheme="majorHAnsi"/>
          <w:b/>
          <w:sz w:val="22"/>
          <w:szCs w:val="22"/>
        </w:rPr>
      </w:pPr>
    </w:p>
    <w:p w14:paraId="2DB90588" w14:textId="77777777" w:rsidR="00AD56E1" w:rsidRDefault="007C714A" w:rsidP="00AD56E1">
      <w:pPr>
        <w:tabs>
          <w:tab w:val="left" w:pos="0"/>
          <w:tab w:val="right" w:pos="10073"/>
        </w:tabs>
        <w:suppressAutoHyphens w:val="0"/>
        <w:spacing w:line="276" w:lineRule="auto"/>
        <w:jc w:val="both"/>
        <w:rPr>
          <w:rFonts w:asciiTheme="majorHAnsi" w:hAnsiTheme="majorHAnsi"/>
          <w:sz w:val="22"/>
          <w:szCs w:val="22"/>
        </w:rPr>
      </w:pPr>
      <w:r w:rsidRPr="00AD56E1">
        <w:rPr>
          <w:rFonts w:asciiTheme="majorHAnsi" w:hAnsiTheme="majorHAnsi"/>
          <w:b/>
          <w:sz w:val="22"/>
          <w:szCs w:val="22"/>
        </w:rPr>
        <w:t>Environment</w:t>
      </w:r>
      <w:r w:rsidRPr="00AD56E1">
        <w:rPr>
          <w:rFonts w:asciiTheme="majorHAnsi" w:hAnsiTheme="majorHAnsi"/>
          <w:sz w:val="22"/>
          <w:szCs w:val="22"/>
        </w:rPr>
        <w:t>: Java, J2EE, Spring framework, Spring MVC, Hibernate, JSP, CSS3, Servlets, JDBC, AJAX, Web services, RESTful, XML, Java Beans, JMS(MQ), Ext JS, React J</w:t>
      </w:r>
      <w:r w:rsidR="00067A01" w:rsidRPr="00AD56E1">
        <w:rPr>
          <w:rFonts w:asciiTheme="majorHAnsi" w:hAnsiTheme="majorHAnsi"/>
          <w:sz w:val="22"/>
          <w:szCs w:val="22"/>
        </w:rPr>
        <w:t>S</w:t>
      </w:r>
      <w:r w:rsidRPr="00AD56E1">
        <w:rPr>
          <w:rFonts w:asciiTheme="majorHAnsi" w:hAnsiTheme="majorHAnsi"/>
          <w:sz w:val="22"/>
          <w:szCs w:val="22"/>
        </w:rPr>
        <w:t>, Redux Router, JQuery, JavaScript, Oracle, RAD, Agile Methodology, SVN, Maven, Jenkins, Junit.</w:t>
      </w:r>
    </w:p>
    <w:p w14:paraId="1A90D039" w14:textId="77777777" w:rsidR="00AD56E1" w:rsidRDefault="00AD56E1" w:rsidP="00AD56E1">
      <w:pPr>
        <w:tabs>
          <w:tab w:val="left" w:pos="0"/>
          <w:tab w:val="right" w:pos="10073"/>
        </w:tabs>
        <w:suppressAutoHyphens w:val="0"/>
        <w:spacing w:line="276" w:lineRule="auto"/>
        <w:jc w:val="both"/>
        <w:rPr>
          <w:rFonts w:asciiTheme="majorHAnsi" w:hAnsiTheme="majorHAnsi"/>
          <w:sz w:val="22"/>
          <w:szCs w:val="22"/>
        </w:rPr>
      </w:pPr>
    </w:p>
    <w:p w14:paraId="6449B0F7" w14:textId="5D6EF44F" w:rsidR="00AD56E1" w:rsidRDefault="002E290C" w:rsidP="00AD56E1">
      <w:pPr>
        <w:tabs>
          <w:tab w:val="left" w:pos="0"/>
          <w:tab w:val="right" w:pos="10073"/>
        </w:tabs>
        <w:jc w:val="both"/>
        <w:rPr>
          <w:rFonts w:asciiTheme="majorHAnsi" w:hAnsiTheme="majorHAnsi"/>
          <w:color w:val="FF0000"/>
          <w:sz w:val="22"/>
          <w:szCs w:val="22"/>
        </w:rPr>
      </w:pPr>
      <w:r w:rsidRPr="00872ABE">
        <w:rPr>
          <w:rFonts w:asciiTheme="majorHAnsi" w:hAnsiTheme="majorHAnsi" w:cstheme="minorHAnsi"/>
          <w:b/>
          <w:sz w:val="22"/>
          <w:szCs w:val="22"/>
        </w:rPr>
        <w:t xml:space="preserve">Client: BMO Harris Bank, Chicago, IL          </w:t>
      </w:r>
      <w:r w:rsidR="00392AA6" w:rsidRPr="00872ABE">
        <w:rPr>
          <w:rFonts w:asciiTheme="majorHAnsi" w:hAnsiTheme="majorHAnsi" w:cstheme="minorHAnsi"/>
          <w:b/>
          <w:sz w:val="22"/>
          <w:szCs w:val="22"/>
        </w:rPr>
        <w:t xml:space="preserve">                                                                          </w:t>
      </w:r>
      <w:r w:rsidR="00A94A87">
        <w:rPr>
          <w:rFonts w:asciiTheme="majorHAnsi" w:hAnsiTheme="majorHAnsi" w:cstheme="minorHAnsi"/>
          <w:b/>
          <w:sz w:val="22"/>
          <w:szCs w:val="22"/>
        </w:rPr>
        <w:t>May</w:t>
      </w:r>
      <w:r w:rsidRPr="00872ABE">
        <w:rPr>
          <w:rFonts w:asciiTheme="majorHAnsi" w:hAnsiTheme="majorHAnsi" w:cstheme="minorHAnsi"/>
          <w:b/>
          <w:sz w:val="22"/>
          <w:szCs w:val="22"/>
        </w:rPr>
        <w:t xml:space="preserve"> 201</w:t>
      </w:r>
      <w:r w:rsidR="00A94A87">
        <w:rPr>
          <w:rFonts w:asciiTheme="majorHAnsi" w:hAnsiTheme="majorHAnsi" w:cstheme="minorHAnsi"/>
          <w:b/>
          <w:sz w:val="22"/>
          <w:szCs w:val="22"/>
        </w:rPr>
        <w:t>5</w:t>
      </w:r>
      <w:r w:rsidR="009365AB" w:rsidRPr="00872ABE">
        <w:rPr>
          <w:rFonts w:asciiTheme="majorHAnsi" w:hAnsiTheme="majorHAnsi" w:cstheme="minorHAnsi"/>
          <w:b/>
          <w:sz w:val="22"/>
          <w:szCs w:val="22"/>
        </w:rPr>
        <w:t xml:space="preserve"> </w:t>
      </w:r>
      <w:r w:rsidRPr="00872ABE">
        <w:rPr>
          <w:rFonts w:asciiTheme="majorHAnsi" w:hAnsiTheme="majorHAnsi" w:cstheme="minorHAnsi"/>
          <w:b/>
          <w:sz w:val="22"/>
          <w:szCs w:val="22"/>
        </w:rPr>
        <w:t xml:space="preserve">– </w:t>
      </w:r>
      <w:r w:rsidR="00A94A87">
        <w:rPr>
          <w:rFonts w:asciiTheme="majorHAnsi" w:hAnsiTheme="majorHAnsi" w:cstheme="minorHAnsi"/>
          <w:b/>
          <w:sz w:val="22"/>
          <w:szCs w:val="22"/>
        </w:rPr>
        <w:t>Feb</w:t>
      </w:r>
      <w:r w:rsidR="009365AB" w:rsidRPr="00872ABE">
        <w:rPr>
          <w:rFonts w:asciiTheme="majorHAnsi" w:hAnsiTheme="majorHAnsi" w:cstheme="minorHAnsi"/>
          <w:b/>
          <w:sz w:val="22"/>
          <w:szCs w:val="22"/>
        </w:rPr>
        <w:t xml:space="preserve"> 201</w:t>
      </w:r>
      <w:r w:rsidR="00A94A87">
        <w:rPr>
          <w:rFonts w:asciiTheme="majorHAnsi" w:hAnsiTheme="majorHAnsi" w:cstheme="minorHAnsi"/>
          <w:b/>
          <w:sz w:val="22"/>
          <w:szCs w:val="22"/>
        </w:rPr>
        <w:t>6</w:t>
      </w:r>
    </w:p>
    <w:p w14:paraId="75C3520D" w14:textId="77777777" w:rsidR="00AD56E1" w:rsidRDefault="002E290C" w:rsidP="00AD56E1">
      <w:pPr>
        <w:tabs>
          <w:tab w:val="left" w:pos="0"/>
          <w:tab w:val="right" w:pos="10073"/>
        </w:tabs>
        <w:jc w:val="both"/>
        <w:rPr>
          <w:rFonts w:asciiTheme="majorHAnsi" w:hAnsiTheme="majorHAnsi" w:cstheme="minorHAnsi"/>
          <w:b/>
          <w:sz w:val="22"/>
          <w:szCs w:val="22"/>
        </w:rPr>
      </w:pPr>
      <w:r w:rsidRPr="00872ABE">
        <w:rPr>
          <w:rFonts w:asciiTheme="majorHAnsi" w:hAnsiTheme="majorHAnsi" w:cstheme="minorHAnsi"/>
          <w:b/>
          <w:sz w:val="22"/>
          <w:szCs w:val="22"/>
        </w:rPr>
        <w:t>Role: Java/J2EE Developer</w:t>
      </w:r>
    </w:p>
    <w:p w14:paraId="7E924BE0" w14:textId="77777777" w:rsidR="00AD56E1" w:rsidRDefault="00AD56E1" w:rsidP="00AD56E1">
      <w:pPr>
        <w:tabs>
          <w:tab w:val="left" w:pos="0"/>
          <w:tab w:val="right" w:pos="10073"/>
        </w:tabs>
        <w:jc w:val="both"/>
        <w:rPr>
          <w:rFonts w:asciiTheme="majorHAnsi" w:hAnsiTheme="majorHAnsi" w:cstheme="minorHAnsi"/>
          <w:b/>
          <w:sz w:val="22"/>
          <w:szCs w:val="22"/>
        </w:rPr>
      </w:pPr>
    </w:p>
    <w:p w14:paraId="084565B9" w14:textId="77777777" w:rsidR="00AD56E1" w:rsidRDefault="00392AA6" w:rsidP="00AD56E1">
      <w:pPr>
        <w:tabs>
          <w:tab w:val="left" w:pos="0"/>
          <w:tab w:val="right" w:pos="10073"/>
        </w:tabs>
        <w:jc w:val="both"/>
        <w:rPr>
          <w:rFonts w:asciiTheme="majorHAnsi" w:hAnsiTheme="majorHAnsi"/>
          <w:color w:val="FF0000"/>
          <w:sz w:val="22"/>
          <w:szCs w:val="22"/>
        </w:rPr>
      </w:pPr>
      <w:r w:rsidRPr="00872ABE">
        <w:rPr>
          <w:rFonts w:asciiTheme="majorHAnsi" w:hAnsiTheme="majorHAnsi" w:cstheme="minorHAnsi"/>
          <w:b/>
          <w:sz w:val="22"/>
          <w:szCs w:val="22"/>
          <w:lang w:val="fr-FR"/>
        </w:rPr>
        <w:t xml:space="preserve">Description : </w:t>
      </w:r>
      <w:r w:rsidR="002E290C" w:rsidRPr="00872ABE">
        <w:rPr>
          <w:rFonts w:asciiTheme="majorHAnsi" w:hAnsiTheme="majorHAnsi" w:cstheme="minorHAnsi"/>
          <w:sz w:val="22"/>
          <w:szCs w:val="22"/>
        </w:rPr>
        <w:t>The bank is owned by BMO Financial Corporation, a holding company which in turn is owned by Bank of Montreal, also known as BMO Financial Group. It is also actively profitable financial trading clients and participants of the system.  BMO Harris offers more than 600 branches and 1,300 ATMs throughout Illinois, Indiana, Arizona, Missouri, Minnesota, Kansas, Florida, and Wisconsin. Over 14,500 are employed by BMO in the United States.</w:t>
      </w:r>
    </w:p>
    <w:p w14:paraId="0C4AC700" w14:textId="77777777" w:rsidR="00AD56E1" w:rsidRDefault="00AD56E1" w:rsidP="00AD56E1">
      <w:pPr>
        <w:tabs>
          <w:tab w:val="left" w:pos="0"/>
          <w:tab w:val="right" w:pos="10073"/>
        </w:tabs>
        <w:jc w:val="both"/>
        <w:rPr>
          <w:rFonts w:asciiTheme="majorHAnsi" w:hAnsiTheme="majorHAnsi"/>
          <w:color w:val="FF0000"/>
          <w:sz w:val="22"/>
          <w:szCs w:val="22"/>
        </w:rPr>
      </w:pPr>
    </w:p>
    <w:p w14:paraId="63AD6A4B" w14:textId="77777777" w:rsidR="00AD56E1" w:rsidRDefault="002E290C" w:rsidP="00AD56E1">
      <w:pPr>
        <w:tabs>
          <w:tab w:val="left" w:pos="0"/>
          <w:tab w:val="right" w:pos="10073"/>
        </w:tabs>
        <w:jc w:val="both"/>
        <w:rPr>
          <w:rFonts w:asciiTheme="majorHAnsi" w:hAnsiTheme="majorHAnsi"/>
          <w:color w:val="FF0000"/>
          <w:sz w:val="22"/>
          <w:szCs w:val="22"/>
        </w:rPr>
      </w:pPr>
      <w:r w:rsidRPr="00872ABE">
        <w:rPr>
          <w:rFonts w:asciiTheme="majorHAnsi" w:hAnsiTheme="majorHAnsi" w:cstheme="minorHAnsi"/>
          <w:b/>
          <w:sz w:val="22"/>
          <w:szCs w:val="22"/>
        </w:rPr>
        <w:t>Responsibilities:</w:t>
      </w:r>
    </w:p>
    <w:p w14:paraId="282DAD79" w14:textId="77777777" w:rsidR="00E43C7A" w:rsidRPr="00E43C7A" w:rsidRDefault="002E290C" w:rsidP="00E43C7A">
      <w:pPr>
        <w:pStyle w:val="ListParagraph"/>
        <w:numPr>
          <w:ilvl w:val="0"/>
          <w:numId w:val="40"/>
        </w:numPr>
        <w:tabs>
          <w:tab w:val="left" w:pos="426"/>
          <w:tab w:val="right" w:pos="10073"/>
        </w:tabs>
        <w:ind w:left="426" w:hanging="284"/>
        <w:jc w:val="both"/>
        <w:rPr>
          <w:rFonts w:asciiTheme="majorHAnsi" w:hAnsiTheme="majorHAnsi"/>
          <w:color w:val="FF0000"/>
          <w:sz w:val="22"/>
          <w:szCs w:val="22"/>
        </w:rPr>
      </w:pPr>
      <w:r w:rsidRPr="00AD56E1">
        <w:rPr>
          <w:rFonts w:asciiTheme="majorHAnsi" w:hAnsiTheme="majorHAnsi" w:cstheme="minorHAnsi"/>
          <w:sz w:val="22"/>
          <w:szCs w:val="22"/>
        </w:rPr>
        <w:t xml:space="preserve">Reviewed the functional, non-functional requirements and </w:t>
      </w:r>
      <w:r w:rsidR="009365AB" w:rsidRPr="00AD56E1">
        <w:rPr>
          <w:rFonts w:asciiTheme="majorHAnsi" w:hAnsiTheme="majorHAnsi" w:cstheme="minorHAnsi"/>
          <w:sz w:val="22"/>
          <w:szCs w:val="22"/>
        </w:rPr>
        <w:t>high-level</w:t>
      </w:r>
      <w:r w:rsidRPr="00AD56E1">
        <w:rPr>
          <w:rFonts w:asciiTheme="majorHAnsi" w:hAnsiTheme="majorHAnsi" w:cstheme="minorHAnsi"/>
          <w:sz w:val="22"/>
          <w:szCs w:val="22"/>
        </w:rPr>
        <w:t xml:space="preserve"> designs.</w:t>
      </w:r>
    </w:p>
    <w:p w14:paraId="750027C3" w14:textId="77777777" w:rsidR="00E43C7A" w:rsidRPr="00E43C7A" w:rsidRDefault="002E290C" w:rsidP="00E43C7A">
      <w:pPr>
        <w:pStyle w:val="ListParagraph"/>
        <w:numPr>
          <w:ilvl w:val="0"/>
          <w:numId w:val="40"/>
        </w:numPr>
        <w:tabs>
          <w:tab w:val="left" w:pos="426"/>
          <w:tab w:val="right" w:pos="10073"/>
        </w:tabs>
        <w:ind w:left="426" w:hanging="284"/>
        <w:jc w:val="both"/>
        <w:rPr>
          <w:rFonts w:asciiTheme="majorHAnsi" w:hAnsiTheme="majorHAnsi"/>
          <w:color w:val="FF0000"/>
          <w:sz w:val="22"/>
          <w:szCs w:val="22"/>
        </w:rPr>
      </w:pPr>
      <w:r w:rsidRPr="00E43C7A">
        <w:rPr>
          <w:rFonts w:asciiTheme="majorHAnsi" w:hAnsiTheme="majorHAnsi" w:cstheme="minorHAnsi"/>
          <w:sz w:val="22"/>
          <w:szCs w:val="22"/>
        </w:rPr>
        <w:t>Worked with Agile Methodologies.</w:t>
      </w:r>
    </w:p>
    <w:p w14:paraId="17BCF50A" w14:textId="77777777" w:rsidR="00E43C7A" w:rsidRPr="00E43C7A" w:rsidRDefault="002E290C" w:rsidP="00E43C7A">
      <w:pPr>
        <w:pStyle w:val="ListParagraph"/>
        <w:numPr>
          <w:ilvl w:val="0"/>
          <w:numId w:val="40"/>
        </w:numPr>
        <w:tabs>
          <w:tab w:val="left" w:pos="426"/>
          <w:tab w:val="right" w:pos="10073"/>
        </w:tabs>
        <w:ind w:left="426" w:hanging="284"/>
        <w:jc w:val="both"/>
        <w:rPr>
          <w:rFonts w:asciiTheme="majorHAnsi" w:hAnsiTheme="majorHAnsi"/>
          <w:color w:val="FF0000"/>
          <w:sz w:val="22"/>
          <w:szCs w:val="22"/>
        </w:rPr>
      </w:pPr>
      <w:r w:rsidRPr="00E43C7A">
        <w:rPr>
          <w:rFonts w:asciiTheme="majorHAnsi" w:hAnsiTheme="majorHAnsi" w:cstheme="minorHAnsi"/>
          <w:sz w:val="22"/>
          <w:szCs w:val="22"/>
        </w:rPr>
        <w:t>Developed application using Struts MVC, Spring Dependency Injection as the ORM tool.</w:t>
      </w:r>
    </w:p>
    <w:p w14:paraId="313250FF" w14:textId="77777777" w:rsidR="00E43C7A" w:rsidRPr="00E43C7A" w:rsidRDefault="002E290C" w:rsidP="00E43C7A">
      <w:pPr>
        <w:pStyle w:val="ListParagraph"/>
        <w:numPr>
          <w:ilvl w:val="0"/>
          <w:numId w:val="40"/>
        </w:numPr>
        <w:tabs>
          <w:tab w:val="left" w:pos="426"/>
          <w:tab w:val="right" w:pos="10073"/>
        </w:tabs>
        <w:ind w:left="426" w:hanging="284"/>
        <w:jc w:val="both"/>
        <w:rPr>
          <w:rFonts w:asciiTheme="majorHAnsi" w:hAnsiTheme="majorHAnsi"/>
          <w:color w:val="FF0000"/>
          <w:sz w:val="22"/>
          <w:szCs w:val="22"/>
        </w:rPr>
      </w:pPr>
      <w:r w:rsidRPr="00E43C7A">
        <w:rPr>
          <w:rFonts w:asciiTheme="majorHAnsi" w:hAnsiTheme="majorHAnsi" w:cstheme="minorHAnsi"/>
          <w:sz w:val="22"/>
          <w:szCs w:val="22"/>
        </w:rPr>
        <w:t>Worked extensively in the backend Oracle database.</w:t>
      </w:r>
    </w:p>
    <w:p w14:paraId="7B318CE2" w14:textId="77777777" w:rsidR="00E43C7A" w:rsidRPr="00E43C7A" w:rsidRDefault="002E290C" w:rsidP="00E43C7A">
      <w:pPr>
        <w:pStyle w:val="ListParagraph"/>
        <w:numPr>
          <w:ilvl w:val="0"/>
          <w:numId w:val="40"/>
        </w:numPr>
        <w:tabs>
          <w:tab w:val="left" w:pos="426"/>
          <w:tab w:val="right" w:pos="10073"/>
        </w:tabs>
        <w:ind w:left="426" w:hanging="284"/>
        <w:jc w:val="both"/>
        <w:rPr>
          <w:rFonts w:asciiTheme="majorHAnsi" w:hAnsiTheme="majorHAnsi"/>
          <w:color w:val="FF0000"/>
          <w:sz w:val="22"/>
          <w:szCs w:val="22"/>
        </w:rPr>
      </w:pPr>
      <w:r w:rsidRPr="00E43C7A">
        <w:rPr>
          <w:rFonts w:asciiTheme="majorHAnsi" w:hAnsiTheme="majorHAnsi" w:cstheme="minorHAnsi"/>
          <w:sz w:val="22"/>
          <w:szCs w:val="22"/>
        </w:rPr>
        <w:t>Created logging system for development stage using Apache Commons Logging.</w:t>
      </w:r>
    </w:p>
    <w:p w14:paraId="74A354A9" w14:textId="77777777" w:rsidR="00E43C7A" w:rsidRPr="00E43C7A" w:rsidRDefault="002E290C" w:rsidP="00E43C7A">
      <w:pPr>
        <w:pStyle w:val="ListParagraph"/>
        <w:numPr>
          <w:ilvl w:val="0"/>
          <w:numId w:val="40"/>
        </w:numPr>
        <w:tabs>
          <w:tab w:val="left" w:pos="426"/>
          <w:tab w:val="right" w:pos="10073"/>
        </w:tabs>
        <w:ind w:left="426" w:hanging="284"/>
        <w:jc w:val="both"/>
        <w:rPr>
          <w:rFonts w:asciiTheme="majorHAnsi" w:hAnsiTheme="majorHAnsi"/>
          <w:color w:val="FF0000"/>
          <w:sz w:val="22"/>
          <w:szCs w:val="22"/>
        </w:rPr>
      </w:pPr>
      <w:r w:rsidRPr="00E43C7A">
        <w:rPr>
          <w:rFonts w:asciiTheme="majorHAnsi" w:hAnsiTheme="majorHAnsi" w:cstheme="minorHAnsi"/>
          <w:sz w:val="22"/>
          <w:szCs w:val="22"/>
        </w:rPr>
        <w:t>Developed web pages using HTML, CSS, JavaScript, Angular J</w:t>
      </w:r>
      <w:r w:rsidR="009365AB" w:rsidRPr="00E43C7A">
        <w:rPr>
          <w:rFonts w:asciiTheme="majorHAnsi" w:hAnsiTheme="majorHAnsi" w:cstheme="minorHAnsi"/>
          <w:sz w:val="22"/>
          <w:szCs w:val="22"/>
        </w:rPr>
        <w:t>S</w:t>
      </w:r>
      <w:r w:rsidRPr="00E43C7A">
        <w:rPr>
          <w:rFonts w:asciiTheme="majorHAnsi" w:hAnsiTheme="majorHAnsi" w:cstheme="minorHAnsi"/>
          <w:sz w:val="22"/>
          <w:szCs w:val="22"/>
        </w:rPr>
        <w:t xml:space="preserve"> and </w:t>
      </w:r>
      <w:proofErr w:type="spellStart"/>
      <w:r w:rsidRPr="00E43C7A">
        <w:rPr>
          <w:rFonts w:asciiTheme="majorHAnsi" w:hAnsiTheme="majorHAnsi" w:cstheme="minorHAnsi"/>
          <w:sz w:val="22"/>
          <w:szCs w:val="22"/>
        </w:rPr>
        <w:t>FreeMarker</w:t>
      </w:r>
      <w:proofErr w:type="spellEnd"/>
      <w:r w:rsidRPr="00E43C7A">
        <w:rPr>
          <w:rFonts w:asciiTheme="majorHAnsi" w:hAnsiTheme="majorHAnsi" w:cstheme="minorHAnsi"/>
          <w:sz w:val="22"/>
          <w:szCs w:val="22"/>
        </w:rPr>
        <w:t>.</w:t>
      </w:r>
    </w:p>
    <w:p w14:paraId="68B2F414" w14:textId="77777777" w:rsidR="00E43C7A" w:rsidRPr="00E43C7A" w:rsidRDefault="002E290C" w:rsidP="00E43C7A">
      <w:pPr>
        <w:pStyle w:val="ListParagraph"/>
        <w:numPr>
          <w:ilvl w:val="0"/>
          <w:numId w:val="40"/>
        </w:numPr>
        <w:tabs>
          <w:tab w:val="left" w:pos="426"/>
          <w:tab w:val="right" w:pos="10073"/>
        </w:tabs>
        <w:ind w:left="426" w:hanging="284"/>
        <w:jc w:val="both"/>
        <w:rPr>
          <w:rFonts w:asciiTheme="majorHAnsi" w:hAnsiTheme="majorHAnsi"/>
          <w:color w:val="FF0000"/>
          <w:sz w:val="22"/>
          <w:szCs w:val="22"/>
        </w:rPr>
      </w:pPr>
      <w:r w:rsidRPr="00E43C7A">
        <w:rPr>
          <w:rFonts w:asciiTheme="majorHAnsi" w:hAnsiTheme="majorHAnsi" w:cstheme="minorHAnsi"/>
          <w:sz w:val="22"/>
          <w:szCs w:val="22"/>
        </w:rPr>
        <w:t>Produced SOAP Web Service using Apache Axis. Generated WSDL files for the Service that served XML data.</w:t>
      </w:r>
    </w:p>
    <w:p w14:paraId="066CC01A" w14:textId="77777777" w:rsidR="00E43C7A" w:rsidRPr="00E43C7A" w:rsidRDefault="002E290C" w:rsidP="00E43C7A">
      <w:pPr>
        <w:pStyle w:val="ListParagraph"/>
        <w:numPr>
          <w:ilvl w:val="0"/>
          <w:numId w:val="40"/>
        </w:numPr>
        <w:tabs>
          <w:tab w:val="left" w:pos="426"/>
          <w:tab w:val="right" w:pos="10073"/>
        </w:tabs>
        <w:ind w:left="426" w:hanging="284"/>
        <w:jc w:val="both"/>
        <w:rPr>
          <w:rFonts w:asciiTheme="majorHAnsi" w:hAnsiTheme="majorHAnsi"/>
          <w:color w:val="FF0000"/>
          <w:sz w:val="22"/>
          <w:szCs w:val="22"/>
        </w:rPr>
      </w:pPr>
      <w:r w:rsidRPr="00E43C7A">
        <w:rPr>
          <w:rFonts w:asciiTheme="majorHAnsi" w:hAnsiTheme="majorHAnsi" w:cstheme="minorHAnsi"/>
          <w:sz w:val="22"/>
          <w:szCs w:val="22"/>
        </w:rPr>
        <w:t>For logging and other functions used Spring AOP and Spring IOC Framework to implement them.</w:t>
      </w:r>
    </w:p>
    <w:p w14:paraId="1093873A" w14:textId="77777777" w:rsidR="00E43C7A" w:rsidRPr="00E43C7A" w:rsidRDefault="002E290C" w:rsidP="00E43C7A">
      <w:pPr>
        <w:pStyle w:val="ListParagraph"/>
        <w:numPr>
          <w:ilvl w:val="0"/>
          <w:numId w:val="40"/>
        </w:numPr>
        <w:tabs>
          <w:tab w:val="left" w:pos="426"/>
          <w:tab w:val="right" w:pos="10073"/>
        </w:tabs>
        <w:ind w:left="426" w:hanging="284"/>
        <w:jc w:val="both"/>
        <w:rPr>
          <w:rFonts w:asciiTheme="majorHAnsi" w:hAnsiTheme="majorHAnsi"/>
          <w:color w:val="FF0000"/>
          <w:sz w:val="22"/>
          <w:szCs w:val="22"/>
        </w:rPr>
      </w:pPr>
      <w:r w:rsidRPr="00E43C7A">
        <w:rPr>
          <w:rFonts w:asciiTheme="majorHAnsi" w:hAnsiTheme="majorHAnsi" w:cstheme="minorHAnsi"/>
          <w:sz w:val="22"/>
          <w:szCs w:val="22"/>
        </w:rPr>
        <w:lastRenderedPageBreak/>
        <w:t>SoapUI is used for web services testing.</w:t>
      </w:r>
    </w:p>
    <w:p w14:paraId="7F8CC744" w14:textId="77777777" w:rsidR="00E43C7A" w:rsidRPr="00E43C7A" w:rsidRDefault="002E290C" w:rsidP="00E43C7A">
      <w:pPr>
        <w:pStyle w:val="ListParagraph"/>
        <w:numPr>
          <w:ilvl w:val="0"/>
          <w:numId w:val="40"/>
        </w:numPr>
        <w:tabs>
          <w:tab w:val="left" w:pos="426"/>
          <w:tab w:val="right" w:pos="10073"/>
        </w:tabs>
        <w:ind w:left="426" w:hanging="284"/>
        <w:jc w:val="both"/>
        <w:rPr>
          <w:rFonts w:asciiTheme="majorHAnsi" w:hAnsiTheme="majorHAnsi"/>
          <w:color w:val="FF0000"/>
          <w:sz w:val="22"/>
          <w:szCs w:val="22"/>
        </w:rPr>
      </w:pPr>
      <w:r w:rsidRPr="00E43C7A">
        <w:rPr>
          <w:rFonts w:asciiTheme="majorHAnsi" w:hAnsiTheme="majorHAnsi" w:cstheme="minorHAnsi"/>
          <w:sz w:val="22"/>
          <w:szCs w:val="22"/>
        </w:rPr>
        <w:t>Used multithreading in programming to improve overall performance.</w:t>
      </w:r>
    </w:p>
    <w:p w14:paraId="4A970FA7" w14:textId="77777777" w:rsidR="00E43C7A" w:rsidRPr="00E43C7A" w:rsidRDefault="002E290C" w:rsidP="00E43C7A">
      <w:pPr>
        <w:pStyle w:val="ListParagraph"/>
        <w:numPr>
          <w:ilvl w:val="0"/>
          <w:numId w:val="40"/>
        </w:numPr>
        <w:tabs>
          <w:tab w:val="left" w:pos="426"/>
          <w:tab w:val="right" w:pos="10073"/>
        </w:tabs>
        <w:ind w:left="426" w:hanging="284"/>
        <w:jc w:val="both"/>
        <w:rPr>
          <w:rFonts w:asciiTheme="majorHAnsi" w:hAnsiTheme="majorHAnsi"/>
          <w:color w:val="FF0000"/>
          <w:sz w:val="22"/>
          <w:szCs w:val="22"/>
        </w:rPr>
      </w:pPr>
      <w:r w:rsidRPr="00E43C7A">
        <w:rPr>
          <w:rFonts w:asciiTheme="majorHAnsi" w:hAnsiTheme="majorHAnsi" w:cstheme="minorHAnsi"/>
          <w:sz w:val="22"/>
          <w:szCs w:val="22"/>
        </w:rPr>
        <w:t>Developed Multi-Threaded/Concurrent applications and Unix Shell Scripting.</w:t>
      </w:r>
    </w:p>
    <w:p w14:paraId="56C0C4A8" w14:textId="77777777" w:rsidR="00E43C7A" w:rsidRPr="00E43C7A" w:rsidRDefault="002E290C" w:rsidP="00E43C7A">
      <w:pPr>
        <w:pStyle w:val="ListParagraph"/>
        <w:numPr>
          <w:ilvl w:val="0"/>
          <w:numId w:val="40"/>
        </w:numPr>
        <w:tabs>
          <w:tab w:val="left" w:pos="426"/>
          <w:tab w:val="right" w:pos="10073"/>
        </w:tabs>
        <w:ind w:left="426" w:hanging="284"/>
        <w:jc w:val="both"/>
        <w:rPr>
          <w:rFonts w:asciiTheme="majorHAnsi" w:hAnsiTheme="majorHAnsi"/>
          <w:color w:val="FF0000"/>
          <w:sz w:val="22"/>
          <w:szCs w:val="22"/>
        </w:rPr>
      </w:pPr>
      <w:r w:rsidRPr="00E43C7A">
        <w:rPr>
          <w:rFonts w:asciiTheme="majorHAnsi" w:hAnsiTheme="majorHAnsi" w:cstheme="minorHAnsi"/>
          <w:sz w:val="22"/>
          <w:szCs w:val="22"/>
        </w:rPr>
        <w:t>Implemented Collections for managing the dynamic data and other Core Java APIs.</w:t>
      </w:r>
    </w:p>
    <w:p w14:paraId="5F519925" w14:textId="77777777" w:rsidR="003276A0" w:rsidRPr="003276A0" w:rsidRDefault="002E290C" w:rsidP="003276A0">
      <w:pPr>
        <w:pStyle w:val="ListParagraph"/>
        <w:numPr>
          <w:ilvl w:val="0"/>
          <w:numId w:val="40"/>
        </w:numPr>
        <w:tabs>
          <w:tab w:val="left" w:pos="426"/>
          <w:tab w:val="right" w:pos="10073"/>
        </w:tabs>
        <w:ind w:left="426" w:hanging="284"/>
        <w:jc w:val="both"/>
        <w:rPr>
          <w:rFonts w:asciiTheme="majorHAnsi" w:hAnsiTheme="majorHAnsi"/>
          <w:color w:val="FF0000"/>
          <w:sz w:val="22"/>
          <w:szCs w:val="22"/>
        </w:rPr>
      </w:pPr>
      <w:r w:rsidRPr="00E43C7A">
        <w:rPr>
          <w:rFonts w:asciiTheme="majorHAnsi" w:hAnsiTheme="majorHAnsi" w:cstheme="minorHAnsi"/>
          <w:sz w:val="22"/>
          <w:szCs w:val="22"/>
        </w:rPr>
        <w:t>Worked on Garbage Collection for memory issues to improve the performance.</w:t>
      </w:r>
    </w:p>
    <w:p w14:paraId="281583F5" w14:textId="77777777" w:rsidR="003276A0" w:rsidRPr="003276A0" w:rsidRDefault="002E290C" w:rsidP="003276A0">
      <w:pPr>
        <w:pStyle w:val="ListParagraph"/>
        <w:numPr>
          <w:ilvl w:val="0"/>
          <w:numId w:val="40"/>
        </w:numPr>
        <w:tabs>
          <w:tab w:val="left" w:pos="426"/>
          <w:tab w:val="right" w:pos="10073"/>
        </w:tabs>
        <w:ind w:left="426" w:hanging="284"/>
        <w:jc w:val="both"/>
        <w:rPr>
          <w:rFonts w:asciiTheme="majorHAnsi" w:hAnsiTheme="majorHAnsi"/>
          <w:color w:val="FF0000"/>
          <w:sz w:val="22"/>
          <w:szCs w:val="22"/>
        </w:rPr>
      </w:pPr>
      <w:r w:rsidRPr="003276A0">
        <w:rPr>
          <w:rFonts w:asciiTheme="majorHAnsi" w:hAnsiTheme="majorHAnsi" w:cstheme="minorHAnsi"/>
          <w:sz w:val="22"/>
          <w:szCs w:val="22"/>
        </w:rPr>
        <w:t>Created functions and stored procedures in Oracle SQL/PL-SQL.</w:t>
      </w:r>
    </w:p>
    <w:p w14:paraId="78D3AC7A" w14:textId="77777777" w:rsidR="003276A0" w:rsidRPr="003276A0" w:rsidRDefault="002E290C" w:rsidP="003276A0">
      <w:pPr>
        <w:pStyle w:val="ListParagraph"/>
        <w:numPr>
          <w:ilvl w:val="0"/>
          <w:numId w:val="40"/>
        </w:numPr>
        <w:tabs>
          <w:tab w:val="left" w:pos="426"/>
          <w:tab w:val="right" w:pos="10073"/>
        </w:tabs>
        <w:ind w:left="426" w:hanging="284"/>
        <w:jc w:val="both"/>
        <w:rPr>
          <w:rFonts w:asciiTheme="majorHAnsi" w:hAnsiTheme="majorHAnsi"/>
          <w:color w:val="FF0000"/>
          <w:sz w:val="22"/>
          <w:szCs w:val="22"/>
        </w:rPr>
      </w:pPr>
      <w:r w:rsidRPr="003276A0">
        <w:rPr>
          <w:rFonts w:asciiTheme="majorHAnsi" w:hAnsiTheme="majorHAnsi" w:cstheme="minorHAnsi"/>
          <w:sz w:val="22"/>
          <w:szCs w:val="22"/>
        </w:rPr>
        <w:t>Worked with XPath when need to identify objects in the XML.</w:t>
      </w:r>
    </w:p>
    <w:p w14:paraId="2C8D15C5" w14:textId="77777777" w:rsidR="003276A0" w:rsidRPr="003276A0" w:rsidRDefault="002E290C" w:rsidP="003276A0">
      <w:pPr>
        <w:pStyle w:val="ListParagraph"/>
        <w:numPr>
          <w:ilvl w:val="0"/>
          <w:numId w:val="40"/>
        </w:numPr>
        <w:tabs>
          <w:tab w:val="left" w:pos="426"/>
          <w:tab w:val="right" w:pos="10073"/>
        </w:tabs>
        <w:ind w:left="426" w:hanging="284"/>
        <w:jc w:val="both"/>
        <w:rPr>
          <w:rFonts w:asciiTheme="majorHAnsi" w:hAnsiTheme="majorHAnsi"/>
          <w:color w:val="FF0000"/>
          <w:sz w:val="22"/>
          <w:szCs w:val="22"/>
        </w:rPr>
      </w:pPr>
      <w:r w:rsidRPr="003276A0">
        <w:rPr>
          <w:rFonts w:asciiTheme="majorHAnsi" w:hAnsiTheme="majorHAnsi" w:cstheme="minorHAnsi"/>
          <w:sz w:val="22"/>
          <w:szCs w:val="22"/>
        </w:rPr>
        <w:t>Developed lookup tables and views to speed up queries.</w:t>
      </w:r>
    </w:p>
    <w:p w14:paraId="623A7697" w14:textId="77777777" w:rsidR="003276A0" w:rsidRPr="003276A0" w:rsidRDefault="002E290C" w:rsidP="003276A0">
      <w:pPr>
        <w:pStyle w:val="ListParagraph"/>
        <w:numPr>
          <w:ilvl w:val="0"/>
          <w:numId w:val="40"/>
        </w:numPr>
        <w:tabs>
          <w:tab w:val="left" w:pos="426"/>
          <w:tab w:val="right" w:pos="10073"/>
        </w:tabs>
        <w:ind w:left="426" w:hanging="284"/>
        <w:jc w:val="both"/>
        <w:rPr>
          <w:rFonts w:asciiTheme="majorHAnsi" w:hAnsiTheme="majorHAnsi"/>
          <w:color w:val="FF0000"/>
          <w:sz w:val="22"/>
          <w:szCs w:val="22"/>
        </w:rPr>
      </w:pPr>
      <w:r w:rsidRPr="003276A0">
        <w:rPr>
          <w:rFonts w:asciiTheme="majorHAnsi" w:hAnsiTheme="majorHAnsi" w:cstheme="minorHAnsi"/>
          <w:sz w:val="22"/>
          <w:szCs w:val="22"/>
        </w:rPr>
        <w:t>Provide critical support to current order management systems being used as and when required.</w:t>
      </w:r>
    </w:p>
    <w:p w14:paraId="46668E26" w14:textId="77777777" w:rsidR="003276A0" w:rsidRPr="003276A0" w:rsidRDefault="002E290C" w:rsidP="003276A0">
      <w:pPr>
        <w:pStyle w:val="ListParagraph"/>
        <w:numPr>
          <w:ilvl w:val="0"/>
          <w:numId w:val="40"/>
        </w:numPr>
        <w:tabs>
          <w:tab w:val="left" w:pos="426"/>
          <w:tab w:val="right" w:pos="10073"/>
        </w:tabs>
        <w:ind w:left="426" w:hanging="284"/>
        <w:jc w:val="both"/>
        <w:rPr>
          <w:rFonts w:asciiTheme="majorHAnsi" w:hAnsiTheme="majorHAnsi"/>
          <w:color w:val="FF0000"/>
          <w:sz w:val="22"/>
          <w:szCs w:val="22"/>
        </w:rPr>
      </w:pPr>
      <w:r w:rsidRPr="003276A0">
        <w:rPr>
          <w:rFonts w:asciiTheme="majorHAnsi" w:hAnsiTheme="majorHAnsi" w:cstheme="minorHAnsi"/>
          <w:sz w:val="22"/>
          <w:szCs w:val="22"/>
        </w:rPr>
        <w:t>Used Jenkins as build management tool.</w:t>
      </w:r>
    </w:p>
    <w:p w14:paraId="3A7CF5C3" w14:textId="77777777" w:rsidR="003276A0" w:rsidRPr="003276A0" w:rsidRDefault="002E290C" w:rsidP="003276A0">
      <w:pPr>
        <w:pStyle w:val="ListParagraph"/>
        <w:numPr>
          <w:ilvl w:val="0"/>
          <w:numId w:val="40"/>
        </w:numPr>
        <w:tabs>
          <w:tab w:val="left" w:pos="426"/>
          <w:tab w:val="right" w:pos="10073"/>
        </w:tabs>
        <w:ind w:left="426" w:hanging="284"/>
        <w:jc w:val="both"/>
        <w:rPr>
          <w:rFonts w:asciiTheme="majorHAnsi" w:hAnsiTheme="majorHAnsi"/>
          <w:color w:val="FF0000"/>
          <w:sz w:val="22"/>
          <w:szCs w:val="22"/>
        </w:rPr>
      </w:pPr>
      <w:r w:rsidRPr="003276A0">
        <w:rPr>
          <w:rFonts w:asciiTheme="majorHAnsi" w:hAnsiTheme="majorHAnsi" w:cstheme="minorHAnsi"/>
          <w:sz w:val="22"/>
          <w:szCs w:val="22"/>
        </w:rPr>
        <w:t>Selenium was used to keep a track of bugs.</w:t>
      </w:r>
    </w:p>
    <w:p w14:paraId="0023653E" w14:textId="77777777" w:rsidR="003276A0" w:rsidRPr="003276A0" w:rsidRDefault="002E290C" w:rsidP="003276A0">
      <w:pPr>
        <w:pStyle w:val="ListParagraph"/>
        <w:numPr>
          <w:ilvl w:val="0"/>
          <w:numId w:val="40"/>
        </w:numPr>
        <w:tabs>
          <w:tab w:val="left" w:pos="426"/>
          <w:tab w:val="right" w:pos="10073"/>
        </w:tabs>
        <w:ind w:left="426" w:hanging="284"/>
        <w:jc w:val="both"/>
        <w:rPr>
          <w:rFonts w:asciiTheme="majorHAnsi" w:hAnsiTheme="majorHAnsi"/>
          <w:color w:val="FF0000"/>
          <w:sz w:val="22"/>
          <w:szCs w:val="22"/>
        </w:rPr>
      </w:pPr>
      <w:r w:rsidRPr="003276A0">
        <w:rPr>
          <w:rFonts w:asciiTheme="majorHAnsi" w:hAnsiTheme="majorHAnsi" w:cstheme="minorHAnsi"/>
          <w:sz w:val="22"/>
          <w:szCs w:val="22"/>
        </w:rPr>
        <w:t>Worked in Quality analysis and testing.</w:t>
      </w:r>
    </w:p>
    <w:p w14:paraId="19364F0A" w14:textId="77777777" w:rsidR="003276A0" w:rsidRDefault="003276A0" w:rsidP="003276A0">
      <w:pPr>
        <w:tabs>
          <w:tab w:val="left" w:pos="0"/>
          <w:tab w:val="right" w:pos="10073"/>
        </w:tabs>
        <w:jc w:val="both"/>
        <w:rPr>
          <w:rFonts w:asciiTheme="majorHAnsi" w:hAnsiTheme="majorHAnsi" w:cstheme="minorHAnsi"/>
          <w:b/>
          <w:sz w:val="22"/>
          <w:szCs w:val="22"/>
        </w:rPr>
      </w:pPr>
    </w:p>
    <w:p w14:paraId="3C24C1E6" w14:textId="77777777" w:rsidR="003276A0" w:rsidRDefault="00872ABE" w:rsidP="003276A0">
      <w:pPr>
        <w:tabs>
          <w:tab w:val="left" w:pos="0"/>
          <w:tab w:val="right" w:pos="10073"/>
        </w:tabs>
        <w:jc w:val="both"/>
        <w:rPr>
          <w:rFonts w:asciiTheme="majorHAnsi" w:hAnsiTheme="majorHAnsi"/>
          <w:color w:val="FF0000"/>
          <w:sz w:val="22"/>
          <w:szCs w:val="22"/>
        </w:rPr>
      </w:pPr>
      <w:r w:rsidRPr="003276A0">
        <w:rPr>
          <w:rFonts w:asciiTheme="majorHAnsi" w:hAnsiTheme="majorHAnsi" w:cstheme="minorHAnsi"/>
          <w:b/>
          <w:sz w:val="22"/>
          <w:szCs w:val="22"/>
        </w:rPr>
        <w:t xml:space="preserve">Environment: </w:t>
      </w:r>
      <w:r w:rsidRPr="003276A0">
        <w:rPr>
          <w:rFonts w:asciiTheme="majorHAnsi" w:hAnsiTheme="majorHAnsi" w:cstheme="minorHAnsi"/>
          <w:sz w:val="22"/>
          <w:szCs w:val="22"/>
        </w:rPr>
        <w:t xml:space="preserve">Java, EJB, Hibernate, Struts, </w:t>
      </w:r>
      <w:proofErr w:type="spellStart"/>
      <w:r w:rsidRPr="003276A0">
        <w:rPr>
          <w:rFonts w:asciiTheme="majorHAnsi" w:hAnsiTheme="majorHAnsi" w:cstheme="minorHAnsi"/>
          <w:sz w:val="22"/>
          <w:szCs w:val="22"/>
        </w:rPr>
        <w:t>FreeMarker</w:t>
      </w:r>
      <w:proofErr w:type="spellEnd"/>
      <w:r w:rsidRPr="003276A0">
        <w:rPr>
          <w:rFonts w:asciiTheme="majorHAnsi" w:hAnsiTheme="majorHAnsi" w:cstheme="minorHAnsi"/>
          <w:sz w:val="22"/>
          <w:szCs w:val="22"/>
        </w:rPr>
        <w:t>, Selenium, Oracle SQL, PL/SQL, XML, XPath, JUnit, Eclipse IDE, HTML, CSS, JavaScript, SOAP, JAX-B, JAX-RPC, JAX-WS, JAX-RS, Apache Tomcat, Apache Commons Logging, SOAP, Multi-Threaded/Concurrent, Collections, Stored procedures</w:t>
      </w:r>
    </w:p>
    <w:p w14:paraId="5A381B0C" w14:textId="77777777" w:rsidR="003276A0" w:rsidRDefault="003276A0" w:rsidP="003276A0">
      <w:pPr>
        <w:tabs>
          <w:tab w:val="left" w:pos="0"/>
          <w:tab w:val="right" w:pos="10073"/>
        </w:tabs>
        <w:jc w:val="both"/>
        <w:rPr>
          <w:rFonts w:asciiTheme="majorHAnsi" w:hAnsiTheme="majorHAnsi"/>
          <w:color w:val="FF0000"/>
          <w:sz w:val="22"/>
          <w:szCs w:val="22"/>
        </w:rPr>
      </w:pPr>
    </w:p>
    <w:p w14:paraId="358B8B8E" w14:textId="34CC0C16" w:rsidR="003276A0" w:rsidRDefault="002E290C" w:rsidP="003276A0">
      <w:pPr>
        <w:tabs>
          <w:tab w:val="left" w:pos="0"/>
          <w:tab w:val="right" w:pos="10073"/>
        </w:tabs>
        <w:jc w:val="both"/>
        <w:rPr>
          <w:rFonts w:asciiTheme="majorHAnsi" w:hAnsiTheme="majorHAnsi"/>
          <w:color w:val="FF0000"/>
          <w:sz w:val="22"/>
          <w:szCs w:val="22"/>
        </w:rPr>
      </w:pPr>
      <w:r w:rsidRPr="00872ABE">
        <w:rPr>
          <w:rFonts w:asciiTheme="majorHAnsi" w:hAnsiTheme="majorHAnsi" w:cstheme="minorHAnsi"/>
          <w:b/>
          <w:sz w:val="22"/>
          <w:szCs w:val="22"/>
        </w:rPr>
        <w:t xml:space="preserve">Client: </w:t>
      </w:r>
      <w:r w:rsidR="005342EA" w:rsidRPr="00872ABE">
        <w:rPr>
          <w:rFonts w:asciiTheme="majorHAnsi" w:hAnsiTheme="majorHAnsi" w:cstheme="minorHAnsi"/>
          <w:b/>
          <w:sz w:val="22"/>
          <w:szCs w:val="22"/>
        </w:rPr>
        <w:t xml:space="preserve">Techno </w:t>
      </w:r>
      <w:r w:rsidR="009B569F" w:rsidRPr="00872ABE">
        <w:rPr>
          <w:rFonts w:asciiTheme="majorHAnsi" w:hAnsiTheme="majorHAnsi" w:cstheme="minorHAnsi"/>
          <w:b/>
          <w:sz w:val="22"/>
          <w:szCs w:val="22"/>
        </w:rPr>
        <w:t>soft Solutions</w:t>
      </w:r>
      <w:r w:rsidRPr="00872ABE">
        <w:rPr>
          <w:rFonts w:asciiTheme="majorHAnsi" w:hAnsiTheme="majorHAnsi" w:cstheme="minorHAnsi"/>
          <w:b/>
          <w:sz w:val="22"/>
          <w:szCs w:val="22"/>
        </w:rPr>
        <w:t xml:space="preserve">, </w:t>
      </w:r>
      <w:r w:rsidR="00B61D6D" w:rsidRPr="00872ABE">
        <w:rPr>
          <w:rFonts w:asciiTheme="majorHAnsi" w:hAnsiTheme="majorHAnsi" w:cstheme="minorHAnsi"/>
          <w:b/>
          <w:sz w:val="22"/>
          <w:szCs w:val="22"/>
        </w:rPr>
        <w:t>Hyderabad, India</w:t>
      </w:r>
      <w:r w:rsidRPr="00872ABE">
        <w:rPr>
          <w:rFonts w:asciiTheme="majorHAnsi" w:hAnsiTheme="majorHAnsi" w:cstheme="minorHAnsi"/>
          <w:b/>
          <w:sz w:val="22"/>
          <w:szCs w:val="22"/>
        </w:rPr>
        <w:t xml:space="preserve">                                                             </w:t>
      </w:r>
      <w:r w:rsidR="00392AA6" w:rsidRPr="00872ABE">
        <w:rPr>
          <w:rFonts w:asciiTheme="majorHAnsi" w:hAnsiTheme="majorHAnsi" w:cstheme="minorHAnsi"/>
          <w:b/>
          <w:sz w:val="22"/>
          <w:szCs w:val="22"/>
        </w:rPr>
        <w:t xml:space="preserve"> </w:t>
      </w:r>
      <w:r w:rsidRPr="00872ABE">
        <w:rPr>
          <w:rFonts w:asciiTheme="majorHAnsi" w:hAnsiTheme="majorHAnsi" w:cstheme="minorHAnsi"/>
          <w:b/>
          <w:sz w:val="22"/>
          <w:szCs w:val="22"/>
        </w:rPr>
        <w:t>Oct 201</w:t>
      </w:r>
      <w:r w:rsidR="00831BFF">
        <w:rPr>
          <w:rFonts w:asciiTheme="majorHAnsi" w:hAnsiTheme="majorHAnsi" w:cstheme="minorHAnsi"/>
          <w:b/>
          <w:sz w:val="22"/>
          <w:szCs w:val="22"/>
        </w:rPr>
        <w:t>3</w:t>
      </w:r>
      <w:r w:rsidRPr="00872ABE">
        <w:rPr>
          <w:rFonts w:asciiTheme="majorHAnsi" w:hAnsiTheme="majorHAnsi" w:cstheme="minorHAnsi"/>
          <w:b/>
          <w:sz w:val="22"/>
          <w:szCs w:val="22"/>
        </w:rPr>
        <w:t xml:space="preserve"> – </w:t>
      </w:r>
      <w:r w:rsidR="00831BFF">
        <w:rPr>
          <w:rFonts w:asciiTheme="majorHAnsi" w:hAnsiTheme="majorHAnsi" w:cstheme="minorHAnsi"/>
          <w:b/>
          <w:sz w:val="22"/>
          <w:szCs w:val="22"/>
        </w:rPr>
        <w:t>Dec</w:t>
      </w:r>
      <w:r w:rsidRPr="00872ABE">
        <w:rPr>
          <w:rFonts w:asciiTheme="majorHAnsi" w:hAnsiTheme="majorHAnsi" w:cstheme="minorHAnsi"/>
          <w:b/>
          <w:sz w:val="22"/>
          <w:szCs w:val="22"/>
        </w:rPr>
        <w:t xml:space="preserve"> 201</w:t>
      </w:r>
      <w:r w:rsidR="004A5989">
        <w:rPr>
          <w:rFonts w:asciiTheme="majorHAnsi" w:hAnsiTheme="majorHAnsi" w:cstheme="minorHAnsi"/>
          <w:b/>
          <w:sz w:val="22"/>
          <w:szCs w:val="22"/>
        </w:rPr>
        <w:t>4</w:t>
      </w:r>
    </w:p>
    <w:p w14:paraId="2DF1BBE9" w14:textId="77777777" w:rsidR="003276A0" w:rsidRDefault="002E290C" w:rsidP="003276A0">
      <w:pPr>
        <w:tabs>
          <w:tab w:val="left" w:pos="0"/>
          <w:tab w:val="right" w:pos="10073"/>
        </w:tabs>
        <w:jc w:val="both"/>
        <w:rPr>
          <w:rFonts w:asciiTheme="majorHAnsi" w:hAnsiTheme="majorHAnsi"/>
          <w:color w:val="FF0000"/>
          <w:sz w:val="22"/>
          <w:szCs w:val="22"/>
        </w:rPr>
      </w:pPr>
      <w:r w:rsidRPr="00872ABE">
        <w:rPr>
          <w:rFonts w:asciiTheme="majorHAnsi" w:hAnsiTheme="majorHAnsi" w:cstheme="minorHAnsi"/>
          <w:b/>
          <w:sz w:val="22"/>
          <w:szCs w:val="22"/>
        </w:rPr>
        <w:t>Role: Java Developer</w:t>
      </w:r>
    </w:p>
    <w:p w14:paraId="1DAC58EA" w14:textId="77777777" w:rsidR="003276A0" w:rsidRDefault="003276A0" w:rsidP="003276A0">
      <w:pPr>
        <w:tabs>
          <w:tab w:val="left" w:pos="0"/>
          <w:tab w:val="right" w:pos="10073"/>
        </w:tabs>
        <w:jc w:val="both"/>
        <w:rPr>
          <w:rFonts w:asciiTheme="majorHAnsi" w:hAnsiTheme="majorHAnsi"/>
          <w:color w:val="FF0000"/>
          <w:sz w:val="22"/>
          <w:szCs w:val="22"/>
        </w:rPr>
      </w:pPr>
    </w:p>
    <w:p w14:paraId="3B4DA3CB" w14:textId="77777777" w:rsidR="003276A0" w:rsidRDefault="002E290C" w:rsidP="003276A0">
      <w:pPr>
        <w:tabs>
          <w:tab w:val="left" w:pos="0"/>
          <w:tab w:val="right" w:pos="10073"/>
        </w:tabs>
        <w:jc w:val="both"/>
        <w:rPr>
          <w:rFonts w:asciiTheme="majorHAnsi" w:hAnsiTheme="majorHAnsi"/>
          <w:color w:val="FF0000"/>
          <w:sz w:val="22"/>
          <w:szCs w:val="22"/>
        </w:rPr>
      </w:pPr>
      <w:r w:rsidRPr="00872ABE">
        <w:rPr>
          <w:rFonts w:asciiTheme="majorHAnsi" w:hAnsiTheme="majorHAnsi" w:cstheme="minorHAnsi"/>
          <w:b/>
          <w:sz w:val="22"/>
          <w:szCs w:val="22"/>
          <w:lang w:val="fr-FR"/>
        </w:rPr>
        <w:t xml:space="preserve">Description : </w:t>
      </w:r>
      <w:r w:rsidR="00FE5D64" w:rsidRPr="00872ABE">
        <w:rPr>
          <w:rFonts w:asciiTheme="majorHAnsi" w:hAnsiTheme="majorHAnsi"/>
          <w:sz w:val="22"/>
          <w:szCs w:val="22"/>
        </w:rPr>
        <w:t>Techno soft provides a range of professional services delivered by experts with operational experience building and running the largest E-Mail, messaging, and Internet networks. These services range from architecture and design of software solutions, website design &amp; development to deployment services and operational support.</w:t>
      </w:r>
    </w:p>
    <w:p w14:paraId="6276EE68" w14:textId="77777777" w:rsidR="003276A0" w:rsidRPr="003276A0" w:rsidRDefault="003276A0" w:rsidP="003276A0">
      <w:pPr>
        <w:tabs>
          <w:tab w:val="left" w:pos="0"/>
          <w:tab w:val="right" w:pos="10073"/>
        </w:tabs>
        <w:jc w:val="both"/>
        <w:rPr>
          <w:rFonts w:asciiTheme="majorHAnsi" w:hAnsiTheme="majorHAnsi"/>
          <w:sz w:val="22"/>
          <w:szCs w:val="22"/>
        </w:rPr>
      </w:pPr>
    </w:p>
    <w:p w14:paraId="36F07D4D" w14:textId="77777777" w:rsidR="003276A0" w:rsidRPr="003276A0" w:rsidRDefault="002E290C" w:rsidP="003276A0">
      <w:pPr>
        <w:tabs>
          <w:tab w:val="left" w:pos="0"/>
          <w:tab w:val="right" w:pos="10073"/>
        </w:tabs>
        <w:jc w:val="both"/>
        <w:rPr>
          <w:rFonts w:asciiTheme="majorHAnsi" w:hAnsiTheme="majorHAnsi"/>
          <w:sz w:val="22"/>
          <w:szCs w:val="22"/>
        </w:rPr>
      </w:pPr>
      <w:r w:rsidRPr="003276A0">
        <w:rPr>
          <w:rFonts w:asciiTheme="majorHAnsi" w:hAnsiTheme="majorHAnsi" w:cstheme="minorHAnsi"/>
          <w:b/>
          <w:sz w:val="22"/>
          <w:szCs w:val="22"/>
        </w:rPr>
        <w:t>Responsibilities:</w:t>
      </w:r>
    </w:p>
    <w:p w14:paraId="5E167FBA" w14:textId="77777777" w:rsidR="003276A0" w:rsidRPr="003276A0" w:rsidRDefault="002E290C" w:rsidP="003276A0">
      <w:pPr>
        <w:pStyle w:val="ListParagraph"/>
        <w:numPr>
          <w:ilvl w:val="0"/>
          <w:numId w:val="43"/>
        </w:numPr>
        <w:tabs>
          <w:tab w:val="left" w:pos="426"/>
          <w:tab w:val="right" w:pos="10073"/>
        </w:tabs>
        <w:ind w:left="426" w:hanging="284"/>
        <w:jc w:val="both"/>
        <w:rPr>
          <w:rFonts w:asciiTheme="majorHAnsi" w:hAnsiTheme="majorHAnsi"/>
          <w:color w:val="FF0000"/>
          <w:sz w:val="22"/>
          <w:szCs w:val="22"/>
        </w:rPr>
      </w:pPr>
      <w:r w:rsidRPr="003276A0">
        <w:rPr>
          <w:rFonts w:asciiTheme="majorHAnsi" w:hAnsiTheme="majorHAnsi" w:cstheme="minorHAnsi"/>
          <w:sz w:val="22"/>
          <w:szCs w:val="22"/>
        </w:rPr>
        <w:t>Involved in Understanding and analyzing the requirements and part of the process of designing the system.</w:t>
      </w:r>
    </w:p>
    <w:p w14:paraId="2A4777CA" w14:textId="77777777" w:rsidR="003276A0" w:rsidRPr="003276A0" w:rsidRDefault="002E290C" w:rsidP="003276A0">
      <w:pPr>
        <w:pStyle w:val="ListParagraph"/>
        <w:numPr>
          <w:ilvl w:val="0"/>
          <w:numId w:val="43"/>
        </w:numPr>
        <w:tabs>
          <w:tab w:val="left" w:pos="426"/>
          <w:tab w:val="right" w:pos="10073"/>
        </w:tabs>
        <w:ind w:left="426" w:hanging="284"/>
        <w:jc w:val="both"/>
        <w:rPr>
          <w:rFonts w:asciiTheme="majorHAnsi" w:hAnsiTheme="majorHAnsi"/>
          <w:color w:val="FF0000"/>
          <w:sz w:val="22"/>
          <w:szCs w:val="22"/>
        </w:rPr>
      </w:pPr>
      <w:r w:rsidRPr="003276A0">
        <w:rPr>
          <w:rFonts w:asciiTheme="majorHAnsi" w:hAnsiTheme="majorHAnsi" w:cstheme="minorHAnsi"/>
          <w:sz w:val="22"/>
          <w:szCs w:val="22"/>
        </w:rPr>
        <w:t>Implemented server-side programs by using Servlets and client side by using JSP.</w:t>
      </w:r>
    </w:p>
    <w:p w14:paraId="2888E5E7" w14:textId="77777777" w:rsidR="003276A0" w:rsidRPr="003276A0" w:rsidRDefault="002E290C" w:rsidP="003276A0">
      <w:pPr>
        <w:pStyle w:val="ListParagraph"/>
        <w:numPr>
          <w:ilvl w:val="0"/>
          <w:numId w:val="43"/>
        </w:numPr>
        <w:tabs>
          <w:tab w:val="left" w:pos="426"/>
          <w:tab w:val="right" w:pos="10073"/>
        </w:tabs>
        <w:ind w:left="426" w:hanging="284"/>
        <w:jc w:val="both"/>
        <w:rPr>
          <w:rFonts w:asciiTheme="majorHAnsi" w:hAnsiTheme="majorHAnsi"/>
          <w:color w:val="FF0000"/>
          <w:sz w:val="22"/>
          <w:szCs w:val="22"/>
        </w:rPr>
      </w:pPr>
      <w:r w:rsidRPr="003276A0">
        <w:rPr>
          <w:rFonts w:asciiTheme="majorHAnsi" w:hAnsiTheme="majorHAnsi" w:cstheme="minorHAnsi"/>
          <w:sz w:val="22"/>
          <w:szCs w:val="22"/>
        </w:rPr>
        <w:t>Designed, developed and validated User Interface using HTML, JavaScript, and CSS.</w:t>
      </w:r>
    </w:p>
    <w:p w14:paraId="53CFD0D8" w14:textId="77777777" w:rsidR="003276A0" w:rsidRPr="003276A0" w:rsidRDefault="002E290C" w:rsidP="003276A0">
      <w:pPr>
        <w:pStyle w:val="ListParagraph"/>
        <w:numPr>
          <w:ilvl w:val="0"/>
          <w:numId w:val="43"/>
        </w:numPr>
        <w:tabs>
          <w:tab w:val="left" w:pos="426"/>
          <w:tab w:val="right" w:pos="10073"/>
        </w:tabs>
        <w:ind w:left="426" w:hanging="284"/>
        <w:jc w:val="both"/>
        <w:rPr>
          <w:rFonts w:asciiTheme="majorHAnsi" w:hAnsiTheme="majorHAnsi"/>
          <w:color w:val="FF0000"/>
          <w:sz w:val="22"/>
          <w:szCs w:val="22"/>
        </w:rPr>
      </w:pPr>
      <w:r w:rsidRPr="003276A0">
        <w:rPr>
          <w:rFonts w:asciiTheme="majorHAnsi" w:hAnsiTheme="majorHAnsi" w:cstheme="minorHAnsi"/>
          <w:sz w:val="22"/>
          <w:szCs w:val="22"/>
        </w:rPr>
        <w:t>Handled the database access by implementing Controller Servlet.</w:t>
      </w:r>
    </w:p>
    <w:p w14:paraId="45F216D1" w14:textId="77777777" w:rsidR="003276A0" w:rsidRPr="003276A0" w:rsidRDefault="002E290C" w:rsidP="003276A0">
      <w:pPr>
        <w:pStyle w:val="ListParagraph"/>
        <w:numPr>
          <w:ilvl w:val="0"/>
          <w:numId w:val="43"/>
        </w:numPr>
        <w:tabs>
          <w:tab w:val="left" w:pos="426"/>
          <w:tab w:val="right" w:pos="10073"/>
        </w:tabs>
        <w:ind w:left="426" w:hanging="284"/>
        <w:jc w:val="both"/>
        <w:rPr>
          <w:rFonts w:asciiTheme="majorHAnsi" w:hAnsiTheme="majorHAnsi"/>
          <w:color w:val="FF0000"/>
          <w:sz w:val="22"/>
          <w:szCs w:val="22"/>
        </w:rPr>
      </w:pPr>
      <w:r w:rsidRPr="003276A0">
        <w:rPr>
          <w:rFonts w:asciiTheme="majorHAnsi" w:hAnsiTheme="majorHAnsi" w:cstheme="minorHAnsi"/>
          <w:sz w:val="22"/>
          <w:szCs w:val="22"/>
        </w:rPr>
        <w:t>Used Hibernate as the Object/Relational Mapping Framework to access and manipulate data from the Oracle database.</w:t>
      </w:r>
    </w:p>
    <w:p w14:paraId="3956D3DA" w14:textId="77777777" w:rsidR="003276A0" w:rsidRPr="003276A0" w:rsidRDefault="002E290C" w:rsidP="003276A0">
      <w:pPr>
        <w:pStyle w:val="ListParagraph"/>
        <w:numPr>
          <w:ilvl w:val="0"/>
          <w:numId w:val="43"/>
        </w:numPr>
        <w:tabs>
          <w:tab w:val="left" w:pos="426"/>
          <w:tab w:val="right" w:pos="10073"/>
        </w:tabs>
        <w:ind w:left="426" w:hanging="284"/>
        <w:jc w:val="both"/>
        <w:rPr>
          <w:rFonts w:asciiTheme="majorHAnsi" w:hAnsiTheme="majorHAnsi"/>
          <w:color w:val="FF0000"/>
          <w:sz w:val="22"/>
          <w:szCs w:val="22"/>
        </w:rPr>
      </w:pPr>
      <w:r w:rsidRPr="003276A0">
        <w:rPr>
          <w:rFonts w:asciiTheme="majorHAnsi" w:hAnsiTheme="majorHAnsi" w:cstheme="minorHAnsi"/>
          <w:sz w:val="22"/>
          <w:szCs w:val="22"/>
        </w:rPr>
        <w:t>Created views and stored procedures in Oracle SQ</w:t>
      </w:r>
      <w:r w:rsidR="00BE1C0A" w:rsidRPr="003276A0">
        <w:rPr>
          <w:rFonts w:asciiTheme="majorHAnsi" w:hAnsiTheme="majorHAnsi" w:cstheme="minorHAnsi"/>
          <w:sz w:val="22"/>
          <w:szCs w:val="22"/>
        </w:rPr>
        <w:t>L</w:t>
      </w:r>
      <w:r w:rsidRPr="003276A0">
        <w:rPr>
          <w:rFonts w:asciiTheme="majorHAnsi" w:hAnsiTheme="majorHAnsi" w:cstheme="minorHAnsi"/>
          <w:sz w:val="22"/>
          <w:szCs w:val="22"/>
        </w:rPr>
        <w:t>/PL-SQL.</w:t>
      </w:r>
    </w:p>
    <w:p w14:paraId="2016139C" w14:textId="77777777" w:rsidR="003276A0" w:rsidRPr="003276A0" w:rsidRDefault="002E290C" w:rsidP="003276A0">
      <w:pPr>
        <w:pStyle w:val="ListParagraph"/>
        <w:numPr>
          <w:ilvl w:val="0"/>
          <w:numId w:val="43"/>
        </w:numPr>
        <w:tabs>
          <w:tab w:val="left" w:pos="426"/>
          <w:tab w:val="right" w:pos="10073"/>
        </w:tabs>
        <w:ind w:left="426" w:hanging="284"/>
        <w:jc w:val="both"/>
        <w:rPr>
          <w:rFonts w:asciiTheme="majorHAnsi" w:hAnsiTheme="majorHAnsi"/>
          <w:color w:val="FF0000"/>
          <w:sz w:val="22"/>
          <w:szCs w:val="22"/>
        </w:rPr>
      </w:pPr>
      <w:r w:rsidRPr="003276A0">
        <w:rPr>
          <w:rFonts w:asciiTheme="majorHAnsi" w:hAnsiTheme="majorHAnsi" w:cstheme="minorHAnsi"/>
          <w:sz w:val="22"/>
          <w:szCs w:val="22"/>
        </w:rPr>
        <w:t>Widely used HTML for web-based design.</w:t>
      </w:r>
    </w:p>
    <w:p w14:paraId="484A7DD1" w14:textId="77777777" w:rsidR="003276A0" w:rsidRPr="003276A0" w:rsidRDefault="002E290C" w:rsidP="003276A0">
      <w:pPr>
        <w:pStyle w:val="ListParagraph"/>
        <w:numPr>
          <w:ilvl w:val="0"/>
          <w:numId w:val="43"/>
        </w:numPr>
        <w:tabs>
          <w:tab w:val="left" w:pos="426"/>
          <w:tab w:val="right" w:pos="10073"/>
        </w:tabs>
        <w:ind w:left="426" w:hanging="284"/>
        <w:jc w:val="both"/>
        <w:rPr>
          <w:rFonts w:asciiTheme="majorHAnsi" w:hAnsiTheme="majorHAnsi"/>
          <w:color w:val="FF0000"/>
          <w:sz w:val="22"/>
          <w:szCs w:val="22"/>
        </w:rPr>
      </w:pPr>
      <w:r w:rsidRPr="003276A0">
        <w:rPr>
          <w:rFonts w:asciiTheme="majorHAnsi" w:hAnsiTheme="majorHAnsi" w:cstheme="minorHAnsi"/>
          <w:sz w:val="22"/>
          <w:szCs w:val="22"/>
        </w:rPr>
        <w:t>Used Log4J for logging/detecting errors in the application.</w:t>
      </w:r>
    </w:p>
    <w:p w14:paraId="0DA9123E" w14:textId="77777777" w:rsidR="003276A0" w:rsidRPr="003276A0" w:rsidRDefault="002E290C" w:rsidP="003276A0">
      <w:pPr>
        <w:pStyle w:val="ListParagraph"/>
        <w:numPr>
          <w:ilvl w:val="0"/>
          <w:numId w:val="43"/>
        </w:numPr>
        <w:tabs>
          <w:tab w:val="left" w:pos="426"/>
          <w:tab w:val="right" w:pos="10073"/>
        </w:tabs>
        <w:ind w:left="426" w:hanging="284"/>
        <w:jc w:val="both"/>
        <w:rPr>
          <w:rFonts w:asciiTheme="majorHAnsi" w:hAnsiTheme="majorHAnsi"/>
          <w:color w:val="FF0000"/>
          <w:sz w:val="22"/>
          <w:szCs w:val="22"/>
        </w:rPr>
      </w:pPr>
      <w:r w:rsidRPr="003276A0">
        <w:rPr>
          <w:rFonts w:asciiTheme="majorHAnsi" w:hAnsiTheme="majorHAnsi" w:cstheme="minorHAnsi"/>
          <w:sz w:val="22"/>
          <w:szCs w:val="22"/>
        </w:rPr>
        <w:t xml:space="preserve">Used </w:t>
      </w:r>
      <w:proofErr w:type="spellStart"/>
      <w:r w:rsidRPr="003276A0">
        <w:rPr>
          <w:rFonts w:asciiTheme="majorHAnsi" w:hAnsiTheme="majorHAnsi" w:cstheme="minorHAnsi"/>
          <w:sz w:val="22"/>
          <w:szCs w:val="22"/>
        </w:rPr>
        <w:t>FireBug</w:t>
      </w:r>
      <w:proofErr w:type="spellEnd"/>
      <w:r w:rsidRPr="003276A0">
        <w:rPr>
          <w:rFonts w:asciiTheme="majorHAnsi" w:hAnsiTheme="majorHAnsi" w:cstheme="minorHAnsi"/>
          <w:sz w:val="22"/>
          <w:szCs w:val="22"/>
        </w:rPr>
        <w:t xml:space="preserve"> to keep a track of bugs.</w:t>
      </w:r>
    </w:p>
    <w:p w14:paraId="336B6A56" w14:textId="77777777" w:rsidR="003276A0" w:rsidRPr="003276A0" w:rsidRDefault="002E290C" w:rsidP="003276A0">
      <w:pPr>
        <w:pStyle w:val="ListParagraph"/>
        <w:numPr>
          <w:ilvl w:val="0"/>
          <w:numId w:val="43"/>
        </w:numPr>
        <w:tabs>
          <w:tab w:val="left" w:pos="426"/>
          <w:tab w:val="right" w:pos="10073"/>
        </w:tabs>
        <w:ind w:left="426" w:hanging="284"/>
        <w:jc w:val="both"/>
        <w:rPr>
          <w:rFonts w:asciiTheme="majorHAnsi" w:hAnsiTheme="majorHAnsi"/>
          <w:color w:val="FF0000"/>
          <w:sz w:val="22"/>
          <w:szCs w:val="22"/>
        </w:rPr>
      </w:pPr>
      <w:r w:rsidRPr="003276A0">
        <w:rPr>
          <w:rFonts w:asciiTheme="majorHAnsi" w:hAnsiTheme="majorHAnsi" w:cstheme="minorHAnsi"/>
          <w:sz w:val="22"/>
          <w:szCs w:val="22"/>
        </w:rPr>
        <w:t>Also used CVS as the version control manager.</w:t>
      </w:r>
    </w:p>
    <w:p w14:paraId="1081C551" w14:textId="77777777" w:rsidR="003276A0" w:rsidRDefault="003276A0" w:rsidP="003276A0">
      <w:pPr>
        <w:tabs>
          <w:tab w:val="left" w:pos="0"/>
          <w:tab w:val="right" w:pos="10073"/>
        </w:tabs>
        <w:jc w:val="both"/>
        <w:rPr>
          <w:rFonts w:asciiTheme="majorHAnsi" w:hAnsiTheme="majorHAnsi" w:cstheme="minorHAnsi"/>
          <w:b/>
          <w:sz w:val="22"/>
          <w:szCs w:val="22"/>
        </w:rPr>
      </w:pPr>
    </w:p>
    <w:p w14:paraId="0335BAF1" w14:textId="77777777" w:rsidR="008B52B2" w:rsidRDefault="002E290C" w:rsidP="008B52B2">
      <w:pPr>
        <w:tabs>
          <w:tab w:val="left" w:pos="0"/>
          <w:tab w:val="right" w:pos="10073"/>
        </w:tabs>
        <w:jc w:val="both"/>
        <w:rPr>
          <w:rFonts w:asciiTheme="majorHAnsi" w:hAnsiTheme="majorHAnsi"/>
          <w:color w:val="FF0000"/>
          <w:sz w:val="22"/>
          <w:szCs w:val="22"/>
        </w:rPr>
      </w:pPr>
      <w:r w:rsidRPr="003276A0">
        <w:rPr>
          <w:rFonts w:asciiTheme="majorHAnsi" w:hAnsiTheme="majorHAnsi" w:cstheme="minorHAnsi"/>
          <w:b/>
          <w:sz w:val="22"/>
          <w:szCs w:val="22"/>
        </w:rPr>
        <w:t xml:space="preserve">Environment: </w:t>
      </w:r>
      <w:r w:rsidRPr="003276A0">
        <w:rPr>
          <w:rFonts w:asciiTheme="majorHAnsi" w:hAnsiTheme="majorHAnsi" w:cstheme="minorHAnsi"/>
          <w:sz w:val="22"/>
          <w:szCs w:val="22"/>
        </w:rPr>
        <w:t xml:space="preserve">Java, JSP, Servlets, Hibernate, HTML, CSS, JavaScript, Eclipse, JBoss, SQL-PL/SQL and Oracle9i, </w:t>
      </w:r>
      <w:proofErr w:type="spellStart"/>
      <w:r w:rsidRPr="003276A0">
        <w:rPr>
          <w:rFonts w:asciiTheme="majorHAnsi" w:hAnsiTheme="majorHAnsi" w:cstheme="minorHAnsi"/>
          <w:sz w:val="22"/>
          <w:szCs w:val="22"/>
        </w:rPr>
        <w:t>FireBug</w:t>
      </w:r>
      <w:proofErr w:type="spellEnd"/>
      <w:r w:rsidRPr="003276A0">
        <w:rPr>
          <w:rFonts w:asciiTheme="majorHAnsi" w:hAnsiTheme="majorHAnsi" w:cstheme="minorHAnsi"/>
          <w:sz w:val="22"/>
          <w:szCs w:val="22"/>
        </w:rPr>
        <w:t>, CVS.</w:t>
      </w:r>
    </w:p>
    <w:p w14:paraId="31A6E5D4" w14:textId="77777777" w:rsidR="008B52B2" w:rsidRDefault="008B52B2" w:rsidP="008B52B2">
      <w:pPr>
        <w:tabs>
          <w:tab w:val="left" w:pos="0"/>
          <w:tab w:val="right" w:pos="10073"/>
        </w:tabs>
        <w:jc w:val="both"/>
        <w:rPr>
          <w:rFonts w:asciiTheme="majorHAnsi" w:hAnsiTheme="majorHAnsi"/>
          <w:color w:val="FF0000"/>
          <w:sz w:val="22"/>
          <w:szCs w:val="22"/>
        </w:rPr>
      </w:pPr>
    </w:p>
    <w:p w14:paraId="703311E7" w14:textId="5C1D8743" w:rsidR="008B52B2" w:rsidRDefault="00CE4932" w:rsidP="008B52B2">
      <w:pPr>
        <w:tabs>
          <w:tab w:val="left" w:pos="0"/>
          <w:tab w:val="right" w:pos="10073"/>
        </w:tabs>
        <w:jc w:val="both"/>
        <w:rPr>
          <w:rFonts w:asciiTheme="majorHAnsi" w:hAnsiTheme="majorHAnsi"/>
          <w:color w:val="FF0000"/>
          <w:sz w:val="22"/>
          <w:szCs w:val="22"/>
        </w:rPr>
      </w:pPr>
      <w:r w:rsidRPr="00872ABE">
        <w:rPr>
          <w:rFonts w:asciiTheme="majorHAnsi" w:hAnsiTheme="majorHAnsi" w:cstheme="minorHAnsi"/>
          <w:b/>
          <w:sz w:val="22"/>
          <w:szCs w:val="22"/>
        </w:rPr>
        <w:t xml:space="preserve">Client: </w:t>
      </w:r>
      <w:r w:rsidR="004842AF" w:rsidRPr="00872ABE">
        <w:rPr>
          <w:rFonts w:asciiTheme="majorHAnsi" w:hAnsiTheme="majorHAnsi"/>
          <w:b/>
          <w:sz w:val="22"/>
          <w:szCs w:val="22"/>
        </w:rPr>
        <w:t>Meridian Soft</w:t>
      </w:r>
      <w:r w:rsidRPr="00872ABE">
        <w:rPr>
          <w:rFonts w:asciiTheme="majorHAnsi" w:hAnsiTheme="majorHAnsi" w:cstheme="minorHAnsi"/>
          <w:b/>
          <w:sz w:val="22"/>
          <w:szCs w:val="22"/>
        </w:rPr>
        <w:t xml:space="preserve">, </w:t>
      </w:r>
      <w:r w:rsidR="004D0236" w:rsidRPr="00872ABE">
        <w:rPr>
          <w:rFonts w:asciiTheme="majorHAnsi" w:hAnsiTheme="majorHAnsi" w:cstheme="minorHAnsi"/>
          <w:b/>
          <w:sz w:val="22"/>
          <w:szCs w:val="22"/>
        </w:rPr>
        <w:t xml:space="preserve">Hyderabad, </w:t>
      </w:r>
      <w:r w:rsidRPr="00872ABE">
        <w:rPr>
          <w:rFonts w:asciiTheme="majorHAnsi" w:hAnsiTheme="majorHAnsi" w:cstheme="minorHAnsi"/>
          <w:b/>
          <w:sz w:val="22"/>
          <w:szCs w:val="22"/>
        </w:rPr>
        <w:t xml:space="preserve">India                                                             </w:t>
      </w:r>
      <w:r w:rsidR="00392AA6" w:rsidRPr="00872ABE">
        <w:rPr>
          <w:rFonts w:asciiTheme="majorHAnsi" w:hAnsiTheme="majorHAnsi" w:cstheme="minorHAnsi"/>
          <w:b/>
          <w:sz w:val="22"/>
          <w:szCs w:val="22"/>
        </w:rPr>
        <w:t xml:space="preserve">          </w:t>
      </w:r>
      <w:r w:rsidR="004842AF" w:rsidRPr="00872ABE">
        <w:rPr>
          <w:rFonts w:asciiTheme="majorHAnsi" w:hAnsiTheme="majorHAnsi" w:cstheme="minorHAnsi"/>
          <w:b/>
          <w:sz w:val="22"/>
          <w:szCs w:val="22"/>
        </w:rPr>
        <w:t xml:space="preserve">         </w:t>
      </w:r>
      <w:r w:rsidRPr="00872ABE">
        <w:rPr>
          <w:rFonts w:asciiTheme="majorHAnsi" w:hAnsiTheme="majorHAnsi" w:cstheme="minorHAnsi"/>
          <w:b/>
          <w:sz w:val="22"/>
          <w:szCs w:val="22"/>
        </w:rPr>
        <w:t>Apr 20</w:t>
      </w:r>
      <w:r w:rsidR="00831BFF">
        <w:rPr>
          <w:rFonts w:asciiTheme="majorHAnsi" w:hAnsiTheme="majorHAnsi" w:cstheme="minorHAnsi"/>
          <w:b/>
          <w:sz w:val="22"/>
          <w:szCs w:val="22"/>
        </w:rPr>
        <w:t>12</w:t>
      </w:r>
      <w:r w:rsidRPr="00872ABE">
        <w:rPr>
          <w:rFonts w:asciiTheme="majorHAnsi" w:hAnsiTheme="majorHAnsi" w:cstheme="minorHAnsi"/>
          <w:b/>
          <w:sz w:val="22"/>
          <w:szCs w:val="22"/>
        </w:rPr>
        <w:t xml:space="preserve"> – </w:t>
      </w:r>
      <w:r w:rsidR="00072046" w:rsidRPr="00872ABE">
        <w:rPr>
          <w:rFonts w:asciiTheme="majorHAnsi" w:hAnsiTheme="majorHAnsi" w:cstheme="minorHAnsi"/>
          <w:b/>
          <w:sz w:val="22"/>
          <w:szCs w:val="22"/>
        </w:rPr>
        <w:t>Sep</w:t>
      </w:r>
      <w:r w:rsidRPr="00872ABE">
        <w:rPr>
          <w:rFonts w:asciiTheme="majorHAnsi" w:hAnsiTheme="majorHAnsi" w:cstheme="minorHAnsi"/>
          <w:b/>
          <w:sz w:val="22"/>
          <w:szCs w:val="22"/>
        </w:rPr>
        <w:t xml:space="preserve"> 201</w:t>
      </w:r>
      <w:r w:rsidR="00831BFF">
        <w:rPr>
          <w:rFonts w:asciiTheme="majorHAnsi" w:hAnsiTheme="majorHAnsi" w:cstheme="minorHAnsi"/>
          <w:b/>
          <w:sz w:val="22"/>
          <w:szCs w:val="22"/>
        </w:rPr>
        <w:t>3</w:t>
      </w:r>
    </w:p>
    <w:p w14:paraId="160DE794" w14:textId="77777777" w:rsidR="008B52B2" w:rsidRDefault="00CE4932" w:rsidP="008B52B2">
      <w:pPr>
        <w:tabs>
          <w:tab w:val="left" w:pos="0"/>
          <w:tab w:val="right" w:pos="10073"/>
        </w:tabs>
        <w:jc w:val="both"/>
        <w:rPr>
          <w:rFonts w:asciiTheme="majorHAnsi" w:hAnsiTheme="majorHAnsi"/>
          <w:b/>
          <w:i/>
          <w:sz w:val="22"/>
          <w:szCs w:val="22"/>
        </w:rPr>
      </w:pPr>
      <w:r w:rsidRPr="00872ABE">
        <w:rPr>
          <w:rFonts w:asciiTheme="majorHAnsi" w:hAnsiTheme="majorHAnsi" w:cstheme="minorHAnsi"/>
          <w:b/>
          <w:sz w:val="22"/>
          <w:szCs w:val="22"/>
        </w:rPr>
        <w:t>Role: Java Developer</w:t>
      </w:r>
    </w:p>
    <w:p w14:paraId="13AB4088" w14:textId="77777777" w:rsidR="008B52B2" w:rsidRDefault="008B52B2" w:rsidP="008B52B2">
      <w:pPr>
        <w:tabs>
          <w:tab w:val="left" w:pos="0"/>
          <w:tab w:val="right" w:pos="10073"/>
        </w:tabs>
        <w:jc w:val="both"/>
        <w:rPr>
          <w:rFonts w:asciiTheme="majorHAnsi" w:hAnsiTheme="majorHAnsi"/>
          <w:b/>
          <w:i/>
          <w:sz w:val="22"/>
          <w:szCs w:val="22"/>
        </w:rPr>
      </w:pPr>
    </w:p>
    <w:p w14:paraId="46AAF3D7" w14:textId="77777777" w:rsidR="008B52B2" w:rsidRDefault="00CE4932" w:rsidP="008B52B2">
      <w:pPr>
        <w:tabs>
          <w:tab w:val="left" w:pos="0"/>
          <w:tab w:val="right" w:pos="10073"/>
        </w:tabs>
        <w:jc w:val="both"/>
        <w:rPr>
          <w:rFonts w:asciiTheme="majorHAnsi" w:hAnsiTheme="majorHAnsi"/>
          <w:color w:val="FF0000"/>
          <w:sz w:val="22"/>
          <w:szCs w:val="22"/>
        </w:rPr>
      </w:pPr>
      <w:r w:rsidRPr="00872ABE">
        <w:rPr>
          <w:rFonts w:asciiTheme="majorHAnsi" w:hAnsiTheme="majorHAnsi" w:cstheme="minorHAnsi"/>
          <w:b/>
          <w:sz w:val="22"/>
          <w:szCs w:val="22"/>
          <w:lang w:val="fr-FR"/>
        </w:rPr>
        <w:t>Description :</w:t>
      </w:r>
      <w:r w:rsidR="000325BA" w:rsidRPr="00872ABE">
        <w:rPr>
          <w:rFonts w:asciiTheme="majorHAnsi" w:hAnsiTheme="majorHAnsi" w:cstheme="minorHAnsi"/>
          <w:b/>
          <w:sz w:val="22"/>
          <w:szCs w:val="22"/>
          <w:lang w:val="fr-FR"/>
        </w:rPr>
        <w:t xml:space="preserve"> </w:t>
      </w:r>
      <w:r w:rsidR="004842AF" w:rsidRPr="00872ABE">
        <w:rPr>
          <w:rFonts w:asciiTheme="majorHAnsi" w:hAnsiTheme="majorHAnsi"/>
          <w:sz w:val="22"/>
          <w:szCs w:val="22"/>
        </w:rPr>
        <w:t>The objective of this project is to implement a web based frontend system which can be used by the employees, managers and higher-level management having specific role permissions for effective processing of day to day business activities in the company like leave management, project management and resource management etc.</w:t>
      </w:r>
    </w:p>
    <w:p w14:paraId="2BB5C208" w14:textId="77777777" w:rsidR="008B52B2" w:rsidRDefault="008B52B2" w:rsidP="008B52B2">
      <w:pPr>
        <w:tabs>
          <w:tab w:val="left" w:pos="0"/>
          <w:tab w:val="right" w:pos="10073"/>
        </w:tabs>
        <w:jc w:val="both"/>
        <w:rPr>
          <w:rFonts w:asciiTheme="majorHAnsi" w:hAnsiTheme="majorHAnsi"/>
          <w:color w:val="FF0000"/>
          <w:sz w:val="22"/>
          <w:szCs w:val="22"/>
        </w:rPr>
      </w:pPr>
    </w:p>
    <w:p w14:paraId="775C3B0F" w14:textId="27596649" w:rsidR="003B776A" w:rsidRPr="008B52B2" w:rsidRDefault="003B776A" w:rsidP="008B52B2">
      <w:pPr>
        <w:tabs>
          <w:tab w:val="left" w:pos="0"/>
          <w:tab w:val="right" w:pos="10073"/>
        </w:tabs>
        <w:jc w:val="both"/>
        <w:rPr>
          <w:rFonts w:asciiTheme="majorHAnsi" w:hAnsiTheme="majorHAnsi"/>
          <w:color w:val="FF0000"/>
          <w:sz w:val="22"/>
          <w:szCs w:val="22"/>
        </w:rPr>
      </w:pPr>
      <w:r w:rsidRPr="00872ABE">
        <w:rPr>
          <w:rFonts w:asciiTheme="majorHAnsi" w:eastAsia="Batang" w:hAnsiTheme="majorHAnsi" w:cstheme="minorHAnsi"/>
          <w:b/>
          <w:bCs/>
          <w:sz w:val="22"/>
          <w:szCs w:val="22"/>
          <w:lang w:val="en-IN"/>
        </w:rPr>
        <w:t>Responsibilities</w:t>
      </w:r>
    </w:p>
    <w:p w14:paraId="2852A7E9" w14:textId="77777777" w:rsidR="007C35A8" w:rsidRPr="00872ABE" w:rsidRDefault="007C35A8" w:rsidP="008B52B2">
      <w:pPr>
        <w:pStyle w:val="ListParagraph"/>
        <w:numPr>
          <w:ilvl w:val="0"/>
          <w:numId w:val="32"/>
        </w:numPr>
        <w:tabs>
          <w:tab w:val="left" w:pos="426"/>
          <w:tab w:val="right" w:pos="10073"/>
        </w:tabs>
        <w:suppressAutoHyphens w:val="0"/>
        <w:spacing w:line="240" w:lineRule="atLeast"/>
        <w:ind w:left="426" w:hanging="284"/>
        <w:jc w:val="both"/>
        <w:rPr>
          <w:rFonts w:asciiTheme="majorHAnsi" w:eastAsia="Cambria" w:hAnsiTheme="majorHAnsi"/>
          <w:sz w:val="22"/>
          <w:szCs w:val="22"/>
          <w:lang w:eastAsia="en-US"/>
        </w:rPr>
      </w:pPr>
      <w:r w:rsidRPr="00872ABE">
        <w:rPr>
          <w:rFonts w:asciiTheme="majorHAnsi" w:eastAsia="Cambria" w:hAnsiTheme="majorHAnsi"/>
          <w:sz w:val="22"/>
          <w:szCs w:val="22"/>
          <w:lang w:eastAsia="en-US"/>
        </w:rPr>
        <w:t>Involved in understanding and analyzing the requirements of the project.</w:t>
      </w:r>
    </w:p>
    <w:p w14:paraId="06005A0F" w14:textId="77777777" w:rsidR="007C35A8" w:rsidRPr="00872ABE" w:rsidRDefault="007C35A8" w:rsidP="008B52B2">
      <w:pPr>
        <w:pStyle w:val="ListParagraph"/>
        <w:numPr>
          <w:ilvl w:val="0"/>
          <w:numId w:val="32"/>
        </w:numPr>
        <w:tabs>
          <w:tab w:val="left" w:pos="426"/>
          <w:tab w:val="right" w:pos="10073"/>
        </w:tabs>
        <w:suppressAutoHyphens w:val="0"/>
        <w:spacing w:line="240" w:lineRule="atLeast"/>
        <w:ind w:left="426" w:hanging="284"/>
        <w:jc w:val="both"/>
        <w:rPr>
          <w:rFonts w:asciiTheme="majorHAnsi" w:eastAsia="Cambria" w:hAnsiTheme="majorHAnsi"/>
          <w:sz w:val="22"/>
          <w:szCs w:val="22"/>
          <w:lang w:eastAsia="en-US"/>
        </w:rPr>
      </w:pPr>
      <w:r w:rsidRPr="00872ABE">
        <w:rPr>
          <w:rFonts w:asciiTheme="majorHAnsi" w:eastAsia="Cambria" w:hAnsiTheme="majorHAnsi"/>
          <w:sz w:val="22"/>
          <w:szCs w:val="22"/>
          <w:lang w:eastAsia="en-US"/>
        </w:rPr>
        <w:t xml:space="preserve">Implemented </w:t>
      </w:r>
      <w:r w:rsidR="003B4BEA" w:rsidRPr="00872ABE">
        <w:rPr>
          <w:rFonts w:asciiTheme="majorHAnsi" w:eastAsia="Cambria" w:hAnsiTheme="majorHAnsi"/>
          <w:sz w:val="22"/>
          <w:szCs w:val="22"/>
          <w:lang w:eastAsia="en-US"/>
        </w:rPr>
        <w:t>server-side</w:t>
      </w:r>
      <w:r w:rsidRPr="00872ABE">
        <w:rPr>
          <w:rFonts w:asciiTheme="majorHAnsi" w:eastAsia="Cambria" w:hAnsiTheme="majorHAnsi"/>
          <w:sz w:val="22"/>
          <w:szCs w:val="22"/>
          <w:lang w:eastAsia="en-US"/>
        </w:rPr>
        <w:t xml:space="preserve"> programs by using Servlets and JSP.</w:t>
      </w:r>
    </w:p>
    <w:p w14:paraId="568B9EB4" w14:textId="77777777" w:rsidR="007C35A8" w:rsidRPr="00872ABE" w:rsidRDefault="007C35A8" w:rsidP="008B52B2">
      <w:pPr>
        <w:pStyle w:val="ListParagraph"/>
        <w:numPr>
          <w:ilvl w:val="0"/>
          <w:numId w:val="32"/>
        </w:numPr>
        <w:tabs>
          <w:tab w:val="left" w:pos="426"/>
          <w:tab w:val="right" w:pos="10073"/>
        </w:tabs>
        <w:suppressAutoHyphens w:val="0"/>
        <w:spacing w:line="240" w:lineRule="atLeast"/>
        <w:ind w:left="426" w:hanging="284"/>
        <w:jc w:val="both"/>
        <w:rPr>
          <w:rFonts w:asciiTheme="majorHAnsi" w:eastAsia="Cambria" w:hAnsiTheme="majorHAnsi"/>
          <w:sz w:val="22"/>
          <w:szCs w:val="22"/>
          <w:lang w:eastAsia="en-US"/>
        </w:rPr>
      </w:pPr>
      <w:r w:rsidRPr="00872ABE">
        <w:rPr>
          <w:rFonts w:asciiTheme="majorHAnsi" w:eastAsia="Cambria" w:hAnsiTheme="majorHAnsi"/>
          <w:sz w:val="22"/>
          <w:szCs w:val="22"/>
          <w:lang w:eastAsia="en-US"/>
        </w:rPr>
        <w:lastRenderedPageBreak/>
        <w:t>Designed, developed and User Interface using HTML, JavaScript, AJAX and CSS.</w:t>
      </w:r>
    </w:p>
    <w:p w14:paraId="45545481" w14:textId="77777777" w:rsidR="007C35A8" w:rsidRPr="00872ABE" w:rsidRDefault="007C35A8" w:rsidP="008B52B2">
      <w:pPr>
        <w:pStyle w:val="ListParagraph"/>
        <w:numPr>
          <w:ilvl w:val="0"/>
          <w:numId w:val="32"/>
        </w:numPr>
        <w:tabs>
          <w:tab w:val="left" w:pos="426"/>
          <w:tab w:val="right" w:pos="10073"/>
        </w:tabs>
        <w:suppressAutoHyphens w:val="0"/>
        <w:spacing w:line="240" w:lineRule="atLeast"/>
        <w:ind w:left="426" w:hanging="284"/>
        <w:jc w:val="both"/>
        <w:rPr>
          <w:rFonts w:asciiTheme="majorHAnsi" w:eastAsia="Cambria" w:hAnsiTheme="majorHAnsi"/>
          <w:sz w:val="22"/>
          <w:szCs w:val="22"/>
          <w:lang w:eastAsia="en-US"/>
        </w:rPr>
      </w:pPr>
      <w:r w:rsidRPr="00872ABE">
        <w:rPr>
          <w:rFonts w:asciiTheme="majorHAnsi" w:eastAsia="Cambria" w:hAnsiTheme="majorHAnsi"/>
          <w:sz w:val="22"/>
          <w:szCs w:val="22"/>
          <w:lang w:eastAsia="en-US"/>
        </w:rPr>
        <w:t xml:space="preserve">Used JavaScript to perform </w:t>
      </w:r>
      <w:r w:rsidR="003B4BEA" w:rsidRPr="00872ABE">
        <w:rPr>
          <w:rFonts w:asciiTheme="majorHAnsi" w:eastAsia="Cambria" w:hAnsiTheme="majorHAnsi"/>
          <w:sz w:val="22"/>
          <w:szCs w:val="22"/>
          <w:lang w:eastAsia="en-US"/>
        </w:rPr>
        <w:t>Client-Side</w:t>
      </w:r>
      <w:r w:rsidRPr="00872ABE">
        <w:rPr>
          <w:rFonts w:asciiTheme="majorHAnsi" w:eastAsia="Cambria" w:hAnsiTheme="majorHAnsi"/>
          <w:sz w:val="22"/>
          <w:szCs w:val="22"/>
          <w:lang w:eastAsia="en-US"/>
        </w:rPr>
        <w:t xml:space="preserve"> Validation.</w:t>
      </w:r>
    </w:p>
    <w:p w14:paraId="4F3AAF08" w14:textId="77777777" w:rsidR="007C35A8" w:rsidRPr="00872ABE" w:rsidRDefault="007C35A8" w:rsidP="008B52B2">
      <w:pPr>
        <w:pStyle w:val="ListParagraph"/>
        <w:numPr>
          <w:ilvl w:val="0"/>
          <w:numId w:val="32"/>
        </w:numPr>
        <w:tabs>
          <w:tab w:val="left" w:pos="426"/>
          <w:tab w:val="right" w:pos="10073"/>
        </w:tabs>
        <w:suppressAutoHyphens w:val="0"/>
        <w:spacing w:line="240" w:lineRule="atLeast"/>
        <w:ind w:left="426" w:hanging="284"/>
        <w:jc w:val="both"/>
        <w:rPr>
          <w:rFonts w:asciiTheme="majorHAnsi" w:eastAsia="Cambria" w:hAnsiTheme="majorHAnsi"/>
          <w:sz w:val="22"/>
          <w:szCs w:val="22"/>
          <w:lang w:eastAsia="en-US"/>
        </w:rPr>
      </w:pPr>
      <w:r w:rsidRPr="00872ABE">
        <w:rPr>
          <w:rFonts w:asciiTheme="majorHAnsi" w:eastAsia="Cambria" w:hAnsiTheme="majorHAnsi"/>
          <w:sz w:val="22"/>
          <w:szCs w:val="22"/>
          <w:lang w:eastAsia="en-US"/>
        </w:rPr>
        <w:t>Implemented using the MVC design pattern.</w:t>
      </w:r>
    </w:p>
    <w:p w14:paraId="19599B67" w14:textId="77777777" w:rsidR="007C35A8" w:rsidRPr="00872ABE" w:rsidRDefault="007C35A8" w:rsidP="008B52B2">
      <w:pPr>
        <w:pStyle w:val="ListParagraph"/>
        <w:numPr>
          <w:ilvl w:val="0"/>
          <w:numId w:val="32"/>
        </w:numPr>
        <w:tabs>
          <w:tab w:val="left" w:pos="426"/>
          <w:tab w:val="right" w:pos="10073"/>
        </w:tabs>
        <w:suppressAutoHyphens w:val="0"/>
        <w:spacing w:line="240" w:lineRule="atLeast"/>
        <w:ind w:left="426" w:hanging="284"/>
        <w:jc w:val="both"/>
        <w:rPr>
          <w:rFonts w:asciiTheme="majorHAnsi" w:eastAsia="Cambria" w:hAnsiTheme="majorHAnsi"/>
          <w:sz w:val="22"/>
          <w:szCs w:val="22"/>
          <w:lang w:eastAsia="en-US"/>
        </w:rPr>
      </w:pPr>
      <w:r w:rsidRPr="00872ABE">
        <w:rPr>
          <w:rFonts w:asciiTheme="majorHAnsi" w:eastAsia="Cambria" w:hAnsiTheme="majorHAnsi"/>
          <w:sz w:val="22"/>
          <w:szCs w:val="22"/>
          <w:lang w:eastAsia="en-US"/>
        </w:rPr>
        <w:t>Used JDBC to interact with the underlying MySQL Database.</w:t>
      </w:r>
    </w:p>
    <w:p w14:paraId="1DAB7B90" w14:textId="77777777" w:rsidR="007C35A8" w:rsidRPr="00872ABE" w:rsidRDefault="007C35A8" w:rsidP="008B52B2">
      <w:pPr>
        <w:pStyle w:val="ListParagraph"/>
        <w:numPr>
          <w:ilvl w:val="0"/>
          <w:numId w:val="32"/>
        </w:numPr>
        <w:tabs>
          <w:tab w:val="left" w:pos="426"/>
          <w:tab w:val="right" w:pos="10073"/>
        </w:tabs>
        <w:suppressAutoHyphens w:val="0"/>
        <w:spacing w:line="240" w:lineRule="atLeast"/>
        <w:ind w:left="426" w:hanging="284"/>
        <w:jc w:val="both"/>
        <w:rPr>
          <w:rFonts w:asciiTheme="majorHAnsi" w:eastAsia="Cambria" w:hAnsiTheme="majorHAnsi"/>
          <w:sz w:val="22"/>
          <w:szCs w:val="22"/>
          <w:lang w:eastAsia="en-US"/>
        </w:rPr>
      </w:pPr>
      <w:r w:rsidRPr="00872ABE">
        <w:rPr>
          <w:rFonts w:asciiTheme="majorHAnsi" w:eastAsia="Cambria" w:hAnsiTheme="majorHAnsi"/>
          <w:sz w:val="22"/>
          <w:szCs w:val="22"/>
          <w:lang w:eastAsia="en-US"/>
        </w:rPr>
        <w:t>Deployed Applications on Apache Tomcat Server.</w:t>
      </w:r>
    </w:p>
    <w:p w14:paraId="56AFFF2E" w14:textId="77777777" w:rsidR="007C35A8" w:rsidRPr="00872ABE" w:rsidRDefault="007C35A8" w:rsidP="008B52B2">
      <w:pPr>
        <w:pStyle w:val="ListParagraph"/>
        <w:numPr>
          <w:ilvl w:val="0"/>
          <w:numId w:val="32"/>
        </w:numPr>
        <w:tabs>
          <w:tab w:val="left" w:pos="426"/>
          <w:tab w:val="right" w:pos="10073"/>
        </w:tabs>
        <w:suppressAutoHyphens w:val="0"/>
        <w:spacing w:line="240" w:lineRule="atLeast"/>
        <w:ind w:left="426" w:hanging="284"/>
        <w:jc w:val="both"/>
        <w:rPr>
          <w:rFonts w:asciiTheme="majorHAnsi" w:eastAsia="Cambria" w:hAnsiTheme="majorHAnsi"/>
          <w:sz w:val="22"/>
          <w:szCs w:val="22"/>
          <w:lang w:eastAsia="en-US"/>
        </w:rPr>
      </w:pPr>
      <w:r w:rsidRPr="00872ABE">
        <w:rPr>
          <w:rFonts w:asciiTheme="majorHAnsi" w:eastAsia="Cambria" w:hAnsiTheme="majorHAnsi"/>
          <w:sz w:val="22"/>
          <w:szCs w:val="22"/>
          <w:lang w:eastAsia="en-US"/>
        </w:rPr>
        <w:t>Involved in Unit testing for various components.</w:t>
      </w:r>
    </w:p>
    <w:p w14:paraId="38DD6692" w14:textId="77777777" w:rsidR="00C24233" w:rsidRPr="00872ABE" w:rsidRDefault="007C35A8" w:rsidP="008B52B2">
      <w:pPr>
        <w:pStyle w:val="ListParagraph"/>
        <w:numPr>
          <w:ilvl w:val="0"/>
          <w:numId w:val="32"/>
        </w:numPr>
        <w:tabs>
          <w:tab w:val="left" w:pos="426"/>
          <w:tab w:val="right" w:pos="10073"/>
        </w:tabs>
        <w:suppressAutoHyphens w:val="0"/>
        <w:spacing w:line="240" w:lineRule="atLeast"/>
        <w:ind w:left="426" w:hanging="284"/>
        <w:jc w:val="both"/>
        <w:rPr>
          <w:rFonts w:asciiTheme="majorHAnsi" w:hAnsiTheme="majorHAnsi"/>
          <w:sz w:val="22"/>
          <w:szCs w:val="22"/>
        </w:rPr>
      </w:pPr>
      <w:r w:rsidRPr="00872ABE">
        <w:rPr>
          <w:rFonts w:asciiTheme="majorHAnsi" w:eastAsia="Cambria" w:hAnsiTheme="majorHAnsi"/>
          <w:sz w:val="22"/>
          <w:szCs w:val="22"/>
          <w:lang w:eastAsia="en-US"/>
        </w:rPr>
        <w:t>Used Log4J for any logging purposes during the development of the application</w:t>
      </w:r>
      <w:r w:rsidRPr="00872ABE">
        <w:rPr>
          <w:rFonts w:asciiTheme="majorHAnsi" w:hAnsiTheme="majorHAnsi"/>
          <w:sz w:val="22"/>
          <w:szCs w:val="22"/>
        </w:rPr>
        <w:t>.</w:t>
      </w:r>
    </w:p>
    <w:p w14:paraId="20B4C73B" w14:textId="77777777" w:rsidR="00C24233" w:rsidRPr="00872ABE" w:rsidRDefault="00C24233" w:rsidP="008B52B2">
      <w:pPr>
        <w:pStyle w:val="ListParagraph"/>
        <w:numPr>
          <w:ilvl w:val="0"/>
          <w:numId w:val="32"/>
        </w:numPr>
        <w:tabs>
          <w:tab w:val="left" w:pos="426"/>
          <w:tab w:val="right" w:pos="10073"/>
        </w:tabs>
        <w:suppressAutoHyphens w:val="0"/>
        <w:spacing w:line="240" w:lineRule="atLeast"/>
        <w:ind w:left="426" w:hanging="284"/>
        <w:jc w:val="both"/>
        <w:rPr>
          <w:rFonts w:asciiTheme="majorHAnsi" w:eastAsia="Cambria" w:hAnsiTheme="majorHAnsi"/>
          <w:sz w:val="22"/>
          <w:szCs w:val="22"/>
          <w:lang w:eastAsia="en-US"/>
        </w:rPr>
      </w:pPr>
      <w:r w:rsidRPr="00872ABE">
        <w:rPr>
          <w:rFonts w:asciiTheme="majorHAnsi" w:eastAsia="Cambria" w:hAnsiTheme="majorHAnsi"/>
          <w:sz w:val="22"/>
          <w:szCs w:val="22"/>
          <w:lang w:eastAsia="en-US"/>
        </w:rPr>
        <w:t>Generating various critical Complex Graphic Charts for representing report data for performance of the organization in each period.  </w:t>
      </w:r>
    </w:p>
    <w:p w14:paraId="524BF441" w14:textId="77777777" w:rsidR="00C24233" w:rsidRPr="00872ABE" w:rsidRDefault="00C24233" w:rsidP="008B52B2">
      <w:pPr>
        <w:pStyle w:val="ListParagraph"/>
        <w:numPr>
          <w:ilvl w:val="0"/>
          <w:numId w:val="32"/>
        </w:numPr>
        <w:tabs>
          <w:tab w:val="left" w:pos="426"/>
          <w:tab w:val="right" w:pos="10073"/>
        </w:tabs>
        <w:suppressAutoHyphens w:val="0"/>
        <w:spacing w:line="240" w:lineRule="atLeast"/>
        <w:ind w:left="426" w:hanging="284"/>
        <w:jc w:val="both"/>
        <w:rPr>
          <w:rFonts w:asciiTheme="majorHAnsi" w:eastAsia="Cambria" w:hAnsiTheme="majorHAnsi"/>
          <w:sz w:val="22"/>
          <w:szCs w:val="22"/>
          <w:lang w:eastAsia="en-US"/>
        </w:rPr>
      </w:pPr>
      <w:r w:rsidRPr="00872ABE">
        <w:rPr>
          <w:rFonts w:asciiTheme="majorHAnsi" w:eastAsia="Cambria" w:hAnsiTheme="majorHAnsi"/>
          <w:sz w:val="22"/>
          <w:szCs w:val="22"/>
          <w:lang w:eastAsia="en-US"/>
        </w:rPr>
        <w:t>Implemented Database access through JDBC mechanisms </w:t>
      </w:r>
    </w:p>
    <w:p w14:paraId="46E648F0" w14:textId="77777777" w:rsidR="00C24233" w:rsidRPr="00872ABE" w:rsidRDefault="00C24233" w:rsidP="008B52B2">
      <w:pPr>
        <w:pStyle w:val="ListParagraph"/>
        <w:numPr>
          <w:ilvl w:val="0"/>
          <w:numId w:val="32"/>
        </w:numPr>
        <w:tabs>
          <w:tab w:val="left" w:pos="426"/>
          <w:tab w:val="right" w:pos="10073"/>
        </w:tabs>
        <w:suppressAutoHyphens w:val="0"/>
        <w:spacing w:line="240" w:lineRule="atLeast"/>
        <w:ind w:left="426" w:hanging="284"/>
        <w:jc w:val="both"/>
        <w:rPr>
          <w:rFonts w:asciiTheme="majorHAnsi" w:eastAsia="Cambria" w:hAnsiTheme="majorHAnsi"/>
          <w:sz w:val="22"/>
          <w:szCs w:val="22"/>
          <w:lang w:eastAsia="en-US"/>
        </w:rPr>
      </w:pPr>
      <w:r w:rsidRPr="00872ABE">
        <w:rPr>
          <w:rFonts w:asciiTheme="majorHAnsi" w:eastAsia="Cambria" w:hAnsiTheme="majorHAnsi"/>
          <w:sz w:val="22"/>
          <w:szCs w:val="22"/>
          <w:lang w:eastAsia="en-US"/>
        </w:rPr>
        <w:t>Designed SQL queries and Stored Procedures for data accessing. </w:t>
      </w:r>
    </w:p>
    <w:p w14:paraId="0B890B8A" w14:textId="77777777" w:rsidR="00C24233" w:rsidRPr="00872ABE" w:rsidRDefault="00C24233" w:rsidP="008B52B2">
      <w:pPr>
        <w:pStyle w:val="ListParagraph"/>
        <w:numPr>
          <w:ilvl w:val="0"/>
          <w:numId w:val="32"/>
        </w:numPr>
        <w:tabs>
          <w:tab w:val="left" w:pos="426"/>
          <w:tab w:val="right" w:pos="10073"/>
        </w:tabs>
        <w:suppressAutoHyphens w:val="0"/>
        <w:spacing w:line="240" w:lineRule="atLeast"/>
        <w:ind w:left="426" w:hanging="284"/>
        <w:jc w:val="both"/>
        <w:rPr>
          <w:rFonts w:asciiTheme="majorHAnsi" w:eastAsia="Cambria" w:hAnsiTheme="majorHAnsi"/>
          <w:sz w:val="22"/>
          <w:szCs w:val="22"/>
          <w:lang w:eastAsia="en-US"/>
        </w:rPr>
      </w:pPr>
      <w:r w:rsidRPr="00872ABE">
        <w:rPr>
          <w:rFonts w:asciiTheme="majorHAnsi" w:eastAsia="Cambria" w:hAnsiTheme="majorHAnsi"/>
          <w:sz w:val="22"/>
          <w:szCs w:val="22"/>
          <w:lang w:eastAsia="en-US"/>
        </w:rPr>
        <w:t>Involved in the team discussions regarding the modeling, architectural and performance issues. </w:t>
      </w:r>
    </w:p>
    <w:p w14:paraId="238C5346" w14:textId="77777777" w:rsidR="00C24233" w:rsidRPr="00872ABE" w:rsidRDefault="00C24233" w:rsidP="008B52B2">
      <w:pPr>
        <w:pStyle w:val="ListParagraph"/>
        <w:numPr>
          <w:ilvl w:val="0"/>
          <w:numId w:val="32"/>
        </w:numPr>
        <w:tabs>
          <w:tab w:val="left" w:pos="426"/>
          <w:tab w:val="right" w:pos="10073"/>
        </w:tabs>
        <w:suppressAutoHyphens w:val="0"/>
        <w:spacing w:line="240" w:lineRule="atLeast"/>
        <w:ind w:left="426" w:hanging="284"/>
        <w:jc w:val="both"/>
        <w:rPr>
          <w:rFonts w:asciiTheme="majorHAnsi" w:eastAsia="Cambria" w:hAnsiTheme="majorHAnsi"/>
          <w:sz w:val="22"/>
          <w:szCs w:val="22"/>
          <w:lang w:eastAsia="en-US"/>
        </w:rPr>
      </w:pPr>
      <w:r w:rsidRPr="00872ABE">
        <w:rPr>
          <w:rFonts w:asciiTheme="majorHAnsi" w:eastAsia="Cambria" w:hAnsiTheme="majorHAnsi"/>
          <w:sz w:val="22"/>
          <w:szCs w:val="22"/>
          <w:lang w:eastAsia="en-US"/>
        </w:rPr>
        <w:t>Using the UML methodology, developed Use Case Diagrams, Class Diagrams and Sequence Diagrams to represent the dynamic view of the system developed in Visual Paradigm. </w:t>
      </w:r>
    </w:p>
    <w:p w14:paraId="5963695D" w14:textId="77777777" w:rsidR="00C24233" w:rsidRPr="00872ABE" w:rsidRDefault="00C24233" w:rsidP="008B52B2">
      <w:pPr>
        <w:pStyle w:val="ListParagraph"/>
        <w:numPr>
          <w:ilvl w:val="0"/>
          <w:numId w:val="32"/>
        </w:numPr>
        <w:tabs>
          <w:tab w:val="left" w:pos="426"/>
          <w:tab w:val="right" w:pos="10073"/>
        </w:tabs>
        <w:suppressAutoHyphens w:val="0"/>
        <w:spacing w:line="240" w:lineRule="atLeast"/>
        <w:ind w:left="426" w:hanging="284"/>
        <w:jc w:val="both"/>
        <w:rPr>
          <w:rFonts w:asciiTheme="majorHAnsi" w:eastAsia="Cambria" w:hAnsiTheme="majorHAnsi"/>
          <w:sz w:val="22"/>
          <w:szCs w:val="22"/>
          <w:lang w:eastAsia="en-US"/>
        </w:rPr>
      </w:pPr>
      <w:r w:rsidRPr="00872ABE">
        <w:rPr>
          <w:rFonts w:asciiTheme="majorHAnsi" w:eastAsia="Cambria" w:hAnsiTheme="majorHAnsi"/>
          <w:sz w:val="22"/>
          <w:szCs w:val="22"/>
          <w:lang w:eastAsia="en-US"/>
        </w:rPr>
        <w:t>Coding accordance to functional requirement </w:t>
      </w:r>
    </w:p>
    <w:p w14:paraId="55CDF2D2" w14:textId="77777777" w:rsidR="00C24233" w:rsidRPr="00872ABE" w:rsidRDefault="00C24233" w:rsidP="008B52B2">
      <w:pPr>
        <w:pStyle w:val="ListParagraph"/>
        <w:numPr>
          <w:ilvl w:val="0"/>
          <w:numId w:val="32"/>
        </w:numPr>
        <w:tabs>
          <w:tab w:val="left" w:pos="426"/>
          <w:tab w:val="right" w:pos="10073"/>
        </w:tabs>
        <w:suppressAutoHyphens w:val="0"/>
        <w:spacing w:line="240" w:lineRule="atLeast"/>
        <w:ind w:left="426" w:hanging="284"/>
        <w:jc w:val="both"/>
        <w:rPr>
          <w:rFonts w:asciiTheme="majorHAnsi" w:eastAsia="Cambria" w:hAnsiTheme="majorHAnsi"/>
          <w:sz w:val="22"/>
          <w:szCs w:val="22"/>
          <w:lang w:eastAsia="en-US"/>
        </w:rPr>
      </w:pPr>
      <w:r w:rsidRPr="00872ABE">
        <w:rPr>
          <w:rFonts w:asciiTheme="majorHAnsi" w:eastAsia="Cambria" w:hAnsiTheme="majorHAnsi"/>
          <w:sz w:val="22"/>
          <w:szCs w:val="22"/>
          <w:lang w:eastAsia="en-US"/>
        </w:rPr>
        <w:t>Analyzed defects and fixed problems and Involved in peer review of test results </w:t>
      </w:r>
    </w:p>
    <w:p w14:paraId="58E93A8E" w14:textId="77777777" w:rsidR="00C24233" w:rsidRPr="00872ABE" w:rsidRDefault="00C24233" w:rsidP="008B52B2">
      <w:pPr>
        <w:pStyle w:val="ListParagraph"/>
        <w:numPr>
          <w:ilvl w:val="0"/>
          <w:numId w:val="32"/>
        </w:numPr>
        <w:tabs>
          <w:tab w:val="left" w:pos="426"/>
          <w:tab w:val="right" w:pos="10073"/>
        </w:tabs>
        <w:suppressAutoHyphens w:val="0"/>
        <w:spacing w:line="240" w:lineRule="atLeast"/>
        <w:ind w:left="426" w:hanging="284"/>
        <w:jc w:val="both"/>
        <w:rPr>
          <w:rFonts w:asciiTheme="majorHAnsi" w:eastAsia="Cambria" w:hAnsiTheme="majorHAnsi"/>
          <w:sz w:val="22"/>
          <w:szCs w:val="22"/>
          <w:lang w:eastAsia="en-US"/>
        </w:rPr>
      </w:pPr>
      <w:r w:rsidRPr="00872ABE">
        <w:rPr>
          <w:rFonts w:asciiTheme="majorHAnsi" w:eastAsia="Cambria" w:hAnsiTheme="majorHAnsi"/>
          <w:sz w:val="22"/>
          <w:szCs w:val="22"/>
          <w:lang w:eastAsia="en-US"/>
        </w:rPr>
        <w:t>Involved in writing JUnit Test Cases. </w:t>
      </w:r>
    </w:p>
    <w:p w14:paraId="59F21B4A" w14:textId="77777777" w:rsidR="008B52B2" w:rsidRDefault="00C24233" w:rsidP="008B52B2">
      <w:pPr>
        <w:pStyle w:val="ListParagraph"/>
        <w:numPr>
          <w:ilvl w:val="0"/>
          <w:numId w:val="32"/>
        </w:numPr>
        <w:tabs>
          <w:tab w:val="left" w:pos="426"/>
          <w:tab w:val="right" w:pos="10073"/>
        </w:tabs>
        <w:suppressAutoHyphens w:val="0"/>
        <w:spacing w:line="240" w:lineRule="atLeast"/>
        <w:ind w:left="426" w:hanging="284"/>
        <w:jc w:val="both"/>
        <w:rPr>
          <w:rFonts w:asciiTheme="majorHAnsi" w:eastAsia="Cambria" w:hAnsiTheme="majorHAnsi"/>
          <w:sz w:val="22"/>
          <w:szCs w:val="22"/>
          <w:lang w:eastAsia="en-US"/>
        </w:rPr>
      </w:pPr>
      <w:r w:rsidRPr="00872ABE">
        <w:rPr>
          <w:rFonts w:asciiTheme="majorHAnsi" w:eastAsia="Cambria" w:hAnsiTheme="majorHAnsi"/>
          <w:sz w:val="22"/>
          <w:szCs w:val="22"/>
          <w:lang w:eastAsia="en-US"/>
        </w:rPr>
        <w:t xml:space="preserve">Used JavaScript for </w:t>
      </w:r>
      <w:r w:rsidR="003B4BEA" w:rsidRPr="00872ABE">
        <w:rPr>
          <w:rFonts w:asciiTheme="majorHAnsi" w:eastAsia="Cambria" w:hAnsiTheme="majorHAnsi"/>
          <w:sz w:val="22"/>
          <w:szCs w:val="22"/>
          <w:lang w:eastAsia="en-US"/>
        </w:rPr>
        <w:t>client-side</w:t>
      </w:r>
      <w:r w:rsidRPr="00872ABE">
        <w:rPr>
          <w:rFonts w:asciiTheme="majorHAnsi" w:eastAsia="Cambria" w:hAnsiTheme="majorHAnsi"/>
          <w:sz w:val="22"/>
          <w:szCs w:val="22"/>
          <w:lang w:eastAsia="en-US"/>
        </w:rPr>
        <w:t xml:space="preserve"> validation. </w:t>
      </w:r>
    </w:p>
    <w:p w14:paraId="5007A716" w14:textId="77777777" w:rsidR="008B52B2" w:rsidRDefault="008B52B2" w:rsidP="00B51DD0">
      <w:pPr>
        <w:tabs>
          <w:tab w:val="left" w:pos="0"/>
          <w:tab w:val="right" w:pos="10073"/>
        </w:tabs>
        <w:suppressAutoHyphens w:val="0"/>
        <w:spacing w:line="240" w:lineRule="atLeast"/>
        <w:jc w:val="both"/>
        <w:rPr>
          <w:rFonts w:asciiTheme="majorHAnsi" w:hAnsiTheme="majorHAnsi"/>
          <w:b/>
          <w:sz w:val="22"/>
          <w:szCs w:val="22"/>
        </w:rPr>
      </w:pPr>
    </w:p>
    <w:p w14:paraId="1FA59BFD" w14:textId="55F5C15B" w:rsidR="00C24233" w:rsidRDefault="00C24233" w:rsidP="00B51DD0">
      <w:pPr>
        <w:tabs>
          <w:tab w:val="left" w:pos="0"/>
          <w:tab w:val="right" w:pos="10073"/>
        </w:tabs>
        <w:suppressAutoHyphens w:val="0"/>
        <w:spacing w:line="240" w:lineRule="atLeast"/>
        <w:jc w:val="both"/>
        <w:rPr>
          <w:rFonts w:asciiTheme="majorHAnsi" w:hAnsiTheme="majorHAnsi"/>
          <w:sz w:val="22"/>
          <w:szCs w:val="22"/>
        </w:rPr>
      </w:pPr>
      <w:r w:rsidRPr="008B52B2">
        <w:rPr>
          <w:rFonts w:asciiTheme="majorHAnsi" w:hAnsiTheme="majorHAnsi"/>
          <w:b/>
          <w:sz w:val="22"/>
          <w:szCs w:val="22"/>
        </w:rPr>
        <w:t>Environment</w:t>
      </w:r>
      <w:r w:rsidRPr="008B52B2">
        <w:rPr>
          <w:rFonts w:asciiTheme="majorHAnsi" w:hAnsiTheme="majorHAnsi"/>
          <w:sz w:val="22"/>
          <w:szCs w:val="22"/>
        </w:rPr>
        <w:t>: Java, J2EE, JSP, Servlets, JDBC, HTML, CSS, JavaScript, AJAX, Eclipse, JUnit, MVC, Apache Tomcat and MySQL.</w:t>
      </w:r>
    </w:p>
    <w:p w14:paraId="13C0F9F7" w14:textId="77777777" w:rsidR="008E1EB0" w:rsidRDefault="008E1EB0" w:rsidP="00B51DD0">
      <w:pPr>
        <w:tabs>
          <w:tab w:val="left" w:pos="0"/>
          <w:tab w:val="right" w:pos="10073"/>
        </w:tabs>
        <w:suppressAutoHyphens w:val="0"/>
        <w:spacing w:line="240" w:lineRule="atLeast"/>
        <w:jc w:val="both"/>
        <w:rPr>
          <w:rFonts w:asciiTheme="majorHAnsi" w:hAnsiTheme="majorHAnsi"/>
          <w:sz w:val="22"/>
          <w:szCs w:val="22"/>
        </w:rPr>
      </w:pPr>
    </w:p>
    <w:p w14:paraId="6D42399E" w14:textId="650F74CD" w:rsidR="008E1EB0" w:rsidRDefault="008E1EB0" w:rsidP="00B51DD0">
      <w:pPr>
        <w:tabs>
          <w:tab w:val="left" w:pos="0"/>
          <w:tab w:val="right" w:pos="10073"/>
        </w:tabs>
        <w:suppressAutoHyphens w:val="0"/>
        <w:spacing w:line="240" w:lineRule="atLeast"/>
        <w:jc w:val="both"/>
        <w:rPr>
          <w:rFonts w:asciiTheme="majorHAnsi" w:hAnsiTheme="majorHAnsi"/>
          <w:sz w:val="22"/>
          <w:szCs w:val="22"/>
        </w:rPr>
      </w:pPr>
      <w:proofErr w:type="gramStart"/>
      <w:r>
        <w:rPr>
          <w:rFonts w:asciiTheme="majorHAnsi" w:hAnsiTheme="majorHAnsi"/>
          <w:sz w:val="22"/>
          <w:szCs w:val="22"/>
        </w:rPr>
        <w:t>Education :</w:t>
      </w:r>
      <w:proofErr w:type="gramEnd"/>
    </w:p>
    <w:p w14:paraId="1D00B9E9" w14:textId="77777777" w:rsidR="008E1EB0" w:rsidRDefault="008E1EB0" w:rsidP="00B51DD0">
      <w:pPr>
        <w:tabs>
          <w:tab w:val="left" w:pos="0"/>
          <w:tab w:val="right" w:pos="10073"/>
        </w:tabs>
        <w:suppressAutoHyphens w:val="0"/>
        <w:spacing w:line="240" w:lineRule="atLeast"/>
        <w:jc w:val="both"/>
        <w:rPr>
          <w:rFonts w:asciiTheme="majorHAnsi" w:hAnsiTheme="majorHAnsi"/>
          <w:sz w:val="22"/>
          <w:szCs w:val="22"/>
        </w:rPr>
      </w:pPr>
    </w:p>
    <w:p w14:paraId="3FE8E687" w14:textId="3AA43BD9" w:rsidR="008E1EB0" w:rsidRDefault="008E1EB0" w:rsidP="00B51DD0">
      <w:pPr>
        <w:tabs>
          <w:tab w:val="left" w:pos="0"/>
          <w:tab w:val="right" w:pos="10073"/>
        </w:tabs>
        <w:suppressAutoHyphens w:val="0"/>
        <w:spacing w:line="240" w:lineRule="atLeast"/>
        <w:jc w:val="both"/>
        <w:rPr>
          <w:rFonts w:asciiTheme="majorHAnsi" w:hAnsiTheme="majorHAnsi"/>
          <w:sz w:val="22"/>
          <w:szCs w:val="22"/>
        </w:rPr>
      </w:pPr>
      <w:r>
        <w:rPr>
          <w:rFonts w:asciiTheme="majorHAnsi" w:hAnsiTheme="majorHAnsi"/>
          <w:sz w:val="22"/>
          <w:szCs w:val="22"/>
        </w:rPr>
        <w:t>Bachelors in Information Technology from JNTUH 2012.</w:t>
      </w:r>
    </w:p>
    <w:p w14:paraId="0822D078" w14:textId="0A0829E7" w:rsidR="008E1EB0" w:rsidRPr="008B52B2" w:rsidRDefault="008E1EB0" w:rsidP="00B51DD0">
      <w:pPr>
        <w:tabs>
          <w:tab w:val="left" w:pos="0"/>
          <w:tab w:val="right" w:pos="10073"/>
        </w:tabs>
        <w:suppressAutoHyphens w:val="0"/>
        <w:spacing w:line="240" w:lineRule="atLeast"/>
        <w:jc w:val="both"/>
        <w:rPr>
          <w:rFonts w:asciiTheme="majorHAnsi" w:eastAsia="Cambria" w:hAnsiTheme="majorHAnsi"/>
          <w:sz w:val="22"/>
          <w:szCs w:val="22"/>
          <w:lang w:eastAsia="en-US"/>
        </w:rPr>
      </w:pPr>
      <w:r>
        <w:rPr>
          <w:rFonts w:asciiTheme="majorHAnsi" w:hAnsiTheme="majorHAnsi"/>
          <w:sz w:val="22"/>
          <w:szCs w:val="22"/>
        </w:rPr>
        <w:t xml:space="preserve">Masters in Computer Science from NPU </w:t>
      </w:r>
      <w:r w:rsidRPr="008E1EB0">
        <w:rPr>
          <w:rFonts w:ascii="Calibri" w:hAnsi="Calibri" w:cs="Calibri"/>
          <w:color w:val="212121"/>
          <w:sz w:val="24"/>
          <w:szCs w:val="24"/>
        </w:rPr>
        <w:t>California</w:t>
      </w:r>
      <w:r>
        <w:rPr>
          <w:rFonts w:ascii="Calibri" w:hAnsi="Calibri" w:cs="Calibri"/>
          <w:color w:val="212121"/>
        </w:rPr>
        <w:t xml:space="preserve">, </w:t>
      </w:r>
      <w:r w:rsidRPr="008E1EB0">
        <w:rPr>
          <w:rFonts w:ascii="Calibri" w:hAnsi="Calibri" w:cs="Calibri"/>
          <w:color w:val="212121"/>
          <w:sz w:val="24"/>
          <w:szCs w:val="24"/>
        </w:rPr>
        <w:t>USA 2015.</w:t>
      </w:r>
    </w:p>
    <w:p w14:paraId="2F5E01E4" w14:textId="77777777" w:rsidR="00C24233" w:rsidRPr="00872ABE" w:rsidRDefault="00C24233" w:rsidP="00C51EC2">
      <w:pPr>
        <w:pStyle w:val="ListParagraph"/>
        <w:tabs>
          <w:tab w:val="left" w:pos="0"/>
          <w:tab w:val="left" w:pos="720"/>
          <w:tab w:val="left" w:pos="1440"/>
          <w:tab w:val="left" w:pos="2160"/>
          <w:tab w:val="left" w:pos="2880"/>
          <w:tab w:val="left" w:pos="3600"/>
          <w:tab w:val="left" w:pos="4320"/>
          <w:tab w:val="left" w:pos="5040"/>
          <w:tab w:val="left" w:pos="6480"/>
          <w:tab w:val="left" w:pos="7200"/>
          <w:tab w:val="left" w:pos="7920"/>
          <w:tab w:val="left" w:pos="8640"/>
          <w:tab w:val="right" w:pos="10073"/>
        </w:tabs>
        <w:suppressAutoHyphens w:val="0"/>
        <w:spacing w:line="240" w:lineRule="atLeast"/>
        <w:ind w:left="0"/>
        <w:jc w:val="both"/>
        <w:rPr>
          <w:rFonts w:asciiTheme="majorHAnsi" w:hAnsiTheme="majorHAnsi"/>
          <w:sz w:val="22"/>
          <w:szCs w:val="22"/>
        </w:rPr>
      </w:pPr>
      <w:bookmarkStart w:id="0" w:name="_GoBack"/>
      <w:bookmarkEnd w:id="0"/>
    </w:p>
    <w:sectPr w:rsidR="00C24233" w:rsidRPr="00872ABE" w:rsidSect="00C51EC2">
      <w:footerReference w:type="default" r:id="rId9"/>
      <w:footnotePr>
        <w:pos w:val="beneathText"/>
      </w:footnotePr>
      <w:pgSz w:w="12240" w:h="15840"/>
      <w:pgMar w:top="540" w:right="900" w:bottom="0" w:left="1267" w:header="1008" w:footer="10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FAEE62" w14:textId="77777777" w:rsidR="00CC1080" w:rsidRDefault="00CC1080">
      <w:r>
        <w:separator/>
      </w:r>
    </w:p>
  </w:endnote>
  <w:endnote w:type="continuationSeparator" w:id="0">
    <w:p w14:paraId="75A6C602" w14:textId="77777777" w:rsidR="00CC1080" w:rsidRDefault="00CC1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tarSymbol">
    <w:altName w:val="Courier New"/>
    <w:charset w:val="00"/>
    <w:family w:val="auto"/>
    <w:pitch w:val="variable"/>
    <w:sig w:usb0="00000003" w:usb1="10008000" w:usb2="00000000" w:usb3="00000000" w:csb0="00000001" w:csb1="00000000"/>
  </w:font>
  <w:font w:name="Tahoma">
    <w:panose1 w:val="020B0604030504040204"/>
    <w:charset w:val="00"/>
    <w:family w:val="swiss"/>
    <w:pitch w:val="variable"/>
    <w:sig w:usb0="E1002EFF" w:usb1="C000605B" w:usb2="00000029" w:usb3="00000000" w:csb0="000101FF" w:csb1="00000000"/>
  </w:font>
  <w:font w:name="Albany">
    <w:altName w:val="Arial"/>
    <w:charset w:val="00"/>
    <w:family w:val="swiss"/>
    <w:pitch w:val="variable"/>
    <w:sig w:usb0="00000287" w:usb1="00000000" w:usb2="00000000" w:usb3="00000000" w:csb0="0000009F" w:csb1="00000000"/>
  </w:font>
  <w:font w:name="Andale Sans UI">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Batang">
    <w:altName w:val="Arial Unicode MS"/>
    <w:panose1 w:val="02030600000101010101"/>
    <w:charset w:val="81"/>
    <w:family w:val="auto"/>
    <w:notTrueType/>
    <w:pitch w:val="fixed"/>
    <w:sig w:usb0="00000000"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40C59C" w14:textId="77777777" w:rsidR="004B43C9" w:rsidRDefault="004B43C9">
    <w:pPr>
      <w:pStyle w:val="Footer"/>
      <w:tabs>
        <w:tab w:val="clear" w:pos="8640"/>
        <w:tab w:val="right" w:pos="8910"/>
      </w:tabs>
    </w:pPr>
    <w:r>
      <w:tab/>
    </w:r>
    <w:r>
      <w:tab/>
      <w:t xml:space="preserve">Page </w:t>
    </w:r>
    <w:r>
      <w:fldChar w:fldCharType="begin"/>
    </w:r>
    <w:r>
      <w:instrText xml:space="preserve"> PAGE \*ARABIC </w:instrText>
    </w:r>
    <w:r>
      <w:fldChar w:fldCharType="separate"/>
    </w:r>
    <w:r w:rsidR="00C70843">
      <w:rPr>
        <w:noProof/>
      </w:rPr>
      <w:t>6</w:t>
    </w:r>
    <w:r>
      <w:rPr>
        <w:noProof/>
      </w:rPr>
      <w:fldChar w:fldCharType="end"/>
    </w:r>
    <w:r>
      <w:t xml:space="preserve"> of </w:t>
    </w:r>
    <w:r w:rsidR="00CC1080">
      <w:fldChar w:fldCharType="begin"/>
    </w:r>
    <w:r w:rsidR="00CC1080">
      <w:instrText xml:space="preserve"> NUMPAGES \*ARABIC </w:instrText>
    </w:r>
    <w:r w:rsidR="00CC1080">
      <w:fldChar w:fldCharType="separate"/>
    </w:r>
    <w:r w:rsidR="00C70843">
      <w:rPr>
        <w:noProof/>
      </w:rPr>
      <w:t>7</w:t>
    </w:r>
    <w:r w:rsidR="00CC1080">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D4B5D1" w14:textId="77777777" w:rsidR="00CC1080" w:rsidRDefault="00CC1080">
      <w:r>
        <w:separator/>
      </w:r>
    </w:p>
  </w:footnote>
  <w:footnote w:type="continuationSeparator" w:id="0">
    <w:p w14:paraId="03F69E06" w14:textId="77777777" w:rsidR="00CC1080" w:rsidRDefault="00CC108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singleLevel"/>
    <w:tmpl w:val="00000001"/>
    <w:name w:val="WW8Num2"/>
    <w:lvl w:ilvl="0">
      <w:start w:val="1"/>
      <w:numFmt w:val="decimal"/>
      <w:lvlText w:val="%1."/>
      <w:lvlJc w:val="left"/>
      <w:pPr>
        <w:tabs>
          <w:tab w:val="num" w:pos="720"/>
        </w:tabs>
        <w:ind w:left="720" w:hanging="360"/>
      </w:pPr>
    </w:lvl>
  </w:abstractNum>
  <w:abstractNum w:abstractNumId="1">
    <w:nsid w:val="00000002"/>
    <w:multiLevelType w:val="singleLevel"/>
    <w:tmpl w:val="00000002"/>
    <w:name w:val="WW8Num3"/>
    <w:lvl w:ilvl="0">
      <w:start w:val="1"/>
      <w:numFmt w:val="bullet"/>
      <w:lvlText w:val="Ø"/>
      <w:lvlJc w:val="left"/>
      <w:pPr>
        <w:tabs>
          <w:tab w:val="num" w:pos="720"/>
        </w:tabs>
        <w:ind w:left="720" w:hanging="360"/>
      </w:pPr>
      <w:rPr>
        <w:rFonts w:ascii="Wingdings" w:hAnsi="Wingdings"/>
      </w:rPr>
    </w:lvl>
  </w:abstractNum>
  <w:abstractNum w:abstractNumId="2">
    <w:nsid w:val="00000004"/>
    <w:multiLevelType w:val="singleLevel"/>
    <w:tmpl w:val="00000004"/>
    <w:name w:val="WW8Num7"/>
    <w:lvl w:ilvl="0">
      <w:start w:val="1"/>
      <w:numFmt w:val="bullet"/>
      <w:lvlText w:val="·"/>
      <w:lvlJc w:val="left"/>
      <w:pPr>
        <w:tabs>
          <w:tab w:val="num" w:pos="720"/>
        </w:tabs>
        <w:ind w:left="720" w:hanging="360"/>
      </w:pPr>
      <w:rPr>
        <w:rFonts w:ascii="Symbol" w:hAnsi="Symbol"/>
      </w:rPr>
    </w:lvl>
  </w:abstractNum>
  <w:abstractNum w:abstractNumId="3">
    <w:nsid w:val="00000005"/>
    <w:multiLevelType w:val="singleLevel"/>
    <w:tmpl w:val="00000005"/>
    <w:name w:val="WW8Num14"/>
    <w:lvl w:ilvl="0">
      <w:start w:val="1"/>
      <w:numFmt w:val="bullet"/>
      <w:lvlText w:val="Ø"/>
      <w:lvlJc w:val="left"/>
      <w:pPr>
        <w:tabs>
          <w:tab w:val="num" w:pos="1080"/>
        </w:tabs>
        <w:ind w:left="1080" w:hanging="360"/>
      </w:pPr>
      <w:rPr>
        <w:rFonts w:ascii="Wingdings" w:hAnsi="Wingdings"/>
      </w:rPr>
    </w:lvl>
  </w:abstractNum>
  <w:abstractNum w:abstractNumId="4">
    <w:nsid w:val="00000006"/>
    <w:multiLevelType w:val="singleLevel"/>
    <w:tmpl w:val="00000006"/>
    <w:name w:val="WW8Num17"/>
    <w:lvl w:ilvl="0">
      <w:start w:val="1"/>
      <w:numFmt w:val="bullet"/>
      <w:lvlText w:val="·"/>
      <w:lvlJc w:val="left"/>
      <w:pPr>
        <w:tabs>
          <w:tab w:val="num" w:pos="1080"/>
        </w:tabs>
        <w:ind w:left="1080" w:hanging="360"/>
      </w:pPr>
      <w:rPr>
        <w:rFonts w:ascii="Symbol" w:hAnsi="Symbol"/>
      </w:rPr>
    </w:lvl>
  </w:abstractNum>
  <w:abstractNum w:abstractNumId="5">
    <w:nsid w:val="00000007"/>
    <w:multiLevelType w:val="singleLevel"/>
    <w:tmpl w:val="00000007"/>
    <w:name w:val="WW8Num23"/>
    <w:lvl w:ilvl="0">
      <w:start w:val="1"/>
      <w:numFmt w:val="bullet"/>
      <w:lvlText w:val="·"/>
      <w:lvlJc w:val="left"/>
      <w:pPr>
        <w:tabs>
          <w:tab w:val="num" w:pos="780"/>
        </w:tabs>
        <w:ind w:left="780" w:hanging="360"/>
      </w:pPr>
      <w:rPr>
        <w:rFonts w:ascii="Symbol" w:hAnsi="Symbol"/>
      </w:rPr>
    </w:lvl>
  </w:abstractNum>
  <w:abstractNum w:abstractNumId="6">
    <w:nsid w:val="00000008"/>
    <w:multiLevelType w:val="multilevel"/>
    <w:tmpl w:val="00000008"/>
    <w:name w:val="WW8Num33"/>
    <w:lvl w:ilvl="0">
      <w:start w:val="1"/>
      <w:numFmt w:val="bullet"/>
      <w:lvlText w:val="§"/>
      <w:lvlJc w:val="left"/>
      <w:pPr>
        <w:tabs>
          <w:tab w:val="num" w:pos="1080"/>
        </w:tabs>
        <w:ind w:left="1080" w:hanging="360"/>
      </w:pPr>
      <w:rPr>
        <w:rFonts w:ascii="Wingdings" w:hAnsi="Wingdings"/>
      </w:rPr>
    </w:lvl>
    <w:lvl w:ilvl="1">
      <w:start w:val="1"/>
      <w:numFmt w:val="bullet"/>
      <w:lvlText w:val="·"/>
      <w:lvlJc w:val="left"/>
      <w:pPr>
        <w:tabs>
          <w:tab w:val="num" w:pos="1800"/>
        </w:tabs>
        <w:ind w:left="1800" w:hanging="360"/>
      </w:pPr>
      <w:rPr>
        <w:rFonts w:ascii="Symbol" w:hAnsi="Symbol"/>
      </w:rPr>
    </w:lvl>
    <w:lvl w:ilvl="2">
      <w:start w:val="1"/>
      <w:numFmt w:val="bullet"/>
      <w:lvlText w:val="§"/>
      <w:lvlJc w:val="left"/>
      <w:pPr>
        <w:tabs>
          <w:tab w:val="num" w:pos="2520"/>
        </w:tabs>
        <w:ind w:left="2520" w:hanging="360"/>
      </w:pPr>
      <w:rPr>
        <w:rFonts w:ascii="Wingdings" w:hAnsi="Wingdings"/>
      </w:rPr>
    </w:lvl>
    <w:lvl w:ilvl="3">
      <w:start w:val="1"/>
      <w:numFmt w:val="bullet"/>
      <w:lvlText w:val="·"/>
      <w:lvlJc w:val="left"/>
      <w:pPr>
        <w:tabs>
          <w:tab w:val="num" w:pos="3240"/>
        </w:tabs>
        <w:ind w:left="3240" w:hanging="360"/>
      </w:pPr>
      <w:rPr>
        <w:rFonts w:ascii="Symbol" w:hAnsi="Symbol"/>
      </w:rPr>
    </w:lvl>
    <w:lvl w:ilvl="4">
      <w:start w:val="1"/>
      <w:numFmt w:val="bullet"/>
      <w:lvlText w:val="o"/>
      <w:lvlJc w:val="left"/>
      <w:pPr>
        <w:tabs>
          <w:tab w:val="num" w:pos="3960"/>
        </w:tabs>
        <w:ind w:left="3960" w:hanging="360"/>
      </w:pPr>
      <w:rPr>
        <w:rFonts w:ascii="Courier New" w:hAnsi="Courier New" w:cs="Courier New"/>
      </w:rPr>
    </w:lvl>
    <w:lvl w:ilvl="5">
      <w:start w:val="1"/>
      <w:numFmt w:val="bullet"/>
      <w:lvlText w:val="§"/>
      <w:lvlJc w:val="left"/>
      <w:pPr>
        <w:tabs>
          <w:tab w:val="num" w:pos="4680"/>
        </w:tabs>
        <w:ind w:left="4680" w:hanging="360"/>
      </w:pPr>
      <w:rPr>
        <w:rFonts w:ascii="Wingdings" w:hAnsi="Wingdings"/>
      </w:rPr>
    </w:lvl>
    <w:lvl w:ilvl="6">
      <w:start w:val="1"/>
      <w:numFmt w:val="bullet"/>
      <w:lvlText w:val="·"/>
      <w:lvlJc w:val="left"/>
      <w:pPr>
        <w:tabs>
          <w:tab w:val="num" w:pos="5400"/>
        </w:tabs>
        <w:ind w:left="5400" w:hanging="360"/>
      </w:pPr>
      <w:rPr>
        <w:rFonts w:ascii="Symbol" w:hAnsi="Symbol"/>
      </w:rPr>
    </w:lvl>
    <w:lvl w:ilvl="7">
      <w:start w:val="1"/>
      <w:numFmt w:val="bullet"/>
      <w:lvlText w:val="o"/>
      <w:lvlJc w:val="left"/>
      <w:pPr>
        <w:tabs>
          <w:tab w:val="num" w:pos="6120"/>
        </w:tabs>
        <w:ind w:left="6120" w:hanging="360"/>
      </w:pPr>
      <w:rPr>
        <w:rFonts w:ascii="Courier New" w:hAnsi="Courier New" w:cs="Courier New"/>
      </w:rPr>
    </w:lvl>
    <w:lvl w:ilvl="8">
      <w:start w:val="1"/>
      <w:numFmt w:val="bullet"/>
      <w:lvlText w:val="§"/>
      <w:lvlJc w:val="left"/>
      <w:pPr>
        <w:tabs>
          <w:tab w:val="num" w:pos="6840"/>
        </w:tabs>
        <w:ind w:left="6840" w:hanging="360"/>
      </w:pPr>
      <w:rPr>
        <w:rFonts w:ascii="Wingdings" w:hAnsi="Wingdings"/>
      </w:rPr>
    </w:lvl>
  </w:abstractNum>
  <w:abstractNum w:abstractNumId="7">
    <w:nsid w:val="00000009"/>
    <w:multiLevelType w:val="singleLevel"/>
    <w:tmpl w:val="15F603A4"/>
    <w:name w:val="WW8Num34"/>
    <w:lvl w:ilvl="0">
      <w:start w:val="1"/>
      <w:numFmt w:val="bullet"/>
      <w:lvlText w:val="·"/>
      <w:lvlJc w:val="left"/>
      <w:pPr>
        <w:tabs>
          <w:tab w:val="num" w:pos="720"/>
        </w:tabs>
        <w:ind w:left="720" w:hanging="360"/>
      </w:pPr>
      <w:rPr>
        <w:rFonts w:ascii="Symbol" w:hAnsi="Symbol"/>
        <w:lang w:val="en-IN"/>
      </w:rPr>
    </w:lvl>
  </w:abstractNum>
  <w:abstractNum w:abstractNumId="8">
    <w:nsid w:val="0000000A"/>
    <w:multiLevelType w:val="singleLevel"/>
    <w:tmpl w:val="0000000A"/>
    <w:name w:val="WW8Num41"/>
    <w:lvl w:ilvl="0">
      <w:start w:val="1"/>
      <w:numFmt w:val="bullet"/>
      <w:lvlText w:val="·"/>
      <w:lvlJc w:val="left"/>
      <w:pPr>
        <w:tabs>
          <w:tab w:val="num" w:pos="1080"/>
        </w:tabs>
        <w:ind w:left="1080" w:hanging="360"/>
      </w:pPr>
      <w:rPr>
        <w:rFonts w:ascii="Symbol" w:hAnsi="Symbol"/>
      </w:rPr>
    </w:lvl>
  </w:abstractNum>
  <w:abstractNum w:abstractNumId="9">
    <w:nsid w:val="0000000C"/>
    <w:multiLevelType w:val="multilevel"/>
    <w:tmpl w:val="0000000C"/>
    <w:lvl w:ilvl="0">
      <w:start w:val="1"/>
      <w:numFmt w:val="none"/>
      <w:pStyle w:val="Heading1"/>
      <w:lvlText w:val=""/>
      <w:lvlJc w:val="left"/>
      <w:pPr>
        <w:tabs>
          <w:tab w:val="num" w:pos="0"/>
        </w:tabs>
        <w:ind w:left="0" w:firstLine="0"/>
      </w:pPr>
    </w:lvl>
    <w:lvl w:ilvl="1">
      <w:start w:val="1"/>
      <w:numFmt w:val="none"/>
      <w:pStyle w:val="Heading2"/>
      <w:lvlText w:val=""/>
      <w:lvlJc w:val="left"/>
      <w:pPr>
        <w:tabs>
          <w:tab w:val="num" w:pos="0"/>
        </w:tabs>
        <w:ind w:left="0" w:firstLine="0"/>
      </w:pPr>
    </w:lvl>
    <w:lvl w:ilvl="2">
      <w:start w:val="1"/>
      <w:numFmt w:val="none"/>
      <w:pStyle w:val="Heading3"/>
      <w:lvlText w:val=""/>
      <w:lvlJc w:val="left"/>
      <w:pPr>
        <w:tabs>
          <w:tab w:val="num" w:pos="0"/>
        </w:tabs>
        <w:ind w:left="0" w:firstLine="0"/>
      </w:pPr>
    </w:lvl>
    <w:lvl w:ilvl="3">
      <w:start w:val="1"/>
      <w:numFmt w:val="none"/>
      <w:pStyle w:val="Heading4"/>
      <w:lvlText w:val=""/>
      <w:lvlJc w:val="left"/>
      <w:pPr>
        <w:tabs>
          <w:tab w:val="num" w:pos="0"/>
        </w:tabs>
        <w:ind w:left="0" w:firstLine="0"/>
      </w:pPr>
    </w:lvl>
    <w:lvl w:ilvl="4">
      <w:start w:val="1"/>
      <w:numFmt w:val="none"/>
      <w:pStyle w:val="Heading5"/>
      <w:lvlText w:val=""/>
      <w:lvlJc w:val="left"/>
      <w:pPr>
        <w:tabs>
          <w:tab w:val="num" w:pos="0"/>
        </w:tabs>
        <w:ind w:left="0" w:firstLine="0"/>
      </w:pPr>
    </w:lvl>
    <w:lvl w:ilvl="5">
      <w:start w:val="1"/>
      <w:numFmt w:val="none"/>
      <w:pStyle w:val="Heading6"/>
      <w:lvlText w:val=""/>
      <w:lvlJc w:val="left"/>
      <w:pPr>
        <w:tabs>
          <w:tab w:val="num" w:pos="0"/>
        </w:tabs>
        <w:ind w:left="0" w:firstLine="0"/>
      </w:pPr>
    </w:lvl>
    <w:lvl w:ilvl="6">
      <w:start w:val="1"/>
      <w:numFmt w:val="none"/>
      <w:pStyle w:val="Heading7"/>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0">
    <w:nsid w:val="06AF2803"/>
    <w:multiLevelType w:val="hybridMultilevel"/>
    <w:tmpl w:val="8F984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CD73D8C"/>
    <w:multiLevelType w:val="hybridMultilevel"/>
    <w:tmpl w:val="C32E5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1092603D"/>
    <w:multiLevelType w:val="hybridMultilevel"/>
    <w:tmpl w:val="78A6EE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09B2CA9"/>
    <w:multiLevelType w:val="hybridMultilevel"/>
    <w:tmpl w:val="037AB660"/>
    <w:name w:val="WW8Num3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12200F89"/>
    <w:multiLevelType w:val="hybridMultilevel"/>
    <w:tmpl w:val="FE2ECF76"/>
    <w:lvl w:ilvl="0" w:tplc="A3FEBEEC">
      <w:start w:val="1"/>
      <w:numFmt w:val="bullet"/>
      <w:lvlText w:val=""/>
      <w:lvlJc w:val="righ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nsid w:val="1867566C"/>
    <w:multiLevelType w:val="hybridMultilevel"/>
    <w:tmpl w:val="DB7E2A5A"/>
    <w:lvl w:ilvl="0" w:tplc="2C18DBA4">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18FC220B"/>
    <w:multiLevelType w:val="hybridMultilevel"/>
    <w:tmpl w:val="75F825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1CF76863"/>
    <w:multiLevelType w:val="hybridMultilevel"/>
    <w:tmpl w:val="C93CA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E3A5711"/>
    <w:multiLevelType w:val="hybridMultilevel"/>
    <w:tmpl w:val="E19CA49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9">
    <w:nsid w:val="1FE8321F"/>
    <w:multiLevelType w:val="hybridMultilevel"/>
    <w:tmpl w:val="2C0C28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209D5172"/>
    <w:multiLevelType w:val="hybridMultilevel"/>
    <w:tmpl w:val="7EB219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20C56E86"/>
    <w:multiLevelType w:val="hybridMultilevel"/>
    <w:tmpl w:val="B290B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3C20E93"/>
    <w:multiLevelType w:val="hybridMultilevel"/>
    <w:tmpl w:val="1B74706A"/>
    <w:lvl w:ilvl="0" w:tplc="0F80F080">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2A2E6423"/>
    <w:multiLevelType w:val="hybridMultilevel"/>
    <w:tmpl w:val="B16E7F4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2D6F2D2A"/>
    <w:multiLevelType w:val="hybridMultilevel"/>
    <w:tmpl w:val="DCE2892E"/>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nsid w:val="2DC103D9"/>
    <w:multiLevelType w:val="hybridMultilevel"/>
    <w:tmpl w:val="B5B20F5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Symbol" w:hint="default"/>
      </w:r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26">
    <w:nsid w:val="2E9370F7"/>
    <w:multiLevelType w:val="hybridMultilevel"/>
    <w:tmpl w:val="298A1D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311668B6"/>
    <w:multiLevelType w:val="hybridMultilevel"/>
    <w:tmpl w:val="BD563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4432438"/>
    <w:multiLevelType w:val="hybridMultilevel"/>
    <w:tmpl w:val="4F6C3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8C2290D"/>
    <w:multiLevelType w:val="hybridMultilevel"/>
    <w:tmpl w:val="2B0029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A4539C9"/>
    <w:multiLevelType w:val="hybridMultilevel"/>
    <w:tmpl w:val="20F4B6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40E24FEF"/>
    <w:multiLevelType w:val="hybridMultilevel"/>
    <w:tmpl w:val="900823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456F05DC"/>
    <w:multiLevelType w:val="hybridMultilevel"/>
    <w:tmpl w:val="FFC0F0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47C17C29"/>
    <w:multiLevelType w:val="hybridMultilevel"/>
    <w:tmpl w:val="0678A8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49F20157"/>
    <w:multiLevelType w:val="hybridMultilevel"/>
    <w:tmpl w:val="435A64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4E431B5F"/>
    <w:multiLevelType w:val="hybridMultilevel"/>
    <w:tmpl w:val="75C8DD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18D53D9"/>
    <w:multiLevelType w:val="hybridMultilevel"/>
    <w:tmpl w:val="D5222340"/>
    <w:lvl w:ilvl="0" w:tplc="0409000B">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170"/>
        </w:tabs>
        <w:ind w:left="1170" w:hanging="360"/>
      </w:pPr>
      <w:rPr>
        <w:rFonts w:ascii="Courier New" w:hAnsi="Courier New" w:cs="Arial" w:hint="default"/>
      </w:rPr>
    </w:lvl>
    <w:lvl w:ilvl="2" w:tplc="04090005">
      <w:start w:val="1"/>
      <w:numFmt w:val="bullet"/>
      <w:lvlText w:val=""/>
      <w:lvlJc w:val="left"/>
      <w:pPr>
        <w:tabs>
          <w:tab w:val="num" w:pos="1890"/>
        </w:tabs>
        <w:ind w:left="1890" w:hanging="360"/>
      </w:pPr>
      <w:rPr>
        <w:rFonts w:ascii="Wingdings" w:hAnsi="Wingdings" w:hint="default"/>
      </w:rPr>
    </w:lvl>
    <w:lvl w:ilvl="3" w:tplc="04090001">
      <w:start w:val="1"/>
      <w:numFmt w:val="bullet"/>
      <w:lvlText w:val=""/>
      <w:lvlJc w:val="left"/>
      <w:pPr>
        <w:tabs>
          <w:tab w:val="num" w:pos="2610"/>
        </w:tabs>
        <w:ind w:left="2610" w:hanging="360"/>
      </w:pPr>
      <w:rPr>
        <w:rFonts w:ascii="Symbol" w:hAnsi="Symbol" w:hint="default"/>
      </w:rPr>
    </w:lvl>
    <w:lvl w:ilvl="4" w:tplc="04090003">
      <w:start w:val="1"/>
      <w:numFmt w:val="bullet"/>
      <w:lvlText w:val="o"/>
      <w:lvlJc w:val="left"/>
      <w:pPr>
        <w:tabs>
          <w:tab w:val="num" w:pos="3330"/>
        </w:tabs>
        <w:ind w:left="3330" w:hanging="360"/>
      </w:pPr>
      <w:rPr>
        <w:rFonts w:ascii="Courier New" w:hAnsi="Courier New" w:cs="Arial" w:hint="default"/>
      </w:rPr>
    </w:lvl>
    <w:lvl w:ilvl="5" w:tplc="04090005">
      <w:start w:val="1"/>
      <w:numFmt w:val="bullet"/>
      <w:lvlText w:val=""/>
      <w:lvlJc w:val="left"/>
      <w:pPr>
        <w:tabs>
          <w:tab w:val="num" w:pos="4050"/>
        </w:tabs>
        <w:ind w:left="4050" w:hanging="360"/>
      </w:pPr>
      <w:rPr>
        <w:rFonts w:ascii="Wingdings" w:hAnsi="Wingdings" w:hint="default"/>
      </w:rPr>
    </w:lvl>
    <w:lvl w:ilvl="6" w:tplc="04090001">
      <w:start w:val="1"/>
      <w:numFmt w:val="bullet"/>
      <w:lvlText w:val=""/>
      <w:lvlJc w:val="left"/>
      <w:pPr>
        <w:tabs>
          <w:tab w:val="num" w:pos="4770"/>
        </w:tabs>
        <w:ind w:left="4770" w:hanging="360"/>
      </w:pPr>
      <w:rPr>
        <w:rFonts w:ascii="Symbol" w:hAnsi="Symbol" w:hint="default"/>
      </w:rPr>
    </w:lvl>
    <w:lvl w:ilvl="7" w:tplc="04090003">
      <w:start w:val="1"/>
      <w:numFmt w:val="bullet"/>
      <w:lvlText w:val="o"/>
      <w:lvlJc w:val="left"/>
      <w:pPr>
        <w:tabs>
          <w:tab w:val="num" w:pos="5490"/>
        </w:tabs>
        <w:ind w:left="5490" w:hanging="360"/>
      </w:pPr>
      <w:rPr>
        <w:rFonts w:ascii="Courier New" w:hAnsi="Courier New" w:cs="Arial" w:hint="default"/>
      </w:rPr>
    </w:lvl>
    <w:lvl w:ilvl="8" w:tplc="04090005">
      <w:start w:val="1"/>
      <w:numFmt w:val="bullet"/>
      <w:lvlText w:val=""/>
      <w:lvlJc w:val="left"/>
      <w:pPr>
        <w:tabs>
          <w:tab w:val="num" w:pos="6210"/>
        </w:tabs>
        <w:ind w:left="6210" w:hanging="360"/>
      </w:pPr>
      <w:rPr>
        <w:rFonts w:ascii="Wingdings" w:hAnsi="Wingdings" w:hint="default"/>
      </w:rPr>
    </w:lvl>
  </w:abstractNum>
  <w:abstractNum w:abstractNumId="37">
    <w:nsid w:val="52636C64"/>
    <w:multiLevelType w:val="hybridMultilevel"/>
    <w:tmpl w:val="344248C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52544E4"/>
    <w:multiLevelType w:val="hybridMultilevel"/>
    <w:tmpl w:val="3162EE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5E330226"/>
    <w:multiLevelType w:val="hybridMultilevel"/>
    <w:tmpl w:val="3D32160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613A2E09"/>
    <w:multiLevelType w:val="hybridMultilevel"/>
    <w:tmpl w:val="A6B87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67340504"/>
    <w:multiLevelType w:val="hybridMultilevel"/>
    <w:tmpl w:val="B0CE70A2"/>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tabs>
          <w:tab w:val="num" w:pos="360"/>
        </w:tabs>
        <w:ind w:left="36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2">
    <w:nsid w:val="6C6D6353"/>
    <w:multiLevelType w:val="hybridMultilevel"/>
    <w:tmpl w:val="5284260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3">
    <w:nsid w:val="6CE133D1"/>
    <w:multiLevelType w:val="hybridMultilevel"/>
    <w:tmpl w:val="109EE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70B939E3"/>
    <w:multiLevelType w:val="hybridMultilevel"/>
    <w:tmpl w:val="F4389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14A7462"/>
    <w:multiLevelType w:val="hybridMultilevel"/>
    <w:tmpl w:val="368040F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73AF56C0"/>
    <w:multiLevelType w:val="hybridMultilevel"/>
    <w:tmpl w:val="76D072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nsid w:val="7C936D36"/>
    <w:multiLevelType w:val="hybridMultilevel"/>
    <w:tmpl w:val="13945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F3B556A"/>
    <w:multiLevelType w:val="hybridMultilevel"/>
    <w:tmpl w:val="A9A2409A"/>
    <w:lvl w:ilvl="0" w:tplc="F1A4D5FA">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170"/>
        </w:tabs>
        <w:ind w:left="1170" w:hanging="360"/>
      </w:pPr>
      <w:rPr>
        <w:rFonts w:ascii="Courier New" w:hAnsi="Courier New" w:cs="Arial" w:hint="default"/>
      </w:rPr>
    </w:lvl>
    <w:lvl w:ilvl="2" w:tplc="04090005">
      <w:start w:val="1"/>
      <w:numFmt w:val="bullet"/>
      <w:lvlText w:val=""/>
      <w:lvlJc w:val="left"/>
      <w:pPr>
        <w:tabs>
          <w:tab w:val="num" w:pos="1890"/>
        </w:tabs>
        <w:ind w:left="1890" w:hanging="360"/>
      </w:pPr>
      <w:rPr>
        <w:rFonts w:ascii="Wingdings" w:hAnsi="Wingdings" w:hint="default"/>
      </w:rPr>
    </w:lvl>
    <w:lvl w:ilvl="3" w:tplc="04090001">
      <w:start w:val="1"/>
      <w:numFmt w:val="bullet"/>
      <w:lvlText w:val=""/>
      <w:lvlJc w:val="left"/>
      <w:pPr>
        <w:tabs>
          <w:tab w:val="num" w:pos="2610"/>
        </w:tabs>
        <w:ind w:left="2610" w:hanging="360"/>
      </w:pPr>
      <w:rPr>
        <w:rFonts w:ascii="Symbol" w:hAnsi="Symbol" w:hint="default"/>
      </w:rPr>
    </w:lvl>
    <w:lvl w:ilvl="4" w:tplc="04090003">
      <w:start w:val="1"/>
      <w:numFmt w:val="bullet"/>
      <w:lvlText w:val="o"/>
      <w:lvlJc w:val="left"/>
      <w:pPr>
        <w:tabs>
          <w:tab w:val="num" w:pos="3330"/>
        </w:tabs>
        <w:ind w:left="3330" w:hanging="360"/>
      </w:pPr>
      <w:rPr>
        <w:rFonts w:ascii="Courier New" w:hAnsi="Courier New" w:cs="Arial" w:hint="default"/>
      </w:rPr>
    </w:lvl>
    <w:lvl w:ilvl="5" w:tplc="04090005">
      <w:start w:val="1"/>
      <w:numFmt w:val="bullet"/>
      <w:lvlText w:val=""/>
      <w:lvlJc w:val="left"/>
      <w:pPr>
        <w:tabs>
          <w:tab w:val="num" w:pos="4050"/>
        </w:tabs>
        <w:ind w:left="4050" w:hanging="360"/>
      </w:pPr>
      <w:rPr>
        <w:rFonts w:ascii="Wingdings" w:hAnsi="Wingdings" w:hint="default"/>
      </w:rPr>
    </w:lvl>
    <w:lvl w:ilvl="6" w:tplc="04090001">
      <w:start w:val="1"/>
      <w:numFmt w:val="bullet"/>
      <w:lvlText w:val=""/>
      <w:lvlJc w:val="left"/>
      <w:pPr>
        <w:tabs>
          <w:tab w:val="num" w:pos="4770"/>
        </w:tabs>
        <w:ind w:left="4770" w:hanging="360"/>
      </w:pPr>
      <w:rPr>
        <w:rFonts w:ascii="Symbol" w:hAnsi="Symbol" w:hint="default"/>
      </w:rPr>
    </w:lvl>
    <w:lvl w:ilvl="7" w:tplc="04090003">
      <w:start w:val="1"/>
      <w:numFmt w:val="bullet"/>
      <w:lvlText w:val="o"/>
      <w:lvlJc w:val="left"/>
      <w:pPr>
        <w:tabs>
          <w:tab w:val="num" w:pos="5490"/>
        </w:tabs>
        <w:ind w:left="5490" w:hanging="360"/>
      </w:pPr>
      <w:rPr>
        <w:rFonts w:ascii="Courier New" w:hAnsi="Courier New" w:cs="Arial" w:hint="default"/>
      </w:rPr>
    </w:lvl>
    <w:lvl w:ilvl="8" w:tplc="04090005">
      <w:start w:val="1"/>
      <w:numFmt w:val="bullet"/>
      <w:lvlText w:val=""/>
      <w:lvlJc w:val="left"/>
      <w:pPr>
        <w:tabs>
          <w:tab w:val="num" w:pos="6210"/>
        </w:tabs>
        <w:ind w:left="6210" w:hanging="360"/>
      </w:pPr>
      <w:rPr>
        <w:rFonts w:ascii="Wingdings" w:hAnsi="Wingdings" w:hint="default"/>
      </w:rPr>
    </w:lvl>
  </w:abstractNum>
  <w:abstractNum w:abstractNumId="49">
    <w:nsid w:val="7F815236"/>
    <w:multiLevelType w:val="hybridMultilevel"/>
    <w:tmpl w:val="5618330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16"/>
  </w:num>
  <w:num w:numId="3">
    <w:abstractNumId w:val="31"/>
  </w:num>
  <w:num w:numId="4">
    <w:abstractNumId w:val="33"/>
  </w:num>
  <w:num w:numId="5">
    <w:abstractNumId w:val="26"/>
  </w:num>
  <w:num w:numId="6">
    <w:abstractNumId w:val="43"/>
  </w:num>
  <w:num w:numId="7">
    <w:abstractNumId w:val="48"/>
  </w:num>
  <w:num w:numId="8">
    <w:abstractNumId w:val="4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3"/>
  </w:num>
  <w:num w:numId="11">
    <w:abstractNumId w:val="36"/>
  </w:num>
  <w:num w:numId="12">
    <w:abstractNumId w:val="24"/>
  </w:num>
  <w:num w:numId="13">
    <w:abstractNumId w:val="39"/>
  </w:num>
  <w:num w:numId="14">
    <w:abstractNumId w:val="45"/>
  </w:num>
  <w:num w:numId="15">
    <w:abstractNumId w:val="49"/>
  </w:num>
  <w:num w:numId="16">
    <w:abstractNumId w:val="23"/>
  </w:num>
  <w:num w:numId="17">
    <w:abstractNumId w:val="19"/>
  </w:num>
  <w:num w:numId="18">
    <w:abstractNumId w:val="25"/>
  </w:num>
  <w:num w:numId="19">
    <w:abstractNumId w:val="20"/>
  </w:num>
  <w:num w:numId="20">
    <w:abstractNumId w:val="32"/>
  </w:num>
  <w:num w:numId="21">
    <w:abstractNumId w:val="38"/>
  </w:num>
  <w:num w:numId="22">
    <w:abstractNumId w:val="30"/>
  </w:num>
  <w:num w:numId="23">
    <w:abstractNumId w:val="34"/>
  </w:num>
  <w:num w:numId="24">
    <w:abstractNumId w:val="18"/>
  </w:num>
  <w:num w:numId="25">
    <w:abstractNumId w:val="0"/>
  </w:num>
  <w:num w:numId="26">
    <w:abstractNumId w:val="28"/>
  </w:num>
  <w:num w:numId="27">
    <w:abstractNumId w:val="17"/>
  </w:num>
  <w:num w:numId="28">
    <w:abstractNumId w:val="29"/>
  </w:num>
  <w:num w:numId="29">
    <w:abstractNumId w:val="12"/>
  </w:num>
  <w:num w:numId="30">
    <w:abstractNumId w:val="21"/>
  </w:num>
  <w:num w:numId="31">
    <w:abstractNumId w:val="47"/>
  </w:num>
  <w:num w:numId="32">
    <w:abstractNumId w:val="10"/>
  </w:num>
  <w:num w:numId="33">
    <w:abstractNumId w:val="35"/>
  </w:num>
  <w:num w:numId="34">
    <w:abstractNumId w:val="27"/>
  </w:num>
  <w:num w:numId="35">
    <w:abstractNumId w:val="44"/>
  </w:num>
  <w:num w:numId="36">
    <w:abstractNumId w:val="14"/>
  </w:num>
  <w:num w:numId="37">
    <w:abstractNumId w:val="41"/>
    <w:lvlOverride w:ilvl="0"/>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0"/>
  </w:num>
  <w:num w:numId="39">
    <w:abstractNumId w:val="46"/>
  </w:num>
  <w:num w:numId="40">
    <w:abstractNumId w:val="15"/>
  </w:num>
  <w:num w:numId="41">
    <w:abstractNumId w:val="37"/>
  </w:num>
  <w:num w:numId="42">
    <w:abstractNumId w:val="11"/>
  </w:num>
  <w:num w:numId="43">
    <w:abstractNumId w:val="2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0"/>
  <w:displayHorizontalDrawingGridEvery w:val="0"/>
  <w:displayVerticalDrawingGridEvery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BCE"/>
    <w:rsid w:val="00000EF7"/>
    <w:rsid w:val="00000FBD"/>
    <w:rsid w:val="00002B04"/>
    <w:rsid w:val="00003D37"/>
    <w:rsid w:val="00007E23"/>
    <w:rsid w:val="00011CDC"/>
    <w:rsid w:val="00014C28"/>
    <w:rsid w:val="00015A0B"/>
    <w:rsid w:val="00015E50"/>
    <w:rsid w:val="00020DAB"/>
    <w:rsid w:val="0002123C"/>
    <w:rsid w:val="00030D1A"/>
    <w:rsid w:val="000323D9"/>
    <w:rsid w:val="000325BA"/>
    <w:rsid w:val="00034EAA"/>
    <w:rsid w:val="0003570B"/>
    <w:rsid w:val="00043DF2"/>
    <w:rsid w:val="00043FD5"/>
    <w:rsid w:val="00044ECB"/>
    <w:rsid w:val="000465E9"/>
    <w:rsid w:val="00046A67"/>
    <w:rsid w:val="00047AB6"/>
    <w:rsid w:val="00054472"/>
    <w:rsid w:val="00054C64"/>
    <w:rsid w:val="000613E1"/>
    <w:rsid w:val="00063B51"/>
    <w:rsid w:val="000640B0"/>
    <w:rsid w:val="00067A01"/>
    <w:rsid w:val="00072046"/>
    <w:rsid w:val="000725FF"/>
    <w:rsid w:val="00072771"/>
    <w:rsid w:val="00073D23"/>
    <w:rsid w:val="00073F27"/>
    <w:rsid w:val="00074D47"/>
    <w:rsid w:val="00081165"/>
    <w:rsid w:val="000811FE"/>
    <w:rsid w:val="000813E0"/>
    <w:rsid w:val="00082D42"/>
    <w:rsid w:val="000857B8"/>
    <w:rsid w:val="0008718E"/>
    <w:rsid w:val="0009081C"/>
    <w:rsid w:val="00094060"/>
    <w:rsid w:val="0009644A"/>
    <w:rsid w:val="00097BFB"/>
    <w:rsid w:val="000A0439"/>
    <w:rsid w:val="000A043C"/>
    <w:rsid w:val="000A0E07"/>
    <w:rsid w:val="000A1680"/>
    <w:rsid w:val="000A308C"/>
    <w:rsid w:val="000A4A51"/>
    <w:rsid w:val="000A743F"/>
    <w:rsid w:val="000A7B06"/>
    <w:rsid w:val="000B09E9"/>
    <w:rsid w:val="000B2F81"/>
    <w:rsid w:val="000B3034"/>
    <w:rsid w:val="000B4F2B"/>
    <w:rsid w:val="000B751E"/>
    <w:rsid w:val="000C1267"/>
    <w:rsid w:val="000C22B9"/>
    <w:rsid w:val="000C54A5"/>
    <w:rsid w:val="000C587E"/>
    <w:rsid w:val="000C6A70"/>
    <w:rsid w:val="000D28D3"/>
    <w:rsid w:val="000D3E1F"/>
    <w:rsid w:val="000D3E95"/>
    <w:rsid w:val="000D49A5"/>
    <w:rsid w:val="000D4EE7"/>
    <w:rsid w:val="000D5605"/>
    <w:rsid w:val="000D5E59"/>
    <w:rsid w:val="000D6152"/>
    <w:rsid w:val="000D68BE"/>
    <w:rsid w:val="000E17EC"/>
    <w:rsid w:val="000E29B7"/>
    <w:rsid w:val="000E4E08"/>
    <w:rsid w:val="000E53F9"/>
    <w:rsid w:val="000E5742"/>
    <w:rsid w:val="000E606A"/>
    <w:rsid w:val="000E6738"/>
    <w:rsid w:val="000E75AB"/>
    <w:rsid w:val="000F0AF8"/>
    <w:rsid w:val="000F1D1B"/>
    <w:rsid w:val="000F1F9A"/>
    <w:rsid w:val="000F2A43"/>
    <w:rsid w:val="000F3182"/>
    <w:rsid w:val="000F3BB7"/>
    <w:rsid w:val="000F40E5"/>
    <w:rsid w:val="000F435F"/>
    <w:rsid w:val="000F4F0D"/>
    <w:rsid w:val="000F56E2"/>
    <w:rsid w:val="00102673"/>
    <w:rsid w:val="0010372F"/>
    <w:rsid w:val="00103757"/>
    <w:rsid w:val="00103D8A"/>
    <w:rsid w:val="001105F4"/>
    <w:rsid w:val="0011194F"/>
    <w:rsid w:val="001128AF"/>
    <w:rsid w:val="00113521"/>
    <w:rsid w:val="00115AAE"/>
    <w:rsid w:val="00116045"/>
    <w:rsid w:val="00116CB4"/>
    <w:rsid w:val="001171F0"/>
    <w:rsid w:val="00124088"/>
    <w:rsid w:val="00126630"/>
    <w:rsid w:val="001306F0"/>
    <w:rsid w:val="001314D2"/>
    <w:rsid w:val="001375D2"/>
    <w:rsid w:val="00137EA1"/>
    <w:rsid w:val="001415AD"/>
    <w:rsid w:val="0014228A"/>
    <w:rsid w:val="001479B0"/>
    <w:rsid w:val="0015083C"/>
    <w:rsid w:val="00150FE7"/>
    <w:rsid w:val="00151FAB"/>
    <w:rsid w:val="00151FB9"/>
    <w:rsid w:val="001545CE"/>
    <w:rsid w:val="00160C10"/>
    <w:rsid w:val="00160F44"/>
    <w:rsid w:val="00161626"/>
    <w:rsid w:val="00161F2D"/>
    <w:rsid w:val="0017035C"/>
    <w:rsid w:val="00175AB4"/>
    <w:rsid w:val="00177CA9"/>
    <w:rsid w:val="00183056"/>
    <w:rsid w:val="001847E3"/>
    <w:rsid w:val="00186FA0"/>
    <w:rsid w:val="001870C4"/>
    <w:rsid w:val="001870FE"/>
    <w:rsid w:val="00194B31"/>
    <w:rsid w:val="00197159"/>
    <w:rsid w:val="001971B0"/>
    <w:rsid w:val="00197A41"/>
    <w:rsid w:val="00197AE0"/>
    <w:rsid w:val="00197B50"/>
    <w:rsid w:val="00197FAF"/>
    <w:rsid w:val="001A06AB"/>
    <w:rsid w:val="001A0A76"/>
    <w:rsid w:val="001A151C"/>
    <w:rsid w:val="001A1DC7"/>
    <w:rsid w:val="001A3EA3"/>
    <w:rsid w:val="001A4142"/>
    <w:rsid w:val="001A659A"/>
    <w:rsid w:val="001B0321"/>
    <w:rsid w:val="001B0944"/>
    <w:rsid w:val="001B3FEE"/>
    <w:rsid w:val="001C08D9"/>
    <w:rsid w:val="001C0ADF"/>
    <w:rsid w:val="001C409A"/>
    <w:rsid w:val="001C5D8A"/>
    <w:rsid w:val="001C6697"/>
    <w:rsid w:val="001D467A"/>
    <w:rsid w:val="001D6860"/>
    <w:rsid w:val="001D7282"/>
    <w:rsid w:val="001D77BB"/>
    <w:rsid w:val="001D7CE2"/>
    <w:rsid w:val="001E0044"/>
    <w:rsid w:val="001E109C"/>
    <w:rsid w:val="001E1367"/>
    <w:rsid w:val="001E1809"/>
    <w:rsid w:val="001E5DE1"/>
    <w:rsid w:val="001F193C"/>
    <w:rsid w:val="001F2491"/>
    <w:rsid w:val="001F3619"/>
    <w:rsid w:val="001F3A4D"/>
    <w:rsid w:val="001F628B"/>
    <w:rsid w:val="00200F85"/>
    <w:rsid w:val="002013C3"/>
    <w:rsid w:val="00202C77"/>
    <w:rsid w:val="00202D02"/>
    <w:rsid w:val="00203865"/>
    <w:rsid w:val="002043F5"/>
    <w:rsid w:val="00206378"/>
    <w:rsid w:val="00207C03"/>
    <w:rsid w:val="00210777"/>
    <w:rsid w:val="00212657"/>
    <w:rsid w:val="00213160"/>
    <w:rsid w:val="00213607"/>
    <w:rsid w:val="002141A2"/>
    <w:rsid w:val="002162A9"/>
    <w:rsid w:val="00220ECD"/>
    <w:rsid w:val="00221F3D"/>
    <w:rsid w:val="002277F7"/>
    <w:rsid w:val="002316B0"/>
    <w:rsid w:val="00231BBD"/>
    <w:rsid w:val="00231D2D"/>
    <w:rsid w:val="00232B80"/>
    <w:rsid w:val="002331E9"/>
    <w:rsid w:val="0023348F"/>
    <w:rsid w:val="00235ADF"/>
    <w:rsid w:val="00236C35"/>
    <w:rsid w:val="002404F8"/>
    <w:rsid w:val="0024226C"/>
    <w:rsid w:val="0025430C"/>
    <w:rsid w:val="0026030C"/>
    <w:rsid w:val="00260AB8"/>
    <w:rsid w:val="00261070"/>
    <w:rsid w:val="00262EB1"/>
    <w:rsid w:val="00263898"/>
    <w:rsid w:val="00266E9D"/>
    <w:rsid w:val="0026791F"/>
    <w:rsid w:val="00270565"/>
    <w:rsid w:val="00272D79"/>
    <w:rsid w:val="00273318"/>
    <w:rsid w:val="00273D45"/>
    <w:rsid w:val="00280752"/>
    <w:rsid w:val="0028302F"/>
    <w:rsid w:val="00290E1F"/>
    <w:rsid w:val="00292D39"/>
    <w:rsid w:val="00294A4C"/>
    <w:rsid w:val="002A084F"/>
    <w:rsid w:val="002A179E"/>
    <w:rsid w:val="002A1F60"/>
    <w:rsid w:val="002A355D"/>
    <w:rsid w:val="002A644D"/>
    <w:rsid w:val="002B3932"/>
    <w:rsid w:val="002B4079"/>
    <w:rsid w:val="002B47D4"/>
    <w:rsid w:val="002B5F16"/>
    <w:rsid w:val="002B7790"/>
    <w:rsid w:val="002C265A"/>
    <w:rsid w:val="002C2814"/>
    <w:rsid w:val="002C5CAB"/>
    <w:rsid w:val="002C632B"/>
    <w:rsid w:val="002C6EF6"/>
    <w:rsid w:val="002C7AED"/>
    <w:rsid w:val="002D1DBA"/>
    <w:rsid w:val="002D6BB5"/>
    <w:rsid w:val="002D6F58"/>
    <w:rsid w:val="002D779D"/>
    <w:rsid w:val="002D7D03"/>
    <w:rsid w:val="002E09A7"/>
    <w:rsid w:val="002E0F29"/>
    <w:rsid w:val="002E1261"/>
    <w:rsid w:val="002E1514"/>
    <w:rsid w:val="002E237C"/>
    <w:rsid w:val="002E290C"/>
    <w:rsid w:val="002E2933"/>
    <w:rsid w:val="003004C4"/>
    <w:rsid w:val="00300685"/>
    <w:rsid w:val="00301FBB"/>
    <w:rsid w:val="0030213F"/>
    <w:rsid w:val="003023DC"/>
    <w:rsid w:val="00303D56"/>
    <w:rsid w:val="00303E03"/>
    <w:rsid w:val="00305487"/>
    <w:rsid w:val="00307ADD"/>
    <w:rsid w:val="00310DF0"/>
    <w:rsid w:val="00310E8B"/>
    <w:rsid w:val="0031200B"/>
    <w:rsid w:val="00312386"/>
    <w:rsid w:val="003144EA"/>
    <w:rsid w:val="00314E74"/>
    <w:rsid w:val="00315E33"/>
    <w:rsid w:val="00316775"/>
    <w:rsid w:val="00321218"/>
    <w:rsid w:val="00321C87"/>
    <w:rsid w:val="003247B7"/>
    <w:rsid w:val="00325726"/>
    <w:rsid w:val="003262CA"/>
    <w:rsid w:val="00326F30"/>
    <w:rsid w:val="003276A0"/>
    <w:rsid w:val="003304C4"/>
    <w:rsid w:val="003327DF"/>
    <w:rsid w:val="00333A65"/>
    <w:rsid w:val="00333B91"/>
    <w:rsid w:val="003352EA"/>
    <w:rsid w:val="00336B31"/>
    <w:rsid w:val="0034232E"/>
    <w:rsid w:val="0034395E"/>
    <w:rsid w:val="00344CE0"/>
    <w:rsid w:val="00345457"/>
    <w:rsid w:val="0034580E"/>
    <w:rsid w:val="00352196"/>
    <w:rsid w:val="00354895"/>
    <w:rsid w:val="003564C8"/>
    <w:rsid w:val="00361253"/>
    <w:rsid w:val="003615D7"/>
    <w:rsid w:val="00361761"/>
    <w:rsid w:val="00362828"/>
    <w:rsid w:val="00362AB2"/>
    <w:rsid w:val="003638B4"/>
    <w:rsid w:val="00370B33"/>
    <w:rsid w:val="00372B7D"/>
    <w:rsid w:val="0037366C"/>
    <w:rsid w:val="003766F1"/>
    <w:rsid w:val="00376A48"/>
    <w:rsid w:val="00377EFE"/>
    <w:rsid w:val="00380E5D"/>
    <w:rsid w:val="00386359"/>
    <w:rsid w:val="003878EB"/>
    <w:rsid w:val="003911A9"/>
    <w:rsid w:val="00392357"/>
    <w:rsid w:val="00392AA6"/>
    <w:rsid w:val="00392C31"/>
    <w:rsid w:val="003A30A2"/>
    <w:rsid w:val="003A48F1"/>
    <w:rsid w:val="003A784E"/>
    <w:rsid w:val="003B149E"/>
    <w:rsid w:val="003B1D33"/>
    <w:rsid w:val="003B31C1"/>
    <w:rsid w:val="003B4BEA"/>
    <w:rsid w:val="003B776A"/>
    <w:rsid w:val="003D2815"/>
    <w:rsid w:val="003D4D6C"/>
    <w:rsid w:val="003E21FE"/>
    <w:rsid w:val="003E4B9F"/>
    <w:rsid w:val="003E55D8"/>
    <w:rsid w:val="003E6FA7"/>
    <w:rsid w:val="003F03BD"/>
    <w:rsid w:val="003F79DD"/>
    <w:rsid w:val="00402319"/>
    <w:rsid w:val="00403913"/>
    <w:rsid w:val="00405E90"/>
    <w:rsid w:val="0040757A"/>
    <w:rsid w:val="00410F43"/>
    <w:rsid w:val="00411576"/>
    <w:rsid w:val="00412985"/>
    <w:rsid w:val="00413254"/>
    <w:rsid w:val="0041529B"/>
    <w:rsid w:val="00415419"/>
    <w:rsid w:val="00417777"/>
    <w:rsid w:val="00417B3A"/>
    <w:rsid w:val="00420D88"/>
    <w:rsid w:val="004218C3"/>
    <w:rsid w:val="00424221"/>
    <w:rsid w:val="004272BE"/>
    <w:rsid w:val="00427E05"/>
    <w:rsid w:val="00430E38"/>
    <w:rsid w:val="00432E2A"/>
    <w:rsid w:val="00437B86"/>
    <w:rsid w:val="00443843"/>
    <w:rsid w:val="004454FA"/>
    <w:rsid w:val="0044634B"/>
    <w:rsid w:val="00450B4D"/>
    <w:rsid w:val="004542A0"/>
    <w:rsid w:val="00454469"/>
    <w:rsid w:val="0045564E"/>
    <w:rsid w:val="00456668"/>
    <w:rsid w:val="004578FD"/>
    <w:rsid w:val="00457AE5"/>
    <w:rsid w:val="004605F7"/>
    <w:rsid w:val="00461E9D"/>
    <w:rsid w:val="00462EFD"/>
    <w:rsid w:val="00463DDE"/>
    <w:rsid w:val="00465226"/>
    <w:rsid w:val="00466816"/>
    <w:rsid w:val="00466C7D"/>
    <w:rsid w:val="004679F4"/>
    <w:rsid w:val="00470752"/>
    <w:rsid w:val="00470A03"/>
    <w:rsid w:val="00470C34"/>
    <w:rsid w:val="00471066"/>
    <w:rsid w:val="00474C16"/>
    <w:rsid w:val="00477ADE"/>
    <w:rsid w:val="00483944"/>
    <w:rsid w:val="00483E30"/>
    <w:rsid w:val="00483F42"/>
    <w:rsid w:val="004842AF"/>
    <w:rsid w:val="00485798"/>
    <w:rsid w:val="00490BB2"/>
    <w:rsid w:val="004927FE"/>
    <w:rsid w:val="00492FAC"/>
    <w:rsid w:val="00494ACC"/>
    <w:rsid w:val="00495513"/>
    <w:rsid w:val="0049559D"/>
    <w:rsid w:val="004A2598"/>
    <w:rsid w:val="004A2D85"/>
    <w:rsid w:val="004A338D"/>
    <w:rsid w:val="004A342B"/>
    <w:rsid w:val="004A4BF0"/>
    <w:rsid w:val="004A5989"/>
    <w:rsid w:val="004B36DC"/>
    <w:rsid w:val="004B43C9"/>
    <w:rsid w:val="004B780D"/>
    <w:rsid w:val="004C1DB4"/>
    <w:rsid w:val="004C2EC2"/>
    <w:rsid w:val="004C3E06"/>
    <w:rsid w:val="004C4435"/>
    <w:rsid w:val="004C7B58"/>
    <w:rsid w:val="004D0236"/>
    <w:rsid w:val="004D4050"/>
    <w:rsid w:val="004D4F6D"/>
    <w:rsid w:val="004D50A1"/>
    <w:rsid w:val="004D5CDF"/>
    <w:rsid w:val="004E09D2"/>
    <w:rsid w:val="004E577F"/>
    <w:rsid w:val="004E5947"/>
    <w:rsid w:val="004E5BD4"/>
    <w:rsid w:val="004F4592"/>
    <w:rsid w:val="004F562A"/>
    <w:rsid w:val="004F6AAE"/>
    <w:rsid w:val="004F7213"/>
    <w:rsid w:val="00502605"/>
    <w:rsid w:val="005052A2"/>
    <w:rsid w:val="00505745"/>
    <w:rsid w:val="00507F74"/>
    <w:rsid w:val="00510C44"/>
    <w:rsid w:val="00511638"/>
    <w:rsid w:val="005119FC"/>
    <w:rsid w:val="005127A9"/>
    <w:rsid w:val="00512EEA"/>
    <w:rsid w:val="005140FD"/>
    <w:rsid w:val="00516C77"/>
    <w:rsid w:val="00522FFA"/>
    <w:rsid w:val="00527384"/>
    <w:rsid w:val="0052765B"/>
    <w:rsid w:val="00530617"/>
    <w:rsid w:val="00530E21"/>
    <w:rsid w:val="005342EA"/>
    <w:rsid w:val="0053484C"/>
    <w:rsid w:val="00534B22"/>
    <w:rsid w:val="00540690"/>
    <w:rsid w:val="005426D8"/>
    <w:rsid w:val="005466EB"/>
    <w:rsid w:val="0054686A"/>
    <w:rsid w:val="005468BE"/>
    <w:rsid w:val="00546BD3"/>
    <w:rsid w:val="005477E4"/>
    <w:rsid w:val="005501FF"/>
    <w:rsid w:val="00550ABB"/>
    <w:rsid w:val="00551283"/>
    <w:rsid w:val="0055226B"/>
    <w:rsid w:val="005559A0"/>
    <w:rsid w:val="00560DAC"/>
    <w:rsid w:val="005618FB"/>
    <w:rsid w:val="00565F90"/>
    <w:rsid w:val="00566952"/>
    <w:rsid w:val="00571484"/>
    <w:rsid w:val="005739EB"/>
    <w:rsid w:val="00575DF7"/>
    <w:rsid w:val="0057782C"/>
    <w:rsid w:val="00577C71"/>
    <w:rsid w:val="0058121B"/>
    <w:rsid w:val="00582E3C"/>
    <w:rsid w:val="00583384"/>
    <w:rsid w:val="005850F7"/>
    <w:rsid w:val="00587406"/>
    <w:rsid w:val="00593A5D"/>
    <w:rsid w:val="00596E5A"/>
    <w:rsid w:val="005A066F"/>
    <w:rsid w:val="005A2285"/>
    <w:rsid w:val="005A380D"/>
    <w:rsid w:val="005A398E"/>
    <w:rsid w:val="005A7709"/>
    <w:rsid w:val="005A7D79"/>
    <w:rsid w:val="005B0261"/>
    <w:rsid w:val="005B0C6D"/>
    <w:rsid w:val="005B2117"/>
    <w:rsid w:val="005B3A30"/>
    <w:rsid w:val="005B3B42"/>
    <w:rsid w:val="005B405A"/>
    <w:rsid w:val="005B4CED"/>
    <w:rsid w:val="005C3038"/>
    <w:rsid w:val="005C34D1"/>
    <w:rsid w:val="005C66B0"/>
    <w:rsid w:val="005C6DCC"/>
    <w:rsid w:val="005C709D"/>
    <w:rsid w:val="005C79E8"/>
    <w:rsid w:val="005D0BEB"/>
    <w:rsid w:val="005D2A08"/>
    <w:rsid w:val="005D2D0D"/>
    <w:rsid w:val="005D3F78"/>
    <w:rsid w:val="005D5DDC"/>
    <w:rsid w:val="005E09D9"/>
    <w:rsid w:val="005E1523"/>
    <w:rsid w:val="005E26BC"/>
    <w:rsid w:val="005E41DA"/>
    <w:rsid w:val="005E7CA5"/>
    <w:rsid w:val="005F005B"/>
    <w:rsid w:val="005F0B7D"/>
    <w:rsid w:val="005F45FC"/>
    <w:rsid w:val="005F54F4"/>
    <w:rsid w:val="005F5F66"/>
    <w:rsid w:val="005F731B"/>
    <w:rsid w:val="0060110E"/>
    <w:rsid w:val="006011DA"/>
    <w:rsid w:val="006012D2"/>
    <w:rsid w:val="006047C3"/>
    <w:rsid w:val="006063FF"/>
    <w:rsid w:val="00606573"/>
    <w:rsid w:val="006079DC"/>
    <w:rsid w:val="00607E21"/>
    <w:rsid w:val="00610D3D"/>
    <w:rsid w:val="0061115C"/>
    <w:rsid w:val="00611257"/>
    <w:rsid w:val="0061145F"/>
    <w:rsid w:val="00611C44"/>
    <w:rsid w:val="00611F35"/>
    <w:rsid w:val="00612A8E"/>
    <w:rsid w:val="00614859"/>
    <w:rsid w:val="0061677D"/>
    <w:rsid w:val="00616E2B"/>
    <w:rsid w:val="006204F1"/>
    <w:rsid w:val="00620F53"/>
    <w:rsid w:val="00621233"/>
    <w:rsid w:val="00621D34"/>
    <w:rsid w:val="00622AB3"/>
    <w:rsid w:val="00623F2B"/>
    <w:rsid w:val="006264CB"/>
    <w:rsid w:val="00626FB8"/>
    <w:rsid w:val="006271CF"/>
    <w:rsid w:val="00627E5B"/>
    <w:rsid w:val="00627F37"/>
    <w:rsid w:val="006335A9"/>
    <w:rsid w:val="006349EB"/>
    <w:rsid w:val="00635176"/>
    <w:rsid w:val="00637F57"/>
    <w:rsid w:val="0064071A"/>
    <w:rsid w:val="00642431"/>
    <w:rsid w:val="00642FE3"/>
    <w:rsid w:val="00644B9C"/>
    <w:rsid w:val="00646E1F"/>
    <w:rsid w:val="006476D8"/>
    <w:rsid w:val="00655F0B"/>
    <w:rsid w:val="00657136"/>
    <w:rsid w:val="0066134F"/>
    <w:rsid w:val="00662C1C"/>
    <w:rsid w:val="00663600"/>
    <w:rsid w:val="006641C1"/>
    <w:rsid w:val="0066536C"/>
    <w:rsid w:val="006707D2"/>
    <w:rsid w:val="00671112"/>
    <w:rsid w:val="00671F36"/>
    <w:rsid w:val="00676546"/>
    <w:rsid w:val="00681B98"/>
    <w:rsid w:val="00682355"/>
    <w:rsid w:val="00683F7A"/>
    <w:rsid w:val="0068422E"/>
    <w:rsid w:val="00684BD1"/>
    <w:rsid w:val="00687004"/>
    <w:rsid w:val="006872BC"/>
    <w:rsid w:val="0069384C"/>
    <w:rsid w:val="006962B6"/>
    <w:rsid w:val="006973C0"/>
    <w:rsid w:val="00697D11"/>
    <w:rsid w:val="006A5BFC"/>
    <w:rsid w:val="006A68C1"/>
    <w:rsid w:val="006A6F53"/>
    <w:rsid w:val="006B031E"/>
    <w:rsid w:val="006B362B"/>
    <w:rsid w:val="006B3F19"/>
    <w:rsid w:val="006B4B6B"/>
    <w:rsid w:val="006B66A0"/>
    <w:rsid w:val="006B6A30"/>
    <w:rsid w:val="006C0120"/>
    <w:rsid w:val="006C5B81"/>
    <w:rsid w:val="006C5F80"/>
    <w:rsid w:val="006D2077"/>
    <w:rsid w:val="006D79BA"/>
    <w:rsid w:val="006D7D3A"/>
    <w:rsid w:val="006E016A"/>
    <w:rsid w:val="006E0FA4"/>
    <w:rsid w:val="006E2196"/>
    <w:rsid w:val="006E5AC2"/>
    <w:rsid w:val="006F0002"/>
    <w:rsid w:val="006F2558"/>
    <w:rsid w:val="006F25D1"/>
    <w:rsid w:val="006F6A4E"/>
    <w:rsid w:val="007016E1"/>
    <w:rsid w:val="00702239"/>
    <w:rsid w:val="0070573C"/>
    <w:rsid w:val="00705A25"/>
    <w:rsid w:val="00705E0B"/>
    <w:rsid w:val="00705FC8"/>
    <w:rsid w:val="007111B1"/>
    <w:rsid w:val="00711408"/>
    <w:rsid w:val="00711AFB"/>
    <w:rsid w:val="00711EED"/>
    <w:rsid w:val="00712A87"/>
    <w:rsid w:val="00714006"/>
    <w:rsid w:val="007222C4"/>
    <w:rsid w:val="007225A0"/>
    <w:rsid w:val="0072621B"/>
    <w:rsid w:val="00726C67"/>
    <w:rsid w:val="00726CC8"/>
    <w:rsid w:val="00731088"/>
    <w:rsid w:val="00732131"/>
    <w:rsid w:val="00733875"/>
    <w:rsid w:val="0073626A"/>
    <w:rsid w:val="007373C4"/>
    <w:rsid w:val="007374D0"/>
    <w:rsid w:val="0074004D"/>
    <w:rsid w:val="0074290F"/>
    <w:rsid w:val="00743C00"/>
    <w:rsid w:val="00743C52"/>
    <w:rsid w:val="0074507B"/>
    <w:rsid w:val="00745085"/>
    <w:rsid w:val="007453D1"/>
    <w:rsid w:val="00747FA5"/>
    <w:rsid w:val="00752BCD"/>
    <w:rsid w:val="00753C2B"/>
    <w:rsid w:val="00754FFE"/>
    <w:rsid w:val="00755A07"/>
    <w:rsid w:val="00757D2E"/>
    <w:rsid w:val="007610E9"/>
    <w:rsid w:val="00761428"/>
    <w:rsid w:val="0076168F"/>
    <w:rsid w:val="00761BE7"/>
    <w:rsid w:val="00762CCE"/>
    <w:rsid w:val="00764153"/>
    <w:rsid w:val="0076548F"/>
    <w:rsid w:val="00765A8F"/>
    <w:rsid w:val="00774254"/>
    <w:rsid w:val="007744FB"/>
    <w:rsid w:val="00774A62"/>
    <w:rsid w:val="0077619E"/>
    <w:rsid w:val="00780CC5"/>
    <w:rsid w:val="007824EF"/>
    <w:rsid w:val="0078613F"/>
    <w:rsid w:val="00790F31"/>
    <w:rsid w:val="0079260C"/>
    <w:rsid w:val="007934E6"/>
    <w:rsid w:val="007952D1"/>
    <w:rsid w:val="00795BCF"/>
    <w:rsid w:val="0079747F"/>
    <w:rsid w:val="00797828"/>
    <w:rsid w:val="00797924"/>
    <w:rsid w:val="007A0858"/>
    <w:rsid w:val="007A1690"/>
    <w:rsid w:val="007A2AD3"/>
    <w:rsid w:val="007A431E"/>
    <w:rsid w:val="007A5B37"/>
    <w:rsid w:val="007A72D4"/>
    <w:rsid w:val="007A7549"/>
    <w:rsid w:val="007B3C96"/>
    <w:rsid w:val="007B49A0"/>
    <w:rsid w:val="007B5A63"/>
    <w:rsid w:val="007B6ED8"/>
    <w:rsid w:val="007B7585"/>
    <w:rsid w:val="007C28C3"/>
    <w:rsid w:val="007C2EFC"/>
    <w:rsid w:val="007C35A8"/>
    <w:rsid w:val="007C3E41"/>
    <w:rsid w:val="007C4267"/>
    <w:rsid w:val="007C475E"/>
    <w:rsid w:val="007C714A"/>
    <w:rsid w:val="007C7CA4"/>
    <w:rsid w:val="007C7E63"/>
    <w:rsid w:val="007D0247"/>
    <w:rsid w:val="007D3CA0"/>
    <w:rsid w:val="007D452F"/>
    <w:rsid w:val="007D7DEF"/>
    <w:rsid w:val="007E017C"/>
    <w:rsid w:val="007E02A0"/>
    <w:rsid w:val="007E2824"/>
    <w:rsid w:val="007E5115"/>
    <w:rsid w:val="007E5430"/>
    <w:rsid w:val="007F091F"/>
    <w:rsid w:val="007F1224"/>
    <w:rsid w:val="007F1B7F"/>
    <w:rsid w:val="007F2E90"/>
    <w:rsid w:val="007F56BA"/>
    <w:rsid w:val="007F583E"/>
    <w:rsid w:val="007F594A"/>
    <w:rsid w:val="007F6525"/>
    <w:rsid w:val="00800513"/>
    <w:rsid w:val="008009F7"/>
    <w:rsid w:val="00800A18"/>
    <w:rsid w:val="008024FF"/>
    <w:rsid w:val="00805D66"/>
    <w:rsid w:val="008079C9"/>
    <w:rsid w:val="00810723"/>
    <w:rsid w:val="0081226E"/>
    <w:rsid w:val="008130EC"/>
    <w:rsid w:val="008135D4"/>
    <w:rsid w:val="00814E01"/>
    <w:rsid w:val="008156A6"/>
    <w:rsid w:val="008157A5"/>
    <w:rsid w:val="008165EF"/>
    <w:rsid w:val="00816919"/>
    <w:rsid w:val="00820735"/>
    <w:rsid w:val="00821757"/>
    <w:rsid w:val="00822357"/>
    <w:rsid w:val="00824A9E"/>
    <w:rsid w:val="0082610A"/>
    <w:rsid w:val="00826475"/>
    <w:rsid w:val="00827B10"/>
    <w:rsid w:val="00831BFF"/>
    <w:rsid w:val="00832AD8"/>
    <w:rsid w:val="00832CB1"/>
    <w:rsid w:val="00834112"/>
    <w:rsid w:val="00836B80"/>
    <w:rsid w:val="008406AE"/>
    <w:rsid w:val="0084217B"/>
    <w:rsid w:val="008525E9"/>
    <w:rsid w:val="00854327"/>
    <w:rsid w:val="0085501C"/>
    <w:rsid w:val="00855124"/>
    <w:rsid w:val="008556D2"/>
    <w:rsid w:val="008571EE"/>
    <w:rsid w:val="00857B70"/>
    <w:rsid w:val="008609BA"/>
    <w:rsid w:val="0086236F"/>
    <w:rsid w:val="008632B6"/>
    <w:rsid w:val="00866408"/>
    <w:rsid w:val="008671B2"/>
    <w:rsid w:val="0087093E"/>
    <w:rsid w:val="008713D4"/>
    <w:rsid w:val="00872442"/>
    <w:rsid w:val="00872ABE"/>
    <w:rsid w:val="008742FC"/>
    <w:rsid w:val="00875BCA"/>
    <w:rsid w:val="00882311"/>
    <w:rsid w:val="0088255D"/>
    <w:rsid w:val="00883C06"/>
    <w:rsid w:val="00884E8C"/>
    <w:rsid w:val="00885CC0"/>
    <w:rsid w:val="00886256"/>
    <w:rsid w:val="0088709B"/>
    <w:rsid w:val="00890279"/>
    <w:rsid w:val="00893D0E"/>
    <w:rsid w:val="00897ACA"/>
    <w:rsid w:val="008A1C4A"/>
    <w:rsid w:val="008A2388"/>
    <w:rsid w:val="008A2EF2"/>
    <w:rsid w:val="008A3591"/>
    <w:rsid w:val="008A35AE"/>
    <w:rsid w:val="008A4106"/>
    <w:rsid w:val="008B0084"/>
    <w:rsid w:val="008B0F2E"/>
    <w:rsid w:val="008B1D86"/>
    <w:rsid w:val="008B217B"/>
    <w:rsid w:val="008B3075"/>
    <w:rsid w:val="008B3DE1"/>
    <w:rsid w:val="008B52B2"/>
    <w:rsid w:val="008B5CB9"/>
    <w:rsid w:val="008B601B"/>
    <w:rsid w:val="008B7EBF"/>
    <w:rsid w:val="008C0944"/>
    <w:rsid w:val="008C27F3"/>
    <w:rsid w:val="008D403B"/>
    <w:rsid w:val="008D5F72"/>
    <w:rsid w:val="008E0794"/>
    <w:rsid w:val="008E0CA1"/>
    <w:rsid w:val="008E1EB0"/>
    <w:rsid w:val="008E5EE5"/>
    <w:rsid w:val="008F0586"/>
    <w:rsid w:val="008F4E11"/>
    <w:rsid w:val="008F70E6"/>
    <w:rsid w:val="00900AE4"/>
    <w:rsid w:val="00904A65"/>
    <w:rsid w:val="00910B4E"/>
    <w:rsid w:val="00913FD0"/>
    <w:rsid w:val="0091417B"/>
    <w:rsid w:val="00915D2A"/>
    <w:rsid w:val="0091726B"/>
    <w:rsid w:val="00920082"/>
    <w:rsid w:val="00921447"/>
    <w:rsid w:val="00921D5D"/>
    <w:rsid w:val="009225AC"/>
    <w:rsid w:val="00922C7D"/>
    <w:rsid w:val="009243DE"/>
    <w:rsid w:val="00924E4F"/>
    <w:rsid w:val="009261AB"/>
    <w:rsid w:val="009268D7"/>
    <w:rsid w:val="00926E36"/>
    <w:rsid w:val="0092708C"/>
    <w:rsid w:val="00927286"/>
    <w:rsid w:val="009319AA"/>
    <w:rsid w:val="009325BE"/>
    <w:rsid w:val="009356EE"/>
    <w:rsid w:val="00936088"/>
    <w:rsid w:val="009365AB"/>
    <w:rsid w:val="00942AE1"/>
    <w:rsid w:val="00942D8E"/>
    <w:rsid w:val="00945325"/>
    <w:rsid w:val="0094638C"/>
    <w:rsid w:val="0095362F"/>
    <w:rsid w:val="0095555F"/>
    <w:rsid w:val="00962196"/>
    <w:rsid w:val="009651E6"/>
    <w:rsid w:val="0096537C"/>
    <w:rsid w:val="009676A9"/>
    <w:rsid w:val="0096797B"/>
    <w:rsid w:val="00971158"/>
    <w:rsid w:val="009715E7"/>
    <w:rsid w:val="009720EB"/>
    <w:rsid w:val="00973527"/>
    <w:rsid w:val="009742F3"/>
    <w:rsid w:val="009754D4"/>
    <w:rsid w:val="0097742A"/>
    <w:rsid w:val="00980CF1"/>
    <w:rsid w:val="00981CBF"/>
    <w:rsid w:val="00984A79"/>
    <w:rsid w:val="00986694"/>
    <w:rsid w:val="00991C6A"/>
    <w:rsid w:val="00992D84"/>
    <w:rsid w:val="009941D1"/>
    <w:rsid w:val="009942B1"/>
    <w:rsid w:val="0099605F"/>
    <w:rsid w:val="009A0946"/>
    <w:rsid w:val="009A0BF2"/>
    <w:rsid w:val="009A276E"/>
    <w:rsid w:val="009A3E4A"/>
    <w:rsid w:val="009A46B6"/>
    <w:rsid w:val="009A5DEE"/>
    <w:rsid w:val="009B0DFD"/>
    <w:rsid w:val="009B12AF"/>
    <w:rsid w:val="009B1D21"/>
    <w:rsid w:val="009B3ECB"/>
    <w:rsid w:val="009B569F"/>
    <w:rsid w:val="009C00D3"/>
    <w:rsid w:val="009C0130"/>
    <w:rsid w:val="009C3303"/>
    <w:rsid w:val="009C450C"/>
    <w:rsid w:val="009C48AD"/>
    <w:rsid w:val="009C51C7"/>
    <w:rsid w:val="009C6A41"/>
    <w:rsid w:val="009C6DCD"/>
    <w:rsid w:val="009C7A79"/>
    <w:rsid w:val="009D780F"/>
    <w:rsid w:val="009E1A24"/>
    <w:rsid w:val="009E23BD"/>
    <w:rsid w:val="009E2FA5"/>
    <w:rsid w:val="009E392B"/>
    <w:rsid w:val="009E3BA8"/>
    <w:rsid w:val="009E430C"/>
    <w:rsid w:val="009E4A0A"/>
    <w:rsid w:val="009E6A76"/>
    <w:rsid w:val="009F0DCF"/>
    <w:rsid w:val="009F16AE"/>
    <w:rsid w:val="009F18E8"/>
    <w:rsid w:val="009F369B"/>
    <w:rsid w:val="009F6061"/>
    <w:rsid w:val="009F6D2C"/>
    <w:rsid w:val="00A00370"/>
    <w:rsid w:val="00A04F23"/>
    <w:rsid w:val="00A05C5F"/>
    <w:rsid w:val="00A11656"/>
    <w:rsid w:val="00A11CBD"/>
    <w:rsid w:val="00A11E36"/>
    <w:rsid w:val="00A13EB3"/>
    <w:rsid w:val="00A14758"/>
    <w:rsid w:val="00A1548F"/>
    <w:rsid w:val="00A16F88"/>
    <w:rsid w:val="00A1716E"/>
    <w:rsid w:val="00A27115"/>
    <w:rsid w:val="00A30332"/>
    <w:rsid w:val="00A326C1"/>
    <w:rsid w:val="00A34604"/>
    <w:rsid w:val="00A34CB7"/>
    <w:rsid w:val="00A37684"/>
    <w:rsid w:val="00A42375"/>
    <w:rsid w:val="00A452B5"/>
    <w:rsid w:val="00A467B5"/>
    <w:rsid w:val="00A467BD"/>
    <w:rsid w:val="00A47ED0"/>
    <w:rsid w:val="00A519B9"/>
    <w:rsid w:val="00A526C9"/>
    <w:rsid w:val="00A52783"/>
    <w:rsid w:val="00A53DF3"/>
    <w:rsid w:val="00A54A8A"/>
    <w:rsid w:val="00A554DD"/>
    <w:rsid w:val="00A55625"/>
    <w:rsid w:val="00A56ADF"/>
    <w:rsid w:val="00A60D71"/>
    <w:rsid w:val="00A64756"/>
    <w:rsid w:val="00A67B19"/>
    <w:rsid w:val="00A67FD7"/>
    <w:rsid w:val="00A7325A"/>
    <w:rsid w:val="00A7454E"/>
    <w:rsid w:val="00A752A6"/>
    <w:rsid w:val="00A75EB7"/>
    <w:rsid w:val="00A75F5E"/>
    <w:rsid w:val="00A76E53"/>
    <w:rsid w:val="00A81370"/>
    <w:rsid w:val="00A8187B"/>
    <w:rsid w:val="00A82413"/>
    <w:rsid w:val="00A82720"/>
    <w:rsid w:val="00A850DA"/>
    <w:rsid w:val="00A858C6"/>
    <w:rsid w:val="00A8628B"/>
    <w:rsid w:val="00A9083C"/>
    <w:rsid w:val="00A927EA"/>
    <w:rsid w:val="00A940A4"/>
    <w:rsid w:val="00A94657"/>
    <w:rsid w:val="00A94A87"/>
    <w:rsid w:val="00A95B0C"/>
    <w:rsid w:val="00A96EEC"/>
    <w:rsid w:val="00AA05B6"/>
    <w:rsid w:val="00AA071D"/>
    <w:rsid w:val="00AA3716"/>
    <w:rsid w:val="00AA383C"/>
    <w:rsid w:val="00AA5F4C"/>
    <w:rsid w:val="00AB029D"/>
    <w:rsid w:val="00AB14B9"/>
    <w:rsid w:val="00AB4EA2"/>
    <w:rsid w:val="00AC25C2"/>
    <w:rsid w:val="00AC38DB"/>
    <w:rsid w:val="00AC62C9"/>
    <w:rsid w:val="00AC6759"/>
    <w:rsid w:val="00AD0AA7"/>
    <w:rsid w:val="00AD0FD3"/>
    <w:rsid w:val="00AD2932"/>
    <w:rsid w:val="00AD3341"/>
    <w:rsid w:val="00AD4D98"/>
    <w:rsid w:val="00AD56E1"/>
    <w:rsid w:val="00AD60A3"/>
    <w:rsid w:val="00AD73DE"/>
    <w:rsid w:val="00AE6064"/>
    <w:rsid w:val="00AE7E48"/>
    <w:rsid w:val="00AF7375"/>
    <w:rsid w:val="00AF7750"/>
    <w:rsid w:val="00AF79EC"/>
    <w:rsid w:val="00B00417"/>
    <w:rsid w:val="00B00CAF"/>
    <w:rsid w:val="00B05EC8"/>
    <w:rsid w:val="00B06CE0"/>
    <w:rsid w:val="00B10837"/>
    <w:rsid w:val="00B11668"/>
    <w:rsid w:val="00B13CF0"/>
    <w:rsid w:val="00B14691"/>
    <w:rsid w:val="00B161C1"/>
    <w:rsid w:val="00B16DB9"/>
    <w:rsid w:val="00B2169A"/>
    <w:rsid w:val="00B21D57"/>
    <w:rsid w:val="00B21F01"/>
    <w:rsid w:val="00B25180"/>
    <w:rsid w:val="00B26CED"/>
    <w:rsid w:val="00B273E6"/>
    <w:rsid w:val="00B30C8B"/>
    <w:rsid w:val="00B3186B"/>
    <w:rsid w:val="00B31CA3"/>
    <w:rsid w:val="00B32CF6"/>
    <w:rsid w:val="00B3448E"/>
    <w:rsid w:val="00B37AD5"/>
    <w:rsid w:val="00B4173B"/>
    <w:rsid w:val="00B41A0F"/>
    <w:rsid w:val="00B41D56"/>
    <w:rsid w:val="00B4215E"/>
    <w:rsid w:val="00B42633"/>
    <w:rsid w:val="00B426D3"/>
    <w:rsid w:val="00B43FE2"/>
    <w:rsid w:val="00B4464D"/>
    <w:rsid w:val="00B4670C"/>
    <w:rsid w:val="00B47000"/>
    <w:rsid w:val="00B47FE7"/>
    <w:rsid w:val="00B51AD5"/>
    <w:rsid w:val="00B51DD0"/>
    <w:rsid w:val="00B5205C"/>
    <w:rsid w:val="00B526AF"/>
    <w:rsid w:val="00B533D4"/>
    <w:rsid w:val="00B55AC6"/>
    <w:rsid w:val="00B56EB1"/>
    <w:rsid w:val="00B61428"/>
    <w:rsid w:val="00B61D6D"/>
    <w:rsid w:val="00B62AF4"/>
    <w:rsid w:val="00B6391F"/>
    <w:rsid w:val="00B63A06"/>
    <w:rsid w:val="00B6794F"/>
    <w:rsid w:val="00B7013B"/>
    <w:rsid w:val="00B71D83"/>
    <w:rsid w:val="00B73E23"/>
    <w:rsid w:val="00B74156"/>
    <w:rsid w:val="00B75C35"/>
    <w:rsid w:val="00B7636D"/>
    <w:rsid w:val="00B769A1"/>
    <w:rsid w:val="00B769E6"/>
    <w:rsid w:val="00B77140"/>
    <w:rsid w:val="00B77426"/>
    <w:rsid w:val="00B83090"/>
    <w:rsid w:val="00B84554"/>
    <w:rsid w:val="00B92AF4"/>
    <w:rsid w:val="00B92C07"/>
    <w:rsid w:val="00B941D5"/>
    <w:rsid w:val="00B951FB"/>
    <w:rsid w:val="00B95CE7"/>
    <w:rsid w:val="00B96DED"/>
    <w:rsid w:val="00BA036E"/>
    <w:rsid w:val="00BA0806"/>
    <w:rsid w:val="00BA2501"/>
    <w:rsid w:val="00BA6979"/>
    <w:rsid w:val="00BB148C"/>
    <w:rsid w:val="00BC1506"/>
    <w:rsid w:val="00BC20B2"/>
    <w:rsid w:val="00BC3545"/>
    <w:rsid w:val="00BC4793"/>
    <w:rsid w:val="00BC6A92"/>
    <w:rsid w:val="00BD0A7A"/>
    <w:rsid w:val="00BD10FD"/>
    <w:rsid w:val="00BE1C0A"/>
    <w:rsid w:val="00BE32C6"/>
    <w:rsid w:val="00BE3F66"/>
    <w:rsid w:val="00BF207C"/>
    <w:rsid w:val="00BF534B"/>
    <w:rsid w:val="00BF552E"/>
    <w:rsid w:val="00BF5BB4"/>
    <w:rsid w:val="00BF6517"/>
    <w:rsid w:val="00BF6608"/>
    <w:rsid w:val="00C003F8"/>
    <w:rsid w:val="00C00957"/>
    <w:rsid w:val="00C06D9B"/>
    <w:rsid w:val="00C075F7"/>
    <w:rsid w:val="00C10891"/>
    <w:rsid w:val="00C10EEA"/>
    <w:rsid w:val="00C1190E"/>
    <w:rsid w:val="00C1228E"/>
    <w:rsid w:val="00C162CB"/>
    <w:rsid w:val="00C166C2"/>
    <w:rsid w:val="00C217B4"/>
    <w:rsid w:val="00C22EA8"/>
    <w:rsid w:val="00C24233"/>
    <w:rsid w:val="00C249AB"/>
    <w:rsid w:val="00C2786B"/>
    <w:rsid w:val="00C31145"/>
    <w:rsid w:val="00C3700F"/>
    <w:rsid w:val="00C37D4D"/>
    <w:rsid w:val="00C402C0"/>
    <w:rsid w:val="00C40744"/>
    <w:rsid w:val="00C40FFF"/>
    <w:rsid w:val="00C4237F"/>
    <w:rsid w:val="00C425EE"/>
    <w:rsid w:val="00C44417"/>
    <w:rsid w:val="00C465D3"/>
    <w:rsid w:val="00C46831"/>
    <w:rsid w:val="00C47336"/>
    <w:rsid w:val="00C47CFF"/>
    <w:rsid w:val="00C509CD"/>
    <w:rsid w:val="00C51EC2"/>
    <w:rsid w:val="00C52874"/>
    <w:rsid w:val="00C534AC"/>
    <w:rsid w:val="00C542D4"/>
    <w:rsid w:val="00C62EA2"/>
    <w:rsid w:val="00C639B4"/>
    <w:rsid w:val="00C70843"/>
    <w:rsid w:val="00C719F2"/>
    <w:rsid w:val="00C71C27"/>
    <w:rsid w:val="00C73AD1"/>
    <w:rsid w:val="00C748EF"/>
    <w:rsid w:val="00C752B8"/>
    <w:rsid w:val="00C76582"/>
    <w:rsid w:val="00C77EAA"/>
    <w:rsid w:val="00C8000B"/>
    <w:rsid w:val="00C845C4"/>
    <w:rsid w:val="00C852FC"/>
    <w:rsid w:val="00C86B18"/>
    <w:rsid w:val="00C9098D"/>
    <w:rsid w:val="00C92B3D"/>
    <w:rsid w:val="00C954C9"/>
    <w:rsid w:val="00C97891"/>
    <w:rsid w:val="00CA01AD"/>
    <w:rsid w:val="00CA1B48"/>
    <w:rsid w:val="00CA30CA"/>
    <w:rsid w:val="00CA7553"/>
    <w:rsid w:val="00CA75D2"/>
    <w:rsid w:val="00CB0567"/>
    <w:rsid w:val="00CB105A"/>
    <w:rsid w:val="00CB3F7C"/>
    <w:rsid w:val="00CB5F2A"/>
    <w:rsid w:val="00CC1080"/>
    <w:rsid w:val="00CC53AE"/>
    <w:rsid w:val="00CC6505"/>
    <w:rsid w:val="00CD16A4"/>
    <w:rsid w:val="00CD5BDA"/>
    <w:rsid w:val="00CD7350"/>
    <w:rsid w:val="00CD7526"/>
    <w:rsid w:val="00CE27B9"/>
    <w:rsid w:val="00CE2E34"/>
    <w:rsid w:val="00CE4932"/>
    <w:rsid w:val="00CE4E80"/>
    <w:rsid w:val="00CE56B2"/>
    <w:rsid w:val="00CE6B16"/>
    <w:rsid w:val="00CE7360"/>
    <w:rsid w:val="00CF004A"/>
    <w:rsid w:val="00CF0F31"/>
    <w:rsid w:val="00CF3F22"/>
    <w:rsid w:val="00CF45D8"/>
    <w:rsid w:val="00CF6615"/>
    <w:rsid w:val="00D04573"/>
    <w:rsid w:val="00D04955"/>
    <w:rsid w:val="00D11738"/>
    <w:rsid w:val="00D139CF"/>
    <w:rsid w:val="00D14471"/>
    <w:rsid w:val="00D14AF9"/>
    <w:rsid w:val="00D202A1"/>
    <w:rsid w:val="00D215D8"/>
    <w:rsid w:val="00D21E7D"/>
    <w:rsid w:val="00D23657"/>
    <w:rsid w:val="00D2630A"/>
    <w:rsid w:val="00D26C06"/>
    <w:rsid w:val="00D31A9E"/>
    <w:rsid w:val="00D405C6"/>
    <w:rsid w:val="00D444DB"/>
    <w:rsid w:val="00D4530B"/>
    <w:rsid w:val="00D46AAB"/>
    <w:rsid w:val="00D527C9"/>
    <w:rsid w:val="00D529DC"/>
    <w:rsid w:val="00D52C55"/>
    <w:rsid w:val="00D60F69"/>
    <w:rsid w:val="00D61B7F"/>
    <w:rsid w:val="00D644E9"/>
    <w:rsid w:val="00D65DC6"/>
    <w:rsid w:val="00D65EC8"/>
    <w:rsid w:val="00D66306"/>
    <w:rsid w:val="00D66749"/>
    <w:rsid w:val="00D70112"/>
    <w:rsid w:val="00D70CA0"/>
    <w:rsid w:val="00D70F30"/>
    <w:rsid w:val="00D716E7"/>
    <w:rsid w:val="00D71E48"/>
    <w:rsid w:val="00D71EDF"/>
    <w:rsid w:val="00D726A1"/>
    <w:rsid w:val="00D73036"/>
    <w:rsid w:val="00D73203"/>
    <w:rsid w:val="00D74660"/>
    <w:rsid w:val="00D756D5"/>
    <w:rsid w:val="00D75C3A"/>
    <w:rsid w:val="00D77D51"/>
    <w:rsid w:val="00D80E40"/>
    <w:rsid w:val="00D8234E"/>
    <w:rsid w:val="00D82BB3"/>
    <w:rsid w:val="00D83DE2"/>
    <w:rsid w:val="00D84511"/>
    <w:rsid w:val="00D86514"/>
    <w:rsid w:val="00D946C5"/>
    <w:rsid w:val="00D9728A"/>
    <w:rsid w:val="00D979D4"/>
    <w:rsid w:val="00D97D7B"/>
    <w:rsid w:val="00DA03C1"/>
    <w:rsid w:val="00DA21C4"/>
    <w:rsid w:val="00DA5620"/>
    <w:rsid w:val="00DA651E"/>
    <w:rsid w:val="00DB0F19"/>
    <w:rsid w:val="00DB134A"/>
    <w:rsid w:val="00DB17B8"/>
    <w:rsid w:val="00DB1B78"/>
    <w:rsid w:val="00DB1C61"/>
    <w:rsid w:val="00DB2E5B"/>
    <w:rsid w:val="00DC13DD"/>
    <w:rsid w:val="00DC2455"/>
    <w:rsid w:val="00DC406C"/>
    <w:rsid w:val="00DC5502"/>
    <w:rsid w:val="00DD0DDD"/>
    <w:rsid w:val="00DD0DDF"/>
    <w:rsid w:val="00DD12B3"/>
    <w:rsid w:val="00DD5AE6"/>
    <w:rsid w:val="00DD66F3"/>
    <w:rsid w:val="00DD7F81"/>
    <w:rsid w:val="00DE0990"/>
    <w:rsid w:val="00DE0FEB"/>
    <w:rsid w:val="00DE14C1"/>
    <w:rsid w:val="00DE2B80"/>
    <w:rsid w:val="00DE3D73"/>
    <w:rsid w:val="00DE4297"/>
    <w:rsid w:val="00DE42FF"/>
    <w:rsid w:val="00DE6122"/>
    <w:rsid w:val="00DE656F"/>
    <w:rsid w:val="00DF2FE1"/>
    <w:rsid w:val="00DF36EE"/>
    <w:rsid w:val="00DF4B4E"/>
    <w:rsid w:val="00DF7AA0"/>
    <w:rsid w:val="00E00F5F"/>
    <w:rsid w:val="00E0106C"/>
    <w:rsid w:val="00E025BD"/>
    <w:rsid w:val="00E03993"/>
    <w:rsid w:val="00E05819"/>
    <w:rsid w:val="00E109FC"/>
    <w:rsid w:val="00E110D5"/>
    <w:rsid w:val="00E116A3"/>
    <w:rsid w:val="00E11D98"/>
    <w:rsid w:val="00E11DA5"/>
    <w:rsid w:val="00E12416"/>
    <w:rsid w:val="00E13414"/>
    <w:rsid w:val="00E1347D"/>
    <w:rsid w:val="00E164E9"/>
    <w:rsid w:val="00E17BFC"/>
    <w:rsid w:val="00E208BB"/>
    <w:rsid w:val="00E22761"/>
    <w:rsid w:val="00E25907"/>
    <w:rsid w:val="00E31741"/>
    <w:rsid w:val="00E32DF1"/>
    <w:rsid w:val="00E331EA"/>
    <w:rsid w:val="00E34815"/>
    <w:rsid w:val="00E406E0"/>
    <w:rsid w:val="00E43C7A"/>
    <w:rsid w:val="00E452D5"/>
    <w:rsid w:val="00E471B3"/>
    <w:rsid w:val="00E4738F"/>
    <w:rsid w:val="00E47B2A"/>
    <w:rsid w:val="00E50081"/>
    <w:rsid w:val="00E5237E"/>
    <w:rsid w:val="00E52E22"/>
    <w:rsid w:val="00E546E1"/>
    <w:rsid w:val="00E55BCE"/>
    <w:rsid w:val="00E57D5A"/>
    <w:rsid w:val="00E61685"/>
    <w:rsid w:val="00E63013"/>
    <w:rsid w:val="00E65433"/>
    <w:rsid w:val="00E6665A"/>
    <w:rsid w:val="00E67BA7"/>
    <w:rsid w:val="00E67F8C"/>
    <w:rsid w:val="00E71D78"/>
    <w:rsid w:val="00E72286"/>
    <w:rsid w:val="00E80F0E"/>
    <w:rsid w:val="00E81213"/>
    <w:rsid w:val="00E826E9"/>
    <w:rsid w:val="00E858B2"/>
    <w:rsid w:val="00E862B0"/>
    <w:rsid w:val="00E901E1"/>
    <w:rsid w:val="00E9036D"/>
    <w:rsid w:val="00E912D3"/>
    <w:rsid w:val="00E9142F"/>
    <w:rsid w:val="00E938FA"/>
    <w:rsid w:val="00E94EE8"/>
    <w:rsid w:val="00E94FEE"/>
    <w:rsid w:val="00EA11B9"/>
    <w:rsid w:val="00EA134C"/>
    <w:rsid w:val="00EA2B06"/>
    <w:rsid w:val="00EA2D40"/>
    <w:rsid w:val="00EA31AD"/>
    <w:rsid w:val="00EA686D"/>
    <w:rsid w:val="00EA6EE8"/>
    <w:rsid w:val="00EA7E23"/>
    <w:rsid w:val="00EB2096"/>
    <w:rsid w:val="00EB41CE"/>
    <w:rsid w:val="00EB4A46"/>
    <w:rsid w:val="00EB5CFC"/>
    <w:rsid w:val="00EC075A"/>
    <w:rsid w:val="00EC0C19"/>
    <w:rsid w:val="00EC1004"/>
    <w:rsid w:val="00EC2465"/>
    <w:rsid w:val="00EC2B23"/>
    <w:rsid w:val="00EC32B8"/>
    <w:rsid w:val="00EC3C02"/>
    <w:rsid w:val="00EC73BF"/>
    <w:rsid w:val="00EC7966"/>
    <w:rsid w:val="00ED2759"/>
    <w:rsid w:val="00ED2AB7"/>
    <w:rsid w:val="00ED3DF3"/>
    <w:rsid w:val="00ED3E2E"/>
    <w:rsid w:val="00ED3EF5"/>
    <w:rsid w:val="00ED4E4B"/>
    <w:rsid w:val="00ED55B4"/>
    <w:rsid w:val="00ED5E86"/>
    <w:rsid w:val="00ED6925"/>
    <w:rsid w:val="00ED6B54"/>
    <w:rsid w:val="00EE05B3"/>
    <w:rsid w:val="00EE3BE1"/>
    <w:rsid w:val="00EE63E4"/>
    <w:rsid w:val="00EE673C"/>
    <w:rsid w:val="00EE6A19"/>
    <w:rsid w:val="00EE6AAB"/>
    <w:rsid w:val="00EE737E"/>
    <w:rsid w:val="00EF0F4A"/>
    <w:rsid w:val="00EF30F3"/>
    <w:rsid w:val="00EF329E"/>
    <w:rsid w:val="00EF5F93"/>
    <w:rsid w:val="00EF745D"/>
    <w:rsid w:val="00EF7512"/>
    <w:rsid w:val="00EF7C58"/>
    <w:rsid w:val="00F022C6"/>
    <w:rsid w:val="00F02B27"/>
    <w:rsid w:val="00F02BDB"/>
    <w:rsid w:val="00F03AAE"/>
    <w:rsid w:val="00F07F7B"/>
    <w:rsid w:val="00F103E2"/>
    <w:rsid w:val="00F12913"/>
    <w:rsid w:val="00F204C3"/>
    <w:rsid w:val="00F25834"/>
    <w:rsid w:val="00F27E6C"/>
    <w:rsid w:val="00F32E1F"/>
    <w:rsid w:val="00F33E10"/>
    <w:rsid w:val="00F40777"/>
    <w:rsid w:val="00F42981"/>
    <w:rsid w:val="00F42B32"/>
    <w:rsid w:val="00F42B74"/>
    <w:rsid w:val="00F4389A"/>
    <w:rsid w:val="00F44D58"/>
    <w:rsid w:val="00F461BA"/>
    <w:rsid w:val="00F46A41"/>
    <w:rsid w:val="00F47049"/>
    <w:rsid w:val="00F50309"/>
    <w:rsid w:val="00F51A4A"/>
    <w:rsid w:val="00F556E9"/>
    <w:rsid w:val="00F55A5E"/>
    <w:rsid w:val="00F57712"/>
    <w:rsid w:val="00F61B5F"/>
    <w:rsid w:val="00F61E75"/>
    <w:rsid w:val="00F644D9"/>
    <w:rsid w:val="00F645F3"/>
    <w:rsid w:val="00F64DFB"/>
    <w:rsid w:val="00F6522A"/>
    <w:rsid w:val="00F74573"/>
    <w:rsid w:val="00F76D93"/>
    <w:rsid w:val="00F7783E"/>
    <w:rsid w:val="00F8183B"/>
    <w:rsid w:val="00F81946"/>
    <w:rsid w:val="00F8485D"/>
    <w:rsid w:val="00F85DE2"/>
    <w:rsid w:val="00F867E6"/>
    <w:rsid w:val="00F90307"/>
    <w:rsid w:val="00F91589"/>
    <w:rsid w:val="00F92EF0"/>
    <w:rsid w:val="00F92F92"/>
    <w:rsid w:val="00F953A8"/>
    <w:rsid w:val="00F95627"/>
    <w:rsid w:val="00F956B5"/>
    <w:rsid w:val="00F95956"/>
    <w:rsid w:val="00FA289E"/>
    <w:rsid w:val="00FA3071"/>
    <w:rsid w:val="00FA3315"/>
    <w:rsid w:val="00FA59A8"/>
    <w:rsid w:val="00FA6D23"/>
    <w:rsid w:val="00FA7E28"/>
    <w:rsid w:val="00FB11BE"/>
    <w:rsid w:val="00FB316F"/>
    <w:rsid w:val="00FB33C6"/>
    <w:rsid w:val="00FB4B19"/>
    <w:rsid w:val="00FC13D5"/>
    <w:rsid w:val="00FC2CD1"/>
    <w:rsid w:val="00FC42CC"/>
    <w:rsid w:val="00FC42D1"/>
    <w:rsid w:val="00FC6A8F"/>
    <w:rsid w:val="00FC70C7"/>
    <w:rsid w:val="00FC7C57"/>
    <w:rsid w:val="00FD0E07"/>
    <w:rsid w:val="00FD29DF"/>
    <w:rsid w:val="00FD4D3D"/>
    <w:rsid w:val="00FD51AD"/>
    <w:rsid w:val="00FD52D4"/>
    <w:rsid w:val="00FD666C"/>
    <w:rsid w:val="00FD67E7"/>
    <w:rsid w:val="00FE166F"/>
    <w:rsid w:val="00FE28A2"/>
    <w:rsid w:val="00FE3861"/>
    <w:rsid w:val="00FE3ED3"/>
    <w:rsid w:val="00FE48F3"/>
    <w:rsid w:val="00FE5D64"/>
    <w:rsid w:val="00FE63F9"/>
    <w:rsid w:val="00FE7C62"/>
    <w:rsid w:val="00FF25B4"/>
    <w:rsid w:val="00FF311B"/>
    <w:rsid w:val="00FF3205"/>
    <w:rsid w:val="00FF3EED"/>
    <w:rsid w:val="00FF568F"/>
    <w:rsid w:val="00FF6276"/>
    <w:rsid w:val="00FF64F5"/>
    <w:rsid w:val="00FF6616"/>
    <w:rsid w:val="00FF6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9B0C6"/>
  <w15:docId w15:val="{E2CF79ED-E9B1-44AE-8FEF-6F282CB06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2E3C"/>
    <w:pPr>
      <w:suppressAutoHyphens/>
    </w:pPr>
    <w:rPr>
      <w:rFonts w:ascii="Arial" w:hAnsi="Arial" w:cs="Arial"/>
      <w:lang w:eastAsia="ar-SA"/>
    </w:rPr>
  </w:style>
  <w:style w:type="paragraph" w:styleId="Heading1">
    <w:name w:val="heading 1"/>
    <w:basedOn w:val="Normal"/>
    <w:next w:val="Normal"/>
    <w:qFormat/>
    <w:rsid w:val="00582E3C"/>
    <w:pPr>
      <w:keepNext/>
      <w:widowControl w:val="0"/>
      <w:numPr>
        <w:numId w:val="1"/>
      </w:numPr>
      <w:autoSpaceDE w:val="0"/>
      <w:jc w:val="both"/>
      <w:outlineLvl w:val="0"/>
    </w:pPr>
    <w:rPr>
      <w:b/>
      <w:bCs/>
    </w:rPr>
  </w:style>
  <w:style w:type="paragraph" w:styleId="Heading2">
    <w:name w:val="heading 2"/>
    <w:basedOn w:val="Normal"/>
    <w:next w:val="Normal"/>
    <w:qFormat/>
    <w:rsid w:val="00582E3C"/>
    <w:pPr>
      <w:keepNext/>
      <w:numPr>
        <w:ilvl w:val="1"/>
        <w:numId w:val="1"/>
      </w:numPr>
      <w:autoSpaceDE w:val="0"/>
      <w:outlineLvl w:val="1"/>
    </w:pPr>
    <w:rPr>
      <w:b/>
      <w:bCs/>
    </w:rPr>
  </w:style>
  <w:style w:type="paragraph" w:styleId="Heading3">
    <w:name w:val="heading 3"/>
    <w:basedOn w:val="Normal"/>
    <w:next w:val="Normal"/>
    <w:qFormat/>
    <w:rsid w:val="00582E3C"/>
    <w:pPr>
      <w:keepNext/>
      <w:widowControl w:val="0"/>
      <w:numPr>
        <w:ilvl w:val="2"/>
        <w:numId w:val="1"/>
      </w:numPr>
      <w:autoSpaceDE w:val="0"/>
      <w:jc w:val="both"/>
      <w:outlineLvl w:val="2"/>
    </w:pPr>
    <w:rPr>
      <w:b/>
      <w:bCs/>
      <w:u w:val="single"/>
    </w:rPr>
  </w:style>
  <w:style w:type="paragraph" w:styleId="Heading4">
    <w:name w:val="heading 4"/>
    <w:basedOn w:val="Normal"/>
    <w:next w:val="Normal"/>
    <w:qFormat/>
    <w:rsid w:val="00582E3C"/>
    <w:pPr>
      <w:keepNext/>
      <w:numPr>
        <w:ilvl w:val="3"/>
        <w:numId w:val="1"/>
      </w:numPr>
      <w:outlineLvl w:val="3"/>
    </w:pPr>
    <w:rPr>
      <w:rFonts w:ascii="Times New Roman" w:hAnsi="Times New Roman"/>
      <w:iCs/>
      <w:sz w:val="28"/>
    </w:rPr>
  </w:style>
  <w:style w:type="paragraph" w:styleId="Heading5">
    <w:name w:val="heading 5"/>
    <w:basedOn w:val="Normal"/>
    <w:next w:val="Normal"/>
    <w:qFormat/>
    <w:rsid w:val="00582E3C"/>
    <w:pPr>
      <w:keepNext/>
      <w:numPr>
        <w:ilvl w:val="4"/>
        <w:numId w:val="1"/>
      </w:numPr>
      <w:spacing w:before="20" w:after="20"/>
      <w:outlineLvl w:val="4"/>
    </w:pPr>
    <w:rPr>
      <w:rFonts w:ascii="Times New Roman" w:hAnsi="Times New Roman"/>
      <w:b/>
      <w:spacing w:val="4"/>
      <w:sz w:val="24"/>
    </w:rPr>
  </w:style>
  <w:style w:type="paragraph" w:styleId="Heading6">
    <w:name w:val="heading 6"/>
    <w:basedOn w:val="Normal"/>
    <w:next w:val="Normal"/>
    <w:qFormat/>
    <w:rsid w:val="00582E3C"/>
    <w:pPr>
      <w:keepNext/>
      <w:numPr>
        <w:ilvl w:val="5"/>
        <w:numId w:val="1"/>
      </w:numPr>
      <w:spacing w:before="20" w:after="20"/>
      <w:jc w:val="both"/>
      <w:outlineLvl w:val="5"/>
    </w:pPr>
    <w:rPr>
      <w:rFonts w:ascii="Times New Roman" w:hAnsi="Times New Roman"/>
      <w:bCs/>
      <w:spacing w:val="4"/>
      <w:sz w:val="24"/>
    </w:rPr>
  </w:style>
  <w:style w:type="paragraph" w:styleId="Heading7">
    <w:name w:val="heading 7"/>
    <w:basedOn w:val="Normal"/>
    <w:next w:val="Normal"/>
    <w:qFormat/>
    <w:rsid w:val="00582E3C"/>
    <w:pPr>
      <w:keepNext/>
      <w:numPr>
        <w:ilvl w:val="6"/>
        <w:numId w:val="1"/>
      </w:numPr>
      <w:jc w:val="both"/>
      <w:outlineLvl w:val="6"/>
    </w:pPr>
    <w:rPr>
      <w:rFonts w:ascii="Times New Roman" w:hAnsi="Times New Roman" w:cs="Times New Roman"/>
      <w:b/>
      <w:spacing w:val="4"/>
      <w:sz w:val="24"/>
    </w:rPr>
  </w:style>
  <w:style w:type="paragraph" w:styleId="Heading8">
    <w:name w:val="heading 8"/>
    <w:basedOn w:val="Normal"/>
    <w:next w:val="Normal"/>
    <w:qFormat/>
    <w:rsid w:val="00582E3C"/>
    <w:pPr>
      <w:keepNext/>
      <w:tabs>
        <w:tab w:val="left" w:pos="2880"/>
      </w:tabs>
      <w:outlineLvl w:val="7"/>
    </w:pPr>
    <w:rPr>
      <w:rFonts w:ascii="Verdana" w:hAnsi="Verdana"/>
      <w:b/>
      <w:bCs/>
      <w:color w:val="0000FF"/>
    </w:rPr>
  </w:style>
  <w:style w:type="paragraph" w:styleId="Heading9">
    <w:name w:val="heading 9"/>
    <w:basedOn w:val="Normal"/>
    <w:next w:val="Normal"/>
    <w:qFormat/>
    <w:rsid w:val="00582E3C"/>
    <w:pPr>
      <w:keepNext/>
      <w:tabs>
        <w:tab w:val="left" w:pos="0"/>
        <w:tab w:val="left" w:pos="720"/>
      </w:tabs>
      <w:ind w:left="-360"/>
      <w:outlineLvl w:val="8"/>
    </w:pPr>
    <w:rPr>
      <w:rFonts w:ascii="Verdana" w:hAnsi="Verdana"/>
      <w:b/>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sid w:val="00582E3C"/>
    <w:rPr>
      <w:rFonts w:ascii="Wingdings" w:hAnsi="Wingdings"/>
    </w:rPr>
  </w:style>
  <w:style w:type="character" w:customStyle="1" w:styleId="WW8Num3z1">
    <w:name w:val="WW8Num3z1"/>
    <w:rsid w:val="00582E3C"/>
    <w:rPr>
      <w:rFonts w:ascii="Courier New" w:hAnsi="Courier New" w:cs="Courier New"/>
    </w:rPr>
  </w:style>
  <w:style w:type="character" w:customStyle="1" w:styleId="WW8Num3z3">
    <w:name w:val="WW8Num3z3"/>
    <w:rsid w:val="00582E3C"/>
    <w:rPr>
      <w:rFonts w:ascii="Symbol" w:hAnsi="Symbol"/>
    </w:rPr>
  </w:style>
  <w:style w:type="character" w:customStyle="1" w:styleId="WW8Num4z0">
    <w:name w:val="WW8Num4z0"/>
    <w:rsid w:val="00582E3C"/>
    <w:rPr>
      <w:rFonts w:ascii="Symbol" w:hAnsi="Symbol" w:cs="Times New Roman"/>
    </w:rPr>
  </w:style>
  <w:style w:type="character" w:customStyle="1" w:styleId="WW8Num5z0">
    <w:name w:val="WW8Num5z0"/>
    <w:rsid w:val="00582E3C"/>
    <w:rPr>
      <w:rFonts w:ascii="Symbol" w:hAnsi="Symbol"/>
    </w:rPr>
  </w:style>
  <w:style w:type="character" w:customStyle="1" w:styleId="WW8Num5z1">
    <w:name w:val="WW8Num5z1"/>
    <w:rsid w:val="00582E3C"/>
    <w:rPr>
      <w:rFonts w:ascii="Courier New" w:hAnsi="Courier New"/>
    </w:rPr>
  </w:style>
  <w:style w:type="character" w:customStyle="1" w:styleId="WW8Num5z2">
    <w:name w:val="WW8Num5z2"/>
    <w:rsid w:val="00582E3C"/>
    <w:rPr>
      <w:rFonts w:ascii="Wingdings" w:hAnsi="Wingdings"/>
    </w:rPr>
  </w:style>
  <w:style w:type="character" w:customStyle="1" w:styleId="WW8Num6z0">
    <w:name w:val="WW8Num6z0"/>
    <w:rsid w:val="00582E3C"/>
    <w:rPr>
      <w:rFonts w:ascii="Symbol" w:hAnsi="Symbol"/>
    </w:rPr>
  </w:style>
  <w:style w:type="character" w:customStyle="1" w:styleId="WW8Num6z1">
    <w:name w:val="WW8Num6z1"/>
    <w:rsid w:val="00582E3C"/>
    <w:rPr>
      <w:rFonts w:ascii="Courier New" w:hAnsi="Courier New"/>
    </w:rPr>
  </w:style>
  <w:style w:type="character" w:customStyle="1" w:styleId="WW8Num6z2">
    <w:name w:val="WW8Num6z2"/>
    <w:rsid w:val="00582E3C"/>
    <w:rPr>
      <w:rFonts w:ascii="Wingdings" w:hAnsi="Wingdings"/>
    </w:rPr>
  </w:style>
  <w:style w:type="character" w:customStyle="1" w:styleId="WW8Num7z0">
    <w:name w:val="WW8Num7z0"/>
    <w:rsid w:val="00582E3C"/>
    <w:rPr>
      <w:rFonts w:ascii="Symbol" w:hAnsi="Symbol"/>
    </w:rPr>
  </w:style>
  <w:style w:type="character" w:customStyle="1" w:styleId="WW8Num7z1">
    <w:name w:val="WW8Num7z1"/>
    <w:rsid w:val="00582E3C"/>
    <w:rPr>
      <w:rFonts w:ascii="Courier New" w:hAnsi="Courier New"/>
    </w:rPr>
  </w:style>
  <w:style w:type="character" w:customStyle="1" w:styleId="WW8Num7z2">
    <w:name w:val="WW8Num7z2"/>
    <w:rsid w:val="00582E3C"/>
    <w:rPr>
      <w:rFonts w:ascii="Wingdings" w:hAnsi="Wingdings"/>
    </w:rPr>
  </w:style>
  <w:style w:type="character" w:customStyle="1" w:styleId="WW8Num8z0">
    <w:name w:val="WW8Num8z0"/>
    <w:rsid w:val="00582E3C"/>
    <w:rPr>
      <w:rFonts w:ascii="Symbol" w:hAnsi="Symbol"/>
    </w:rPr>
  </w:style>
  <w:style w:type="character" w:customStyle="1" w:styleId="WW8Num8z1">
    <w:name w:val="WW8Num8z1"/>
    <w:rsid w:val="00582E3C"/>
    <w:rPr>
      <w:rFonts w:ascii="Courier New" w:hAnsi="Courier New" w:cs="Courier New"/>
    </w:rPr>
  </w:style>
  <w:style w:type="character" w:customStyle="1" w:styleId="WW8Num8z2">
    <w:name w:val="WW8Num8z2"/>
    <w:rsid w:val="00582E3C"/>
    <w:rPr>
      <w:rFonts w:ascii="Wingdings" w:hAnsi="Wingdings"/>
    </w:rPr>
  </w:style>
  <w:style w:type="character" w:customStyle="1" w:styleId="WW8Num9z0">
    <w:name w:val="WW8Num9z0"/>
    <w:rsid w:val="00582E3C"/>
    <w:rPr>
      <w:rFonts w:ascii="Symbol" w:hAnsi="Symbol" w:cs="Times New Roman"/>
    </w:rPr>
  </w:style>
  <w:style w:type="character" w:customStyle="1" w:styleId="WW8Num10z0">
    <w:name w:val="WW8Num10z0"/>
    <w:rsid w:val="00582E3C"/>
    <w:rPr>
      <w:rFonts w:ascii="Times New Roman" w:hAnsi="Times New Roman" w:cs="Times New Roman"/>
    </w:rPr>
  </w:style>
  <w:style w:type="character" w:customStyle="1" w:styleId="WW8Num11z0">
    <w:name w:val="WW8Num11z0"/>
    <w:rsid w:val="00582E3C"/>
    <w:rPr>
      <w:rFonts w:ascii="Symbol" w:hAnsi="Symbol"/>
    </w:rPr>
  </w:style>
  <w:style w:type="character" w:customStyle="1" w:styleId="WW8Num11z1">
    <w:name w:val="WW8Num11z1"/>
    <w:rsid w:val="00582E3C"/>
    <w:rPr>
      <w:rFonts w:ascii="Courier New" w:hAnsi="Courier New"/>
    </w:rPr>
  </w:style>
  <w:style w:type="character" w:customStyle="1" w:styleId="WW8Num11z2">
    <w:name w:val="WW8Num11z2"/>
    <w:rsid w:val="00582E3C"/>
    <w:rPr>
      <w:rFonts w:ascii="Wingdings" w:hAnsi="Wingdings"/>
    </w:rPr>
  </w:style>
  <w:style w:type="character" w:customStyle="1" w:styleId="WW8Num12z0">
    <w:name w:val="WW8Num12z0"/>
    <w:rsid w:val="00582E3C"/>
    <w:rPr>
      <w:rFonts w:ascii="Symbol" w:hAnsi="Symbol"/>
      <w:b w:val="0"/>
      <w:i w:val="0"/>
      <w:sz w:val="18"/>
    </w:rPr>
  </w:style>
  <w:style w:type="character" w:customStyle="1" w:styleId="WW8Num12z1">
    <w:name w:val="WW8Num12z1"/>
    <w:rsid w:val="00582E3C"/>
    <w:rPr>
      <w:rFonts w:ascii="Courier New" w:hAnsi="Courier New"/>
    </w:rPr>
  </w:style>
  <w:style w:type="character" w:customStyle="1" w:styleId="WW8Num12z2">
    <w:name w:val="WW8Num12z2"/>
    <w:rsid w:val="00582E3C"/>
    <w:rPr>
      <w:rFonts w:ascii="Wingdings" w:hAnsi="Wingdings"/>
    </w:rPr>
  </w:style>
  <w:style w:type="character" w:customStyle="1" w:styleId="WW8Num12z3">
    <w:name w:val="WW8Num12z3"/>
    <w:rsid w:val="00582E3C"/>
    <w:rPr>
      <w:rFonts w:ascii="Symbol" w:hAnsi="Symbol"/>
    </w:rPr>
  </w:style>
  <w:style w:type="character" w:customStyle="1" w:styleId="WW8Num13z0">
    <w:name w:val="WW8Num13z0"/>
    <w:rsid w:val="00582E3C"/>
    <w:rPr>
      <w:rFonts w:ascii="Symbol" w:hAnsi="Symbol"/>
    </w:rPr>
  </w:style>
  <w:style w:type="character" w:customStyle="1" w:styleId="WW8Num14z0">
    <w:name w:val="WW8Num14z0"/>
    <w:rsid w:val="00582E3C"/>
    <w:rPr>
      <w:rFonts w:ascii="Wingdings" w:hAnsi="Wingdings"/>
    </w:rPr>
  </w:style>
  <w:style w:type="character" w:customStyle="1" w:styleId="WW8Num14z1">
    <w:name w:val="WW8Num14z1"/>
    <w:rsid w:val="00582E3C"/>
    <w:rPr>
      <w:rFonts w:ascii="Courier New" w:hAnsi="Courier New"/>
    </w:rPr>
  </w:style>
  <w:style w:type="character" w:customStyle="1" w:styleId="WW8Num14z3">
    <w:name w:val="WW8Num14z3"/>
    <w:rsid w:val="00582E3C"/>
    <w:rPr>
      <w:rFonts w:ascii="Symbol" w:hAnsi="Symbol"/>
    </w:rPr>
  </w:style>
  <w:style w:type="character" w:customStyle="1" w:styleId="WW8Num15z0">
    <w:name w:val="WW8Num15z0"/>
    <w:rsid w:val="00582E3C"/>
    <w:rPr>
      <w:rFonts w:ascii="Wingdings" w:hAnsi="Wingdings"/>
    </w:rPr>
  </w:style>
  <w:style w:type="character" w:customStyle="1" w:styleId="WW8Num16z0">
    <w:name w:val="WW8Num16z0"/>
    <w:rsid w:val="00582E3C"/>
    <w:rPr>
      <w:rFonts w:ascii="Symbol" w:hAnsi="Symbol"/>
    </w:rPr>
  </w:style>
  <w:style w:type="character" w:customStyle="1" w:styleId="WW8Num16z1">
    <w:name w:val="WW8Num16z1"/>
    <w:rsid w:val="00582E3C"/>
    <w:rPr>
      <w:rFonts w:ascii="Courier New" w:hAnsi="Courier New" w:cs="Courier New"/>
    </w:rPr>
  </w:style>
  <w:style w:type="character" w:customStyle="1" w:styleId="WW8Num16z2">
    <w:name w:val="WW8Num16z2"/>
    <w:rsid w:val="00582E3C"/>
    <w:rPr>
      <w:rFonts w:ascii="Wingdings" w:hAnsi="Wingdings"/>
    </w:rPr>
  </w:style>
  <w:style w:type="character" w:customStyle="1" w:styleId="WW8Num17z0">
    <w:name w:val="WW8Num17z0"/>
    <w:rsid w:val="00582E3C"/>
    <w:rPr>
      <w:rFonts w:ascii="Symbol" w:hAnsi="Symbol"/>
    </w:rPr>
  </w:style>
  <w:style w:type="character" w:customStyle="1" w:styleId="WW8Num17z1">
    <w:name w:val="WW8Num17z1"/>
    <w:rsid w:val="00582E3C"/>
    <w:rPr>
      <w:rFonts w:ascii="Courier New" w:hAnsi="Courier New" w:cs="Courier New"/>
    </w:rPr>
  </w:style>
  <w:style w:type="character" w:customStyle="1" w:styleId="WW8Num17z2">
    <w:name w:val="WW8Num17z2"/>
    <w:rsid w:val="00582E3C"/>
    <w:rPr>
      <w:rFonts w:ascii="Wingdings" w:hAnsi="Wingdings"/>
    </w:rPr>
  </w:style>
  <w:style w:type="character" w:customStyle="1" w:styleId="WW8Num18z0">
    <w:name w:val="WW8Num18z0"/>
    <w:rsid w:val="00582E3C"/>
    <w:rPr>
      <w:rFonts w:ascii="Wingdings" w:hAnsi="Wingdings" w:cs="Wingdings"/>
    </w:rPr>
  </w:style>
  <w:style w:type="character" w:customStyle="1" w:styleId="WW8Num18z1">
    <w:name w:val="WW8Num18z1"/>
    <w:rsid w:val="00582E3C"/>
    <w:rPr>
      <w:rFonts w:ascii="Courier New" w:hAnsi="Courier New" w:cs="Courier New"/>
    </w:rPr>
  </w:style>
  <w:style w:type="character" w:customStyle="1" w:styleId="WW8Num18z3">
    <w:name w:val="WW8Num18z3"/>
    <w:rsid w:val="00582E3C"/>
    <w:rPr>
      <w:rFonts w:ascii="Symbol" w:hAnsi="Symbol" w:cs="Symbol"/>
    </w:rPr>
  </w:style>
  <w:style w:type="character" w:customStyle="1" w:styleId="WW8Num19z0">
    <w:name w:val="WW8Num19z0"/>
    <w:rsid w:val="00582E3C"/>
    <w:rPr>
      <w:rFonts w:ascii="Symbol" w:hAnsi="Symbol"/>
    </w:rPr>
  </w:style>
  <w:style w:type="character" w:customStyle="1" w:styleId="WW8Num19z1">
    <w:name w:val="WW8Num19z1"/>
    <w:rsid w:val="00582E3C"/>
    <w:rPr>
      <w:rFonts w:ascii="Courier New" w:hAnsi="Courier New" w:cs="Courier New"/>
    </w:rPr>
  </w:style>
  <w:style w:type="character" w:customStyle="1" w:styleId="WW8Num19z2">
    <w:name w:val="WW8Num19z2"/>
    <w:rsid w:val="00582E3C"/>
    <w:rPr>
      <w:rFonts w:ascii="Wingdings" w:hAnsi="Wingdings"/>
    </w:rPr>
  </w:style>
  <w:style w:type="character" w:customStyle="1" w:styleId="WW8Num20z0">
    <w:name w:val="WW8Num20z0"/>
    <w:rsid w:val="00582E3C"/>
    <w:rPr>
      <w:rFonts w:ascii="Symbol" w:hAnsi="Symbol"/>
    </w:rPr>
  </w:style>
  <w:style w:type="character" w:customStyle="1" w:styleId="WW8Num20z1">
    <w:name w:val="WW8Num20z1"/>
    <w:rsid w:val="00582E3C"/>
    <w:rPr>
      <w:rFonts w:ascii="Courier New" w:hAnsi="Courier New"/>
    </w:rPr>
  </w:style>
  <w:style w:type="character" w:customStyle="1" w:styleId="WW8Num20z2">
    <w:name w:val="WW8Num20z2"/>
    <w:rsid w:val="00582E3C"/>
    <w:rPr>
      <w:rFonts w:ascii="Wingdings" w:hAnsi="Wingdings"/>
    </w:rPr>
  </w:style>
  <w:style w:type="character" w:customStyle="1" w:styleId="WW8Num21z0">
    <w:name w:val="WW8Num21z0"/>
    <w:rsid w:val="00582E3C"/>
    <w:rPr>
      <w:rFonts w:ascii="Symbol" w:hAnsi="Symbol"/>
    </w:rPr>
  </w:style>
  <w:style w:type="character" w:customStyle="1" w:styleId="WW8Num23z0">
    <w:name w:val="WW8Num23z0"/>
    <w:rsid w:val="00582E3C"/>
    <w:rPr>
      <w:rFonts w:ascii="Symbol" w:hAnsi="Symbol"/>
    </w:rPr>
  </w:style>
  <w:style w:type="character" w:customStyle="1" w:styleId="WW8Num23z1">
    <w:name w:val="WW8Num23z1"/>
    <w:rsid w:val="00582E3C"/>
    <w:rPr>
      <w:rFonts w:ascii="Courier New" w:hAnsi="Courier New" w:cs="Courier New"/>
    </w:rPr>
  </w:style>
  <w:style w:type="character" w:customStyle="1" w:styleId="WW8Num23z2">
    <w:name w:val="WW8Num23z2"/>
    <w:rsid w:val="00582E3C"/>
    <w:rPr>
      <w:rFonts w:ascii="Wingdings" w:hAnsi="Wingdings"/>
    </w:rPr>
  </w:style>
  <w:style w:type="character" w:customStyle="1" w:styleId="WW8Num24z0">
    <w:name w:val="WW8Num24z0"/>
    <w:rsid w:val="00582E3C"/>
    <w:rPr>
      <w:rFonts w:ascii="Symbol" w:hAnsi="Symbol" w:cs="Times New Roman"/>
    </w:rPr>
  </w:style>
  <w:style w:type="character" w:customStyle="1" w:styleId="WW8Num24z1">
    <w:name w:val="WW8Num24z1"/>
    <w:rsid w:val="00582E3C"/>
    <w:rPr>
      <w:rFonts w:ascii="Courier New" w:hAnsi="Courier New" w:cs="Courier New"/>
    </w:rPr>
  </w:style>
  <w:style w:type="character" w:customStyle="1" w:styleId="WW8Num24z2">
    <w:name w:val="WW8Num24z2"/>
    <w:rsid w:val="00582E3C"/>
    <w:rPr>
      <w:rFonts w:ascii="Wingdings" w:hAnsi="Wingdings" w:cs="Times New Roman"/>
    </w:rPr>
  </w:style>
  <w:style w:type="character" w:customStyle="1" w:styleId="WW8Num25z0">
    <w:name w:val="WW8Num25z0"/>
    <w:rsid w:val="00582E3C"/>
    <w:rPr>
      <w:rFonts w:ascii="Symbol" w:hAnsi="Symbol"/>
    </w:rPr>
  </w:style>
  <w:style w:type="character" w:customStyle="1" w:styleId="WW8Num25z1">
    <w:name w:val="WW8Num25z1"/>
    <w:rsid w:val="00582E3C"/>
    <w:rPr>
      <w:rFonts w:ascii="Courier New" w:hAnsi="Courier New" w:cs="Courier New"/>
    </w:rPr>
  </w:style>
  <w:style w:type="character" w:customStyle="1" w:styleId="WW8Num25z2">
    <w:name w:val="WW8Num25z2"/>
    <w:rsid w:val="00582E3C"/>
    <w:rPr>
      <w:rFonts w:ascii="Wingdings" w:hAnsi="Wingdings"/>
    </w:rPr>
  </w:style>
  <w:style w:type="character" w:customStyle="1" w:styleId="WW8Num26z0">
    <w:name w:val="WW8Num26z0"/>
    <w:rsid w:val="00582E3C"/>
    <w:rPr>
      <w:rFonts w:ascii="Symbol" w:hAnsi="Symbol"/>
    </w:rPr>
  </w:style>
  <w:style w:type="character" w:customStyle="1" w:styleId="WW8Num27z0">
    <w:name w:val="WW8Num27z0"/>
    <w:rsid w:val="00582E3C"/>
    <w:rPr>
      <w:rFonts w:ascii="Symbol" w:hAnsi="Symbol"/>
    </w:rPr>
  </w:style>
  <w:style w:type="character" w:customStyle="1" w:styleId="WW8Num27z1">
    <w:name w:val="WW8Num27z1"/>
    <w:rsid w:val="00582E3C"/>
    <w:rPr>
      <w:rFonts w:ascii="Courier New" w:hAnsi="Courier New" w:cs="Courier New"/>
    </w:rPr>
  </w:style>
  <w:style w:type="character" w:customStyle="1" w:styleId="WW8Num27z2">
    <w:name w:val="WW8Num27z2"/>
    <w:rsid w:val="00582E3C"/>
    <w:rPr>
      <w:rFonts w:ascii="Wingdings" w:hAnsi="Wingdings"/>
    </w:rPr>
  </w:style>
  <w:style w:type="character" w:customStyle="1" w:styleId="WW8Num28z0">
    <w:name w:val="WW8Num28z0"/>
    <w:rsid w:val="00582E3C"/>
    <w:rPr>
      <w:rFonts w:ascii="Wingdings" w:hAnsi="Wingdings"/>
    </w:rPr>
  </w:style>
  <w:style w:type="character" w:customStyle="1" w:styleId="WW8Num29z0">
    <w:name w:val="WW8Num29z0"/>
    <w:rsid w:val="00582E3C"/>
    <w:rPr>
      <w:rFonts w:ascii="Symbol" w:hAnsi="Symbol"/>
    </w:rPr>
  </w:style>
  <w:style w:type="character" w:customStyle="1" w:styleId="WW8Num29z1">
    <w:name w:val="WW8Num29z1"/>
    <w:rsid w:val="00582E3C"/>
    <w:rPr>
      <w:rFonts w:ascii="Courier New" w:hAnsi="Courier New"/>
    </w:rPr>
  </w:style>
  <w:style w:type="character" w:customStyle="1" w:styleId="WW8Num29z2">
    <w:name w:val="WW8Num29z2"/>
    <w:rsid w:val="00582E3C"/>
    <w:rPr>
      <w:rFonts w:ascii="Wingdings" w:hAnsi="Wingdings"/>
    </w:rPr>
  </w:style>
  <w:style w:type="character" w:customStyle="1" w:styleId="WW8Num30z0">
    <w:name w:val="WW8Num30z0"/>
    <w:rsid w:val="00582E3C"/>
    <w:rPr>
      <w:rFonts w:ascii="Symbol" w:hAnsi="Symbol"/>
    </w:rPr>
  </w:style>
  <w:style w:type="character" w:customStyle="1" w:styleId="WW8Num30z1">
    <w:name w:val="WW8Num30z1"/>
    <w:rsid w:val="00582E3C"/>
    <w:rPr>
      <w:rFonts w:ascii="Courier New" w:hAnsi="Courier New"/>
    </w:rPr>
  </w:style>
  <w:style w:type="character" w:customStyle="1" w:styleId="WW8Num30z2">
    <w:name w:val="WW8Num30z2"/>
    <w:rsid w:val="00582E3C"/>
    <w:rPr>
      <w:rFonts w:ascii="Wingdings" w:hAnsi="Wingdings"/>
    </w:rPr>
  </w:style>
  <w:style w:type="character" w:customStyle="1" w:styleId="WW8Num31z0">
    <w:name w:val="WW8Num31z0"/>
    <w:rsid w:val="00582E3C"/>
    <w:rPr>
      <w:rFonts w:ascii="Symbol" w:hAnsi="Symbol" w:cs="Times New Roman"/>
    </w:rPr>
  </w:style>
  <w:style w:type="character" w:customStyle="1" w:styleId="WW8Num33z0">
    <w:name w:val="WW8Num33z0"/>
    <w:rsid w:val="00582E3C"/>
    <w:rPr>
      <w:rFonts w:ascii="Wingdings" w:hAnsi="Wingdings"/>
    </w:rPr>
  </w:style>
  <w:style w:type="character" w:customStyle="1" w:styleId="WW8Num33z1">
    <w:name w:val="WW8Num33z1"/>
    <w:rsid w:val="00582E3C"/>
    <w:rPr>
      <w:rFonts w:ascii="Symbol" w:hAnsi="Symbol"/>
    </w:rPr>
  </w:style>
  <w:style w:type="character" w:customStyle="1" w:styleId="WW8Num33z4">
    <w:name w:val="WW8Num33z4"/>
    <w:rsid w:val="00582E3C"/>
    <w:rPr>
      <w:rFonts w:ascii="Courier New" w:hAnsi="Courier New" w:cs="Courier New"/>
    </w:rPr>
  </w:style>
  <w:style w:type="character" w:customStyle="1" w:styleId="WW8Num34z0">
    <w:name w:val="WW8Num34z0"/>
    <w:rsid w:val="00582E3C"/>
    <w:rPr>
      <w:rFonts w:ascii="Symbol" w:hAnsi="Symbol"/>
    </w:rPr>
  </w:style>
  <w:style w:type="character" w:customStyle="1" w:styleId="WW8Num34z1">
    <w:name w:val="WW8Num34z1"/>
    <w:rsid w:val="00582E3C"/>
    <w:rPr>
      <w:rFonts w:ascii="Courier New" w:hAnsi="Courier New"/>
    </w:rPr>
  </w:style>
  <w:style w:type="character" w:customStyle="1" w:styleId="WW8Num34z2">
    <w:name w:val="WW8Num34z2"/>
    <w:rsid w:val="00582E3C"/>
    <w:rPr>
      <w:rFonts w:ascii="Wingdings" w:hAnsi="Wingdings"/>
    </w:rPr>
  </w:style>
  <w:style w:type="character" w:customStyle="1" w:styleId="WW8Num35z0">
    <w:name w:val="WW8Num35z0"/>
    <w:rsid w:val="00582E3C"/>
    <w:rPr>
      <w:rFonts w:ascii="Symbol" w:hAnsi="Symbol"/>
      <w:b w:val="0"/>
      <w:i w:val="0"/>
      <w:sz w:val="18"/>
    </w:rPr>
  </w:style>
  <w:style w:type="character" w:customStyle="1" w:styleId="WW8Num35z1">
    <w:name w:val="WW8Num35z1"/>
    <w:rsid w:val="00582E3C"/>
    <w:rPr>
      <w:rFonts w:ascii="Symbol" w:hAnsi="Symbol"/>
    </w:rPr>
  </w:style>
  <w:style w:type="character" w:customStyle="1" w:styleId="WW8Num35z2">
    <w:name w:val="WW8Num35z2"/>
    <w:rsid w:val="00582E3C"/>
    <w:rPr>
      <w:rFonts w:ascii="Wingdings" w:hAnsi="Wingdings"/>
    </w:rPr>
  </w:style>
  <w:style w:type="character" w:customStyle="1" w:styleId="WW8Num35z4">
    <w:name w:val="WW8Num35z4"/>
    <w:rsid w:val="00582E3C"/>
    <w:rPr>
      <w:rFonts w:ascii="Courier New" w:hAnsi="Courier New"/>
    </w:rPr>
  </w:style>
  <w:style w:type="character" w:customStyle="1" w:styleId="WW8Num36z0">
    <w:name w:val="WW8Num36z0"/>
    <w:rsid w:val="00582E3C"/>
    <w:rPr>
      <w:rFonts w:ascii="Symbol" w:hAnsi="Symbol"/>
    </w:rPr>
  </w:style>
  <w:style w:type="character" w:customStyle="1" w:styleId="WW8Num36z1">
    <w:name w:val="WW8Num36z1"/>
    <w:rsid w:val="00582E3C"/>
    <w:rPr>
      <w:rFonts w:ascii="Courier New" w:hAnsi="Courier New" w:cs="Courier New"/>
    </w:rPr>
  </w:style>
  <w:style w:type="character" w:customStyle="1" w:styleId="WW8Num36z2">
    <w:name w:val="WW8Num36z2"/>
    <w:rsid w:val="00582E3C"/>
    <w:rPr>
      <w:rFonts w:ascii="Wingdings" w:hAnsi="Wingdings"/>
    </w:rPr>
  </w:style>
  <w:style w:type="character" w:customStyle="1" w:styleId="WW8Num39z0">
    <w:name w:val="WW8Num39z0"/>
    <w:rsid w:val="00582E3C"/>
    <w:rPr>
      <w:rFonts w:ascii="Symbol" w:hAnsi="Symbol"/>
    </w:rPr>
  </w:style>
  <w:style w:type="character" w:customStyle="1" w:styleId="WW8Num39z1">
    <w:name w:val="WW8Num39z1"/>
    <w:rsid w:val="00582E3C"/>
    <w:rPr>
      <w:rFonts w:ascii="Courier New" w:hAnsi="Courier New"/>
    </w:rPr>
  </w:style>
  <w:style w:type="character" w:customStyle="1" w:styleId="WW8Num39z2">
    <w:name w:val="WW8Num39z2"/>
    <w:rsid w:val="00582E3C"/>
    <w:rPr>
      <w:rFonts w:ascii="Wingdings" w:hAnsi="Wingdings"/>
    </w:rPr>
  </w:style>
  <w:style w:type="character" w:customStyle="1" w:styleId="WW8Num40z0">
    <w:name w:val="WW8Num40z0"/>
    <w:rsid w:val="00582E3C"/>
    <w:rPr>
      <w:rFonts w:ascii="Symbol" w:hAnsi="Symbol"/>
    </w:rPr>
  </w:style>
  <w:style w:type="character" w:customStyle="1" w:styleId="WW8Num41z0">
    <w:name w:val="WW8Num41z0"/>
    <w:rsid w:val="00582E3C"/>
    <w:rPr>
      <w:rFonts w:ascii="Symbol" w:hAnsi="Symbol"/>
    </w:rPr>
  </w:style>
  <w:style w:type="character" w:customStyle="1" w:styleId="WW8Num41z1">
    <w:name w:val="WW8Num41z1"/>
    <w:rsid w:val="00582E3C"/>
    <w:rPr>
      <w:rFonts w:ascii="Courier New" w:hAnsi="Courier New" w:cs="Courier New"/>
    </w:rPr>
  </w:style>
  <w:style w:type="character" w:customStyle="1" w:styleId="WW8Num41z2">
    <w:name w:val="WW8Num41z2"/>
    <w:rsid w:val="00582E3C"/>
    <w:rPr>
      <w:rFonts w:ascii="Wingdings" w:hAnsi="Wingdings"/>
    </w:rPr>
  </w:style>
  <w:style w:type="character" w:customStyle="1" w:styleId="WW8Num42z0">
    <w:name w:val="WW8Num42z0"/>
    <w:rsid w:val="00582E3C"/>
    <w:rPr>
      <w:rFonts w:ascii="Symbol" w:hAnsi="Symbol"/>
    </w:rPr>
  </w:style>
  <w:style w:type="character" w:customStyle="1" w:styleId="WW8Num43z0">
    <w:name w:val="WW8Num43z0"/>
    <w:rsid w:val="00582E3C"/>
    <w:rPr>
      <w:rFonts w:ascii="Symbol" w:hAnsi="Symbol"/>
    </w:rPr>
  </w:style>
  <w:style w:type="character" w:customStyle="1" w:styleId="WW8Num43z1">
    <w:name w:val="WW8Num43z1"/>
    <w:rsid w:val="00582E3C"/>
    <w:rPr>
      <w:rFonts w:ascii="Courier New" w:hAnsi="Courier New"/>
    </w:rPr>
  </w:style>
  <w:style w:type="character" w:customStyle="1" w:styleId="WW8Num43z2">
    <w:name w:val="WW8Num43z2"/>
    <w:rsid w:val="00582E3C"/>
    <w:rPr>
      <w:rFonts w:ascii="Wingdings" w:hAnsi="Wingdings"/>
    </w:rPr>
  </w:style>
  <w:style w:type="character" w:customStyle="1" w:styleId="WW8Num44z0">
    <w:name w:val="WW8Num44z0"/>
    <w:rsid w:val="00582E3C"/>
    <w:rPr>
      <w:rFonts w:ascii="Symbol" w:hAnsi="Symbol"/>
    </w:rPr>
  </w:style>
  <w:style w:type="character" w:customStyle="1" w:styleId="WW8Num44z1">
    <w:name w:val="WW8Num44z1"/>
    <w:rsid w:val="00582E3C"/>
    <w:rPr>
      <w:rFonts w:ascii="Courier New" w:hAnsi="Courier New"/>
    </w:rPr>
  </w:style>
  <w:style w:type="character" w:customStyle="1" w:styleId="WW8Num44z2">
    <w:name w:val="WW8Num44z2"/>
    <w:rsid w:val="00582E3C"/>
    <w:rPr>
      <w:rFonts w:ascii="Wingdings" w:hAnsi="Wingdings"/>
    </w:rPr>
  </w:style>
  <w:style w:type="character" w:customStyle="1" w:styleId="WW8Num45z0">
    <w:name w:val="WW8Num45z0"/>
    <w:rsid w:val="00582E3C"/>
    <w:rPr>
      <w:rFonts w:ascii="Symbol" w:hAnsi="Symbol"/>
    </w:rPr>
  </w:style>
  <w:style w:type="character" w:customStyle="1" w:styleId="WW8Num45z1">
    <w:name w:val="WW8Num45z1"/>
    <w:rsid w:val="00582E3C"/>
    <w:rPr>
      <w:rFonts w:ascii="Courier New" w:hAnsi="Courier New" w:cs="Courier New"/>
    </w:rPr>
  </w:style>
  <w:style w:type="character" w:customStyle="1" w:styleId="WW8Num45z2">
    <w:name w:val="WW8Num45z2"/>
    <w:rsid w:val="00582E3C"/>
    <w:rPr>
      <w:rFonts w:ascii="Wingdings" w:hAnsi="Wingdings"/>
    </w:rPr>
  </w:style>
  <w:style w:type="character" w:customStyle="1" w:styleId="WW8Num46z0">
    <w:name w:val="WW8Num46z0"/>
    <w:rsid w:val="00582E3C"/>
    <w:rPr>
      <w:rFonts w:ascii="Wingdings" w:hAnsi="Wingdings"/>
    </w:rPr>
  </w:style>
  <w:style w:type="character" w:customStyle="1" w:styleId="WW8Num46z1">
    <w:name w:val="WW8Num46z1"/>
    <w:rsid w:val="00582E3C"/>
    <w:rPr>
      <w:rFonts w:ascii="Courier New" w:hAnsi="Courier New"/>
    </w:rPr>
  </w:style>
  <w:style w:type="character" w:customStyle="1" w:styleId="WW8Num46z3">
    <w:name w:val="WW8Num46z3"/>
    <w:rsid w:val="00582E3C"/>
    <w:rPr>
      <w:rFonts w:ascii="Symbol" w:hAnsi="Symbol"/>
    </w:rPr>
  </w:style>
  <w:style w:type="character" w:customStyle="1" w:styleId="WW8Num47z0">
    <w:name w:val="WW8Num47z0"/>
    <w:rsid w:val="00582E3C"/>
    <w:rPr>
      <w:rFonts w:ascii="Symbol" w:hAnsi="Symbol"/>
    </w:rPr>
  </w:style>
  <w:style w:type="character" w:customStyle="1" w:styleId="WW8Num47z1">
    <w:name w:val="WW8Num47z1"/>
    <w:rsid w:val="00582E3C"/>
    <w:rPr>
      <w:rFonts w:ascii="Courier New" w:hAnsi="Courier New" w:cs="Courier New"/>
    </w:rPr>
  </w:style>
  <w:style w:type="character" w:customStyle="1" w:styleId="WW8Num47z2">
    <w:name w:val="WW8Num47z2"/>
    <w:rsid w:val="00582E3C"/>
    <w:rPr>
      <w:rFonts w:ascii="Wingdings" w:hAnsi="Wingdings"/>
    </w:rPr>
  </w:style>
  <w:style w:type="character" w:customStyle="1" w:styleId="WW8NumSt4z0">
    <w:name w:val="WW8NumSt4z0"/>
    <w:rsid w:val="00582E3C"/>
    <w:rPr>
      <w:rFonts w:ascii="Symbol" w:hAnsi="Symbol" w:cs="Times New Roman"/>
    </w:rPr>
  </w:style>
  <w:style w:type="character" w:customStyle="1" w:styleId="WW8NumSt4z1">
    <w:name w:val="WW8NumSt4z1"/>
    <w:rsid w:val="00582E3C"/>
    <w:rPr>
      <w:rFonts w:ascii="Courier New" w:hAnsi="Courier New" w:cs="Courier New"/>
    </w:rPr>
  </w:style>
  <w:style w:type="character" w:customStyle="1" w:styleId="WW8NumSt4z2">
    <w:name w:val="WW8NumSt4z2"/>
    <w:rsid w:val="00582E3C"/>
    <w:rPr>
      <w:rFonts w:ascii="Wingdings" w:hAnsi="Wingdings" w:cs="Times New Roman"/>
    </w:rPr>
  </w:style>
  <w:style w:type="character" w:customStyle="1" w:styleId="WW8NumSt28z0">
    <w:name w:val="WW8NumSt28z0"/>
    <w:rsid w:val="00582E3C"/>
    <w:rPr>
      <w:rFonts w:ascii="Symbol" w:hAnsi="Symbol" w:cs="Times New Roman"/>
    </w:rPr>
  </w:style>
  <w:style w:type="character" w:customStyle="1" w:styleId="WW8NumSt28z1">
    <w:name w:val="WW8NumSt28z1"/>
    <w:rsid w:val="00582E3C"/>
    <w:rPr>
      <w:rFonts w:ascii="Courier New" w:hAnsi="Courier New"/>
    </w:rPr>
  </w:style>
  <w:style w:type="character" w:customStyle="1" w:styleId="WW8NumSt28z2">
    <w:name w:val="WW8NumSt28z2"/>
    <w:rsid w:val="00582E3C"/>
    <w:rPr>
      <w:rFonts w:ascii="Wingdings" w:hAnsi="Wingdings"/>
    </w:rPr>
  </w:style>
  <w:style w:type="character" w:customStyle="1" w:styleId="WW8NumSt28z3">
    <w:name w:val="WW8NumSt28z3"/>
    <w:rsid w:val="00582E3C"/>
    <w:rPr>
      <w:rFonts w:ascii="Symbol" w:hAnsi="Symbol"/>
    </w:rPr>
  </w:style>
  <w:style w:type="character" w:customStyle="1" w:styleId="WW-DefaultParagraphFont">
    <w:name w:val="WW-Default Paragraph Font"/>
    <w:rsid w:val="00582E3C"/>
  </w:style>
  <w:style w:type="character" w:styleId="Hyperlink">
    <w:name w:val="Hyperlink"/>
    <w:basedOn w:val="WW-DefaultParagraphFont"/>
    <w:rsid w:val="00582E3C"/>
    <w:rPr>
      <w:color w:val="0000FF"/>
      <w:u w:val="single"/>
    </w:rPr>
  </w:style>
  <w:style w:type="character" w:styleId="FollowedHyperlink">
    <w:name w:val="FollowedHyperlink"/>
    <w:basedOn w:val="WW-DefaultParagraphFont"/>
    <w:rsid w:val="00582E3C"/>
    <w:rPr>
      <w:color w:val="800080"/>
      <w:u w:val="single"/>
    </w:rPr>
  </w:style>
  <w:style w:type="character" w:styleId="Strong">
    <w:name w:val="Strong"/>
    <w:basedOn w:val="WW-DefaultParagraphFont"/>
    <w:qFormat/>
    <w:rsid w:val="00582E3C"/>
    <w:rPr>
      <w:b/>
      <w:bCs/>
    </w:rPr>
  </w:style>
  <w:style w:type="character" w:customStyle="1" w:styleId="Bullets">
    <w:name w:val="Bullets"/>
    <w:rsid w:val="00582E3C"/>
    <w:rPr>
      <w:rFonts w:ascii="StarSymbol" w:eastAsia="StarSymbol" w:hAnsi="StarSymbol" w:cs="StarSymbol"/>
      <w:sz w:val="18"/>
      <w:szCs w:val="18"/>
    </w:rPr>
  </w:style>
  <w:style w:type="paragraph" w:styleId="BodyText">
    <w:name w:val="Body Text"/>
    <w:basedOn w:val="Normal"/>
    <w:rsid w:val="00582E3C"/>
    <w:rPr>
      <w:rFonts w:ascii="Times New Roman" w:hAnsi="Times New Roman" w:cs="Times New Roman"/>
      <w:sz w:val="24"/>
    </w:rPr>
  </w:style>
  <w:style w:type="paragraph" w:styleId="List">
    <w:name w:val="List"/>
    <w:basedOn w:val="Normal"/>
    <w:rsid w:val="00582E3C"/>
    <w:pPr>
      <w:ind w:left="360" w:hanging="360"/>
    </w:pPr>
    <w:rPr>
      <w:rFonts w:ascii="Times New Roman" w:hAnsi="Times New Roman" w:cs="Times New Roman"/>
      <w:lang w:eastAsia="he-IL" w:bidi="he-IL"/>
    </w:rPr>
  </w:style>
  <w:style w:type="paragraph" w:customStyle="1" w:styleId="Caption1">
    <w:name w:val="Caption1"/>
    <w:basedOn w:val="Normal"/>
    <w:rsid w:val="00582E3C"/>
    <w:pPr>
      <w:suppressLineNumbers/>
      <w:spacing w:before="120" w:after="120"/>
    </w:pPr>
    <w:rPr>
      <w:rFonts w:cs="Tahoma"/>
      <w:i/>
      <w:iCs/>
    </w:rPr>
  </w:style>
  <w:style w:type="paragraph" w:customStyle="1" w:styleId="Index">
    <w:name w:val="Index"/>
    <w:basedOn w:val="Normal"/>
    <w:rsid w:val="00582E3C"/>
    <w:pPr>
      <w:suppressLineNumbers/>
    </w:pPr>
    <w:rPr>
      <w:rFonts w:cs="Tahoma"/>
    </w:rPr>
  </w:style>
  <w:style w:type="paragraph" w:customStyle="1" w:styleId="Heading">
    <w:name w:val="Heading"/>
    <w:basedOn w:val="Normal"/>
    <w:next w:val="BodyText"/>
    <w:rsid w:val="00582E3C"/>
    <w:pPr>
      <w:keepNext/>
      <w:spacing w:before="240" w:after="120"/>
    </w:pPr>
    <w:rPr>
      <w:rFonts w:ascii="Albany" w:eastAsia="Andale Sans UI" w:hAnsi="Albany" w:cs="Tahoma"/>
      <w:sz w:val="28"/>
      <w:szCs w:val="28"/>
    </w:rPr>
  </w:style>
  <w:style w:type="paragraph" w:customStyle="1" w:styleId="WW-BodyText2">
    <w:name w:val="WW-Body Text 2"/>
    <w:basedOn w:val="Normal"/>
    <w:rsid w:val="00582E3C"/>
    <w:pPr>
      <w:jc w:val="center"/>
    </w:pPr>
    <w:rPr>
      <w:rFonts w:ascii="Times New Roman" w:hAnsi="Times New Roman" w:cs="Times New Roman"/>
      <w:sz w:val="24"/>
      <w:lang w:val="en-GB"/>
    </w:rPr>
  </w:style>
  <w:style w:type="paragraph" w:styleId="Title">
    <w:name w:val="Title"/>
    <w:basedOn w:val="Normal"/>
    <w:next w:val="Subtitle"/>
    <w:qFormat/>
    <w:rsid w:val="00582E3C"/>
    <w:pPr>
      <w:keepNext/>
      <w:widowControl w:val="0"/>
      <w:autoSpaceDE w:val="0"/>
      <w:jc w:val="center"/>
    </w:pPr>
    <w:rPr>
      <w:b/>
      <w:bCs/>
    </w:rPr>
  </w:style>
  <w:style w:type="paragraph" w:styleId="Subtitle">
    <w:name w:val="Subtitle"/>
    <w:basedOn w:val="Heading"/>
    <w:next w:val="BodyText"/>
    <w:qFormat/>
    <w:rsid w:val="00582E3C"/>
    <w:pPr>
      <w:jc w:val="center"/>
    </w:pPr>
    <w:rPr>
      <w:i/>
      <w:iCs/>
    </w:rPr>
  </w:style>
  <w:style w:type="paragraph" w:styleId="Header">
    <w:name w:val="header"/>
    <w:basedOn w:val="Normal"/>
    <w:rsid w:val="00582E3C"/>
    <w:pPr>
      <w:tabs>
        <w:tab w:val="center" w:pos="4320"/>
        <w:tab w:val="right" w:pos="8640"/>
      </w:tabs>
    </w:pPr>
  </w:style>
  <w:style w:type="paragraph" w:styleId="Footer">
    <w:name w:val="footer"/>
    <w:basedOn w:val="Normal"/>
    <w:rsid w:val="00582E3C"/>
    <w:pPr>
      <w:tabs>
        <w:tab w:val="center" w:pos="4320"/>
        <w:tab w:val="right" w:pos="8640"/>
      </w:tabs>
    </w:pPr>
  </w:style>
  <w:style w:type="paragraph" w:styleId="BodyTextIndent">
    <w:name w:val="Body Text Indent"/>
    <w:basedOn w:val="Normal"/>
    <w:rsid w:val="00582E3C"/>
    <w:pPr>
      <w:tabs>
        <w:tab w:val="left" w:pos="0"/>
        <w:tab w:val="left" w:pos="1440"/>
        <w:tab w:val="left" w:pos="2160"/>
        <w:tab w:val="left" w:pos="2880"/>
        <w:tab w:val="left" w:pos="3600"/>
        <w:tab w:val="left" w:pos="4320"/>
        <w:tab w:val="left" w:pos="7560"/>
      </w:tabs>
      <w:ind w:hanging="720"/>
    </w:pPr>
  </w:style>
  <w:style w:type="paragraph" w:customStyle="1" w:styleId="WW-BodyText3">
    <w:name w:val="WW-Body Text 3"/>
    <w:basedOn w:val="Normal"/>
    <w:rsid w:val="00582E3C"/>
    <w:pPr>
      <w:spacing w:before="20" w:after="20"/>
      <w:jc w:val="both"/>
    </w:pPr>
    <w:rPr>
      <w:rFonts w:ascii="Times New Roman" w:hAnsi="Times New Roman"/>
      <w:spacing w:val="4"/>
      <w:sz w:val="24"/>
    </w:rPr>
  </w:style>
  <w:style w:type="paragraph" w:customStyle="1" w:styleId="WW-NormalWeb">
    <w:name w:val="WW-Normal (Web)"/>
    <w:basedOn w:val="Normal"/>
    <w:link w:val="WW-NormalWebChar"/>
    <w:rsid w:val="00582E3C"/>
    <w:pPr>
      <w:spacing w:before="280" w:after="280"/>
    </w:pPr>
    <w:rPr>
      <w:rFonts w:ascii="Times New Roman" w:hAnsi="Times New Roman" w:cs="Times New Roman"/>
      <w:sz w:val="24"/>
      <w:szCs w:val="24"/>
    </w:rPr>
  </w:style>
  <w:style w:type="paragraph" w:customStyle="1" w:styleId="WW-PlainText">
    <w:name w:val="WW-Plain Text"/>
    <w:basedOn w:val="Normal"/>
    <w:rsid w:val="00582E3C"/>
    <w:rPr>
      <w:rFonts w:ascii="Courier New" w:hAnsi="Courier New" w:cs="Times New Roman"/>
    </w:rPr>
  </w:style>
  <w:style w:type="paragraph" w:customStyle="1" w:styleId="11">
    <w:name w:val="11"/>
    <w:basedOn w:val="Normal"/>
    <w:rsid w:val="00582E3C"/>
    <w:pPr>
      <w:autoSpaceDE w:val="0"/>
    </w:pPr>
    <w:rPr>
      <w:rFonts w:ascii="Times New Roman" w:hAnsi="Times New Roman" w:cs="Times New Roman"/>
    </w:rPr>
  </w:style>
  <w:style w:type="paragraph" w:customStyle="1" w:styleId="WW-BodyTextIndent2">
    <w:name w:val="WW-Body Text Indent 2"/>
    <w:basedOn w:val="Normal"/>
    <w:rsid w:val="00582E3C"/>
    <w:pPr>
      <w:spacing w:after="120" w:line="480" w:lineRule="auto"/>
      <w:ind w:left="360"/>
    </w:pPr>
  </w:style>
  <w:style w:type="paragraph" w:customStyle="1" w:styleId="COMPANYANDDATES">
    <w:name w:val="COMPANY AND DATES"/>
    <w:rsid w:val="00582E3C"/>
    <w:pPr>
      <w:tabs>
        <w:tab w:val="right" w:pos="8640"/>
      </w:tabs>
      <w:suppressAutoHyphens/>
    </w:pPr>
    <w:rPr>
      <w:b/>
      <w:sz w:val="22"/>
      <w:lang w:eastAsia="ar-SA"/>
    </w:rPr>
  </w:style>
  <w:style w:type="paragraph" w:customStyle="1" w:styleId="ResumeHeader">
    <w:name w:val="Resume Header"/>
    <w:basedOn w:val="Normal"/>
    <w:rsid w:val="00582E3C"/>
    <w:pPr>
      <w:tabs>
        <w:tab w:val="center" w:pos="5040"/>
        <w:tab w:val="right" w:pos="9360"/>
      </w:tabs>
      <w:spacing w:before="240" w:after="60"/>
    </w:pPr>
    <w:rPr>
      <w:rFonts w:cs="Times New Roman"/>
      <w:b/>
      <w:sz w:val="22"/>
    </w:rPr>
  </w:style>
  <w:style w:type="paragraph" w:styleId="HTMLPreformatted">
    <w:name w:val="HTML Preformatted"/>
    <w:basedOn w:val="Normal"/>
    <w:rsid w:val="00582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4"/>
      <w:szCs w:val="24"/>
      <w:lang w:eastAsia="en-US"/>
    </w:rPr>
  </w:style>
  <w:style w:type="paragraph" w:customStyle="1" w:styleId="BodyText1">
    <w:name w:val="Body Text1"/>
    <w:aliases w:val="b"/>
    <w:basedOn w:val="Normal"/>
    <w:rsid w:val="00582E3C"/>
    <w:pPr>
      <w:tabs>
        <w:tab w:val="left" w:pos="216"/>
      </w:tabs>
      <w:spacing w:after="200" w:line="264" w:lineRule="exact"/>
      <w:jc w:val="both"/>
    </w:pPr>
    <w:rPr>
      <w:rFonts w:cs="Times New Roman"/>
      <w:lang w:eastAsia="en-US"/>
    </w:rPr>
  </w:style>
  <w:style w:type="paragraph" w:styleId="BodyTextIndent2">
    <w:name w:val="Body Text Indent 2"/>
    <w:basedOn w:val="Normal"/>
    <w:rsid w:val="00582E3C"/>
    <w:pPr>
      <w:tabs>
        <w:tab w:val="num" w:pos="1800"/>
      </w:tabs>
      <w:ind w:left="1440"/>
      <w:jc w:val="both"/>
    </w:pPr>
    <w:rPr>
      <w:rFonts w:ascii="Verdana" w:hAnsi="Verdana"/>
    </w:rPr>
  </w:style>
  <w:style w:type="paragraph" w:styleId="PlainText">
    <w:name w:val="Plain Text"/>
    <w:basedOn w:val="Normal"/>
    <w:rsid w:val="00582E3C"/>
    <w:pPr>
      <w:suppressAutoHyphens w:val="0"/>
    </w:pPr>
    <w:rPr>
      <w:rFonts w:ascii="Courier New" w:hAnsi="Courier New" w:cs="Courier New"/>
      <w:lang w:eastAsia="en-US"/>
    </w:rPr>
  </w:style>
  <w:style w:type="paragraph" w:styleId="BodyTextIndent3">
    <w:name w:val="Body Text Indent 3"/>
    <w:basedOn w:val="Normal"/>
    <w:rsid w:val="00582E3C"/>
    <w:pPr>
      <w:widowControl w:val="0"/>
      <w:autoSpaceDE w:val="0"/>
      <w:ind w:left="-360"/>
      <w:jc w:val="both"/>
    </w:pPr>
    <w:rPr>
      <w:rFonts w:ascii="Verdana" w:hAnsi="Verdana"/>
    </w:rPr>
  </w:style>
  <w:style w:type="paragraph" w:customStyle="1" w:styleId="Address1">
    <w:name w:val="Address 1"/>
    <w:basedOn w:val="Normal"/>
    <w:rsid w:val="00386359"/>
    <w:pPr>
      <w:suppressAutoHyphens w:val="0"/>
      <w:spacing w:line="160" w:lineRule="atLeast"/>
      <w:jc w:val="both"/>
    </w:pPr>
    <w:rPr>
      <w:rFonts w:cs="Times New Roman"/>
      <w:lang w:eastAsia="en-US"/>
    </w:rPr>
  </w:style>
  <w:style w:type="character" w:customStyle="1" w:styleId="WW-NormalWebChar">
    <w:name w:val="WW-Normal (Web) Char"/>
    <w:basedOn w:val="DefaultParagraphFont"/>
    <w:link w:val="WW-NormalWeb"/>
    <w:rsid w:val="00705FC8"/>
    <w:rPr>
      <w:sz w:val="24"/>
      <w:szCs w:val="24"/>
      <w:lang w:val="en-US" w:eastAsia="ar-SA" w:bidi="ar-SA"/>
    </w:rPr>
  </w:style>
  <w:style w:type="character" w:customStyle="1" w:styleId="apple-style-span">
    <w:name w:val="apple-style-span"/>
    <w:basedOn w:val="DefaultParagraphFont"/>
    <w:rsid w:val="003262CA"/>
  </w:style>
  <w:style w:type="paragraph" w:styleId="ListParagraph">
    <w:name w:val="List Paragraph"/>
    <w:basedOn w:val="Normal"/>
    <w:link w:val="ListParagraphChar"/>
    <w:qFormat/>
    <w:rsid w:val="00C542D4"/>
    <w:pPr>
      <w:ind w:left="720"/>
      <w:contextualSpacing/>
    </w:pPr>
  </w:style>
  <w:style w:type="character" w:customStyle="1" w:styleId="normalchar">
    <w:name w:val="normal__char"/>
    <w:basedOn w:val="DefaultParagraphFont"/>
    <w:rsid w:val="00A519B9"/>
  </w:style>
  <w:style w:type="character" w:customStyle="1" w:styleId="plain0020textchar">
    <w:name w:val="plain_0020text__char"/>
    <w:basedOn w:val="DefaultParagraphFont"/>
    <w:rsid w:val="00A519B9"/>
  </w:style>
  <w:style w:type="paragraph" w:customStyle="1" w:styleId="msonormalcxspmiddlecxspmiddle">
    <w:name w:val="msonormalcxspmiddlecxspmiddle"/>
    <w:basedOn w:val="Normal"/>
    <w:rsid w:val="00702239"/>
    <w:pPr>
      <w:suppressAutoHyphens w:val="0"/>
      <w:spacing w:before="100" w:beforeAutospacing="1" w:after="100" w:afterAutospacing="1"/>
    </w:pPr>
    <w:rPr>
      <w:rFonts w:ascii="Times New Roman" w:hAnsi="Times New Roman" w:cs="Times New Roman"/>
      <w:sz w:val="24"/>
      <w:szCs w:val="24"/>
      <w:lang w:eastAsia="en-US"/>
    </w:rPr>
  </w:style>
  <w:style w:type="paragraph" w:customStyle="1" w:styleId="msonormalcxspmiddlecxspmiddlecxspmiddle">
    <w:name w:val="msonormalcxspmiddlecxspmiddlecxspmiddle"/>
    <w:basedOn w:val="Normal"/>
    <w:rsid w:val="00702239"/>
    <w:pPr>
      <w:suppressAutoHyphens w:val="0"/>
      <w:spacing w:before="100" w:beforeAutospacing="1" w:after="100" w:afterAutospacing="1"/>
    </w:pPr>
    <w:rPr>
      <w:rFonts w:ascii="Times New Roman" w:hAnsi="Times New Roman" w:cs="Times New Roman"/>
      <w:sz w:val="24"/>
      <w:szCs w:val="24"/>
      <w:lang w:eastAsia="en-US"/>
    </w:rPr>
  </w:style>
  <w:style w:type="paragraph" w:customStyle="1" w:styleId="msonormalcxspmiddlecxspmiddlecxspmiddlecxspmiddle">
    <w:name w:val="msonormalcxspmiddlecxspmiddlecxspmiddlecxspmiddle"/>
    <w:basedOn w:val="Normal"/>
    <w:rsid w:val="00702239"/>
    <w:pPr>
      <w:suppressAutoHyphens w:val="0"/>
      <w:spacing w:before="100" w:beforeAutospacing="1" w:after="100" w:afterAutospacing="1"/>
    </w:pPr>
    <w:rPr>
      <w:rFonts w:ascii="Times New Roman" w:hAnsi="Times New Roman" w:cs="Times New Roman"/>
      <w:sz w:val="24"/>
      <w:szCs w:val="24"/>
      <w:lang w:eastAsia="en-US"/>
    </w:rPr>
  </w:style>
  <w:style w:type="character" w:styleId="Emphasis">
    <w:name w:val="Emphasis"/>
    <w:basedOn w:val="DefaultParagraphFont"/>
    <w:uiPriority w:val="20"/>
    <w:qFormat/>
    <w:rsid w:val="00303D56"/>
    <w:rPr>
      <w:i/>
      <w:iCs/>
    </w:rPr>
  </w:style>
  <w:style w:type="character" w:customStyle="1" w:styleId="quoteend">
    <w:name w:val="quote_end"/>
    <w:basedOn w:val="DefaultParagraphFont"/>
    <w:rsid w:val="00303D56"/>
  </w:style>
  <w:style w:type="character" w:customStyle="1" w:styleId="apple-converted-space">
    <w:name w:val="apple-converted-space"/>
    <w:basedOn w:val="DefaultParagraphFont"/>
    <w:rsid w:val="00BD10FD"/>
  </w:style>
  <w:style w:type="paragraph" w:customStyle="1" w:styleId="full-p">
    <w:name w:val="full-p"/>
    <w:basedOn w:val="Normal"/>
    <w:rsid w:val="00BD10FD"/>
    <w:pPr>
      <w:suppressAutoHyphens w:val="0"/>
      <w:spacing w:before="100" w:beforeAutospacing="1" w:after="100" w:afterAutospacing="1"/>
    </w:pPr>
    <w:rPr>
      <w:rFonts w:ascii="Times New Roman" w:hAnsi="Times New Roman" w:cs="Times New Roman"/>
      <w:sz w:val="24"/>
      <w:szCs w:val="24"/>
      <w:lang w:eastAsia="en-US"/>
    </w:rPr>
  </w:style>
  <w:style w:type="character" w:customStyle="1" w:styleId="ListParagraphChar">
    <w:name w:val="List Paragraph Char"/>
    <w:link w:val="ListParagraph"/>
    <w:rsid w:val="009F16AE"/>
    <w:rPr>
      <w:rFonts w:ascii="Arial" w:hAnsi="Arial" w:cs="Arial"/>
      <w:lang w:eastAsia="ar-SA"/>
    </w:rPr>
  </w:style>
  <w:style w:type="character" w:customStyle="1" w:styleId="hl">
    <w:name w:val="hl"/>
    <w:rsid w:val="009F16AE"/>
  </w:style>
  <w:style w:type="paragraph" w:styleId="NoSpacing">
    <w:name w:val="No Spacing"/>
    <w:basedOn w:val="Normal"/>
    <w:link w:val="NoSpacingChar"/>
    <w:uiPriority w:val="1"/>
    <w:qFormat/>
    <w:rsid w:val="007C35A8"/>
    <w:pPr>
      <w:suppressAutoHyphens w:val="0"/>
    </w:pPr>
    <w:rPr>
      <w:rFonts w:ascii="Cambria" w:eastAsia="Cambria" w:hAnsi="Cambria"/>
      <w:sz w:val="24"/>
      <w:lang w:eastAsia="en-US"/>
    </w:rPr>
  </w:style>
  <w:style w:type="character" w:customStyle="1" w:styleId="NoSpacingChar">
    <w:name w:val="No Spacing Char"/>
    <w:link w:val="NoSpacing"/>
    <w:uiPriority w:val="1"/>
    <w:rsid w:val="004842AF"/>
    <w:rPr>
      <w:rFonts w:ascii="Cambria" w:eastAsia="Cambria" w:hAnsi="Cambria" w:cs="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559849">
      <w:bodyDiv w:val="1"/>
      <w:marLeft w:val="0"/>
      <w:marRight w:val="0"/>
      <w:marTop w:val="0"/>
      <w:marBottom w:val="0"/>
      <w:divBdr>
        <w:top w:val="none" w:sz="0" w:space="0" w:color="auto"/>
        <w:left w:val="none" w:sz="0" w:space="0" w:color="auto"/>
        <w:bottom w:val="none" w:sz="0" w:space="0" w:color="auto"/>
        <w:right w:val="none" w:sz="0" w:space="0" w:color="auto"/>
      </w:divBdr>
    </w:div>
    <w:div w:id="508451748">
      <w:bodyDiv w:val="1"/>
      <w:marLeft w:val="0"/>
      <w:marRight w:val="0"/>
      <w:marTop w:val="0"/>
      <w:marBottom w:val="0"/>
      <w:divBdr>
        <w:top w:val="none" w:sz="0" w:space="0" w:color="auto"/>
        <w:left w:val="none" w:sz="0" w:space="0" w:color="auto"/>
        <w:bottom w:val="none" w:sz="0" w:space="0" w:color="auto"/>
        <w:right w:val="none" w:sz="0" w:space="0" w:color="auto"/>
      </w:divBdr>
    </w:div>
    <w:div w:id="651251168">
      <w:bodyDiv w:val="1"/>
      <w:marLeft w:val="0"/>
      <w:marRight w:val="0"/>
      <w:marTop w:val="0"/>
      <w:marBottom w:val="0"/>
      <w:divBdr>
        <w:top w:val="none" w:sz="0" w:space="0" w:color="auto"/>
        <w:left w:val="none" w:sz="0" w:space="0" w:color="auto"/>
        <w:bottom w:val="none" w:sz="0" w:space="0" w:color="auto"/>
        <w:right w:val="none" w:sz="0" w:space="0" w:color="auto"/>
      </w:divBdr>
      <w:divsChild>
        <w:div w:id="1184830950">
          <w:marLeft w:val="120"/>
          <w:marRight w:val="120"/>
          <w:marTop w:val="120"/>
          <w:marBottom w:val="120"/>
          <w:divBdr>
            <w:top w:val="none" w:sz="0" w:space="0" w:color="auto"/>
            <w:left w:val="none" w:sz="0" w:space="0" w:color="auto"/>
            <w:bottom w:val="none" w:sz="0" w:space="0" w:color="auto"/>
            <w:right w:val="none" w:sz="0" w:space="0" w:color="auto"/>
          </w:divBdr>
          <w:divsChild>
            <w:div w:id="164870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55914">
      <w:bodyDiv w:val="1"/>
      <w:marLeft w:val="0"/>
      <w:marRight w:val="0"/>
      <w:marTop w:val="0"/>
      <w:marBottom w:val="0"/>
      <w:divBdr>
        <w:top w:val="none" w:sz="0" w:space="0" w:color="auto"/>
        <w:left w:val="none" w:sz="0" w:space="0" w:color="auto"/>
        <w:bottom w:val="none" w:sz="0" w:space="0" w:color="auto"/>
        <w:right w:val="none" w:sz="0" w:space="0" w:color="auto"/>
      </w:divBdr>
    </w:div>
    <w:div w:id="894318351">
      <w:bodyDiv w:val="1"/>
      <w:marLeft w:val="0"/>
      <w:marRight w:val="0"/>
      <w:marTop w:val="0"/>
      <w:marBottom w:val="0"/>
      <w:divBdr>
        <w:top w:val="none" w:sz="0" w:space="0" w:color="auto"/>
        <w:left w:val="none" w:sz="0" w:space="0" w:color="auto"/>
        <w:bottom w:val="none" w:sz="0" w:space="0" w:color="auto"/>
        <w:right w:val="none" w:sz="0" w:space="0" w:color="auto"/>
      </w:divBdr>
    </w:div>
    <w:div w:id="1737849233">
      <w:bodyDiv w:val="1"/>
      <w:marLeft w:val="0"/>
      <w:marRight w:val="0"/>
      <w:marTop w:val="0"/>
      <w:marBottom w:val="0"/>
      <w:divBdr>
        <w:top w:val="none" w:sz="0" w:space="0" w:color="auto"/>
        <w:left w:val="none" w:sz="0" w:space="0" w:color="auto"/>
        <w:bottom w:val="none" w:sz="0" w:space="0" w:color="auto"/>
        <w:right w:val="none" w:sz="0" w:space="0" w:color="auto"/>
      </w:divBdr>
    </w:div>
    <w:div w:id="1743867369">
      <w:bodyDiv w:val="1"/>
      <w:marLeft w:val="0"/>
      <w:marRight w:val="0"/>
      <w:marTop w:val="0"/>
      <w:marBottom w:val="0"/>
      <w:divBdr>
        <w:top w:val="none" w:sz="0" w:space="0" w:color="auto"/>
        <w:left w:val="none" w:sz="0" w:space="0" w:color="auto"/>
        <w:bottom w:val="none" w:sz="0" w:space="0" w:color="auto"/>
        <w:right w:val="none" w:sz="0" w:space="0" w:color="auto"/>
      </w:divBdr>
    </w:div>
    <w:div w:id="1876653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bilal1087@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D0B19D-6483-4E00-AC21-3DA17A83A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7</Pages>
  <Words>3064</Words>
  <Characters>17466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 Lekha Kanchanapally</cp:lastModifiedBy>
  <cp:revision>2</cp:revision>
  <cp:lastPrinted>2009-07-20T17:46:00Z</cp:lastPrinted>
  <dcterms:created xsi:type="dcterms:W3CDTF">2018-03-02T07:58:00Z</dcterms:created>
  <dcterms:modified xsi:type="dcterms:W3CDTF">2019-12-03T21:02:00Z</dcterms:modified>
</cp:coreProperties>
</file>