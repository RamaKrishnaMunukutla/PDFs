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FA166B" w14:textId="1DCF4FE6" w:rsidR="00860580" w:rsidRPr="004716F7" w:rsidRDefault="009701A2" w:rsidP="004716F7">
      <w:pPr>
        <w:spacing w:after="0" w:line="240" w:lineRule="auto"/>
        <w:rPr>
          <w:rFonts w:cstheme="minorHAnsi"/>
        </w:rPr>
      </w:pPr>
      <w:r w:rsidRPr="004716F7">
        <w:rPr>
          <w:rFonts w:cstheme="minorHAnsi"/>
        </w:rPr>
        <mc:AlternateContent>
          <mc:Choice Requires="wps">
            <w:drawing>
              <wp:anchor distT="0" distB="0" distL="114300" distR="114300" simplePos="0" relativeHeight="251658752" behindDoc="0" locked="0" layoutInCell="1" allowOverlap="1" wp14:anchorId="26D094B3" wp14:editId="2AE56C86">
                <wp:simplePos x="0" y="0"/>
                <wp:positionH relativeFrom="column">
                  <wp:posOffset>4778828</wp:posOffset>
                </wp:positionH>
                <wp:positionV relativeFrom="paragraph">
                  <wp:posOffset>-43634</wp:posOffset>
                </wp:positionV>
                <wp:extent cx="2133600" cy="11239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133600" cy="112395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3175"/>
                      </wps:spPr>
                      <wps:style>
                        <a:lnRef idx="2">
                          <a:schemeClr val="dk1"/>
                        </a:lnRef>
                        <a:fillRef idx="100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9FB492" id="Rectangle 3" o:spid="_x0000_s1026" style="position:absolute;margin-left:376.3pt;margin-top:-3.45pt;width:168pt;height:88.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" strokecolor="black [3200]" strokeweight=".25pt">
                <v:fill r:id="rId10" o:title="" recolor="t" rotate="t" type="frame"/>
              </v:rect>
            </w:pict>
          </mc:Fallback>
        </mc:AlternateContent>
      </w:r>
      <w:r w:rsidR="004716F7">
        <w:rPr>
          <w:rFonts w:cstheme="minorHAnsi"/>
        </w:rPr>
        <w:t xml:space="preserve">Full Name: </w:t>
      </w:r>
      <w:proofErr w:type="spellStart"/>
      <w:r w:rsidR="00F9704B" w:rsidRPr="004716F7">
        <w:rPr>
          <w:rFonts w:cstheme="minorHAnsi"/>
        </w:rPr>
        <w:t>Vayu</w:t>
      </w:r>
      <w:proofErr w:type="spellEnd"/>
    </w:p>
    <w:p w14:paraId="029E9711" w14:textId="3AB61795" w:rsidR="004716F7" w:rsidRDefault="004716F7" w:rsidP="004716F7">
      <w:pPr>
        <w:spacing w:after="0" w:line="240" w:lineRule="auto"/>
        <w:rPr>
          <w:rFonts w:cstheme="minorHAnsi"/>
        </w:rPr>
      </w:pPr>
      <w:r>
        <w:rPr>
          <w:rFonts w:cstheme="minorHAnsi"/>
        </w:rPr>
        <w:t xml:space="preserve">Contact No: </w:t>
      </w:r>
      <w:hyperlink r:id="rId11" w:history="1">
        <w:r w:rsidRPr="004716F7">
          <w:rPr>
            <w:rFonts w:cstheme="minorHAnsi"/>
          </w:rPr>
          <w:t>216</w:t>
        </w:r>
        <w:r>
          <w:rPr>
            <w:rFonts w:cstheme="minorHAnsi"/>
          </w:rPr>
          <w:t>-</w:t>
        </w:r>
        <w:r w:rsidRPr="004716F7">
          <w:rPr>
            <w:rFonts w:cstheme="minorHAnsi"/>
          </w:rPr>
          <w:t>233</w:t>
        </w:r>
        <w:r>
          <w:rPr>
            <w:rFonts w:cstheme="minorHAnsi"/>
          </w:rPr>
          <w:t>-</w:t>
        </w:r>
        <w:r w:rsidRPr="004716F7">
          <w:rPr>
            <w:rFonts w:cstheme="minorHAnsi"/>
          </w:rPr>
          <w:t>1133</w:t>
        </w:r>
      </w:hyperlink>
    </w:p>
    <w:p w14:paraId="0379B054" w14:textId="6E7C3403" w:rsidR="004716F7" w:rsidRPr="004716F7" w:rsidRDefault="004716F7" w:rsidP="004716F7">
      <w:pPr>
        <w:spacing w:after="0" w:line="240" w:lineRule="auto"/>
        <w:rPr>
          <w:rFonts w:cstheme="minorHAnsi"/>
        </w:rPr>
      </w:pPr>
      <w:r>
        <w:rPr>
          <w:rFonts w:cstheme="minorHAnsi"/>
        </w:rPr>
        <w:t xml:space="preserve">Email: </w:t>
      </w:r>
      <w:hyperlink r:id="rId12" w:history="1">
        <w:r w:rsidRPr="00775D3C">
          <w:rPr>
            <w:rStyle w:val="Hyperlink"/>
          </w:rPr>
          <w:t>v.kunduru88@gmail.com</w:t>
        </w:r>
      </w:hyperlink>
    </w:p>
    <w:p w14:paraId="2415ADC5" w14:textId="35CEFB74" w:rsidR="004716F7" w:rsidRDefault="004716F7" w:rsidP="004716F7">
      <w:pPr>
        <w:pStyle w:val="MediumGrid21"/>
        <w:spacing w:after="0" w:line="240" w:lineRule="auto"/>
        <w:rPr>
          <w:rFonts w:asciiTheme="minorHAnsi" w:eastAsiaTheme="minorHAnsi" w:hAnsiTheme="minorHAnsi"/>
          <w:kern w:val="0"/>
          <w:lang w:eastAsia="en-US"/>
        </w:rPr>
      </w:pPr>
      <w:r>
        <w:rPr>
          <w:rFonts w:asciiTheme="minorHAnsi" w:eastAsiaTheme="minorHAnsi" w:hAnsiTheme="minorHAnsi"/>
          <w:kern w:val="0"/>
          <w:lang w:eastAsia="en-US"/>
        </w:rPr>
        <w:t xml:space="preserve">Skype:  </w:t>
      </w:r>
      <w:hyperlink r:id="rId13" w:history="1">
        <w:r w:rsidRPr="00775D3C">
          <w:rPr>
            <w:rStyle w:val="Hyperlink"/>
            <w:rFonts w:asciiTheme="minorHAnsi" w:eastAsiaTheme="minorHAnsi" w:hAnsiTheme="minorHAnsi"/>
            <w:kern w:val="0"/>
            <w:lang w:eastAsia="en-US"/>
          </w:rPr>
          <w:t>v.kunduru88@gmail.com</w:t>
        </w:r>
      </w:hyperlink>
    </w:p>
    <w:p w14:paraId="2072087D" w14:textId="2E7F3D29" w:rsidR="004716F7" w:rsidRPr="004716F7" w:rsidRDefault="004716F7" w:rsidP="004716F7">
      <w:pPr>
        <w:pStyle w:val="MediumGrid21"/>
        <w:spacing w:after="0" w:line="240" w:lineRule="auto"/>
        <w:rPr>
          <w:rFonts w:asciiTheme="minorHAnsi" w:eastAsiaTheme="minorHAnsi" w:hAnsiTheme="minorHAnsi"/>
          <w:kern w:val="0"/>
          <w:lang w:eastAsia="en-US"/>
        </w:rPr>
      </w:pPr>
      <w:r>
        <w:rPr>
          <w:rFonts w:asciiTheme="minorHAnsi" w:eastAsiaTheme="minorHAnsi" w:hAnsiTheme="minorHAnsi"/>
          <w:kern w:val="0"/>
          <w:lang w:eastAsia="en-US"/>
        </w:rPr>
        <w:t>Current Location: Mount Laurel, NJ</w:t>
      </w:r>
      <w:bookmarkStart w:id="0" w:name="_GoBack"/>
      <w:bookmarkEnd w:id="0"/>
    </w:p>
    <w:p w14:paraId="5942445D" w14:textId="3BB7734E" w:rsidR="00482132" w:rsidRPr="00F524FA" w:rsidRDefault="00860580" w:rsidP="004716F7">
      <w:pPr>
        <w:spacing w:after="0"/>
        <w:jc w:val="center"/>
        <w:rPr>
          <w:rFonts w:asciiTheme="majorHAnsi" w:hAnsiTheme="majorHAnsi" w:cstheme="minorHAnsi"/>
          <w:b/>
          <w:color w:val="365F91" w:themeColor="accent1" w:themeShade="BF"/>
          <w:sz w:val="24"/>
          <w:szCs w:val="24"/>
        </w:rPr>
      </w:pPr>
      <w:r w:rsidRPr="00F9704B">
        <w:rPr>
          <w:rFonts w:asciiTheme="majorHAnsi" w:hAnsiTheme="majorHAnsi" w:cstheme="minorHAnsi"/>
          <w:b/>
        </w:rPr>
        <w:t>Sr. Java Developer</w:t>
      </w:r>
    </w:p>
    <w:p w14:paraId="2BCB5007" w14:textId="4B2FCE8C" w:rsidR="00F524FA" w:rsidRPr="00F524FA" w:rsidRDefault="00860580" w:rsidP="00F524FA">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ajorHAnsi" w:hAnsiTheme="majorHAnsi" w:cstheme="minorHAnsi"/>
          <w:b/>
          <w:sz w:val="24"/>
          <w:szCs w:val="24"/>
        </w:rPr>
      </w:pPr>
      <w:r w:rsidRPr="00F524FA">
        <w:rPr>
          <w:rFonts w:asciiTheme="majorHAnsi" w:hAnsiTheme="majorHAnsi" w:cstheme="minorHAnsi"/>
          <w:b/>
          <w:sz w:val="24"/>
          <w:szCs w:val="24"/>
        </w:rPr>
        <w:t>PROFESSIONAL SUMMARY:</w:t>
      </w:r>
    </w:p>
    <w:p w14:paraId="31C9EA52" w14:textId="59CD2606" w:rsidR="0091125C" w:rsidRPr="007625D9" w:rsidRDefault="0091125C" w:rsidP="00DB7F89">
      <w:pPr>
        <w:pStyle w:val="ListParagraph"/>
        <w:numPr>
          <w:ilvl w:val="0"/>
          <w:numId w:val="10"/>
        </w:numPr>
        <w:suppressAutoHyphens/>
        <w:spacing w:after="0" w:line="240" w:lineRule="auto"/>
        <w:contextualSpacing w:val="0"/>
        <w:jc w:val="both"/>
        <w:rPr>
          <w:rFonts w:eastAsia="Calibri" w:cstheme="minorHAnsi"/>
        </w:rPr>
      </w:pPr>
      <w:r w:rsidRPr="006D3B11">
        <w:rPr>
          <w:rFonts w:cstheme="minorHAnsi"/>
          <w:b/>
        </w:rPr>
        <w:t>8</w:t>
      </w:r>
      <w:r w:rsidR="000635A3">
        <w:rPr>
          <w:rFonts w:cstheme="minorHAnsi"/>
          <w:b/>
        </w:rPr>
        <w:t>+</w:t>
      </w:r>
      <w:r w:rsidRPr="006D3B11">
        <w:rPr>
          <w:rFonts w:cstheme="minorHAnsi"/>
          <w:b/>
        </w:rPr>
        <w:t xml:space="preserve"> years of experience</w:t>
      </w:r>
      <w:r w:rsidRPr="006D3B11">
        <w:rPr>
          <w:rFonts w:cstheme="minorHAnsi"/>
        </w:rPr>
        <w:t xml:space="preserve"> in Systems Analysis, Design, Development and Implementation of </w:t>
      </w:r>
      <w:r w:rsidR="006706BE" w:rsidRPr="006D3B11">
        <w:rPr>
          <w:rFonts w:cstheme="minorHAnsi"/>
          <w:b/>
          <w:bCs/>
        </w:rPr>
        <w:t>Web</w:t>
      </w:r>
      <w:r w:rsidR="006706BE" w:rsidRPr="006D3B11">
        <w:rPr>
          <w:rFonts w:cstheme="minorHAnsi"/>
        </w:rPr>
        <w:t xml:space="preserve"> Client</w:t>
      </w:r>
      <w:r w:rsidRPr="006D3B11">
        <w:rPr>
          <w:rFonts w:cstheme="minorHAnsi"/>
          <w:b/>
          <w:bCs/>
        </w:rPr>
        <w:t>/Server</w:t>
      </w:r>
      <w:r w:rsidRPr="006D3B11">
        <w:rPr>
          <w:rFonts w:cstheme="minorHAnsi"/>
        </w:rPr>
        <w:t xml:space="preserve"> and </w:t>
      </w:r>
      <w:r w:rsidRPr="006D3B11">
        <w:rPr>
          <w:rFonts w:cstheme="minorHAnsi"/>
          <w:b/>
        </w:rPr>
        <w:t>Enterprise Application development</w:t>
      </w:r>
      <w:r w:rsidRPr="006D3B11">
        <w:rPr>
          <w:rFonts w:cstheme="minorHAnsi"/>
        </w:rPr>
        <w:t xml:space="preserve"> using </w:t>
      </w:r>
      <w:r w:rsidRPr="006D3B11">
        <w:rPr>
          <w:rFonts w:cstheme="minorHAnsi"/>
          <w:b/>
          <w:bCs/>
        </w:rPr>
        <w:t>J2EE</w:t>
      </w:r>
      <w:r w:rsidRPr="006D3B11">
        <w:rPr>
          <w:rFonts w:cstheme="minorHAnsi"/>
        </w:rPr>
        <w:t xml:space="preserve"> </w:t>
      </w:r>
      <w:r w:rsidRPr="006D3B11">
        <w:rPr>
          <w:rFonts w:cstheme="minorHAnsi"/>
          <w:b/>
          <w:bCs/>
        </w:rPr>
        <w:t>Framework.</w:t>
      </w:r>
    </w:p>
    <w:p w14:paraId="2E389BF5" w14:textId="4B19A5C8" w:rsidR="007625D9" w:rsidRPr="007625D9" w:rsidRDefault="007625D9" w:rsidP="00DB7F89">
      <w:pPr>
        <w:pStyle w:val="ListParagraph"/>
        <w:numPr>
          <w:ilvl w:val="0"/>
          <w:numId w:val="10"/>
        </w:numPr>
        <w:suppressAutoHyphens/>
        <w:spacing w:after="0" w:line="240" w:lineRule="auto"/>
        <w:contextualSpacing w:val="0"/>
        <w:jc w:val="both"/>
        <w:rPr>
          <w:rFonts w:eastAsia="Calibri" w:cstheme="minorHAnsi"/>
        </w:rPr>
      </w:pPr>
      <w:r>
        <w:rPr>
          <w:rFonts w:cstheme="minorHAnsi"/>
          <w:b/>
          <w:bCs/>
        </w:rPr>
        <w:t>4+ years of experience in</w:t>
      </w:r>
      <w:r w:rsidR="00354F96">
        <w:rPr>
          <w:rFonts w:cstheme="minorHAnsi"/>
          <w:b/>
          <w:bCs/>
        </w:rPr>
        <w:t xml:space="preserve"> spring, micro services, </w:t>
      </w:r>
      <w:proofErr w:type="spellStart"/>
      <w:r w:rsidR="00354F96">
        <w:rPr>
          <w:rFonts w:cstheme="minorHAnsi"/>
          <w:b/>
          <w:bCs/>
        </w:rPr>
        <w:t>NoSql</w:t>
      </w:r>
      <w:proofErr w:type="spellEnd"/>
      <w:r w:rsidR="00354F96">
        <w:rPr>
          <w:rFonts w:cstheme="minorHAnsi"/>
          <w:b/>
          <w:bCs/>
        </w:rPr>
        <w:t>,</w:t>
      </w:r>
      <w:r>
        <w:rPr>
          <w:rFonts w:cstheme="minorHAnsi"/>
          <w:b/>
          <w:bCs/>
        </w:rPr>
        <w:t xml:space="preserve"> Kafka streamin</w:t>
      </w:r>
      <w:r w:rsidR="00354F96">
        <w:rPr>
          <w:rFonts w:cstheme="minorHAnsi"/>
          <w:b/>
          <w:bCs/>
        </w:rPr>
        <w:t>g</w:t>
      </w:r>
      <w:r>
        <w:rPr>
          <w:rFonts w:cstheme="minorHAnsi"/>
          <w:b/>
          <w:bCs/>
        </w:rPr>
        <w:t>.</w:t>
      </w:r>
    </w:p>
    <w:p w14:paraId="5D1B70B1" w14:textId="799253CF" w:rsidR="007625D9" w:rsidRPr="006D3B11" w:rsidRDefault="007625D9" w:rsidP="00DB7F89">
      <w:pPr>
        <w:pStyle w:val="ListParagraph"/>
        <w:numPr>
          <w:ilvl w:val="0"/>
          <w:numId w:val="10"/>
        </w:numPr>
        <w:suppressAutoHyphens/>
        <w:spacing w:after="0" w:line="240" w:lineRule="auto"/>
        <w:contextualSpacing w:val="0"/>
        <w:jc w:val="both"/>
        <w:rPr>
          <w:rFonts w:eastAsia="Calibri" w:cstheme="minorHAnsi"/>
        </w:rPr>
      </w:pPr>
      <w:r>
        <w:rPr>
          <w:rFonts w:cstheme="minorHAnsi"/>
          <w:b/>
          <w:bCs/>
        </w:rPr>
        <w:t>Experience working with large volumes of events data coming from online and batch systems.</w:t>
      </w:r>
    </w:p>
    <w:p w14:paraId="2A2F1419" w14:textId="77777777" w:rsidR="0091125C" w:rsidRPr="006D3B11" w:rsidRDefault="0091125C" w:rsidP="00DB7F89">
      <w:pPr>
        <w:pStyle w:val="ListParagraph"/>
        <w:numPr>
          <w:ilvl w:val="0"/>
          <w:numId w:val="10"/>
        </w:numPr>
        <w:suppressAutoHyphens/>
        <w:spacing w:after="0" w:line="240" w:lineRule="auto"/>
        <w:contextualSpacing w:val="0"/>
        <w:jc w:val="both"/>
        <w:rPr>
          <w:rFonts w:cstheme="minorHAnsi"/>
          <w:b/>
          <w:color w:val="000000"/>
        </w:rPr>
      </w:pPr>
      <w:r w:rsidRPr="006D3B11">
        <w:rPr>
          <w:rFonts w:eastAsia="Calibri" w:cstheme="minorHAnsi"/>
        </w:rPr>
        <w:t xml:space="preserve">Extensively worked on n-tier architecture systems using </w:t>
      </w:r>
      <w:r w:rsidRPr="006D3B11">
        <w:rPr>
          <w:rFonts w:eastAsia="Calibri" w:cstheme="minorHAnsi"/>
          <w:b/>
        </w:rPr>
        <w:t>Core</w:t>
      </w:r>
      <w:r w:rsidRPr="006D3B11">
        <w:rPr>
          <w:rFonts w:eastAsia="Calibri" w:cstheme="minorHAnsi"/>
        </w:rPr>
        <w:t xml:space="preserve"> </w:t>
      </w:r>
      <w:r w:rsidRPr="006D3B11">
        <w:rPr>
          <w:rFonts w:eastAsia="Calibri" w:cstheme="minorHAnsi"/>
          <w:b/>
        </w:rPr>
        <w:t xml:space="preserve">Java, JDBC, Servlets, JSP, EJB, JMS, Web services, Restful Web Services, Spring, Spring boot, Struts MVC, JSF, </w:t>
      </w:r>
      <w:r w:rsidR="00F9202B" w:rsidRPr="006D3B11">
        <w:rPr>
          <w:rFonts w:eastAsia="Calibri" w:cstheme="minorHAnsi"/>
          <w:b/>
        </w:rPr>
        <w:t>and Hibernate</w:t>
      </w:r>
      <w:r w:rsidRPr="006D3B11">
        <w:rPr>
          <w:rFonts w:eastAsia="Calibri" w:cstheme="minorHAnsi"/>
          <w:b/>
        </w:rPr>
        <w:t>.</w:t>
      </w:r>
    </w:p>
    <w:p w14:paraId="6B22C16C" w14:textId="77777777" w:rsidR="00D1769B" w:rsidRPr="006D3B11" w:rsidRDefault="00D1769B" w:rsidP="00DB7F89">
      <w:pPr>
        <w:pStyle w:val="ListParagraph"/>
        <w:numPr>
          <w:ilvl w:val="0"/>
          <w:numId w:val="10"/>
        </w:numPr>
        <w:spacing w:after="0" w:line="240" w:lineRule="auto"/>
        <w:jc w:val="both"/>
        <w:rPr>
          <w:rFonts w:cstheme="minorHAnsi"/>
        </w:rPr>
      </w:pPr>
      <w:r w:rsidRPr="006D3B11">
        <w:rPr>
          <w:rFonts w:cstheme="minorHAnsi"/>
          <w:color w:val="000000"/>
          <w:shd w:val="clear" w:color="auto" w:fill="FFFFFF"/>
        </w:rPr>
        <w:t xml:space="preserve">In depth knowledge on core java concepts such as </w:t>
      </w:r>
      <w:r w:rsidRPr="006D3B11">
        <w:rPr>
          <w:rFonts w:cstheme="minorHAnsi"/>
          <w:b/>
          <w:color w:val="000000"/>
          <w:shd w:val="clear" w:color="auto" w:fill="FFFFFF"/>
        </w:rPr>
        <w:t>OOPS, Collections, Exception handling, Multi-Threading, Execution services, concurrent utilities, File IO, Garbage Collection and Serialization.</w:t>
      </w:r>
    </w:p>
    <w:p w14:paraId="2F632ADF" w14:textId="77777777" w:rsidR="0091125C" w:rsidRPr="006D3B11" w:rsidRDefault="0091125C" w:rsidP="00DB7F89">
      <w:pPr>
        <w:pStyle w:val="ListParagraph"/>
        <w:numPr>
          <w:ilvl w:val="0"/>
          <w:numId w:val="10"/>
        </w:numPr>
        <w:suppressAutoHyphens/>
        <w:spacing w:after="0" w:line="240" w:lineRule="auto"/>
        <w:contextualSpacing w:val="0"/>
        <w:jc w:val="both"/>
        <w:rPr>
          <w:rFonts w:eastAsia="Calibri" w:cstheme="minorHAnsi"/>
          <w:b/>
        </w:rPr>
      </w:pPr>
      <w:r w:rsidRPr="006D3B11">
        <w:rPr>
          <w:rFonts w:cstheme="minorHAnsi"/>
        </w:rPr>
        <w:t>Expertise in design</w:t>
      </w:r>
      <w:r w:rsidR="0008572C" w:rsidRPr="006D3B11">
        <w:rPr>
          <w:rFonts w:cstheme="minorHAnsi"/>
        </w:rPr>
        <w:t xml:space="preserve"> and development of various web</w:t>
      </w:r>
      <w:r w:rsidRPr="006D3B11">
        <w:rPr>
          <w:rFonts w:cstheme="minorHAnsi"/>
        </w:rPr>
        <w:t xml:space="preserve"> and enterprise-level applications using </w:t>
      </w:r>
      <w:r w:rsidRPr="006D3B11">
        <w:rPr>
          <w:rFonts w:cstheme="minorHAnsi"/>
          <w:b/>
        </w:rPr>
        <w:t xml:space="preserve">J2EE </w:t>
      </w:r>
      <w:r w:rsidRPr="006D3B11">
        <w:rPr>
          <w:rFonts w:cstheme="minorHAnsi"/>
        </w:rPr>
        <w:t xml:space="preserve">technologies like </w:t>
      </w:r>
      <w:r w:rsidR="006D3B11">
        <w:rPr>
          <w:rFonts w:cstheme="minorHAnsi"/>
          <w:b/>
        </w:rPr>
        <w:t>JSP, Servlets, JDBC</w:t>
      </w:r>
      <w:r w:rsidRPr="006D3B11">
        <w:rPr>
          <w:rFonts w:cstheme="minorHAnsi"/>
          <w:b/>
        </w:rPr>
        <w:t xml:space="preserve"> </w:t>
      </w:r>
      <w:r w:rsidR="006D3B11">
        <w:rPr>
          <w:rFonts w:cstheme="minorHAnsi"/>
          <w:b/>
        </w:rPr>
        <w:t>and JMS</w:t>
      </w:r>
      <w:r w:rsidRPr="006D3B11">
        <w:rPr>
          <w:rFonts w:cstheme="minorHAnsi"/>
          <w:b/>
        </w:rPr>
        <w:t>.</w:t>
      </w:r>
    </w:p>
    <w:p w14:paraId="0A707060" w14:textId="77777777" w:rsidR="0091125C" w:rsidRPr="006D3B11" w:rsidRDefault="008356F2" w:rsidP="00DB7F89">
      <w:pPr>
        <w:pStyle w:val="ListParagraph"/>
        <w:numPr>
          <w:ilvl w:val="0"/>
          <w:numId w:val="10"/>
        </w:numPr>
        <w:suppressAutoHyphens/>
        <w:spacing w:after="0" w:line="240" w:lineRule="auto"/>
        <w:contextualSpacing w:val="0"/>
        <w:jc w:val="both"/>
        <w:rPr>
          <w:rFonts w:eastAsia="Calibri" w:cstheme="minorHAnsi"/>
        </w:rPr>
      </w:pPr>
      <w:r w:rsidRPr="006D3B11">
        <w:rPr>
          <w:rFonts w:eastAsia="Calibri" w:cstheme="minorHAnsi"/>
        </w:rPr>
        <w:t>Experience working with Web MVC Architecture Frameworks includes</w:t>
      </w:r>
      <w:r w:rsidR="0091125C" w:rsidRPr="006D3B11">
        <w:rPr>
          <w:rFonts w:eastAsia="Calibri" w:cstheme="minorHAnsi"/>
        </w:rPr>
        <w:t xml:space="preserve"> </w:t>
      </w:r>
      <w:r w:rsidR="0091125C" w:rsidRPr="006D3B11">
        <w:rPr>
          <w:rFonts w:eastAsia="Calibri" w:cstheme="minorHAnsi"/>
          <w:b/>
        </w:rPr>
        <w:t>Struts, JSF</w:t>
      </w:r>
      <w:r w:rsidR="0091125C" w:rsidRPr="006D3B11">
        <w:rPr>
          <w:rFonts w:eastAsia="Calibri" w:cstheme="minorHAnsi"/>
        </w:rPr>
        <w:t xml:space="preserve">, and </w:t>
      </w:r>
      <w:r w:rsidR="0091125C" w:rsidRPr="006D3B11">
        <w:rPr>
          <w:rFonts w:eastAsia="Calibri" w:cstheme="minorHAnsi"/>
          <w:b/>
        </w:rPr>
        <w:t>Spring 3.0</w:t>
      </w:r>
      <w:r w:rsidR="0091125C" w:rsidRPr="006D3B11">
        <w:rPr>
          <w:rFonts w:eastAsia="Calibri" w:cstheme="minorHAnsi"/>
        </w:rPr>
        <w:t xml:space="preserve"> (</w:t>
      </w:r>
      <w:r w:rsidR="0091125C" w:rsidRPr="006D3B11">
        <w:rPr>
          <w:rFonts w:eastAsia="Calibri" w:cstheme="minorHAnsi"/>
          <w:b/>
        </w:rPr>
        <w:t>Dependency Injection</w:t>
      </w:r>
      <w:r w:rsidR="0091125C" w:rsidRPr="006D3B11">
        <w:rPr>
          <w:rFonts w:eastAsia="Calibri" w:cstheme="minorHAnsi"/>
        </w:rPr>
        <w:t xml:space="preserve">, </w:t>
      </w:r>
      <w:r w:rsidR="0091125C" w:rsidRPr="006D3B11">
        <w:rPr>
          <w:rFonts w:eastAsia="Calibri" w:cstheme="minorHAnsi"/>
          <w:b/>
        </w:rPr>
        <w:t>Data Access Objects</w:t>
      </w:r>
      <w:r w:rsidR="0091125C" w:rsidRPr="006D3B11">
        <w:rPr>
          <w:rFonts w:eastAsia="Calibri" w:cstheme="minorHAnsi"/>
        </w:rPr>
        <w:t xml:space="preserve">, and </w:t>
      </w:r>
      <w:r w:rsidR="0091125C" w:rsidRPr="006D3B11">
        <w:rPr>
          <w:rFonts w:eastAsia="Calibri" w:cstheme="minorHAnsi"/>
          <w:b/>
        </w:rPr>
        <w:t>MVC Framework</w:t>
      </w:r>
      <w:r w:rsidR="0091125C" w:rsidRPr="006D3B11">
        <w:rPr>
          <w:rFonts w:eastAsia="Calibri" w:cstheme="minorHAnsi"/>
        </w:rPr>
        <w:t>).</w:t>
      </w:r>
    </w:p>
    <w:p w14:paraId="1693D1AB" w14:textId="77777777" w:rsidR="0091125C" w:rsidRPr="006D3B11" w:rsidRDefault="0091125C" w:rsidP="00DB7F89">
      <w:pPr>
        <w:pStyle w:val="ListParagraph"/>
        <w:numPr>
          <w:ilvl w:val="0"/>
          <w:numId w:val="10"/>
        </w:numPr>
        <w:suppressAutoHyphens/>
        <w:spacing w:after="0" w:line="240" w:lineRule="auto"/>
        <w:contextualSpacing w:val="0"/>
        <w:jc w:val="both"/>
        <w:rPr>
          <w:rFonts w:eastAsia="Calibri" w:cstheme="minorHAnsi"/>
        </w:rPr>
      </w:pPr>
      <w:r w:rsidRPr="006D3B11">
        <w:rPr>
          <w:rFonts w:eastAsia="Calibri" w:cstheme="minorHAnsi"/>
        </w:rPr>
        <w:t xml:space="preserve">Expert level knowledge in using spring modules like </w:t>
      </w:r>
      <w:r w:rsidRPr="006D3B11">
        <w:rPr>
          <w:rFonts w:eastAsia="Calibri" w:cstheme="minorHAnsi"/>
          <w:b/>
        </w:rPr>
        <w:t>Spring Core</w:t>
      </w:r>
      <w:r w:rsidRPr="006D3B11">
        <w:rPr>
          <w:rFonts w:eastAsia="Calibri" w:cstheme="minorHAnsi"/>
        </w:rPr>
        <w:t xml:space="preserve">, </w:t>
      </w:r>
      <w:r w:rsidRPr="006D3B11">
        <w:rPr>
          <w:rFonts w:eastAsia="Calibri" w:cstheme="minorHAnsi"/>
          <w:b/>
        </w:rPr>
        <w:t>Spring DAO</w:t>
      </w:r>
      <w:r w:rsidRPr="006D3B11">
        <w:rPr>
          <w:rFonts w:eastAsia="Calibri" w:cstheme="minorHAnsi"/>
        </w:rPr>
        <w:t xml:space="preserve"> and </w:t>
      </w:r>
      <w:r w:rsidRPr="006D3B11">
        <w:rPr>
          <w:rFonts w:eastAsia="Calibri" w:cstheme="minorHAnsi"/>
          <w:b/>
        </w:rPr>
        <w:t>Spring AOP</w:t>
      </w:r>
      <w:r w:rsidRPr="006D3B11">
        <w:rPr>
          <w:rFonts w:eastAsia="Calibri" w:cstheme="minorHAnsi"/>
        </w:rPr>
        <w:t xml:space="preserve">, </w:t>
      </w:r>
      <w:r w:rsidRPr="006D3B11">
        <w:rPr>
          <w:rFonts w:eastAsia="Calibri" w:cstheme="minorHAnsi"/>
          <w:b/>
        </w:rPr>
        <w:t>Spring MVC</w:t>
      </w:r>
      <w:r w:rsidRPr="006D3B11">
        <w:rPr>
          <w:rFonts w:eastAsia="Calibri" w:cstheme="minorHAnsi"/>
        </w:rPr>
        <w:t>.</w:t>
      </w:r>
    </w:p>
    <w:p w14:paraId="3FDF48D7" w14:textId="77777777" w:rsidR="009B2D38" w:rsidRPr="009B2D38" w:rsidRDefault="0091125C" w:rsidP="00DB7F89">
      <w:pPr>
        <w:pStyle w:val="ListParagraph"/>
        <w:numPr>
          <w:ilvl w:val="0"/>
          <w:numId w:val="10"/>
        </w:numPr>
        <w:suppressAutoHyphens/>
        <w:spacing w:after="0" w:line="240" w:lineRule="auto"/>
        <w:contextualSpacing w:val="0"/>
        <w:jc w:val="both"/>
        <w:rPr>
          <w:rFonts w:eastAsia="Calibri" w:cstheme="minorHAnsi"/>
        </w:rPr>
      </w:pPr>
      <w:r w:rsidRPr="006D3B11">
        <w:rPr>
          <w:rFonts w:eastAsia="Calibri" w:cstheme="minorHAnsi"/>
        </w:rPr>
        <w:t xml:space="preserve">Expertise with </w:t>
      </w:r>
      <w:r w:rsidRPr="006D3B11">
        <w:rPr>
          <w:rFonts w:eastAsia="Calibri" w:cstheme="minorHAnsi"/>
          <w:b/>
        </w:rPr>
        <w:t>Spring Framework</w:t>
      </w:r>
      <w:r w:rsidRPr="006D3B11">
        <w:rPr>
          <w:rFonts w:eastAsia="Calibri" w:cstheme="minorHAnsi"/>
        </w:rPr>
        <w:t xml:space="preserve"> using components like </w:t>
      </w:r>
      <w:r w:rsidRPr="006D3B11">
        <w:rPr>
          <w:rFonts w:eastAsia="Calibri" w:cstheme="minorHAnsi"/>
          <w:b/>
        </w:rPr>
        <w:t>MVC, Transactions, ORM and JDBC</w:t>
      </w:r>
      <w:r w:rsidRPr="006D3B11">
        <w:rPr>
          <w:rFonts w:eastAsia="Calibri" w:cstheme="minorHAnsi"/>
        </w:rPr>
        <w:t xml:space="preserve">. Also used </w:t>
      </w:r>
      <w:r w:rsidRPr="006D3B11">
        <w:rPr>
          <w:rFonts w:eastAsia="Calibri" w:cstheme="minorHAnsi"/>
          <w:b/>
        </w:rPr>
        <w:t>Hibernate ORM</w:t>
      </w:r>
      <w:r w:rsidRPr="006D3B11">
        <w:rPr>
          <w:rFonts w:eastAsia="Calibri" w:cstheme="minorHAnsi"/>
        </w:rPr>
        <w:t xml:space="preserve">, </w:t>
      </w:r>
      <w:r w:rsidRPr="006D3B11">
        <w:rPr>
          <w:rFonts w:eastAsia="Calibri" w:cstheme="minorHAnsi"/>
          <w:b/>
        </w:rPr>
        <w:t>JSF</w:t>
      </w:r>
      <w:r w:rsidRPr="006D3B11">
        <w:rPr>
          <w:rFonts w:eastAsia="Calibri" w:cstheme="minorHAnsi"/>
        </w:rPr>
        <w:t xml:space="preserve"> and </w:t>
      </w:r>
      <w:r w:rsidRPr="006D3B11">
        <w:rPr>
          <w:rFonts w:eastAsia="Calibri" w:cstheme="minorHAnsi"/>
          <w:b/>
        </w:rPr>
        <w:t>Struts MVC</w:t>
      </w:r>
      <w:r w:rsidRPr="006D3B11">
        <w:rPr>
          <w:rFonts w:eastAsia="Calibri" w:cstheme="minorHAnsi"/>
        </w:rPr>
        <w:t xml:space="preserve"> frameworks.</w:t>
      </w:r>
    </w:p>
    <w:p w14:paraId="73FA3106" w14:textId="77777777" w:rsidR="0091125C" w:rsidRPr="006D3B11" w:rsidRDefault="0091125C" w:rsidP="00DB7F89">
      <w:pPr>
        <w:numPr>
          <w:ilvl w:val="0"/>
          <w:numId w:val="10"/>
        </w:numPr>
        <w:suppressAutoHyphens/>
        <w:spacing w:after="0" w:line="240" w:lineRule="auto"/>
        <w:jc w:val="both"/>
        <w:rPr>
          <w:rFonts w:cstheme="minorHAnsi"/>
          <w:bCs/>
          <w:color w:val="000000"/>
        </w:rPr>
      </w:pPr>
      <w:r w:rsidRPr="006D3B11">
        <w:rPr>
          <w:rFonts w:cstheme="minorHAnsi"/>
          <w:bCs/>
          <w:color w:val="000000"/>
        </w:rPr>
        <w:t xml:space="preserve">Experience </w:t>
      </w:r>
      <w:r w:rsidR="008356F2" w:rsidRPr="006D3B11">
        <w:rPr>
          <w:rFonts w:cstheme="minorHAnsi"/>
          <w:bCs/>
          <w:color w:val="000000"/>
        </w:rPr>
        <w:t>in integrating</w:t>
      </w:r>
      <w:r w:rsidRPr="006D3B11">
        <w:rPr>
          <w:rFonts w:cstheme="minorHAnsi"/>
          <w:bCs/>
          <w:color w:val="000000"/>
        </w:rPr>
        <w:t xml:space="preserve"> the internal security model with </w:t>
      </w:r>
      <w:r w:rsidRPr="006D3B11">
        <w:rPr>
          <w:rFonts w:cstheme="minorHAnsi"/>
          <w:b/>
          <w:bCs/>
          <w:color w:val="000000"/>
        </w:rPr>
        <w:t>Spring Security</w:t>
      </w:r>
      <w:r w:rsidRPr="006D3B11">
        <w:rPr>
          <w:rFonts w:cstheme="minorHAnsi"/>
          <w:bCs/>
          <w:color w:val="000000"/>
        </w:rPr>
        <w:t xml:space="preserve"> and </w:t>
      </w:r>
      <w:r w:rsidRPr="006D3B11">
        <w:rPr>
          <w:rFonts w:cstheme="minorHAnsi"/>
          <w:b/>
          <w:bCs/>
          <w:color w:val="000000"/>
        </w:rPr>
        <w:t>Spring Boot</w:t>
      </w:r>
      <w:r w:rsidRPr="006D3B11">
        <w:rPr>
          <w:rFonts w:cstheme="minorHAnsi"/>
          <w:bCs/>
          <w:color w:val="000000"/>
        </w:rPr>
        <w:t>.</w:t>
      </w:r>
    </w:p>
    <w:p w14:paraId="6037B9F9" w14:textId="77777777" w:rsidR="0091125C" w:rsidRPr="006D3B11" w:rsidRDefault="0091125C" w:rsidP="00DB7F89">
      <w:pPr>
        <w:pStyle w:val="ListParagraph"/>
        <w:numPr>
          <w:ilvl w:val="0"/>
          <w:numId w:val="10"/>
        </w:numPr>
        <w:suppressAutoHyphens/>
        <w:spacing w:after="0" w:line="240" w:lineRule="auto"/>
        <w:contextualSpacing w:val="0"/>
        <w:jc w:val="both"/>
        <w:rPr>
          <w:rFonts w:eastAsia="Calibri" w:cstheme="minorHAnsi"/>
        </w:rPr>
      </w:pPr>
      <w:r w:rsidRPr="006D3B11">
        <w:rPr>
          <w:rFonts w:eastAsia="Calibri" w:cstheme="minorHAnsi"/>
        </w:rPr>
        <w:t xml:space="preserve">Implemented transaction management using </w:t>
      </w:r>
      <w:r w:rsidRPr="006D3B11">
        <w:rPr>
          <w:rFonts w:eastAsia="Calibri" w:cstheme="minorHAnsi"/>
          <w:b/>
        </w:rPr>
        <w:t>Spring</w:t>
      </w:r>
      <w:r w:rsidRPr="006D3B11">
        <w:rPr>
          <w:rFonts w:eastAsia="Calibri" w:cstheme="minorHAnsi"/>
        </w:rPr>
        <w:t xml:space="preserve"> declarative transaction management with </w:t>
      </w:r>
      <w:r w:rsidRPr="006D3B11">
        <w:rPr>
          <w:rFonts w:eastAsia="Calibri" w:cstheme="minorHAnsi"/>
          <w:b/>
        </w:rPr>
        <w:t>Spring AOP</w:t>
      </w:r>
      <w:r w:rsidRPr="006D3B11">
        <w:rPr>
          <w:rFonts w:eastAsia="Calibri" w:cstheme="minorHAnsi"/>
        </w:rPr>
        <w:t xml:space="preserve"> </w:t>
      </w:r>
    </w:p>
    <w:p w14:paraId="54E67CF7" w14:textId="77777777" w:rsidR="00ED4F64" w:rsidRPr="006D3B11" w:rsidRDefault="007F6133" w:rsidP="00DB7F89">
      <w:pPr>
        <w:numPr>
          <w:ilvl w:val="0"/>
          <w:numId w:val="10"/>
        </w:numPr>
        <w:suppressAutoHyphens/>
        <w:spacing w:after="0" w:line="240" w:lineRule="auto"/>
        <w:jc w:val="both"/>
        <w:rPr>
          <w:rFonts w:cstheme="minorHAnsi"/>
          <w:bCs/>
          <w:color w:val="000000"/>
        </w:rPr>
      </w:pPr>
      <w:r w:rsidRPr="006D3B11">
        <w:rPr>
          <w:rFonts w:cstheme="minorHAnsi"/>
          <w:color w:val="000000"/>
          <w:lang w:eastAsia="ar-SA"/>
        </w:rPr>
        <w:t xml:space="preserve">Implemented </w:t>
      </w:r>
      <w:r w:rsidRPr="006D3B11">
        <w:rPr>
          <w:rFonts w:cstheme="minorHAnsi"/>
          <w:b/>
          <w:color w:val="000000"/>
          <w:lang w:eastAsia="ar-SA"/>
        </w:rPr>
        <w:t>microservices</w:t>
      </w:r>
      <w:r w:rsidRPr="006D3B11">
        <w:rPr>
          <w:rFonts w:cstheme="minorHAnsi"/>
          <w:color w:val="000000"/>
          <w:lang w:eastAsia="ar-SA"/>
        </w:rPr>
        <w:t xml:space="preserve"> registration and d</w:t>
      </w:r>
      <w:r w:rsidR="0091125C" w:rsidRPr="006D3B11">
        <w:rPr>
          <w:rFonts w:cstheme="minorHAnsi"/>
          <w:color w:val="000000"/>
          <w:lang w:eastAsia="ar-SA"/>
        </w:rPr>
        <w:t xml:space="preserve">iscovery with </w:t>
      </w:r>
      <w:r w:rsidR="0091125C" w:rsidRPr="006D3B11">
        <w:rPr>
          <w:rFonts w:cstheme="minorHAnsi"/>
          <w:b/>
          <w:color w:val="000000"/>
          <w:lang w:eastAsia="ar-SA"/>
        </w:rPr>
        <w:t>Spring Cloud</w:t>
      </w:r>
      <w:r w:rsidR="0091125C" w:rsidRPr="006D3B11">
        <w:rPr>
          <w:rFonts w:cstheme="minorHAnsi"/>
          <w:color w:val="000000"/>
          <w:lang w:eastAsia="ar-SA"/>
        </w:rPr>
        <w:t xml:space="preserve"> and </w:t>
      </w:r>
      <w:r w:rsidR="0091125C" w:rsidRPr="006D3B11">
        <w:rPr>
          <w:rFonts w:cstheme="minorHAnsi"/>
          <w:b/>
          <w:color w:val="000000"/>
          <w:lang w:eastAsia="ar-SA"/>
        </w:rPr>
        <w:t>Netflix’s Eureka</w:t>
      </w:r>
      <w:r w:rsidR="00D1769B" w:rsidRPr="006D3B11">
        <w:rPr>
          <w:rFonts w:cstheme="minorHAnsi"/>
          <w:color w:val="000000"/>
          <w:lang w:eastAsia="ar-SA"/>
        </w:rPr>
        <w:t>.</w:t>
      </w:r>
    </w:p>
    <w:p w14:paraId="29550512" w14:textId="5C63A11D" w:rsidR="0091125C" w:rsidRPr="006D3B11" w:rsidRDefault="0091125C" w:rsidP="00DB7F89">
      <w:pPr>
        <w:numPr>
          <w:ilvl w:val="0"/>
          <w:numId w:val="10"/>
        </w:numPr>
        <w:suppressAutoHyphens/>
        <w:spacing w:after="0" w:line="240" w:lineRule="auto"/>
        <w:jc w:val="both"/>
        <w:rPr>
          <w:rFonts w:cstheme="minorHAnsi"/>
          <w:bCs/>
          <w:color w:val="000000"/>
        </w:rPr>
      </w:pPr>
      <w:r w:rsidRPr="006D3B11">
        <w:rPr>
          <w:rFonts w:cstheme="minorHAnsi"/>
          <w:color w:val="000000"/>
        </w:rPr>
        <w:t xml:space="preserve">Experience in </w:t>
      </w:r>
      <w:r w:rsidR="006706BE" w:rsidRPr="006D3B11">
        <w:rPr>
          <w:rFonts w:cstheme="minorHAnsi"/>
          <w:color w:val="000000"/>
        </w:rPr>
        <w:t>server-side</w:t>
      </w:r>
      <w:r w:rsidRPr="006D3B11">
        <w:rPr>
          <w:rFonts w:cstheme="minorHAnsi"/>
          <w:color w:val="000000"/>
        </w:rPr>
        <w:t xml:space="preserve"> messaging using </w:t>
      </w:r>
      <w:r w:rsidRPr="006D3B11">
        <w:rPr>
          <w:rFonts w:cstheme="minorHAnsi"/>
          <w:b/>
          <w:color w:val="000000"/>
        </w:rPr>
        <w:t>Camel</w:t>
      </w:r>
      <w:r w:rsidRPr="006D3B11">
        <w:rPr>
          <w:rFonts w:cstheme="minorHAnsi"/>
          <w:color w:val="000000"/>
        </w:rPr>
        <w:t xml:space="preserve"> and </w:t>
      </w:r>
      <w:r w:rsidRPr="006D3B11">
        <w:rPr>
          <w:rFonts w:cstheme="minorHAnsi"/>
          <w:b/>
          <w:color w:val="000000"/>
        </w:rPr>
        <w:t>JMS</w:t>
      </w:r>
      <w:r w:rsidRPr="006D3B11">
        <w:rPr>
          <w:rFonts w:cstheme="minorHAnsi"/>
          <w:color w:val="000000"/>
        </w:rPr>
        <w:t xml:space="preserve"> (</w:t>
      </w:r>
      <w:r w:rsidR="00ED4F64" w:rsidRPr="006D3B11">
        <w:rPr>
          <w:rFonts w:cstheme="minorHAnsi"/>
          <w:b/>
          <w:color w:val="000000"/>
        </w:rPr>
        <w:t>Active</w:t>
      </w:r>
      <w:r w:rsidRPr="006D3B11">
        <w:rPr>
          <w:rFonts w:cstheme="minorHAnsi"/>
          <w:b/>
          <w:color w:val="000000"/>
        </w:rPr>
        <w:t>MQ</w:t>
      </w:r>
      <w:r w:rsidR="00ED4F64" w:rsidRPr="006D3B11">
        <w:rPr>
          <w:rFonts w:cstheme="minorHAnsi"/>
          <w:b/>
          <w:color w:val="000000"/>
        </w:rPr>
        <w:t>, RabbitMQ</w:t>
      </w:r>
      <w:r w:rsidRPr="006D3B11">
        <w:rPr>
          <w:rFonts w:cstheme="minorHAnsi"/>
          <w:color w:val="000000"/>
        </w:rPr>
        <w:t>).</w:t>
      </w:r>
    </w:p>
    <w:p w14:paraId="3DB04840" w14:textId="77777777" w:rsidR="0091125C" w:rsidRPr="006D3B11" w:rsidRDefault="0091125C" w:rsidP="00DB7F89">
      <w:pPr>
        <w:pStyle w:val="Bullet"/>
        <w:numPr>
          <w:ilvl w:val="0"/>
          <w:numId w:val="10"/>
        </w:numPr>
        <w:jc w:val="both"/>
        <w:rPr>
          <w:rFonts w:asciiTheme="minorHAnsi" w:hAnsiTheme="minorHAnsi" w:cstheme="minorHAnsi"/>
          <w:color w:val="000000"/>
          <w:sz w:val="22"/>
          <w:szCs w:val="22"/>
        </w:rPr>
      </w:pPr>
      <w:r w:rsidRPr="006D3B11">
        <w:rPr>
          <w:rFonts w:asciiTheme="minorHAnsi" w:hAnsiTheme="minorHAnsi" w:cstheme="minorHAnsi"/>
          <w:color w:val="000000"/>
          <w:sz w:val="22"/>
          <w:szCs w:val="22"/>
        </w:rPr>
        <w:t>Experience in</w:t>
      </w:r>
      <w:r w:rsidRPr="006D3B11">
        <w:rPr>
          <w:rFonts w:asciiTheme="minorHAnsi" w:hAnsiTheme="minorHAnsi" w:cstheme="minorHAnsi"/>
          <w:b/>
          <w:color w:val="000000"/>
          <w:sz w:val="22"/>
          <w:szCs w:val="22"/>
        </w:rPr>
        <w:t xml:space="preserve"> SOAP</w:t>
      </w:r>
      <w:r w:rsidRPr="006D3B11">
        <w:rPr>
          <w:rFonts w:asciiTheme="minorHAnsi" w:hAnsiTheme="minorHAnsi" w:cstheme="minorHAnsi"/>
          <w:color w:val="000000"/>
          <w:sz w:val="22"/>
          <w:szCs w:val="22"/>
        </w:rPr>
        <w:t xml:space="preserve"> Web Services,</w:t>
      </w:r>
      <w:r w:rsidRPr="006D3B11">
        <w:rPr>
          <w:rFonts w:asciiTheme="minorHAnsi" w:hAnsiTheme="minorHAnsi" w:cstheme="minorHAnsi"/>
          <w:b/>
          <w:color w:val="000000"/>
          <w:sz w:val="22"/>
          <w:szCs w:val="22"/>
        </w:rPr>
        <w:t xml:space="preserve"> JAX-WS,</w:t>
      </w:r>
      <w:r w:rsidRPr="006D3B11">
        <w:rPr>
          <w:rFonts w:asciiTheme="minorHAnsi" w:hAnsiTheme="minorHAnsi" w:cstheme="minorHAnsi"/>
          <w:color w:val="000000"/>
          <w:sz w:val="22"/>
          <w:szCs w:val="22"/>
        </w:rPr>
        <w:t xml:space="preserve"> </w:t>
      </w:r>
      <w:r w:rsidRPr="006D3B11">
        <w:rPr>
          <w:rFonts w:asciiTheme="minorHAnsi" w:hAnsiTheme="minorHAnsi" w:cstheme="minorHAnsi"/>
          <w:b/>
          <w:color w:val="000000"/>
          <w:sz w:val="22"/>
          <w:szCs w:val="22"/>
        </w:rPr>
        <w:t>JAX-RS</w:t>
      </w:r>
      <w:r w:rsidRPr="006D3B11">
        <w:rPr>
          <w:rFonts w:asciiTheme="minorHAnsi" w:hAnsiTheme="minorHAnsi" w:cstheme="minorHAnsi"/>
          <w:color w:val="000000"/>
          <w:sz w:val="22"/>
          <w:szCs w:val="22"/>
        </w:rPr>
        <w:t xml:space="preserve">, </w:t>
      </w:r>
      <w:r w:rsidRPr="006D3B11">
        <w:rPr>
          <w:rFonts w:asciiTheme="minorHAnsi" w:hAnsiTheme="minorHAnsi" w:cstheme="minorHAnsi"/>
          <w:b/>
          <w:color w:val="000000"/>
          <w:sz w:val="22"/>
          <w:szCs w:val="22"/>
        </w:rPr>
        <w:t>JAXB,</w:t>
      </w:r>
      <w:r w:rsidR="007F6133" w:rsidRPr="006D3B11">
        <w:rPr>
          <w:rFonts w:asciiTheme="minorHAnsi" w:hAnsiTheme="minorHAnsi" w:cstheme="minorHAnsi"/>
          <w:b/>
          <w:sz w:val="22"/>
          <w:szCs w:val="22"/>
        </w:rPr>
        <w:t xml:space="preserve"> UDDI, WSDL,</w:t>
      </w:r>
      <w:r w:rsidRPr="006D3B11">
        <w:rPr>
          <w:rFonts w:asciiTheme="minorHAnsi" w:hAnsiTheme="minorHAnsi" w:cstheme="minorHAnsi"/>
          <w:color w:val="000000"/>
          <w:sz w:val="22"/>
          <w:szCs w:val="22"/>
        </w:rPr>
        <w:t xml:space="preserve"> </w:t>
      </w:r>
      <w:r w:rsidRPr="006D3B11">
        <w:rPr>
          <w:rFonts w:asciiTheme="minorHAnsi" w:hAnsiTheme="minorHAnsi" w:cstheme="minorHAnsi"/>
          <w:b/>
          <w:color w:val="000000"/>
          <w:sz w:val="22"/>
          <w:szCs w:val="22"/>
        </w:rPr>
        <w:t>SOA</w:t>
      </w:r>
      <w:r w:rsidRPr="006D3B11">
        <w:rPr>
          <w:rFonts w:asciiTheme="minorHAnsi" w:hAnsiTheme="minorHAnsi" w:cstheme="minorHAnsi"/>
          <w:color w:val="000000"/>
          <w:sz w:val="22"/>
          <w:szCs w:val="22"/>
        </w:rPr>
        <w:t xml:space="preserve">, </w:t>
      </w:r>
      <w:r w:rsidRPr="006D3B11">
        <w:rPr>
          <w:rFonts w:asciiTheme="minorHAnsi" w:hAnsiTheme="minorHAnsi" w:cstheme="minorHAnsi"/>
          <w:b/>
          <w:color w:val="000000"/>
          <w:sz w:val="22"/>
          <w:szCs w:val="22"/>
        </w:rPr>
        <w:t>AJAX</w:t>
      </w:r>
      <w:r w:rsidRPr="006D3B11">
        <w:rPr>
          <w:rFonts w:asciiTheme="minorHAnsi" w:hAnsiTheme="minorHAnsi" w:cstheme="minorHAnsi"/>
          <w:color w:val="000000"/>
          <w:sz w:val="22"/>
          <w:szCs w:val="22"/>
        </w:rPr>
        <w:t xml:space="preserve">, </w:t>
      </w:r>
      <w:r w:rsidRPr="006D3B11">
        <w:rPr>
          <w:rFonts w:asciiTheme="minorHAnsi" w:hAnsiTheme="minorHAnsi" w:cstheme="minorHAnsi"/>
          <w:b/>
          <w:color w:val="000000"/>
          <w:sz w:val="22"/>
          <w:szCs w:val="22"/>
        </w:rPr>
        <w:t>RMI,</w:t>
      </w:r>
      <w:r w:rsidRPr="006D3B11">
        <w:rPr>
          <w:rFonts w:asciiTheme="minorHAnsi" w:hAnsiTheme="minorHAnsi" w:cstheme="minorHAnsi"/>
          <w:color w:val="000000"/>
          <w:sz w:val="22"/>
          <w:szCs w:val="22"/>
        </w:rPr>
        <w:t xml:space="preserve"> </w:t>
      </w:r>
      <w:r w:rsidRPr="006D3B11">
        <w:rPr>
          <w:rFonts w:asciiTheme="minorHAnsi" w:hAnsiTheme="minorHAnsi" w:cstheme="minorHAnsi"/>
          <w:b/>
          <w:color w:val="000000"/>
          <w:sz w:val="22"/>
          <w:szCs w:val="22"/>
        </w:rPr>
        <w:t>JNDI</w:t>
      </w:r>
      <w:r w:rsidR="008356F2" w:rsidRPr="006D3B11">
        <w:rPr>
          <w:rFonts w:asciiTheme="minorHAnsi" w:hAnsiTheme="minorHAnsi" w:cstheme="minorHAnsi"/>
          <w:color w:val="000000"/>
          <w:sz w:val="22"/>
          <w:szCs w:val="22"/>
        </w:rPr>
        <w:t xml:space="preserve"> and </w:t>
      </w:r>
      <w:r w:rsidR="008356F2" w:rsidRPr="006D3B11">
        <w:rPr>
          <w:rFonts w:asciiTheme="minorHAnsi" w:hAnsiTheme="minorHAnsi" w:cstheme="minorHAnsi"/>
          <w:b/>
          <w:sz w:val="22"/>
          <w:szCs w:val="22"/>
        </w:rPr>
        <w:t>RESTFUL web services</w:t>
      </w:r>
      <w:r w:rsidR="008356F2" w:rsidRPr="006D3B11">
        <w:rPr>
          <w:rFonts w:asciiTheme="minorHAnsi" w:hAnsiTheme="minorHAnsi" w:cstheme="minorHAnsi"/>
          <w:sz w:val="22"/>
          <w:szCs w:val="22"/>
        </w:rPr>
        <w:t xml:space="preserve"> using </w:t>
      </w:r>
      <w:r w:rsidR="008356F2" w:rsidRPr="006D3B11">
        <w:rPr>
          <w:rFonts w:asciiTheme="minorHAnsi" w:hAnsiTheme="minorHAnsi" w:cstheme="minorHAnsi"/>
          <w:b/>
          <w:sz w:val="22"/>
          <w:szCs w:val="22"/>
        </w:rPr>
        <w:t>Spring boot, Spring RESTFUL template, JPA, Cloud foundry</w:t>
      </w:r>
      <w:r w:rsidR="00695EE0" w:rsidRPr="006D3B11">
        <w:rPr>
          <w:rFonts w:asciiTheme="minorHAnsi" w:hAnsiTheme="minorHAnsi" w:cstheme="minorHAnsi"/>
          <w:b/>
          <w:color w:val="000000"/>
          <w:sz w:val="22"/>
          <w:szCs w:val="22"/>
        </w:rPr>
        <w:t>.</w:t>
      </w:r>
    </w:p>
    <w:p w14:paraId="2ED08862" w14:textId="77777777" w:rsidR="007F6133" w:rsidRPr="006D3B11" w:rsidRDefault="005A53E7" w:rsidP="00DB7F89">
      <w:pPr>
        <w:pStyle w:val="ListParagraph"/>
        <w:numPr>
          <w:ilvl w:val="0"/>
          <w:numId w:val="10"/>
        </w:numPr>
        <w:spacing w:after="0" w:line="240" w:lineRule="auto"/>
        <w:jc w:val="both"/>
        <w:rPr>
          <w:rFonts w:eastAsia="Times New Roman" w:cstheme="minorHAnsi"/>
          <w:b/>
        </w:rPr>
      </w:pPr>
      <w:r w:rsidRPr="006D3B11">
        <w:rPr>
          <w:rFonts w:cstheme="minorHAnsi"/>
        </w:rPr>
        <w:t xml:space="preserve">Expertise in </w:t>
      </w:r>
      <w:r w:rsidRPr="006D3B11">
        <w:rPr>
          <w:rFonts w:cstheme="minorHAnsi"/>
          <w:b/>
        </w:rPr>
        <w:t>databases</w:t>
      </w:r>
      <w:r w:rsidRPr="006D3B11">
        <w:rPr>
          <w:rFonts w:cstheme="minorHAnsi"/>
        </w:rPr>
        <w:t xml:space="preserve"> such as </w:t>
      </w:r>
      <w:r w:rsidRPr="006D3B11">
        <w:rPr>
          <w:rFonts w:cstheme="minorHAnsi"/>
          <w:b/>
        </w:rPr>
        <w:t xml:space="preserve">Oracle, MySQL, SQL Server, NoSQL, MongoDB, Cassandra and </w:t>
      </w:r>
      <w:r w:rsidR="000635A3">
        <w:rPr>
          <w:rFonts w:cstheme="minorHAnsi"/>
          <w:b/>
        </w:rPr>
        <w:t>Couchbase</w:t>
      </w:r>
      <w:r w:rsidRPr="006D3B11">
        <w:rPr>
          <w:rFonts w:cstheme="minorHAnsi"/>
        </w:rPr>
        <w:t xml:space="preserve"> databases to manage tables, views, indexes, sequences, stored procedures, functions, triggers and packages</w:t>
      </w:r>
      <w:r w:rsidR="00A7037B" w:rsidRPr="006D3B11">
        <w:rPr>
          <w:rFonts w:cstheme="minorHAnsi"/>
        </w:rPr>
        <w:t>.</w:t>
      </w:r>
    </w:p>
    <w:p w14:paraId="110CD5DF" w14:textId="77777777" w:rsidR="0091125C" w:rsidRPr="00D50F97" w:rsidRDefault="00A7037B" w:rsidP="00DB7F89">
      <w:pPr>
        <w:pStyle w:val="ListParagraph"/>
        <w:numPr>
          <w:ilvl w:val="0"/>
          <w:numId w:val="10"/>
        </w:numPr>
        <w:spacing w:after="0" w:line="240" w:lineRule="auto"/>
        <w:jc w:val="both"/>
        <w:rPr>
          <w:rFonts w:cstheme="minorHAnsi"/>
          <w:color w:val="000000"/>
        </w:rPr>
      </w:pPr>
      <w:r w:rsidRPr="006D3B11">
        <w:rPr>
          <w:rFonts w:cstheme="minorHAnsi"/>
        </w:rPr>
        <w:t xml:space="preserve">Expertise in open source framework </w:t>
      </w:r>
      <w:r w:rsidRPr="006D3B11">
        <w:rPr>
          <w:rFonts w:cstheme="minorHAnsi"/>
          <w:b/>
        </w:rPr>
        <w:t>Object Relational Mapping (ORM)</w:t>
      </w:r>
      <w:r w:rsidRPr="006D3B11">
        <w:rPr>
          <w:rFonts w:cstheme="minorHAnsi"/>
        </w:rPr>
        <w:t xml:space="preserve"> tools like </w:t>
      </w:r>
      <w:r w:rsidRPr="006D3B11">
        <w:rPr>
          <w:rFonts w:cstheme="minorHAnsi"/>
          <w:b/>
        </w:rPr>
        <w:t>Hibernate 3.0</w:t>
      </w:r>
      <w:r w:rsidRPr="006D3B11">
        <w:rPr>
          <w:rFonts w:cstheme="minorHAnsi"/>
        </w:rPr>
        <w:t xml:space="preserve"> and also used </w:t>
      </w:r>
      <w:r w:rsidRPr="006D3B11">
        <w:rPr>
          <w:rFonts w:cstheme="minorHAnsi"/>
          <w:b/>
        </w:rPr>
        <w:t>Hibernate Annotations</w:t>
      </w:r>
      <w:r w:rsidRPr="006D3B11">
        <w:rPr>
          <w:rFonts w:cstheme="minorHAnsi"/>
        </w:rPr>
        <w:t xml:space="preserve"> to reduce time at the configuration level</w:t>
      </w:r>
      <w:r w:rsidR="00AA2E41">
        <w:rPr>
          <w:rFonts w:eastAsia="Calibri" w:cstheme="minorHAnsi"/>
        </w:rPr>
        <w:t>.</w:t>
      </w:r>
    </w:p>
    <w:p w14:paraId="34757D51" w14:textId="77777777" w:rsidR="00D50F97" w:rsidRPr="006D3B11" w:rsidRDefault="00D50F97" w:rsidP="00D50F97">
      <w:pPr>
        <w:pStyle w:val="ListParagraph"/>
        <w:numPr>
          <w:ilvl w:val="0"/>
          <w:numId w:val="10"/>
        </w:numPr>
        <w:spacing w:after="0" w:line="240" w:lineRule="auto"/>
        <w:jc w:val="both"/>
        <w:rPr>
          <w:rFonts w:cstheme="minorHAnsi"/>
          <w:color w:val="000000"/>
        </w:rPr>
      </w:pPr>
      <w:r>
        <w:rPr>
          <w:rFonts w:cstheme="minorHAnsi"/>
          <w:color w:val="000000"/>
        </w:rPr>
        <w:t>Developed R</w:t>
      </w:r>
      <w:r w:rsidRPr="00D50F97">
        <w:rPr>
          <w:rFonts w:cstheme="minorHAnsi"/>
          <w:color w:val="000000"/>
        </w:rPr>
        <w:t>estful web</w:t>
      </w:r>
      <w:r>
        <w:rPr>
          <w:rFonts w:cstheme="minorHAnsi"/>
          <w:color w:val="000000"/>
        </w:rPr>
        <w:t xml:space="preserve"> </w:t>
      </w:r>
      <w:r w:rsidRPr="00D50F97">
        <w:rPr>
          <w:rFonts w:cstheme="minorHAnsi"/>
          <w:color w:val="000000"/>
        </w:rPr>
        <w:t xml:space="preserve">service using Spring Boot and deployed to </w:t>
      </w:r>
      <w:r w:rsidRPr="00D50F97">
        <w:rPr>
          <w:rFonts w:cstheme="minorHAnsi"/>
          <w:b/>
          <w:color w:val="000000"/>
        </w:rPr>
        <w:t>pivotal cloud</w:t>
      </w:r>
      <w:r>
        <w:rPr>
          <w:rFonts w:cstheme="minorHAnsi"/>
          <w:color w:val="000000"/>
        </w:rPr>
        <w:t xml:space="preserve"> </w:t>
      </w:r>
      <w:r w:rsidRPr="00D50F97">
        <w:rPr>
          <w:rFonts w:cstheme="minorHAnsi"/>
          <w:color w:val="000000"/>
        </w:rPr>
        <w:t>services.</w:t>
      </w:r>
    </w:p>
    <w:p w14:paraId="1A5553D6" w14:textId="77777777" w:rsidR="0091125C" w:rsidRPr="006D3B11" w:rsidRDefault="0091125C" w:rsidP="00DB7F89">
      <w:pPr>
        <w:pStyle w:val="Bullet"/>
        <w:numPr>
          <w:ilvl w:val="0"/>
          <w:numId w:val="10"/>
        </w:numPr>
        <w:jc w:val="both"/>
        <w:rPr>
          <w:rFonts w:asciiTheme="minorHAnsi" w:hAnsiTheme="minorHAnsi" w:cstheme="minorHAnsi"/>
          <w:color w:val="000000"/>
          <w:sz w:val="22"/>
          <w:szCs w:val="22"/>
        </w:rPr>
      </w:pPr>
      <w:r w:rsidRPr="006D3B11">
        <w:rPr>
          <w:rFonts w:asciiTheme="minorHAnsi" w:hAnsiTheme="minorHAnsi" w:cstheme="minorHAnsi"/>
          <w:color w:val="000000"/>
          <w:sz w:val="22"/>
          <w:szCs w:val="22"/>
          <w:shd w:val="clear" w:color="auto" w:fill="FFFFFF"/>
        </w:rPr>
        <w:t>Implemented</w:t>
      </w:r>
      <w:r w:rsidRPr="006D3B11">
        <w:rPr>
          <w:rStyle w:val="apple-converted-space"/>
          <w:rFonts w:asciiTheme="minorHAnsi" w:hAnsiTheme="minorHAnsi" w:cstheme="minorHAnsi"/>
          <w:color w:val="000000"/>
          <w:sz w:val="22"/>
          <w:szCs w:val="22"/>
          <w:shd w:val="clear" w:color="auto" w:fill="FFFFFF"/>
        </w:rPr>
        <w:t xml:space="preserve"> </w:t>
      </w:r>
      <w:r w:rsidRPr="006D3B11">
        <w:rPr>
          <w:rStyle w:val="apple-converted-space"/>
          <w:rFonts w:asciiTheme="minorHAnsi" w:hAnsiTheme="minorHAnsi" w:cstheme="minorHAnsi"/>
          <w:b/>
          <w:color w:val="000000"/>
          <w:sz w:val="22"/>
          <w:szCs w:val="22"/>
          <w:shd w:val="clear" w:color="auto" w:fill="FFFFFF"/>
        </w:rPr>
        <w:t>AWS</w:t>
      </w:r>
      <w:r w:rsidRPr="006D3B11">
        <w:rPr>
          <w:rStyle w:val="apple-converted-space"/>
          <w:rFonts w:asciiTheme="minorHAnsi" w:hAnsiTheme="minorHAnsi" w:cstheme="minorHAnsi"/>
          <w:color w:val="000000"/>
          <w:sz w:val="22"/>
          <w:szCs w:val="22"/>
          <w:shd w:val="clear" w:color="auto" w:fill="FFFFFF"/>
        </w:rPr>
        <w:t> </w:t>
      </w:r>
      <w:r w:rsidRPr="006D3B11">
        <w:rPr>
          <w:rFonts w:asciiTheme="minorHAnsi" w:hAnsiTheme="minorHAnsi" w:cstheme="minorHAnsi"/>
          <w:color w:val="000000"/>
          <w:sz w:val="22"/>
          <w:szCs w:val="22"/>
          <w:shd w:val="clear" w:color="auto" w:fill="FFFFFF"/>
        </w:rPr>
        <w:t xml:space="preserve">solutions using </w:t>
      </w:r>
      <w:r w:rsidRPr="006D3B11">
        <w:rPr>
          <w:rFonts w:asciiTheme="minorHAnsi" w:hAnsiTheme="minorHAnsi" w:cstheme="minorHAnsi"/>
          <w:b/>
          <w:color w:val="000000"/>
          <w:sz w:val="22"/>
          <w:szCs w:val="22"/>
          <w:shd w:val="clear" w:color="auto" w:fill="FFFFFF"/>
        </w:rPr>
        <w:t>E2C</w:t>
      </w:r>
      <w:r w:rsidRPr="006D3B11">
        <w:rPr>
          <w:rFonts w:asciiTheme="minorHAnsi" w:hAnsiTheme="minorHAnsi" w:cstheme="minorHAnsi"/>
          <w:color w:val="000000"/>
          <w:sz w:val="22"/>
          <w:szCs w:val="22"/>
          <w:shd w:val="clear" w:color="auto" w:fill="FFFFFF"/>
        </w:rPr>
        <w:t xml:space="preserve">, </w:t>
      </w:r>
      <w:r w:rsidRPr="006D3B11">
        <w:rPr>
          <w:rFonts w:asciiTheme="minorHAnsi" w:hAnsiTheme="minorHAnsi" w:cstheme="minorHAnsi"/>
          <w:b/>
          <w:color w:val="000000"/>
          <w:sz w:val="22"/>
          <w:szCs w:val="22"/>
          <w:shd w:val="clear" w:color="auto" w:fill="FFFFFF"/>
        </w:rPr>
        <w:t>S3</w:t>
      </w:r>
      <w:r w:rsidRPr="006D3B11">
        <w:rPr>
          <w:rFonts w:asciiTheme="minorHAnsi" w:hAnsiTheme="minorHAnsi" w:cstheme="minorHAnsi"/>
          <w:color w:val="000000"/>
          <w:sz w:val="22"/>
          <w:szCs w:val="22"/>
          <w:shd w:val="clear" w:color="auto" w:fill="FFFFFF"/>
        </w:rPr>
        <w:t xml:space="preserve">, </w:t>
      </w:r>
      <w:r w:rsidRPr="006D3B11">
        <w:rPr>
          <w:rFonts w:asciiTheme="minorHAnsi" w:hAnsiTheme="minorHAnsi" w:cstheme="minorHAnsi"/>
          <w:b/>
          <w:color w:val="000000"/>
          <w:sz w:val="22"/>
          <w:szCs w:val="22"/>
          <w:shd w:val="clear" w:color="auto" w:fill="FFFFFF"/>
        </w:rPr>
        <w:t>RDS</w:t>
      </w:r>
      <w:r w:rsidRPr="006D3B11">
        <w:rPr>
          <w:rFonts w:asciiTheme="minorHAnsi" w:hAnsiTheme="minorHAnsi" w:cstheme="minorHAnsi"/>
          <w:color w:val="000000"/>
          <w:sz w:val="22"/>
          <w:szCs w:val="22"/>
          <w:shd w:val="clear" w:color="auto" w:fill="FFFFFF"/>
        </w:rPr>
        <w:t xml:space="preserve">, </w:t>
      </w:r>
      <w:r w:rsidRPr="006D3B11">
        <w:rPr>
          <w:rFonts w:asciiTheme="minorHAnsi" w:hAnsiTheme="minorHAnsi" w:cstheme="minorHAnsi"/>
          <w:b/>
          <w:color w:val="000000"/>
          <w:sz w:val="22"/>
          <w:szCs w:val="22"/>
          <w:shd w:val="clear" w:color="auto" w:fill="FFFFFF"/>
        </w:rPr>
        <w:t>EBS</w:t>
      </w:r>
      <w:r w:rsidRPr="006D3B11">
        <w:rPr>
          <w:rFonts w:asciiTheme="minorHAnsi" w:hAnsiTheme="minorHAnsi" w:cstheme="minorHAnsi"/>
          <w:color w:val="000000"/>
          <w:sz w:val="22"/>
          <w:szCs w:val="22"/>
          <w:shd w:val="clear" w:color="auto" w:fill="FFFFFF"/>
        </w:rPr>
        <w:t>, Elastic Load Balancer, Auto-scaling groups and worked on</w:t>
      </w:r>
      <w:r w:rsidRPr="006D3B11">
        <w:rPr>
          <w:rStyle w:val="apple-converted-space"/>
          <w:rFonts w:asciiTheme="minorHAnsi" w:hAnsiTheme="minorHAnsi" w:cstheme="minorHAnsi"/>
          <w:color w:val="000000"/>
          <w:sz w:val="22"/>
          <w:szCs w:val="22"/>
          <w:shd w:val="clear" w:color="auto" w:fill="FFFFFF"/>
        </w:rPr>
        <w:t xml:space="preserve"> </w:t>
      </w:r>
      <w:r w:rsidRPr="006D3B11">
        <w:rPr>
          <w:rStyle w:val="apple-converted-space"/>
          <w:rFonts w:asciiTheme="minorHAnsi" w:hAnsiTheme="minorHAnsi" w:cstheme="minorHAnsi"/>
          <w:b/>
          <w:color w:val="000000"/>
          <w:sz w:val="22"/>
          <w:szCs w:val="22"/>
          <w:shd w:val="clear" w:color="auto" w:fill="FFFFFF"/>
        </w:rPr>
        <w:t>AWS</w:t>
      </w:r>
      <w:r w:rsidRPr="006D3B11">
        <w:rPr>
          <w:rStyle w:val="apple-converted-space"/>
          <w:rFonts w:asciiTheme="minorHAnsi" w:hAnsiTheme="minorHAnsi" w:cstheme="minorHAnsi"/>
          <w:color w:val="000000"/>
          <w:sz w:val="22"/>
          <w:szCs w:val="22"/>
          <w:shd w:val="clear" w:color="auto" w:fill="FFFFFF"/>
        </w:rPr>
        <w:t xml:space="preserve"> </w:t>
      </w:r>
      <w:r w:rsidRPr="006D3B11">
        <w:rPr>
          <w:rFonts w:asciiTheme="minorHAnsi" w:hAnsiTheme="minorHAnsi" w:cstheme="minorHAnsi"/>
          <w:color w:val="000000"/>
          <w:sz w:val="22"/>
          <w:szCs w:val="22"/>
          <w:shd w:val="clear" w:color="auto" w:fill="FFFFFF"/>
        </w:rPr>
        <w:t>Toolkit for Eclipse to develop, deploy, and debug</w:t>
      </w:r>
      <w:r w:rsidRPr="006D3B11">
        <w:rPr>
          <w:rStyle w:val="apple-converted-space"/>
          <w:rFonts w:asciiTheme="minorHAnsi" w:hAnsiTheme="minorHAnsi" w:cstheme="minorHAnsi"/>
          <w:color w:val="000000"/>
          <w:sz w:val="22"/>
          <w:szCs w:val="22"/>
          <w:shd w:val="clear" w:color="auto" w:fill="FFFFFF"/>
        </w:rPr>
        <w:t xml:space="preserve"> Java </w:t>
      </w:r>
      <w:r w:rsidRPr="006D3B11">
        <w:rPr>
          <w:rFonts w:asciiTheme="minorHAnsi" w:hAnsiTheme="minorHAnsi" w:cstheme="minorHAnsi"/>
          <w:color w:val="000000"/>
          <w:sz w:val="22"/>
          <w:szCs w:val="22"/>
          <w:shd w:val="clear" w:color="auto" w:fill="FFFFFF"/>
        </w:rPr>
        <w:t>applications using Amazon Web Services.</w:t>
      </w:r>
    </w:p>
    <w:p w14:paraId="567DF030" w14:textId="3844B01E" w:rsidR="0091125C" w:rsidRPr="006D3B11" w:rsidRDefault="0091125C" w:rsidP="00DB7F89">
      <w:pPr>
        <w:pStyle w:val="Bullet"/>
        <w:numPr>
          <w:ilvl w:val="0"/>
          <w:numId w:val="10"/>
        </w:numPr>
        <w:jc w:val="both"/>
        <w:rPr>
          <w:rFonts w:asciiTheme="minorHAnsi" w:hAnsiTheme="minorHAnsi" w:cstheme="minorHAnsi"/>
          <w:sz w:val="22"/>
          <w:szCs w:val="22"/>
        </w:rPr>
      </w:pPr>
      <w:r w:rsidRPr="006D3B11">
        <w:rPr>
          <w:rFonts w:asciiTheme="minorHAnsi" w:hAnsiTheme="minorHAnsi" w:cstheme="minorHAnsi"/>
          <w:color w:val="000000"/>
          <w:sz w:val="22"/>
          <w:szCs w:val="22"/>
        </w:rPr>
        <w:t xml:space="preserve">Experience in </w:t>
      </w:r>
      <w:r w:rsidR="00411E94">
        <w:rPr>
          <w:rFonts w:asciiTheme="minorHAnsi" w:hAnsiTheme="minorHAnsi" w:cstheme="minorHAnsi"/>
          <w:color w:val="000000"/>
          <w:sz w:val="22"/>
          <w:szCs w:val="22"/>
        </w:rPr>
        <w:t>container orchestrations docker and sound knowledge of Kubernetes.</w:t>
      </w:r>
    </w:p>
    <w:p w14:paraId="38744B29" w14:textId="77777777" w:rsidR="0091125C" w:rsidRPr="0002630C" w:rsidRDefault="0091125C" w:rsidP="00DB7F89">
      <w:pPr>
        <w:pStyle w:val="Bullet"/>
        <w:numPr>
          <w:ilvl w:val="0"/>
          <w:numId w:val="10"/>
        </w:numPr>
        <w:jc w:val="both"/>
        <w:rPr>
          <w:rFonts w:asciiTheme="minorHAnsi" w:hAnsiTheme="minorHAnsi" w:cstheme="minorHAnsi"/>
          <w:color w:val="000000"/>
          <w:sz w:val="22"/>
          <w:szCs w:val="22"/>
          <w:lang w:bidi="en-US"/>
        </w:rPr>
      </w:pPr>
      <w:r w:rsidRPr="006D3B11">
        <w:rPr>
          <w:rFonts w:asciiTheme="minorHAnsi" w:hAnsiTheme="minorHAnsi" w:cstheme="minorHAnsi"/>
          <w:color w:val="000000"/>
          <w:sz w:val="22"/>
          <w:szCs w:val="22"/>
        </w:rPr>
        <w:t xml:space="preserve">Good Work experience on various IDE's like </w:t>
      </w:r>
      <w:r w:rsidRPr="006D3B11">
        <w:rPr>
          <w:rFonts w:asciiTheme="minorHAnsi" w:hAnsiTheme="minorHAnsi" w:cstheme="minorHAnsi"/>
          <w:b/>
          <w:color w:val="000000"/>
          <w:sz w:val="22"/>
          <w:szCs w:val="22"/>
        </w:rPr>
        <w:t>Eclipse,</w:t>
      </w:r>
      <w:r w:rsidRPr="006D3B11">
        <w:rPr>
          <w:rFonts w:asciiTheme="minorHAnsi" w:hAnsiTheme="minorHAnsi" w:cstheme="minorHAnsi"/>
          <w:color w:val="000000"/>
          <w:sz w:val="22"/>
          <w:szCs w:val="22"/>
        </w:rPr>
        <w:t xml:space="preserve"> </w:t>
      </w:r>
      <w:r w:rsidRPr="006D3B11">
        <w:rPr>
          <w:rFonts w:asciiTheme="minorHAnsi" w:hAnsiTheme="minorHAnsi" w:cstheme="minorHAnsi"/>
          <w:b/>
          <w:bCs/>
          <w:color w:val="000000"/>
          <w:sz w:val="22"/>
          <w:szCs w:val="22"/>
        </w:rPr>
        <w:t>My Eclipse,</w:t>
      </w:r>
      <w:r w:rsidRPr="006D3B11">
        <w:rPr>
          <w:rFonts w:asciiTheme="minorHAnsi" w:hAnsiTheme="minorHAnsi" w:cstheme="minorHAnsi"/>
          <w:bCs/>
          <w:color w:val="000000"/>
          <w:sz w:val="22"/>
          <w:szCs w:val="22"/>
        </w:rPr>
        <w:t xml:space="preserve"> </w:t>
      </w:r>
      <w:r w:rsidR="00A7037B" w:rsidRPr="006D3B11">
        <w:rPr>
          <w:rFonts w:asciiTheme="minorHAnsi" w:hAnsiTheme="minorHAnsi" w:cstheme="minorHAnsi"/>
          <w:b/>
          <w:bCs/>
          <w:color w:val="000000"/>
          <w:sz w:val="22"/>
          <w:szCs w:val="22"/>
        </w:rPr>
        <w:t xml:space="preserve">NetBeans </w:t>
      </w:r>
      <w:r w:rsidR="00A7037B" w:rsidRPr="006D3B11">
        <w:rPr>
          <w:rFonts w:asciiTheme="minorHAnsi" w:hAnsiTheme="minorHAnsi" w:cstheme="minorHAnsi"/>
          <w:bCs/>
          <w:color w:val="000000"/>
          <w:sz w:val="22"/>
          <w:szCs w:val="22"/>
        </w:rPr>
        <w:t>and</w:t>
      </w:r>
      <w:r w:rsidR="007F6133" w:rsidRPr="006D3B11">
        <w:rPr>
          <w:rFonts w:asciiTheme="minorHAnsi" w:hAnsiTheme="minorHAnsi" w:cstheme="minorHAnsi"/>
          <w:b/>
          <w:bCs/>
          <w:color w:val="000000"/>
          <w:sz w:val="22"/>
          <w:szCs w:val="22"/>
        </w:rPr>
        <w:t xml:space="preserve"> Spring Tool Suite (STS).</w:t>
      </w:r>
    </w:p>
    <w:p w14:paraId="6074490C" w14:textId="77777777" w:rsidR="0091125C" w:rsidRPr="006D3B11" w:rsidRDefault="00ED4F64" w:rsidP="00DB7F89">
      <w:pPr>
        <w:pStyle w:val="Bullet"/>
        <w:numPr>
          <w:ilvl w:val="0"/>
          <w:numId w:val="10"/>
        </w:numPr>
        <w:jc w:val="both"/>
        <w:rPr>
          <w:rFonts w:asciiTheme="minorHAnsi" w:hAnsiTheme="minorHAnsi" w:cstheme="minorHAnsi"/>
          <w:bCs/>
          <w:color w:val="000000"/>
          <w:sz w:val="22"/>
          <w:szCs w:val="22"/>
        </w:rPr>
      </w:pPr>
      <w:r w:rsidRPr="006D3B11">
        <w:rPr>
          <w:rFonts w:asciiTheme="minorHAnsi" w:hAnsiTheme="minorHAnsi" w:cstheme="minorHAnsi"/>
          <w:color w:val="000000"/>
          <w:sz w:val="22"/>
          <w:szCs w:val="22"/>
        </w:rPr>
        <w:t>Good e</w:t>
      </w:r>
      <w:r w:rsidR="0091125C" w:rsidRPr="006D3B11">
        <w:rPr>
          <w:rFonts w:asciiTheme="minorHAnsi" w:hAnsiTheme="minorHAnsi" w:cstheme="minorHAnsi"/>
          <w:color w:val="000000"/>
          <w:sz w:val="22"/>
          <w:szCs w:val="22"/>
        </w:rPr>
        <w:t xml:space="preserve">xperience in </w:t>
      </w:r>
      <w:r w:rsidRPr="006D3B11">
        <w:rPr>
          <w:rFonts w:asciiTheme="minorHAnsi" w:hAnsiTheme="minorHAnsi" w:cstheme="minorHAnsi"/>
          <w:color w:val="000000"/>
          <w:sz w:val="22"/>
          <w:szCs w:val="22"/>
        </w:rPr>
        <w:t>using</w:t>
      </w:r>
      <w:r w:rsidR="0091125C" w:rsidRPr="006D3B11">
        <w:rPr>
          <w:rFonts w:asciiTheme="minorHAnsi" w:hAnsiTheme="minorHAnsi" w:cstheme="minorHAnsi"/>
          <w:color w:val="000000"/>
          <w:sz w:val="22"/>
          <w:szCs w:val="22"/>
        </w:rPr>
        <w:t xml:space="preserve"> version control tools like </w:t>
      </w:r>
      <w:r w:rsidR="0091125C" w:rsidRPr="006D3B11">
        <w:rPr>
          <w:rFonts w:asciiTheme="minorHAnsi" w:hAnsiTheme="minorHAnsi" w:cstheme="minorHAnsi"/>
          <w:b/>
          <w:color w:val="000000"/>
          <w:sz w:val="22"/>
          <w:szCs w:val="22"/>
        </w:rPr>
        <w:t xml:space="preserve">CVS, GitHub </w:t>
      </w:r>
      <w:r w:rsidR="0091125C" w:rsidRPr="006D3B11">
        <w:rPr>
          <w:rFonts w:asciiTheme="minorHAnsi" w:hAnsiTheme="minorHAnsi" w:cstheme="minorHAnsi"/>
          <w:color w:val="000000"/>
          <w:sz w:val="22"/>
          <w:szCs w:val="22"/>
        </w:rPr>
        <w:t>and</w:t>
      </w:r>
      <w:r w:rsidR="0091125C" w:rsidRPr="006D3B11">
        <w:rPr>
          <w:rFonts w:asciiTheme="minorHAnsi" w:hAnsiTheme="minorHAnsi" w:cstheme="minorHAnsi"/>
          <w:b/>
          <w:color w:val="000000"/>
          <w:sz w:val="22"/>
          <w:szCs w:val="22"/>
        </w:rPr>
        <w:t xml:space="preserve"> SVN.</w:t>
      </w:r>
    </w:p>
    <w:p w14:paraId="68233370" w14:textId="77777777" w:rsidR="0091125C" w:rsidRPr="0002630C" w:rsidRDefault="0091125C" w:rsidP="00DB7F89">
      <w:pPr>
        <w:pStyle w:val="Bullet"/>
        <w:numPr>
          <w:ilvl w:val="0"/>
          <w:numId w:val="10"/>
        </w:numPr>
        <w:jc w:val="both"/>
        <w:rPr>
          <w:rFonts w:asciiTheme="minorHAnsi" w:hAnsiTheme="minorHAnsi" w:cstheme="minorHAnsi"/>
          <w:bCs/>
          <w:color w:val="000000"/>
          <w:sz w:val="22"/>
          <w:szCs w:val="22"/>
        </w:rPr>
      </w:pPr>
      <w:r w:rsidRPr="006D3B11">
        <w:rPr>
          <w:rFonts w:asciiTheme="minorHAnsi" w:hAnsiTheme="minorHAnsi" w:cstheme="minorHAnsi"/>
          <w:color w:val="000000"/>
          <w:sz w:val="22"/>
          <w:szCs w:val="22"/>
          <w:shd w:val="clear" w:color="auto" w:fill="FFFFFF"/>
        </w:rPr>
        <w:t xml:space="preserve">Experienced </w:t>
      </w:r>
      <w:r w:rsidRPr="0002630C">
        <w:rPr>
          <w:rFonts w:asciiTheme="minorHAnsi" w:hAnsiTheme="minorHAnsi" w:cstheme="minorHAnsi"/>
          <w:color w:val="000000"/>
          <w:sz w:val="22"/>
          <w:szCs w:val="22"/>
          <w:shd w:val="clear" w:color="auto" w:fill="FFFFFF"/>
        </w:rPr>
        <w:t xml:space="preserve">with Project Deployment, and Management Tools Apache </w:t>
      </w:r>
      <w:r w:rsidRPr="0002630C">
        <w:rPr>
          <w:rFonts w:asciiTheme="minorHAnsi" w:hAnsiTheme="minorHAnsi" w:cstheme="minorHAnsi"/>
          <w:b/>
          <w:color w:val="000000"/>
          <w:sz w:val="22"/>
          <w:szCs w:val="22"/>
          <w:shd w:val="clear" w:color="auto" w:fill="FFFFFF"/>
        </w:rPr>
        <w:t>Maven</w:t>
      </w:r>
      <w:r w:rsidRPr="0002630C">
        <w:rPr>
          <w:rFonts w:asciiTheme="minorHAnsi" w:hAnsiTheme="minorHAnsi" w:cstheme="minorHAnsi"/>
          <w:color w:val="000000"/>
          <w:sz w:val="22"/>
          <w:szCs w:val="22"/>
          <w:shd w:val="clear" w:color="auto" w:fill="FFFFFF"/>
        </w:rPr>
        <w:t>,</w:t>
      </w:r>
      <w:r w:rsidR="00ED4F64" w:rsidRPr="0002630C">
        <w:rPr>
          <w:rFonts w:asciiTheme="minorHAnsi" w:hAnsiTheme="minorHAnsi" w:cstheme="minorHAnsi"/>
          <w:color w:val="000000"/>
          <w:sz w:val="22"/>
          <w:szCs w:val="22"/>
          <w:shd w:val="clear" w:color="auto" w:fill="FFFFFF"/>
        </w:rPr>
        <w:t xml:space="preserve"> </w:t>
      </w:r>
      <w:r w:rsidR="00ED4F64" w:rsidRPr="0002630C">
        <w:rPr>
          <w:rFonts w:asciiTheme="minorHAnsi" w:hAnsiTheme="minorHAnsi" w:cstheme="minorHAnsi"/>
          <w:b/>
          <w:color w:val="000000"/>
          <w:sz w:val="22"/>
          <w:szCs w:val="22"/>
          <w:shd w:val="clear" w:color="auto" w:fill="FFFFFF"/>
        </w:rPr>
        <w:t>Gradle</w:t>
      </w:r>
      <w:r w:rsidRPr="0002630C">
        <w:rPr>
          <w:rFonts w:asciiTheme="minorHAnsi" w:hAnsiTheme="minorHAnsi" w:cstheme="minorHAnsi"/>
          <w:color w:val="000000"/>
          <w:sz w:val="22"/>
          <w:szCs w:val="22"/>
          <w:shd w:val="clear" w:color="auto" w:fill="FFFFFF"/>
        </w:rPr>
        <w:t xml:space="preserve"> and </w:t>
      </w:r>
      <w:r w:rsidRPr="0002630C">
        <w:rPr>
          <w:rFonts w:asciiTheme="minorHAnsi" w:hAnsiTheme="minorHAnsi" w:cstheme="minorHAnsi"/>
          <w:b/>
          <w:color w:val="000000"/>
          <w:sz w:val="22"/>
          <w:szCs w:val="22"/>
          <w:shd w:val="clear" w:color="auto" w:fill="FFFFFF"/>
        </w:rPr>
        <w:t>Ant</w:t>
      </w:r>
      <w:r w:rsidRPr="0002630C">
        <w:rPr>
          <w:rFonts w:asciiTheme="minorHAnsi" w:hAnsiTheme="minorHAnsi" w:cstheme="minorHAnsi"/>
          <w:color w:val="000000"/>
          <w:sz w:val="22"/>
          <w:szCs w:val="22"/>
          <w:shd w:val="clear" w:color="auto" w:fill="FFFFFF"/>
        </w:rPr>
        <w:t>.</w:t>
      </w:r>
    </w:p>
    <w:p w14:paraId="297946FA" w14:textId="77777777" w:rsidR="0002630C" w:rsidRPr="0002630C" w:rsidRDefault="005A53E7" w:rsidP="00DB7F89">
      <w:pPr>
        <w:pStyle w:val="ColorfulList-Accent11"/>
        <w:numPr>
          <w:ilvl w:val="0"/>
          <w:numId w:val="10"/>
        </w:numPr>
        <w:spacing w:after="0" w:line="240" w:lineRule="auto"/>
        <w:jc w:val="both"/>
        <w:rPr>
          <w:rFonts w:asciiTheme="minorHAnsi" w:hAnsiTheme="minorHAnsi" w:cstheme="minorHAnsi"/>
          <w:color w:val="000000"/>
          <w:sz w:val="22"/>
          <w:szCs w:val="22"/>
          <w:lang w:val="en-GB"/>
        </w:rPr>
      </w:pPr>
      <w:r w:rsidRPr="0002630C">
        <w:rPr>
          <w:rFonts w:asciiTheme="minorHAnsi" w:eastAsia="Verdana" w:hAnsiTheme="minorHAnsi" w:cstheme="minorHAnsi"/>
          <w:color w:val="000000"/>
          <w:sz w:val="22"/>
          <w:szCs w:val="22"/>
        </w:rPr>
        <w:t xml:space="preserve">Experience in using </w:t>
      </w:r>
      <w:r w:rsidRPr="0002630C">
        <w:rPr>
          <w:rFonts w:asciiTheme="minorHAnsi" w:eastAsia="Verdana" w:hAnsiTheme="minorHAnsi" w:cstheme="minorHAnsi"/>
          <w:b/>
          <w:color w:val="000000"/>
          <w:sz w:val="22"/>
          <w:szCs w:val="22"/>
        </w:rPr>
        <w:t>Log4j</w:t>
      </w:r>
      <w:r w:rsidRPr="0002630C">
        <w:rPr>
          <w:rFonts w:asciiTheme="minorHAnsi" w:eastAsia="Verdana" w:hAnsiTheme="minorHAnsi" w:cstheme="minorHAnsi"/>
          <w:color w:val="000000"/>
          <w:sz w:val="22"/>
          <w:szCs w:val="22"/>
        </w:rPr>
        <w:t xml:space="preserve">, writing </w:t>
      </w:r>
      <w:r w:rsidRPr="0002630C">
        <w:rPr>
          <w:rFonts w:asciiTheme="minorHAnsi" w:eastAsia="Verdana" w:hAnsiTheme="minorHAnsi" w:cstheme="minorHAnsi"/>
          <w:b/>
          <w:color w:val="000000"/>
          <w:sz w:val="22"/>
          <w:szCs w:val="22"/>
        </w:rPr>
        <w:t>JUnit</w:t>
      </w:r>
      <w:r w:rsidRPr="0002630C">
        <w:rPr>
          <w:rFonts w:asciiTheme="minorHAnsi" w:eastAsia="Verdana" w:hAnsiTheme="minorHAnsi" w:cstheme="minorHAnsi"/>
          <w:color w:val="000000"/>
          <w:sz w:val="22"/>
          <w:szCs w:val="22"/>
        </w:rPr>
        <w:t xml:space="preserve"> test cases and used </w:t>
      </w:r>
      <w:r w:rsidRPr="0002630C">
        <w:rPr>
          <w:rFonts w:asciiTheme="minorHAnsi" w:eastAsia="Verdana" w:hAnsiTheme="minorHAnsi" w:cstheme="minorHAnsi"/>
          <w:b/>
          <w:color w:val="000000"/>
          <w:sz w:val="22"/>
          <w:szCs w:val="22"/>
        </w:rPr>
        <w:t>Clear Quest, JMeter, Jira, Bugzilla</w:t>
      </w:r>
      <w:r w:rsidRPr="0002630C">
        <w:rPr>
          <w:rFonts w:asciiTheme="minorHAnsi" w:eastAsia="Verdana" w:hAnsiTheme="minorHAnsi" w:cstheme="minorHAnsi"/>
          <w:color w:val="000000"/>
          <w:sz w:val="22"/>
          <w:szCs w:val="22"/>
        </w:rPr>
        <w:t xml:space="preserve"> for bug tracking.</w:t>
      </w:r>
    </w:p>
    <w:p w14:paraId="2CA49EE4" w14:textId="77777777" w:rsidR="0035793D" w:rsidRPr="004F2EDA" w:rsidRDefault="0035793D" w:rsidP="00DB7F89">
      <w:pPr>
        <w:pStyle w:val="ColorfulList-Accent11"/>
        <w:numPr>
          <w:ilvl w:val="0"/>
          <w:numId w:val="10"/>
        </w:numPr>
        <w:spacing w:after="0" w:line="240" w:lineRule="auto"/>
        <w:jc w:val="both"/>
        <w:rPr>
          <w:rFonts w:asciiTheme="minorHAnsi" w:hAnsiTheme="minorHAnsi" w:cstheme="minorHAnsi"/>
          <w:color w:val="000000"/>
          <w:sz w:val="22"/>
          <w:szCs w:val="22"/>
          <w:lang w:val="en-GB"/>
        </w:rPr>
      </w:pPr>
      <w:r w:rsidRPr="0002630C">
        <w:rPr>
          <w:rFonts w:asciiTheme="minorHAnsi" w:hAnsiTheme="minorHAnsi" w:cstheme="minorHAnsi"/>
          <w:sz w:val="22"/>
          <w:szCs w:val="22"/>
        </w:rPr>
        <w:t xml:space="preserve">Experience in Front-End UI development skills using scripting languages like </w:t>
      </w:r>
      <w:r w:rsidRPr="0002630C">
        <w:rPr>
          <w:rFonts w:asciiTheme="minorHAnsi" w:hAnsiTheme="minorHAnsi" w:cstheme="minorHAnsi"/>
          <w:b/>
          <w:sz w:val="22"/>
          <w:szCs w:val="22"/>
        </w:rPr>
        <w:t xml:space="preserve">HTML5, </w:t>
      </w:r>
      <w:r w:rsidRPr="0002630C">
        <w:rPr>
          <w:rFonts w:asciiTheme="minorHAnsi" w:eastAsia="Calibri" w:hAnsiTheme="minorHAnsi" w:cstheme="minorHAnsi"/>
          <w:b/>
          <w:sz w:val="22"/>
          <w:szCs w:val="22"/>
        </w:rPr>
        <w:t>DHTML,</w:t>
      </w:r>
      <w:r w:rsidR="0002630C" w:rsidRPr="0002630C">
        <w:rPr>
          <w:rFonts w:asciiTheme="minorHAnsi" w:hAnsiTheme="minorHAnsi" w:cstheme="minorHAnsi"/>
          <w:b/>
          <w:sz w:val="22"/>
          <w:szCs w:val="22"/>
        </w:rPr>
        <w:t xml:space="preserve"> CSS, JavaScript, </w:t>
      </w:r>
      <w:proofErr w:type="spellStart"/>
      <w:r w:rsidR="0002630C" w:rsidRPr="0002630C">
        <w:rPr>
          <w:rFonts w:asciiTheme="minorHAnsi" w:hAnsiTheme="minorHAnsi" w:cstheme="minorHAnsi"/>
          <w:b/>
          <w:sz w:val="22"/>
          <w:szCs w:val="22"/>
        </w:rPr>
        <w:t>JQuery</w:t>
      </w:r>
      <w:proofErr w:type="spellEnd"/>
      <w:r w:rsidR="0002630C" w:rsidRPr="0002630C">
        <w:rPr>
          <w:rFonts w:asciiTheme="minorHAnsi" w:hAnsiTheme="minorHAnsi" w:cstheme="minorHAnsi"/>
          <w:b/>
          <w:sz w:val="22"/>
          <w:szCs w:val="22"/>
        </w:rPr>
        <w:t xml:space="preserve">, </w:t>
      </w:r>
      <w:r w:rsidRPr="0002630C">
        <w:rPr>
          <w:rFonts w:asciiTheme="minorHAnsi" w:hAnsiTheme="minorHAnsi" w:cstheme="minorHAnsi"/>
          <w:b/>
          <w:sz w:val="22"/>
          <w:szCs w:val="22"/>
        </w:rPr>
        <w:t xml:space="preserve">JSON, AJAX, Angular JS, Bootstrap </w:t>
      </w:r>
      <w:r w:rsidRPr="0002630C">
        <w:rPr>
          <w:rFonts w:asciiTheme="minorHAnsi" w:hAnsiTheme="minorHAnsi" w:cstheme="minorHAnsi"/>
          <w:sz w:val="22"/>
          <w:szCs w:val="22"/>
        </w:rPr>
        <w:t>and</w:t>
      </w:r>
      <w:r w:rsidRPr="0002630C">
        <w:rPr>
          <w:rFonts w:asciiTheme="minorHAnsi" w:hAnsiTheme="minorHAnsi" w:cstheme="minorHAnsi"/>
          <w:b/>
          <w:sz w:val="22"/>
          <w:szCs w:val="22"/>
        </w:rPr>
        <w:t xml:space="preserve"> JSTL.</w:t>
      </w:r>
    </w:p>
    <w:p w14:paraId="427061E7" w14:textId="77777777" w:rsidR="004F2EDA" w:rsidRPr="00390973" w:rsidRDefault="004F2EDA" w:rsidP="00DB7F89">
      <w:pPr>
        <w:pStyle w:val="ColorfulList-Accent11"/>
        <w:numPr>
          <w:ilvl w:val="0"/>
          <w:numId w:val="10"/>
        </w:numPr>
        <w:spacing w:after="0" w:line="240" w:lineRule="auto"/>
        <w:jc w:val="both"/>
        <w:rPr>
          <w:rFonts w:asciiTheme="minorHAnsi" w:hAnsiTheme="minorHAnsi" w:cstheme="minorHAnsi"/>
          <w:color w:val="000000"/>
          <w:sz w:val="22"/>
          <w:szCs w:val="22"/>
          <w:lang w:val="en-GB"/>
        </w:rPr>
      </w:pPr>
      <w:r>
        <w:rPr>
          <w:rFonts w:asciiTheme="minorHAnsi" w:hAnsiTheme="minorHAnsi" w:cstheme="minorHAnsi"/>
          <w:sz w:val="22"/>
          <w:szCs w:val="22"/>
        </w:rPr>
        <w:t xml:space="preserve">Experience in </w:t>
      </w:r>
      <w:r w:rsidRPr="004F2EDA">
        <w:rPr>
          <w:rFonts w:asciiTheme="minorHAnsi" w:hAnsiTheme="minorHAnsi" w:cstheme="minorHAnsi"/>
          <w:b/>
          <w:sz w:val="22"/>
          <w:szCs w:val="22"/>
        </w:rPr>
        <w:t>Jasper</w:t>
      </w:r>
      <w:r>
        <w:rPr>
          <w:rFonts w:asciiTheme="minorHAnsi" w:hAnsiTheme="minorHAnsi" w:cstheme="minorHAnsi"/>
          <w:sz w:val="22"/>
          <w:szCs w:val="22"/>
        </w:rPr>
        <w:t xml:space="preserve"> reports generation and configuring </w:t>
      </w:r>
      <w:r w:rsidRPr="004F2EDA">
        <w:rPr>
          <w:rFonts w:asciiTheme="minorHAnsi" w:hAnsiTheme="minorHAnsi" w:cstheme="minorHAnsi"/>
          <w:b/>
          <w:sz w:val="22"/>
          <w:szCs w:val="22"/>
        </w:rPr>
        <w:t>Swagger</w:t>
      </w:r>
      <w:r>
        <w:rPr>
          <w:rFonts w:asciiTheme="minorHAnsi" w:hAnsiTheme="minorHAnsi" w:cstheme="minorHAnsi"/>
          <w:sz w:val="22"/>
          <w:szCs w:val="22"/>
        </w:rPr>
        <w:t xml:space="preserve"> UI.</w:t>
      </w:r>
    </w:p>
    <w:p w14:paraId="6C68A2EC" w14:textId="77777777" w:rsidR="00390973" w:rsidRPr="0002630C" w:rsidRDefault="00390973" w:rsidP="00390973">
      <w:pPr>
        <w:pStyle w:val="ColorfulList-Accent11"/>
        <w:numPr>
          <w:ilvl w:val="0"/>
          <w:numId w:val="10"/>
        </w:numPr>
        <w:spacing w:after="0" w:line="240" w:lineRule="auto"/>
        <w:jc w:val="both"/>
        <w:rPr>
          <w:rFonts w:asciiTheme="minorHAnsi" w:hAnsiTheme="minorHAnsi" w:cstheme="minorHAnsi"/>
          <w:color w:val="000000"/>
          <w:sz w:val="22"/>
          <w:szCs w:val="22"/>
          <w:lang w:val="en-GB"/>
        </w:rPr>
      </w:pPr>
      <w:r w:rsidRPr="00390973">
        <w:rPr>
          <w:rFonts w:asciiTheme="minorHAnsi" w:hAnsiTheme="minorHAnsi" w:cstheme="minorHAnsi"/>
          <w:color w:val="000000"/>
          <w:sz w:val="22"/>
          <w:szCs w:val="22"/>
          <w:lang w:val="en-GB"/>
        </w:rPr>
        <w:t xml:space="preserve">Experience in creating </w:t>
      </w:r>
      <w:r w:rsidRPr="00390973">
        <w:rPr>
          <w:rFonts w:asciiTheme="minorHAnsi" w:hAnsiTheme="minorHAnsi" w:cstheme="minorHAnsi"/>
          <w:b/>
          <w:color w:val="000000"/>
          <w:sz w:val="22"/>
          <w:szCs w:val="22"/>
          <w:lang w:val="en-GB"/>
        </w:rPr>
        <w:t>Docker</w:t>
      </w:r>
      <w:r w:rsidRPr="00390973">
        <w:rPr>
          <w:rFonts w:asciiTheme="minorHAnsi" w:hAnsiTheme="minorHAnsi" w:cstheme="minorHAnsi"/>
          <w:color w:val="000000"/>
          <w:sz w:val="22"/>
          <w:szCs w:val="22"/>
          <w:lang w:val="en-GB"/>
        </w:rPr>
        <w:t xml:space="preserve"> containers</w:t>
      </w:r>
      <w:r>
        <w:rPr>
          <w:rFonts w:asciiTheme="minorHAnsi" w:hAnsiTheme="minorHAnsi" w:cstheme="minorHAnsi"/>
          <w:color w:val="000000"/>
          <w:sz w:val="22"/>
          <w:szCs w:val="22"/>
          <w:lang w:val="en-GB"/>
        </w:rPr>
        <w:t xml:space="preserve"> and integrating with Jenkins pipelining.</w:t>
      </w:r>
    </w:p>
    <w:p w14:paraId="053F26EF" w14:textId="77777777" w:rsidR="00ED4F64" w:rsidRPr="0002630C" w:rsidRDefault="00ED4F64" w:rsidP="00DB7F89">
      <w:pPr>
        <w:pStyle w:val="ListParagraph"/>
        <w:numPr>
          <w:ilvl w:val="0"/>
          <w:numId w:val="10"/>
        </w:numPr>
        <w:spacing w:after="0" w:line="240" w:lineRule="auto"/>
        <w:jc w:val="both"/>
        <w:rPr>
          <w:rFonts w:cstheme="minorHAnsi"/>
        </w:rPr>
      </w:pPr>
      <w:r w:rsidRPr="0002630C">
        <w:rPr>
          <w:rFonts w:cstheme="minorHAnsi"/>
          <w:color w:val="000000"/>
          <w:shd w:val="clear" w:color="auto" w:fill="FFFFFF"/>
        </w:rPr>
        <w:t xml:space="preserve">Experienced in full Software Development Life Cycle - </w:t>
      </w:r>
      <w:r w:rsidRPr="0002630C">
        <w:rPr>
          <w:rFonts w:cstheme="minorHAnsi"/>
          <w:b/>
          <w:color w:val="000000"/>
          <w:shd w:val="clear" w:color="auto" w:fill="FFFFFF"/>
        </w:rPr>
        <w:t>SDLC</w:t>
      </w:r>
      <w:r w:rsidRPr="0002630C">
        <w:rPr>
          <w:rFonts w:cstheme="minorHAnsi"/>
          <w:color w:val="000000"/>
          <w:shd w:val="clear" w:color="auto" w:fill="FFFFFF"/>
        </w:rPr>
        <w:t xml:space="preserve"> processes such as Requirement Analysis, Design, Development, Testing, Implementation and Maintenance.</w:t>
      </w:r>
    </w:p>
    <w:p w14:paraId="62C54137" w14:textId="77777777" w:rsidR="00ED4F64" w:rsidRPr="006D3B11" w:rsidRDefault="00ED4F64" w:rsidP="00DB7F89">
      <w:pPr>
        <w:pStyle w:val="ListParagraph"/>
        <w:numPr>
          <w:ilvl w:val="0"/>
          <w:numId w:val="10"/>
        </w:numPr>
        <w:spacing w:after="0" w:line="240" w:lineRule="auto"/>
        <w:jc w:val="both"/>
        <w:rPr>
          <w:rFonts w:cstheme="minorHAnsi"/>
          <w:color w:val="000000"/>
          <w:shd w:val="clear" w:color="auto" w:fill="FFFFFF"/>
        </w:rPr>
      </w:pPr>
      <w:r w:rsidRPr="0002630C">
        <w:rPr>
          <w:rFonts w:cstheme="minorHAnsi"/>
          <w:color w:val="000000"/>
          <w:shd w:val="clear" w:color="auto" w:fill="FFFFFF"/>
        </w:rPr>
        <w:t xml:space="preserve">Experience in using </w:t>
      </w:r>
      <w:r w:rsidRPr="0002630C">
        <w:rPr>
          <w:rFonts w:cstheme="minorHAnsi"/>
          <w:b/>
          <w:color w:val="000000"/>
          <w:shd w:val="clear" w:color="auto" w:fill="FFFFFF"/>
        </w:rPr>
        <w:t>UML</w:t>
      </w:r>
      <w:r w:rsidRPr="0002630C">
        <w:rPr>
          <w:rFonts w:cstheme="minorHAnsi"/>
          <w:color w:val="000000"/>
          <w:shd w:val="clear" w:color="auto" w:fill="FFFFFF"/>
        </w:rPr>
        <w:t xml:space="preserve"> - Use Case Diagrams</w:t>
      </w:r>
      <w:r w:rsidRPr="006D3B11">
        <w:rPr>
          <w:rFonts w:cstheme="minorHAnsi"/>
          <w:color w:val="000000"/>
          <w:shd w:val="clear" w:color="auto" w:fill="FFFFFF"/>
        </w:rPr>
        <w:t>, Se</w:t>
      </w:r>
      <w:r w:rsidR="00D1769B" w:rsidRPr="006D3B11">
        <w:rPr>
          <w:rFonts w:cstheme="minorHAnsi"/>
          <w:color w:val="000000"/>
          <w:shd w:val="clear" w:color="auto" w:fill="FFFFFF"/>
        </w:rPr>
        <w:t>quence Diagrams, Class Diagrams and State Diagrams.</w:t>
      </w:r>
    </w:p>
    <w:p w14:paraId="4463C321" w14:textId="77777777" w:rsidR="007F6133" w:rsidRPr="006D3B11" w:rsidRDefault="00D1769B" w:rsidP="00DB7F89">
      <w:pPr>
        <w:pStyle w:val="ListParagraph"/>
        <w:numPr>
          <w:ilvl w:val="0"/>
          <w:numId w:val="10"/>
        </w:numPr>
        <w:spacing w:after="0" w:line="240" w:lineRule="auto"/>
        <w:jc w:val="both"/>
        <w:rPr>
          <w:rFonts w:cstheme="minorHAnsi"/>
          <w:color w:val="000000"/>
          <w:shd w:val="clear" w:color="auto" w:fill="FFFFFF"/>
        </w:rPr>
      </w:pPr>
      <w:r w:rsidRPr="006D3B11">
        <w:rPr>
          <w:rFonts w:cstheme="minorHAnsi"/>
        </w:rPr>
        <w:t xml:space="preserve">Well versed in using software development methodologies like </w:t>
      </w:r>
      <w:r w:rsidRPr="006D3B11">
        <w:rPr>
          <w:rFonts w:cstheme="minorHAnsi"/>
          <w:b/>
        </w:rPr>
        <w:t>Water Fall, Agile (SCRUM)</w:t>
      </w:r>
      <w:r w:rsidRPr="006D3B11">
        <w:rPr>
          <w:rFonts w:cstheme="minorHAnsi"/>
        </w:rPr>
        <w:t xml:space="preserve">, </w:t>
      </w:r>
      <w:r w:rsidRPr="006D3B11">
        <w:rPr>
          <w:rFonts w:cstheme="minorHAnsi"/>
          <w:b/>
        </w:rPr>
        <w:t>Test Driven Development</w:t>
      </w:r>
      <w:r w:rsidRPr="006D3B11">
        <w:rPr>
          <w:rFonts w:cstheme="minorHAnsi"/>
        </w:rPr>
        <w:t xml:space="preserve"> and </w:t>
      </w:r>
      <w:r w:rsidRPr="006D3B11">
        <w:rPr>
          <w:rFonts w:cstheme="minorHAnsi"/>
          <w:b/>
        </w:rPr>
        <w:t>Service oriented</w:t>
      </w:r>
      <w:r w:rsidRPr="006D3B11">
        <w:rPr>
          <w:rFonts w:cstheme="minorHAnsi"/>
        </w:rPr>
        <w:t xml:space="preserve"> architecture</w:t>
      </w:r>
      <w:r w:rsidR="0002630C">
        <w:rPr>
          <w:rFonts w:cstheme="minorHAnsi"/>
        </w:rPr>
        <w:t>.</w:t>
      </w:r>
    </w:p>
    <w:p w14:paraId="4241B543" w14:textId="77777777" w:rsidR="007F6133" w:rsidRDefault="007F6133" w:rsidP="0061689F">
      <w:pPr>
        <w:pStyle w:val="Bullet"/>
        <w:tabs>
          <w:tab w:val="clear" w:pos="1080"/>
        </w:tabs>
        <w:ind w:left="0" w:firstLine="0"/>
        <w:jc w:val="both"/>
        <w:rPr>
          <w:rFonts w:asciiTheme="minorHAnsi" w:hAnsiTheme="minorHAnsi" w:cstheme="minorHAnsi"/>
          <w:bCs/>
          <w:color w:val="000000"/>
          <w:sz w:val="22"/>
          <w:szCs w:val="22"/>
        </w:rPr>
      </w:pPr>
    </w:p>
    <w:p w14:paraId="6DD390DF" w14:textId="77777777" w:rsidR="007F6133" w:rsidRDefault="007F6133" w:rsidP="00D1769B">
      <w:pPr>
        <w:pStyle w:val="Bullet"/>
        <w:tabs>
          <w:tab w:val="clear" w:pos="1080"/>
        </w:tabs>
        <w:ind w:left="0" w:firstLine="0"/>
        <w:jc w:val="both"/>
        <w:rPr>
          <w:rFonts w:asciiTheme="minorHAnsi" w:hAnsiTheme="minorHAnsi" w:cstheme="minorHAnsi"/>
          <w:bCs/>
          <w:color w:val="000000"/>
          <w:sz w:val="22"/>
          <w:szCs w:val="22"/>
        </w:rPr>
      </w:pPr>
    </w:p>
    <w:p w14:paraId="6869AA6E" w14:textId="77777777" w:rsidR="007F6133" w:rsidRDefault="007F6133" w:rsidP="00ED4F64">
      <w:pPr>
        <w:pStyle w:val="Bullet"/>
        <w:tabs>
          <w:tab w:val="clear" w:pos="1080"/>
        </w:tabs>
        <w:jc w:val="both"/>
        <w:rPr>
          <w:rFonts w:asciiTheme="minorHAnsi" w:hAnsiTheme="minorHAnsi" w:cstheme="minorHAnsi"/>
          <w:bCs/>
          <w:color w:val="000000"/>
          <w:sz w:val="22"/>
          <w:szCs w:val="22"/>
        </w:rPr>
      </w:pPr>
    </w:p>
    <w:p w14:paraId="38BC1BB2" w14:textId="77777777" w:rsidR="006D3B11" w:rsidRPr="0091125C" w:rsidRDefault="006D3B11" w:rsidP="003907D8">
      <w:pPr>
        <w:pStyle w:val="Bullet"/>
        <w:tabs>
          <w:tab w:val="clear" w:pos="1080"/>
        </w:tabs>
        <w:ind w:left="0" w:firstLine="0"/>
        <w:jc w:val="both"/>
        <w:rPr>
          <w:rFonts w:asciiTheme="minorHAnsi" w:hAnsiTheme="minorHAnsi" w:cstheme="minorHAnsi"/>
          <w:bCs/>
          <w:color w:val="000000"/>
          <w:sz w:val="22"/>
          <w:szCs w:val="22"/>
        </w:rPr>
      </w:pPr>
    </w:p>
    <w:p w14:paraId="237F5E6C" w14:textId="77777777" w:rsidR="00860580" w:rsidRPr="00F524FA" w:rsidRDefault="00860580" w:rsidP="00860580">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ajorHAnsi" w:hAnsiTheme="majorHAnsi" w:cstheme="minorHAnsi"/>
          <w:b/>
          <w:sz w:val="24"/>
          <w:szCs w:val="24"/>
        </w:rPr>
      </w:pPr>
      <w:r w:rsidRPr="00FD5CFE">
        <w:rPr>
          <w:rFonts w:cstheme="minorHAnsi"/>
          <w:b/>
          <w:sz w:val="20"/>
          <w:szCs w:val="20"/>
        </w:rPr>
        <w:t xml:space="preserve">                                                                                    </w:t>
      </w:r>
      <w:r w:rsidRPr="00F524FA">
        <w:rPr>
          <w:rFonts w:asciiTheme="majorHAnsi" w:hAnsiTheme="majorHAnsi" w:cstheme="minorHAnsi"/>
          <w:b/>
          <w:sz w:val="24"/>
          <w:szCs w:val="24"/>
        </w:rPr>
        <w:t>TECHNICAL SUMMARY</w:t>
      </w:r>
    </w:p>
    <w:p w14:paraId="68561825" w14:textId="77777777" w:rsidR="00860580" w:rsidRPr="00FD5CFE" w:rsidRDefault="00860580" w:rsidP="00860580">
      <w:pPr>
        <w:pStyle w:val="NoSpacing"/>
        <w:jc w:val="both"/>
        <w:rPr>
          <w:rFonts w:cstheme="minorHAnsi"/>
          <w:b/>
          <w:sz w:val="20"/>
          <w:szCs w:val="20"/>
          <w:u w:val="single"/>
        </w:rPr>
      </w:pPr>
    </w:p>
    <w:tbl>
      <w:tblPr>
        <w:tblW w:w="108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8295"/>
      </w:tblGrid>
      <w:tr w:rsidR="00860580" w:rsidRPr="000067FF" w14:paraId="741420EC" w14:textId="77777777" w:rsidTr="00D32915">
        <w:trPr>
          <w:trHeight w:val="359"/>
        </w:trPr>
        <w:tc>
          <w:tcPr>
            <w:tcW w:w="2520" w:type="dxa"/>
            <w:tcBorders>
              <w:top w:val="single" w:sz="4" w:space="0" w:color="auto"/>
              <w:left w:val="single" w:sz="4" w:space="0" w:color="auto"/>
              <w:bottom w:val="single" w:sz="4" w:space="0" w:color="auto"/>
              <w:right w:val="single" w:sz="4" w:space="0" w:color="auto"/>
            </w:tcBorders>
            <w:vAlign w:val="center"/>
            <w:hideMark/>
          </w:tcPr>
          <w:p w14:paraId="49E92526" w14:textId="77777777" w:rsidR="00860580" w:rsidRPr="000067FF" w:rsidRDefault="00860580" w:rsidP="00DB7F89">
            <w:pPr>
              <w:pStyle w:val="NoSpacing"/>
              <w:jc w:val="both"/>
              <w:rPr>
                <w:rFonts w:cstheme="minorHAnsi"/>
                <w:color w:val="000000"/>
              </w:rPr>
            </w:pPr>
            <w:r w:rsidRPr="000067FF">
              <w:rPr>
                <w:rFonts w:cstheme="minorHAnsi"/>
                <w:b/>
                <w:bCs/>
                <w:color w:val="000000"/>
              </w:rPr>
              <w:t>Programming Languages</w:t>
            </w:r>
          </w:p>
        </w:tc>
        <w:tc>
          <w:tcPr>
            <w:tcW w:w="8295" w:type="dxa"/>
            <w:tcBorders>
              <w:top w:val="single" w:sz="4" w:space="0" w:color="auto"/>
              <w:left w:val="single" w:sz="4" w:space="0" w:color="auto"/>
              <w:bottom w:val="single" w:sz="4" w:space="0" w:color="auto"/>
              <w:right w:val="single" w:sz="4" w:space="0" w:color="auto"/>
            </w:tcBorders>
            <w:vAlign w:val="center"/>
            <w:hideMark/>
          </w:tcPr>
          <w:p w14:paraId="1042F741" w14:textId="77777777" w:rsidR="00860580" w:rsidRPr="000067FF" w:rsidRDefault="002E1030" w:rsidP="00DB7F89">
            <w:pPr>
              <w:pStyle w:val="NoSpacing"/>
              <w:jc w:val="both"/>
              <w:rPr>
                <w:rFonts w:cstheme="minorHAnsi"/>
                <w:color w:val="000000"/>
              </w:rPr>
            </w:pPr>
            <w:r>
              <w:rPr>
                <w:rFonts w:cstheme="minorHAnsi"/>
                <w:color w:val="000000"/>
              </w:rPr>
              <w:t>JAVA</w:t>
            </w:r>
            <w:r w:rsidR="00860580" w:rsidRPr="000067FF">
              <w:rPr>
                <w:rFonts w:cstheme="minorHAnsi"/>
                <w:color w:val="000000"/>
              </w:rPr>
              <w:t>, SQL, PL/SQL,</w:t>
            </w:r>
            <w:r w:rsidR="00C21B21">
              <w:rPr>
                <w:rFonts w:cstheme="minorHAnsi"/>
                <w:color w:val="000000"/>
              </w:rPr>
              <w:t xml:space="preserve"> CQL,</w:t>
            </w:r>
            <w:r w:rsidR="00860580" w:rsidRPr="000067FF">
              <w:rPr>
                <w:rFonts w:cstheme="minorHAnsi"/>
                <w:color w:val="000000"/>
              </w:rPr>
              <w:t xml:space="preserve"> C, C++</w:t>
            </w:r>
            <w:r>
              <w:rPr>
                <w:rFonts w:cstheme="minorHAnsi"/>
                <w:color w:val="000000"/>
              </w:rPr>
              <w:t>.</w:t>
            </w:r>
          </w:p>
        </w:tc>
      </w:tr>
      <w:tr w:rsidR="00860580" w:rsidRPr="000067FF" w14:paraId="5C9141B5" w14:textId="77777777" w:rsidTr="00D32915">
        <w:trPr>
          <w:trHeight w:val="440"/>
        </w:trPr>
        <w:tc>
          <w:tcPr>
            <w:tcW w:w="2520" w:type="dxa"/>
            <w:tcBorders>
              <w:top w:val="single" w:sz="4" w:space="0" w:color="auto"/>
              <w:left w:val="single" w:sz="4" w:space="0" w:color="auto"/>
              <w:bottom w:val="single" w:sz="4" w:space="0" w:color="auto"/>
              <w:right w:val="single" w:sz="4" w:space="0" w:color="auto"/>
            </w:tcBorders>
            <w:vAlign w:val="center"/>
            <w:hideMark/>
          </w:tcPr>
          <w:p w14:paraId="433FF34C" w14:textId="77777777" w:rsidR="00860580" w:rsidRPr="000067FF" w:rsidRDefault="00860580" w:rsidP="00DB7F89">
            <w:pPr>
              <w:pStyle w:val="NoSpacing"/>
              <w:jc w:val="both"/>
              <w:rPr>
                <w:rFonts w:cstheme="minorHAnsi"/>
                <w:color w:val="000000"/>
              </w:rPr>
            </w:pPr>
            <w:r w:rsidRPr="000067FF">
              <w:rPr>
                <w:rStyle w:val="Strong"/>
                <w:rFonts w:eastAsiaTheme="minorEastAsia" w:cstheme="minorHAnsi"/>
                <w:color w:val="000000"/>
              </w:rPr>
              <w:t>J2EE Technologies</w:t>
            </w:r>
          </w:p>
        </w:tc>
        <w:tc>
          <w:tcPr>
            <w:tcW w:w="8295" w:type="dxa"/>
            <w:tcBorders>
              <w:top w:val="single" w:sz="4" w:space="0" w:color="auto"/>
              <w:left w:val="single" w:sz="4" w:space="0" w:color="auto"/>
              <w:bottom w:val="single" w:sz="4" w:space="0" w:color="auto"/>
              <w:right w:val="single" w:sz="4" w:space="0" w:color="auto"/>
            </w:tcBorders>
            <w:vAlign w:val="center"/>
            <w:hideMark/>
          </w:tcPr>
          <w:p w14:paraId="0765844D" w14:textId="77777777" w:rsidR="004F2EDA" w:rsidRPr="000067FF" w:rsidRDefault="0047642E" w:rsidP="0047642E">
            <w:pPr>
              <w:pStyle w:val="NoSpacing"/>
              <w:jc w:val="both"/>
              <w:rPr>
                <w:rFonts w:cstheme="minorHAnsi"/>
                <w:color w:val="000000"/>
              </w:rPr>
            </w:pPr>
            <w:r>
              <w:rPr>
                <w:rFonts w:cstheme="minorHAnsi"/>
                <w:color w:val="000000"/>
              </w:rPr>
              <w:t>Servlets, JSP, JSTL, JDBC</w:t>
            </w:r>
            <w:r w:rsidR="00860580" w:rsidRPr="000067FF">
              <w:rPr>
                <w:rFonts w:cstheme="minorHAnsi"/>
                <w:color w:val="000000"/>
              </w:rPr>
              <w:t>, JNDI, JMS</w:t>
            </w:r>
            <w:r w:rsidR="002E1030">
              <w:rPr>
                <w:rFonts w:cstheme="minorHAnsi"/>
                <w:color w:val="000000"/>
              </w:rPr>
              <w:t xml:space="preserve">, Java Beans, </w:t>
            </w:r>
            <w:r w:rsidR="00F44409">
              <w:rPr>
                <w:rFonts w:cstheme="minorHAnsi"/>
                <w:color w:val="000000"/>
              </w:rPr>
              <w:t xml:space="preserve">JPA, Spring, </w:t>
            </w:r>
            <w:r w:rsidR="004F2EDA">
              <w:rPr>
                <w:rFonts w:cstheme="minorHAnsi"/>
                <w:color w:val="000000"/>
              </w:rPr>
              <w:t>Hibernate, DI, Swagger.</w:t>
            </w:r>
          </w:p>
        </w:tc>
      </w:tr>
      <w:tr w:rsidR="00860580" w:rsidRPr="000067FF" w14:paraId="051E06DA" w14:textId="77777777" w:rsidTr="00D32915">
        <w:trPr>
          <w:trHeight w:val="557"/>
        </w:trPr>
        <w:tc>
          <w:tcPr>
            <w:tcW w:w="2520" w:type="dxa"/>
            <w:tcBorders>
              <w:top w:val="single" w:sz="4" w:space="0" w:color="auto"/>
              <w:left w:val="single" w:sz="4" w:space="0" w:color="auto"/>
              <w:bottom w:val="single" w:sz="4" w:space="0" w:color="auto"/>
              <w:right w:val="single" w:sz="4" w:space="0" w:color="auto"/>
            </w:tcBorders>
            <w:vAlign w:val="center"/>
            <w:hideMark/>
          </w:tcPr>
          <w:p w14:paraId="4B929E63" w14:textId="77777777" w:rsidR="00860580" w:rsidRPr="000067FF" w:rsidRDefault="00860580" w:rsidP="00DB7F89">
            <w:pPr>
              <w:pStyle w:val="NoSpacing"/>
              <w:jc w:val="both"/>
              <w:rPr>
                <w:rFonts w:cstheme="minorHAnsi"/>
                <w:color w:val="000000"/>
              </w:rPr>
            </w:pPr>
            <w:r w:rsidRPr="000067FF">
              <w:rPr>
                <w:rStyle w:val="Strong"/>
                <w:rFonts w:eastAsiaTheme="minorEastAsia" w:cstheme="minorHAnsi"/>
                <w:color w:val="000000"/>
              </w:rPr>
              <w:t>Web Technologies</w:t>
            </w:r>
          </w:p>
        </w:tc>
        <w:tc>
          <w:tcPr>
            <w:tcW w:w="8295" w:type="dxa"/>
            <w:tcBorders>
              <w:top w:val="single" w:sz="4" w:space="0" w:color="auto"/>
              <w:left w:val="single" w:sz="4" w:space="0" w:color="auto"/>
              <w:bottom w:val="single" w:sz="4" w:space="0" w:color="auto"/>
              <w:right w:val="single" w:sz="4" w:space="0" w:color="auto"/>
            </w:tcBorders>
            <w:vAlign w:val="center"/>
            <w:hideMark/>
          </w:tcPr>
          <w:p w14:paraId="52D30971" w14:textId="77777777" w:rsidR="00860580" w:rsidRPr="000067FF" w:rsidRDefault="00860580" w:rsidP="00DB7F89">
            <w:pPr>
              <w:pStyle w:val="NoSpacing"/>
              <w:jc w:val="both"/>
              <w:rPr>
                <w:rFonts w:cstheme="minorHAnsi"/>
                <w:color w:val="000000"/>
              </w:rPr>
            </w:pPr>
            <w:r w:rsidRPr="000067FF">
              <w:rPr>
                <w:rFonts w:cstheme="minorHAnsi"/>
                <w:color w:val="000000"/>
              </w:rPr>
              <w:t>HTML, DHTML, Angular</w:t>
            </w:r>
            <w:r w:rsidR="00B82E0A">
              <w:rPr>
                <w:rFonts w:cstheme="minorHAnsi"/>
                <w:color w:val="000000"/>
              </w:rPr>
              <w:t xml:space="preserve"> </w:t>
            </w:r>
            <w:r w:rsidRPr="000067FF">
              <w:rPr>
                <w:rFonts w:cstheme="minorHAnsi"/>
                <w:color w:val="000000"/>
              </w:rPr>
              <w:t xml:space="preserve">JS, </w:t>
            </w:r>
            <w:proofErr w:type="spellStart"/>
            <w:r w:rsidRPr="000067FF">
              <w:rPr>
                <w:rFonts w:cstheme="minorHAnsi"/>
                <w:color w:val="000000"/>
              </w:rPr>
              <w:t>JQuery</w:t>
            </w:r>
            <w:proofErr w:type="spellEnd"/>
            <w:r w:rsidRPr="000067FF">
              <w:rPr>
                <w:rFonts w:cstheme="minorHAnsi"/>
                <w:color w:val="000000"/>
              </w:rPr>
              <w:t>, XML, XSLT, CSS, J</w:t>
            </w:r>
            <w:r w:rsidR="006D3B11">
              <w:rPr>
                <w:rFonts w:cstheme="minorHAnsi"/>
                <w:color w:val="000000"/>
              </w:rPr>
              <w:t>SON, AJAX, Bootstrap and JSTL.</w:t>
            </w:r>
          </w:p>
        </w:tc>
      </w:tr>
      <w:tr w:rsidR="00860580" w:rsidRPr="000067FF" w14:paraId="57842E11" w14:textId="77777777" w:rsidTr="00D32915">
        <w:trPr>
          <w:trHeight w:val="440"/>
        </w:trPr>
        <w:tc>
          <w:tcPr>
            <w:tcW w:w="2520" w:type="dxa"/>
            <w:tcBorders>
              <w:top w:val="single" w:sz="4" w:space="0" w:color="auto"/>
              <w:left w:val="single" w:sz="4" w:space="0" w:color="auto"/>
              <w:bottom w:val="single" w:sz="4" w:space="0" w:color="auto"/>
              <w:right w:val="single" w:sz="4" w:space="0" w:color="auto"/>
            </w:tcBorders>
            <w:vAlign w:val="center"/>
            <w:hideMark/>
          </w:tcPr>
          <w:p w14:paraId="6BF981A7" w14:textId="77777777" w:rsidR="00860580" w:rsidRPr="000067FF" w:rsidRDefault="00860580" w:rsidP="00DB7F89">
            <w:pPr>
              <w:pStyle w:val="NoSpacing"/>
              <w:jc w:val="both"/>
              <w:rPr>
                <w:rFonts w:cstheme="minorHAnsi"/>
                <w:color w:val="000000"/>
              </w:rPr>
            </w:pPr>
            <w:r w:rsidRPr="000067FF">
              <w:rPr>
                <w:rStyle w:val="Strong"/>
                <w:rFonts w:eastAsiaTheme="minorEastAsia" w:cstheme="minorHAnsi"/>
                <w:color w:val="000000"/>
              </w:rPr>
              <w:t>Application/Web Server</w:t>
            </w:r>
          </w:p>
        </w:tc>
        <w:tc>
          <w:tcPr>
            <w:tcW w:w="8295" w:type="dxa"/>
            <w:tcBorders>
              <w:top w:val="single" w:sz="4" w:space="0" w:color="auto"/>
              <w:left w:val="single" w:sz="4" w:space="0" w:color="auto"/>
              <w:bottom w:val="single" w:sz="4" w:space="0" w:color="auto"/>
              <w:right w:val="single" w:sz="4" w:space="0" w:color="auto"/>
            </w:tcBorders>
            <w:vAlign w:val="center"/>
            <w:hideMark/>
          </w:tcPr>
          <w:p w14:paraId="5DEFE72A" w14:textId="77777777" w:rsidR="00860580" w:rsidRPr="000067FF" w:rsidRDefault="00860580" w:rsidP="00DB7F89">
            <w:pPr>
              <w:pStyle w:val="NoSpacing"/>
              <w:jc w:val="both"/>
              <w:rPr>
                <w:rFonts w:cstheme="minorHAnsi"/>
                <w:color w:val="000000"/>
              </w:rPr>
            </w:pPr>
            <w:r w:rsidRPr="000067FF">
              <w:rPr>
                <w:rFonts w:cstheme="minorHAnsi"/>
                <w:color w:val="000000"/>
              </w:rPr>
              <w:t>IBM WebSphere,</w:t>
            </w:r>
            <w:r w:rsidR="002E1030">
              <w:rPr>
                <w:rFonts w:cstheme="minorHAnsi"/>
                <w:color w:val="000000"/>
              </w:rPr>
              <w:t xml:space="preserve"> </w:t>
            </w:r>
            <w:r w:rsidR="00F9202B">
              <w:rPr>
                <w:rFonts w:cstheme="minorHAnsi"/>
                <w:color w:val="000000"/>
              </w:rPr>
              <w:t>Liberty Profile</w:t>
            </w:r>
            <w:r w:rsidR="002E1030">
              <w:rPr>
                <w:rFonts w:cstheme="minorHAnsi"/>
                <w:color w:val="000000"/>
              </w:rPr>
              <w:t>,</w:t>
            </w:r>
            <w:r w:rsidRPr="000067FF">
              <w:rPr>
                <w:rFonts w:cstheme="minorHAnsi"/>
                <w:color w:val="000000"/>
              </w:rPr>
              <w:t xml:space="preserve"> Oracle</w:t>
            </w:r>
            <w:r w:rsidR="006D3B11">
              <w:rPr>
                <w:rFonts w:cstheme="minorHAnsi"/>
                <w:color w:val="000000"/>
              </w:rPr>
              <w:t xml:space="preserve"> WebLogic, Apache Tomcat</w:t>
            </w:r>
            <w:r w:rsidR="002E1030">
              <w:rPr>
                <w:rFonts w:cstheme="minorHAnsi"/>
                <w:color w:val="000000"/>
              </w:rPr>
              <w:t>.</w:t>
            </w:r>
          </w:p>
        </w:tc>
      </w:tr>
      <w:tr w:rsidR="00860580" w:rsidRPr="000067FF" w14:paraId="502D6532" w14:textId="77777777" w:rsidTr="00D32915">
        <w:trPr>
          <w:trHeight w:val="440"/>
        </w:trPr>
        <w:tc>
          <w:tcPr>
            <w:tcW w:w="2520" w:type="dxa"/>
            <w:tcBorders>
              <w:top w:val="single" w:sz="4" w:space="0" w:color="auto"/>
              <w:left w:val="single" w:sz="4" w:space="0" w:color="auto"/>
              <w:bottom w:val="single" w:sz="4" w:space="0" w:color="auto"/>
              <w:right w:val="single" w:sz="4" w:space="0" w:color="auto"/>
            </w:tcBorders>
            <w:vAlign w:val="center"/>
            <w:hideMark/>
          </w:tcPr>
          <w:p w14:paraId="04E82D07" w14:textId="77777777" w:rsidR="00860580" w:rsidRPr="000067FF" w:rsidRDefault="00860580" w:rsidP="00DB7F89">
            <w:pPr>
              <w:pStyle w:val="NoSpacing"/>
              <w:jc w:val="both"/>
              <w:rPr>
                <w:rFonts w:cstheme="minorHAnsi"/>
                <w:color w:val="000000"/>
              </w:rPr>
            </w:pPr>
            <w:r w:rsidRPr="000067FF">
              <w:rPr>
                <w:rStyle w:val="Strong"/>
                <w:rFonts w:eastAsiaTheme="minorEastAsia" w:cstheme="minorHAnsi"/>
                <w:color w:val="000000"/>
              </w:rPr>
              <w:t>XML Technologies</w:t>
            </w:r>
          </w:p>
        </w:tc>
        <w:tc>
          <w:tcPr>
            <w:tcW w:w="8295" w:type="dxa"/>
            <w:tcBorders>
              <w:top w:val="single" w:sz="4" w:space="0" w:color="auto"/>
              <w:left w:val="single" w:sz="4" w:space="0" w:color="auto"/>
              <w:bottom w:val="single" w:sz="4" w:space="0" w:color="auto"/>
              <w:right w:val="single" w:sz="4" w:space="0" w:color="auto"/>
            </w:tcBorders>
            <w:vAlign w:val="center"/>
            <w:hideMark/>
          </w:tcPr>
          <w:p w14:paraId="5A1419C4" w14:textId="77777777" w:rsidR="00860580" w:rsidRPr="000067FF" w:rsidRDefault="00A810C9" w:rsidP="00DB7F89">
            <w:pPr>
              <w:pStyle w:val="NoSpacing"/>
              <w:jc w:val="both"/>
              <w:rPr>
                <w:rFonts w:cstheme="minorHAnsi"/>
                <w:color w:val="000000"/>
              </w:rPr>
            </w:pPr>
            <w:r>
              <w:rPr>
                <w:rFonts w:cstheme="minorHAnsi"/>
                <w:color w:val="000000"/>
              </w:rPr>
              <w:t xml:space="preserve">XML, XSLT, SAX, DOM, </w:t>
            </w:r>
            <w:r w:rsidR="002E1030">
              <w:rPr>
                <w:rFonts w:cstheme="minorHAnsi"/>
                <w:color w:val="000000"/>
              </w:rPr>
              <w:t>XSD, XSL.</w:t>
            </w:r>
          </w:p>
        </w:tc>
      </w:tr>
      <w:tr w:rsidR="00860580" w:rsidRPr="000067FF" w14:paraId="1E36289F" w14:textId="77777777" w:rsidTr="00D32915">
        <w:trPr>
          <w:trHeight w:val="458"/>
        </w:trPr>
        <w:tc>
          <w:tcPr>
            <w:tcW w:w="2520" w:type="dxa"/>
            <w:tcBorders>
              <w:top w:val="single" w:sz="4" w:space="0" w:color="auto"/>
              <w:left w:val="single" w:sz="4" w:space="0" w:color="auto"/>
              <w:bottom w:val="single" w:sz="4" w:space="0" w:color="auto"/>
              <w:right w:val="single" w:sz="4" w:space="0" w:color="auto"/>
            </w:tcBorders>
            <w:vAlign w:val="center"/>
            <w:hideMark/>
          </w:tcPr>
          <w:p w14:paraId="789005B4" w14:textId="77777777" w:rsidR="00860580" w:rsidRPr="000067FF" w:rsidRDefault="00860580" w:rsidP="00DB7F89">
            <w:pPr>
              <w:pStyle w:val="NoSpacing"/>
              <w:jc w:val="both"/>
              <w:rPr>
                <w:rFonts w:cstheme="minorHAnsi"/>
                <w:color w:val="000000"/>
              </w:rPr>
            </w:pPr>
            <w:r w:rsidRPr="000067FF">
              <w:rPr>
                <w:rStyle w:val="Strong"/>
                <w:rFonts w:eastAsiaTheme="minorEastAsia" w:cstheme="minorHAnsi"/>
              </w:rPr>
              <w:t>Web Services</w:t>
            </w:r>
          </w:p>
        </w:tc>
        <w:tc>
          <w:tcPr>
            <w:tcW w:w="8295" w:type="dxa"/>
            <w:tcBorders>
              <w:top w:val="single" w:sz="4" w:space="0" w:color="auto"/>
              <w:left w:val="single" w:sz="4" w:space="0" w:color="auto"/>
              <w:bottom w:val="single" w:sz="4" w:space="0" w:color="auto"/>
              <w:right w:val="single" w:sz="4" w:space="0" w:color="auto"/>
            </w:tcBorders>
            <w:vAlign w:val="center"/>
            <w:hideMark/>
          </w:tcPr>
          <w:p w14:paraId="4837C2BA" w14:textId="77777777" w:rsidR="00860580" w:rsidRPr="000067FF" w:rsidRDefault="00860580" w:rsidP="00DB7F89">
            <w:pPr>
              <w:pStyle w:val="NoSpacing"/>
              <w:jc w:val="both"/>
              <w:rPr>
                <w:rFonts w:cstheme="minorHAnsi"/>
                <w:color w:val="000000"/>
              </w:rPr>
            </w:pPr>
            <w:r w:rsidRPr="000067FF">
              <w:rPr>
                <w:rFonts w:cstheme="minorHAnsi"/>
                <w:color w:val="000000"/>
              </w:rPr>
              <w:t>SOAP, REST, JAX-WS, JAX-RPC, JAX-RS</w:t>
            </w:r>
            <w:r w:rsidR="002E1030">
              <w:rPr>
                <w:rFonts w:cstheme="minorHAnsi"/>
                <w:color w:val="000000"/>
              </w:rPr>
              <w:t xml:space="preserve">, WSDL, UDDI, </w:t>
            </w:r>
            <w:r w:rsidR="008F3733">
              <w:rPr>
                <w:rFonts w:cstheme="minorHAnsi"/>
                <w:color w:val="000000"/>
              </w:rPr>
              <w:t>JAX-B.</w:t>
            </w:r>
          </w:p>
        </w:tc>
      </w:tr>
      <w:tr w:rsidR="00860580" w:rsidRPr="000067FF" w14:paraId="36042774" w14:textId="77777777" w:rsidTr="00D32915">
        <w:trPr>
          <w:trHeight w:val="872"/>
        </w:trPr>
        <w:tc>
          <w:tcPr>
            <w:tcW w:w="2520" w:type="dxa"/>
            <w:tcBorders>
              <w:top w:val="single" w:sz="4" w:space="0" w:color="auto"/>
              <w:left w:val="single" w:sz="4" w:space="0" w:color="auto"/>
              <w:bottom w:val="single" w:sz="4" w:space="0" w:color="auto"/>
              <w:right w:val="single" w:sz="4" w:space="0" w:color="auto"/>
            </w:tcBorders>
            <w:vAlign w:val="center"/>
            <w:hideMark/>
          </w:tcPr>
          <w:p w14:paraId="1EC12771" w14:textId="77777777" w:rsidR="00860580" w:rsidRPr="000067FF" w:rsidRDefault="00860580" w:rsidP="00DB7F89">
            <w:pPr>
              <w:pStyle w:val="NoSpacing"/>
              <w:jc w:val="both"/>
              <w:rPr>
                <w:rFonts w:cstheme="minorHAnsi"/>
                <w:color w:val="000000"/>
              </w:rPr>
            </w:pPr>
            <w:r w:rsidRPr="000067FF">
              <w:rPr>
                <w:rStyle w:val="Strong"/>
                <w:rFonts w:eastAsiaTheme="minorEastAsia" w:cstheme="minorHAnsi"/>
                <w:color w:val="000000"/>
              </w:rPr>
              <w:t>Application Frameworks</w:t>
            </w:r>
          </w:p>
        </w:tc>
        <w:tc>
          <w:tcPr>
            <w:tcW w:w="8295" w:type="dxa"/>
            <w:tcBorders>
              <w:top w:val="single" w:sz="4" w:space="0" w:color="auto"/>
              <w:left w:val="single" w:sz="4" w:space="0" w:color="auto"/>
              <w:bottom w:val="single" w:sz="4" w:space="0" w:color="auto"/>
              <w:right w:val="single" w:sz="4" w:space="0" w:color="auto"/>
            </w:tcBorders>
            <w:vAlign w:val="center"/>
            <w:hideMark/>
          </w:tcPr>
          <w:p w14:paraId="7312DF0F" w14:textId="77777777" w:rsidR="00860580" w:rsidRPr="000067FF" w:rsidRDefault="00860580" w:rsidP="00DB7F89">
            <w:pPr>
              <w:pStyle w:val="NoSpacing"/>
              <w:jc w:val="both"/>
              <w:rPr>
                <w:rFonts w:cstheme="minorHAnsi"/>
                <w:color w:val="000000"/>
              </w:rPr>
            </w:pPr>
            <w:r w:rsidRPr="000067FF">
              <w:rPr>
                <w:rFonts w:cstheme="minorHAnsi"/>
                <w:color w:val="000000"/>
              </w:rPr>
              <w:t>Spring</w:t>
            </w:r>
            <w:r w:rsidR="00D32915">
              <w:rPr>
                <w:rFonts w:cstheme="minorHAnsi"/>
                <w:color w:val="000000"/>
              </w:rPr>
              <w:t xml:space="preserve"> </w:t>
            </w:r>
            <w:r w:rsidR="00F9202B">
              <w:rPr>
                <w:rFonts w:cstheme="minorHAnsi"/>
                <w:color w:val="000000"/>
              </w:rPr>
              <w:t>framework</w:t>
            </w:r>
            <w:r w:rsidRPr="000067FF">
              <w:rPr>
                <w:rFonts w:cstheme="minorHAnsi"/>
                <w:color w:val="000000"/>
              </w:rPr>
              <w:t xml:space="preserve"> (Dependency Injection, Spring MVC, Factory Pattern, Core, Spring Context, Spring DAO, Spring IOC, Spring JDBC, Spring Security, Spring Boot, Spring Batch, Spring with Hibernate)</w:t>
            </w:r>
            <w:r w:rsidR="009B2D38">
              <w:rPr>
                <w:rFonts w:cstheme="minorHAnsi"/>
                <w:color w:val="000000"/>
              </w:rPr>
              <w:t xml:space="preserve">, </w:t>
            </w:r>
            <w:r w:rsidR="00F9202B">
              <w:rPr>
                <w:rFonts w:cstheme="minorHAnsi"/>
                <w:color w:val="000000"/>
              </w:rPr>
              <w:t>Struts</w:t>
            </w:r>
          </w:p>
        </w:tc>
      </w:tr>
      <w:tr w:rsidR="00860580" w:rsidRPr="000067FF" w14:paraId="4EC44742" w14:textId="77777777" w:rsidTr="00D32915">
        <w:trPr>
          <w:trHeight w:val="431"/>
        </w:trPr>
        <w:tc>
          <w:tcPr>
            <w:tcW w:w="2520" w:type="dxa"/>
            <w:tcBorders>
              <w:top w:val="single" w:sz="4" w:space="0" w:color="auto"/>
              <w:left w:val="single" w:sz="4" w:space="0" w:color="auto"/>
              <w:bottom w:val="single" w:sz="4" w:space="0" w:color="auto"/>
              <w:right w:val="single" w:sz="4" w:space="0" w:color="auto"/>
            </w:tcBorders>
            <w:vAlign w:val="center"/>
            <w:hideMark/>
          </w:tcPr>
          <w:p w14:paraId="586A6149" w14:textId="77777777" w:rsidR="00860580" w:rsidRPr="000067FF" w:rsidRDefault="00860580" w:rsidP="00DB7F89">
            <w:pPr>
              <w:pStyle w:val="NoSpacing"/>
              <w:jc w:val="both"/>
              <w:rPr>
                <w:rStyle w:val="Strong"/>
                <w:rFonts w:cstheme="minorHAnsi"/>
                <w:color w:val="000000"/>
              </w:rPr>
            </w:pPr>
            <w:r w:rsidRPr="000067FF">
              <w:rPr>
                <w:rStyle w:val="Strong"/>
                <w:rFonts w:eastAsiaTheme="minorEastAsia" w:cstheme="minorHAnsi"/>
                <w:color w:val="000000"/>
              </w:rPr>
              <w:t>ORM Frameworks</w:t>
            </w:r>
          </w:p>
        </w:tc>
        <w:tc>
          <w:tcPr>
            <w:tcW w:w="8295" w:type="dxa"/>
            <w:tcBorders>
              <w:top w:val="single" w:sz="4" w:space="0" w:color="auto"/>
              <w:left w:val="single" w:sz="4" w:space="0" w:color="auto"/>
              <w:bottom w:val="single" w:sz="4" w:space="0" w:color="auto"/>
              <w:right w:val="single" w:sz="4" w:space="0" w:color="auto"/>
            </w:tcBorders>
            <w:vAlign w:val="center"/>
            <w:hideMark/>
          </w:tcPr>
          <w:p w14:paraId="042306B0" w14:textId="77777777" w:rsidR="00860580" w:rsidRPr="000067FF" w:rsidRDefault="00860580" w:rsidP="00DB7F89">
            <w:pPr>
              <w:pStyle w:val="NoSpacing"/>
              <w:jc w:val="both"/>
              <w:rPr>
                <w:rFonts w:cstheme="minorHAnsi"/>
                <w:color w:val="000000"/>
              </w:rPr>
            </w:pPr>
            <w:r w:rsidRPr="000067FF">
              <w:rPr>
                <w:rFonts w:cstheme="minorHAnsi"/>
                <w:color w:val="000000"/>
              </w:rPr>
              <w:t>JPA, Hibernate, Spring JPA, DAO</w:t>
            </w:r>
          </w:p>
        </w:tc>
      </w:tr>
      <w:tr w:rsidR="00860580" w:rsidRPr="000067FF" w14:paraId="16BBC27D" w14:textId="77777777" w:rsidTr="00D32915">
        <w:trPr>
          <w:trHeight w:val="350"/>
        </w:trPr>
        <w:tc>
          <w:tcPr>
            <w:tcW w:w="2520" w:type="dxa"/>
            <w:tcBorders>
              <w:top w:val="single" w:sz="4" w:space="0" w:color="auto"/>
              <w:left w:val="single" w:sz="4" w:space="0" w:color="auto"/>
              <w:bottom w:val="single" w:sz="4" w:space="0" w:color="auto"/>
              <w:right w:val="single" w:sz="4" w:space="0" w:color="auto"/>
            </w:tcBorders>
            <w:vAlign w:val="center"/>
            <w:hideMark/>
          </w:tcPr>
          <w:p w14:paraId="5AEE8717" w14:textId="77777777" w:rsidR="00860580" w:rsidRPr="000067FF" w:rsidRDefault="00860580" w:rsidP="00DB7F89">
            <w:pPr>
              <w:pStyle w:val="NoSpacing"/>
              <w:jc w:val="both"/>
              <w:rPr>
                <w:rStyle w:val="Strong"/>
                <w:rFonts w:cstheme="minorHAnsi"/>
                <w:color w:val="000000"/>
              </w:rPr>
            </w:pPr>
            <w:r w:rsidRPr="000067FF">
              <w:rPr>
                <w:rStyle w:val="Strong"/>
                <w:rFonts w:eastAsiaTheme="minorEastAsia" w:cstheme="minorHAnsi"/>
                <w:color w:val="000000"/>
              </w:rPr>
              <w:t>Cloud Computing</w:t>
            </w:r>
          </w:p>
        </w:tc>
        <w:tc>
          <w:tcPr>
            <w:tcW w:w="8295" w:type="dxa"/>
            <w:tcBorders>
              <w:top w:val="single" w:sz="4" w:space="0" w:color="auto"/>
              <w:left w:val="single" w:sz="4" w:space="0" w:color="auto"/>
              <w:bottom w:val="single" w:sz="4" w:space="0" w:color="auto"/>
              <w:right w:val="single" w:sz="4" w:space="0" w:color="auto"/>
            </w:tcBorders>
            <w:vAlign w:val="center"/>
            <w:hideMark/>
          </w:tcPr>
          <w:p w14:paraId="0BC16E93" w14:textId="77777777" w:rsidR="00860580" w:rsidRPr="000067FF" w:rsidRDefault="00860580" w:rsidP="00DB7F89">
            <w:pPr>
              <w:pStyle w:val="NoSpacing"/>
              <w:jc w:val="both"/>
              <w:rPr>
                <w:rFonts w:cstheme="minorHAnsi"/>
                <w:color w:val="000000"/>
              </w:rPr>
            </w:pPr>
            <w:r w:rsidRPr="000067FF">
              <w:rPr>
                <w:rFonts w:cstheme="minorHAnsi"/>
                <w:color w:val="000000"/>
              </w:rPr>
              <w:t xml:space="preserve">AWS (Amazon Web Services), EC2, RDS, </w:t>
            </w:r>
            <w:r w:rsidRPr="00A810C9">
              <w:rPr>
                <w:rFonts w:cstheme="minorHAnsi"/>
                <w:color w:val="000000"/>
              </w:rPr>
              <w:t>S3</w:t>
            </w:r>
            <w:r w:rsidR="00A810C9" w:rsidRPr="00A810C9">
              <w:rPr>
                <w:rFonts w:cstheme="minorHAnsi"/>
                <w:color w:val="000000"/>
                <w:shd w:val="clear" w:color="auto" w:fill="FFFFFF"/>
              </w:rPr>
              <w:t>, RDS, EBS, Elastic Load Balancer</w:t>
            </w:r>
            <w:r w:rsidR="004036C0">
              <w:rPr>
                <w:rFonts w:cstheme="minorHAnsi"/>
                <w:color w:val="000000"/>
                <w:shd w:val="clear" w:color="auto" w:fill="FFFFFF"/>
              </w:rPr>
              <w:t>, Lambda</w:t>
            </w:r>
          </w:p>
        </w:tc>
      </w:tr>
      <w:tr w:rsidR="00860580" w:rsidRPr="000067FF" w14:paraId="468817A5" w14:textId="77777777" w:rsidTr="00A810C9">
        <w:trPr>
          <w:trHeight w:val="377"/>
        </w:trPr>
        <w:tc>
          <w:tcPr>
            <w:tcW w:w="2520" w:type="dxa"/>
            <w:tcBorders>
              <w:top w:val="single" w:sz="4" w:space="0" w:color="auto"/>
              <w:left w:val="single" w:sz="4" w:space="0" w:color="auto"/>
              <w:bottom w:val="single" w:sz="4" w:space="0" w:color="auto"/>
              <w:right w:val="single" w:sz="4" w:space="0" w:color="auto"/>
            </w:tcBorders>
            <w:vAlign w:val="center"/>
            <w:hideMark/>
          </w:tcPr>
          <w:p w14:paraId="3C20FB05" w14:textId="77777777" w:rsidR="00860580" w:rsidRPr="000067FF" w:rsidRDefault="00B82E0A" w:rsidP="00DB7F89">
            <w:pPr>
              <w:pStyle w:val="NoSpacing"/>
              <w:jc w:val="both"/>
              <w:rPr>
                <w:rStyle w:val="Strong"/>
                <w:rFonts w:cstheme="minorHAnsi"/>
                <w:color w:val="000000"/>
              </w:rPr>
            </w:pPr>
            <w:r>
              <w:rPr>
                <w:rStyle w:val="Strong"/>
                <w:rFonts w:eastAsiaTheme="minorEastAsia" w:cstheme="minorHAnsi"/>
                <w:color w:val="000000"/>
              </w:rPr>
              <w:t>Micro</w:t>
            </w:r>
            <w:r w:rsidR="00860580" w:rsidRPr="000067FF">
              <w:rPr>
                <w:rStyle w:val="Strong"/>
                <w:rFonts w:eastAsiaTheme="minorEastAsia" w:cstheme="minorHAnsi"/>
                <w:color w:val="000000"/>
              </w:rPr>
              <w:t>services</w:t>
            </w:r>
          </w:p>
        </w:tc>
        <w:tc>
          <w:tcPr>
            <w:tcW w:w="8295" w:type="dxa"/>
            <w:tcBorders>
              <w:top w:val="single" w:sz="4" w:space="0" w:color="auto"/>
              <w:left w:val="single" w:sz="4" w:space="0" w:color="auto"/>
              <w:bottom w:val="single" w:sz="4" w:space="0" w:color="auto"/>
              <w:right w:val="single" w:sz="4" w:space="0" w:color="auto"/>
            </w:tcBorders>
            <w:vAlign w:val="center"/>
            <w:hideMark/>
          </w:tcPr>
          <w:p w14:paraId="584ABED7" w14:textId="77777777" w:rsidR="002E1030" w:rsidRPr="000067FF" w:rsidRDefault="00860580" w:rsidP="00DB7F89">
            <w:pPr>
              <w:pStyle w:val="NoSpacing"/>
              <w:jc w:val="both"/>
              <w:rPr>
                <w:rFonts w:cstheme="minorHAnsi"/>
                <w:color w:val="000000"/>
              </w:rPr>
            </w:pPr>
            <w:r w:rsidRPr="000067FF">
              <w:rPr>
                <w:rFonts w:cstheme="minorHAnsi"/>
                <w:color w:val="000000"/>
              </w:rPr>
              <w:t>Pivo</w:t>
            </w:r>
            <w:r w:rsidR="00B82E0A">
              <w:rPr>
                <w:rFonts w:cstheme="minorHAnsi"/>
                <w:color w:val="000000"/>
              </w:rPr>
              <w:t xml:space="preserve">tal Cloud Foundry, Spring </w:t>
            </w:r>
            <w:proofErr w:type="spellStart"/>
            <w:r w:rsidR="00B82E0A">
              <w:rPr>
                <w:rFonts w:cstheme="minorHAnsi"/>
                <w:color w:val="000000"/>
              </w:rPr>
              <w:t>Micro</w:t>
            </w:r>
            <w:r w:rsidRPr="000067FF">
              <w:rPr>
                <w:rFonts w:cstheme="minorHAnsi"/>
                <w:color w:val="000000"/>
              </w:rPr>
              <w:t>Services</w:t>
            </w:r>
            <w:proofErr w:type="spellEnd"/>
            <w:r w:rsidRPr="000067FF">
              <w:rPr>
                <w:rFonts w:cstheme="minorHAnsi"/>
                <w:color w:val="000000"/>
              </w:rPr>
              <w:t xml:space="preserve">, </w:t>
            </w:r>
            <w:proofErr w:type="spellStart"/>
            <w:r w:rsidRPr="000067FF">
              <w:rPr>
                <w:rFonts w:cstheme="minorHAnsi"/>
                <w:color w:val="000000"/>
              </w:rPr>
              <w:t>Springboot</w:t>
            </w:r>
            <w:proofErr w:type="spellEnd"/>
            <w:r w:rsidRPr="000067FF">
              <w:rPr>
                <w:rFonts w:cstheme="minorHAnsi"/>
                <w:color w:val="000000"/>
              </w:rPr>
              <w:t>, Netflix Eureka</w:t>
            </w:r>
            <w:r w:rsidR="00A810C9">
              <w:rPr>
                <w:rFonts w:cstheme="minorHAnsi"/>
                <w:color w:val="000000"/>
              </w:rPr>
              <w:t>.</w:t>
            </w:r>
          </w:p>
        </w:tc>
      </w:tr>
      <w:tr w:rsidR="002E1030" w:rsidRPr="000067FF" w14:paraId="10CF8298" w14:textId="77777777" w:rsidTr="00A810C9">
        <w:trPr>
          <w:trHeight w:val="377"/>
        </w:trPr>
        <w:tc>
          <w:tcPr>
            <w:tcW w:w="2520" w:type="dxa"/>
            <w:tcBorders>
              <w:top w:val="single" w:sz="4" w:space="0" w:color="auto"/>
              <w:left w:val="single" w:sz="4" w:space="0" w:color="auto"/>
              <w:bottom w:val="single" w:sz="4" w:space="0" w:color="auto"/>
              <w:right w:val="single" w:sz="4" w:space="0" w:color="auto"/>
            </w:tcBorders>
            <w:vAlign w:val="center"/>
          </w:tcPr>
          <w:p w14:paraId="6DFFF11A" w14:textId="77777777" w:rsidR="002E1030" w:rsidRPr="000067FF" w:rsidRDefault="002E1030" w:rsidP="00DB7F89">
            <w:pPr>
              <w:pStyle w:val="NoSpacing"/>
              <w:jc w:val="both"/>
              <w:rPr>
                <w:rFonts w:cstheme="minorHAnsi"/>
                <w:color w:val="000000"/>
              </w:rPr>
            </w:pPr>
            <w:r w:rsidRPr="000067FF">
              <w:rPr>
                <w:rStyle w:val="Strong"/>
                <w:rFonts w:eastAsiaTheme="minorEastAsia" w:cstheme="minorHAnsi"/>
                <w:color w:val="000000"/>
              </w:rPr>
              <w:t>Databases</w:t>
            </w:r>
          </w:p>
        </w:tc>
        <w:tc>
          <w:tcPr>
            <w:tcW w:w="8295" w:type="dxa"/>
            <w:tcBorders>
              <w:top w:val="single" w:sz="4" w:space="0" w:color="auto"/>
              <w:left w:val="single" w:sz="4" w:space="0" w:color="auto"/>
              <w:bottom w:val="single" w:sz="4" w:space="0" w:color="auto"/>
              <w:right w:val="single" w:sz="4" w:space="0" w:color="auto"/>
            </w:tcBorders>
            <w:vAlign w:val="center"/>
          </w:tcPr>
          <w:p w14:paraId="0ED15C53" w14:textId="6AB07EA2" w:rsidR="002E1030" w:rsidRPr="000067FF" w:rsidRDefault="002E1030" w:rsidP="00DB7F89">
            <w:pPr>
              <w:pStyle w:val="NoSpacing"/>
              <w:jc w:val="both"/>
              <w:rPr>
                <w:rFonts w:cstheme="minorHAnsi"/>
                <w:color w:val="000000"/>
              </w:rPr>
            </w:pPr>
            <w:r w:rsidRPr="000067FF">
              <w:rPr>
                <w:rFonts w:cstheme="minorHAnsi"/>
                <w:color w:val="000000"/>
              </w:rPr>
              <w:t xml:space="preserve">Oracle, SQL, MySQL, </w:t>
            </w:r>
            <w:proofErr w:type="spellStart"/>
            <w:r w:rsidR="009C70EB">
              <w:rPr>
                <w:rFonts w:cstheme="minorHAnsi"/>
                <w:color w:val="000000"/>
              </w:rPr>
              <w:t>Mongo</w:t>
            </w:r>
            <w:r w:rsidRPr="000067FF">
              <w:rPr>
                <w:rFonts w:cstheme="minorHAnsi"/>
                <w:color w:val="000000"/>
              </w:rPr>
              <w:t>DB</w:t>
            </w:r>
            <w:proofErr w:type="spellEnd"/>
            <w:r w:rsidRPr="000067FF">
              <w:rPr>
                <w:rFonts w:cstheme="minorHAnsi"/>
                <w:color w:val="000000"/>
              </w:rPr>
              <w:t>, Cassandra</w:t>
            </w:r>
            <w:r w:rsidR="00BE6351">
              <w:rPr>
                <w:rFonts w:cstheme="minorHAnsi"/>
                <w:color w:val="000000"/>
              </w:rPr>
              <w:t xml:space="preserve">, </w:t>
            </w:r>
            <w:proofErr w:type="spellStart"/>
            <w:r w:rsidR="00BE6351">
              <w:rPr>
                <w:rFonts w:cstheme="minorHAnsi"/>
                <w:color w:val="000000"/>
              </w:rPr>
              <w:t>Couchbase</w:t>
            </w:r>
            <w:proofErr w:type="spellEnd"/>
            <w:r w:rsidR="00BE6351">
              <w:rPr>
                <w:rFonts w:cstheme="minorHAnsi"/>
                <w:color w:val="000000"/>
              </w:rPr>
              <w:t xml:space="preserve">, </w:t>
            </w:r>
            <w:proofErr w:type="spellStart"/>
            <w:r w:rsidR="00BE6351">
              <w:rPr>
                <w:rFonts w:cstheme="minorHAnsi"/>
                <w:color w:val="000000"/>
              </w:rPr>
              <w:t>Solr</w:t>
            </w:r>
            <w:proofErr w:type="spellEnd"/>
            <w:r w:rsidRPr="000067FF">
              <w:rPr>
                <w:rFonts w:cstheme="minorHAnsi"/>
                <w:color w:val="000000"/>
              </w:rPr>
              <w:t>.</w:t>
            </w:r>
          </w:p>
        </w:tc>
      </w:tr>
      <w:tr w:rsidR="002E1030" w:rsidRPr="000067FF" w14:paraId="02454E78" w14:textId="77777777" w:rsidTr="00A810C9">
        <w:trPr>
          <w:trHeight w:val="377"/>
        </w:trPr>
        <w:tc>
          <w:tcPr>
            <w:tcW w:w="2520" w:type="dxa"/>
            <w:tcBorders>
              <w:top w:val="single" w:sz="4" w:space="0" w:color="auto"/>
              <w:left w:val="single" w:sz="4" w:space="0" w:color="auto"/>
              <w:bottom w:val="single" w:sz="4" w:space="0" w:color="auto"/>
              <w:right w:val="single" w:sz="4" w:space="0" w:color="auto"/>
            </w:tcBorders>
            <w:vAlign w:val="center"/>
          </w:tcPr>
          <w:p w14:paraId="03D1BBAB" w14:textId="77777777" w:rsidR="002E1030" w:rsidRPr="000067FF" w:rsidRDefault="002E1030" w:rsidP="00DB7F89">
            <w:pPr>
              <w:pStyle w:val="NoSpacing"/>
              <w:jc w:val="both"/>
              <w:rPr>
                <w:rFonts w:cstheme="minorHAnsi"/>
                <w:color w:val="000000"/>
              </w:rPr>
            </w:pPr>
            <w:r w:rsidRPr="000067FF">
              <w:rPr>
                <w:rStyle w:val="Strong"/>
                <w:rFonts w:eastAsiaTheme="minorEastAsia" w:cstheme="minorHAnsi"/>
                <w:color w:val="000000"/>
              </w:rPr>
              <w:t>IDE</w:t>
            </w:r>
          </w:p>
        </w:tc>
        <w:tc>
          <w:tcPr>
            <w:tcW w:w="8295" w:type="dxa"/>
            <w:tcBorders>
              <w:top w:val="single" w:sz="4" w:space="0" w:color="auto"/>
              <w:left w:val="single" w:sz="4" w:space="0" w:color="auto"/>
              <w:bottom w:val="single" w:sz="4" w:space="0" w:color="auto"/>
              <w:right w:val="single" w:sz="4" w:space="0" w:color="auto"/>
            </w:tcBorders>
            <w:vAlign w:val="center"/>
          </w:tcPr>
          <w:p w14:paraId="20193650" w14:textId="77777777" w:rsidR="002E1030" w:rsidRPr="000067FF" w:rsidRDefault="002E1030" w:rsidP="00DB7F89">
            <w:pPr>
              <w:pStyle w:val="NoSpacing"/>
              <w:jc w:val="both"/>
              <w:rPr>
                <w:rFonts w:cstheme="minorHAnsi"/>
                <w:color w:val="000000"/>
              </w:rPr>
            </w:pPr>
            <w:r>
              <w:rPr>
                <w:rFonts w:cstheme="minorHAnsi"/>
                <w:color w:val="000000"/>
              </w:rPr>
              <w:t>Eclipse, MyEclipse, NetBeans, Spring Tool Suite (STS).</w:t>
            </w:r>
          </w:p>
        </w:tc>
      </w:tr>
      <w:tr w:rsidR="002E1030" w:rsidRPr="000067FF" w14:paraId="37555B19" w14:textId="77777777" w:rsidTr="00A810C9">
        <w:trPr>
          <w:trHeight w:val="377"/>
        </w:trPr>
        <w:tc>
          <w:tcPr>
            <w:tcW w:w="2520" w:type="dxa"/>
            <w:tcBorders>
              <w:top w:val="single" w:sz="4" w:space="0" w:color="auto"/>
              <w:left w:val="single" w:sz="4" w:space="0" w:color="auto"/>
              <w:bottom w:val="single" w:sz="4" w:space="0" w:color="auto"/>
              <w:right w:val="single" w:sz="4" w:space="0" w:color="auto"/>
            </w:tcBorders>
            <w:vAlign w:val="center"/>
          </w:tcPr>
          <w:p w14:paraId="37DFF5EF" w14:textId="77777777" w:rsidR="002E1030" w:rsidRPr="000067FF" w:rsidRDefault="002E1030" w:rsidP="00DB7F89">
            <w:pPr>
              <w:pStyle w:val="NoSpacing"/>
              <w:jc w:val="both"/>
              <w:rPr>
                <w:rStyle w:val="Strong"/>
                <w:rFonts w:cstheme="minorHAnsi"/>
                <w:color w:val="000000"/>
              </w:rPr>
            </w:pPr>
            <w:r w:rsidRPr="000067FF">
              <w:rPr>
                <w:rStyle w:val="Strong"/>
                <w:rFonts w:eastAsiaTheme="minorEastAsia" w:cstheme="minorHAnsi"/>
                <w:color w:val="000000"/>
              </w:rPr>
              <w:t>Version Control</w:t>
            </w:r>
          </w:p>
        </w:tc>
        <w:tc>
          <w:tcPr>
            <w:tcW w:w="8295" w:type="dxa"/>
            <w:tcBorders>
              <w:top w:val="single" w:sz="4" w:space="0" w:color="auto"/>
              <w:left w:val="single" w:sz="4" w:space="0" w:color="auto"/>
              <w:bottom w:val="single" w:sz="4" w:space="0" w:color="auto"/>
              <w:right w:val="single" w:sz="4" w:space="0" w:color="auto"/>
            </w:tcBorders>
            <w:vAlign w:val="center"/>
          </w:tcPr>
          <w:p w14:paraId="25EAAF57" w14:textId="77777777" w:rsidR="002E1030" w:rsidRPr="000067FF" w:rsidRDefault="002E1030" w:rsidP="00DB7F89">
            <w:pPr>
              <w:pStyle w:val="NoSpacing"/>
              <w:jc w:val="both"/>
              <w:rPr>
                <w:rFonts w:cstheme="minorHAnsi"/>
                <w:color w:val="000000"/>
              </w:rPr>
            </w:pPr>
            <w:r w:rsidRPr="000067FF">
              <w:rPr>
                <w:rFonts w:cstheme="minorHAnsi"/>
                <w:color w:val="000000"/>
              </w:rPr>
              <w:t>SVN (Apache Subversion</w:t>
            </w:r>
            <w:r w:rsidRPr="00A810C9">
              <w:rPr>
                <w:rFonts w:cstheme="minorHAnsi"/>
                <w:color w:val="000000"/>
              </w:rPr>
              <w:t xml:space="preserve">), </w:t>
            </w:r>
            <w:r>
              <w:rPr>
                <w:rFonts w:cstheme="minorHAnsi"/>
                <w:color w:val="000000"/>
              </w:rPr>
              <w:t xml:space="preserve">CVS and </w:t>
            </w:r>
            <w:r w:rsidRPr="00A810C9">
              <w:rPr>
                <w:rFonts w:cstheme="minorHAnsi"/>
                <w:color w:val="000000"/>
              </w:rPr>
              <w:t>GitHub.</w:t>
            </w:r>
          </w:p>
        </w:tc>
      </w:tr>
      <w:tr w:rsidR="002E1030" w:rsidRPr="000067FF" w14:paraId="738941D0" w14:textId="77777777" w:rsidTr="00A810C9">
        <w:trPr>
          <w:trHeight w:val="377"/>
        </w:trPr>
        <w:tc>
          <w:tcPr>
            <w:tcW w:w="2520" w:type="dxa"/>
            <w:tcBorders>
              <w:top w:val="single" w:sz="4" w:space="0" w:color="auto"/>
              <w:left w:val="single" w:sz="4" w:space="0" w:color="auto"/>
              <w:bottom w:val="single" w:sz="4" w:space="0" w:color="auto"/>
              <w:right w:val="single" w:sz="4" w:space="0" w:color="auto"/>
            </w:tcBorders>
            <w:vAlign w:val="center"/>
          </w:tcPr>
          <w:p w14:paraId="6094944A" w14:textId="77777777" w:rsidR="002E1030" w:rsidRPr="000067FF" w:rsidRDefault="002E1030" w:rsidP="00DB7F89">
            <w:pPr>
              <w:pStyle w:val="NoSpacing"/>
              <w:jc w:val="both"/>
              <w:rPr>
                <w:rFonts w:cstheme="minorHAnsi"/>
                <w:color w:val="000000"/>
              </w:rPr>
            </w:pPr>
            <w:r w:rsidRPr="000067FF">
              <w:rPr>
                <w:rStyle w:val="Strong"/>
                <w:rFonts w:eastAsiaTheme="minorEastAsia" w:cstheme="minorHAnsi"/>
                <w:color w:val="000000"/>
              </w:rPr>
              <w:t>Other Tools</w:t>
            </w:r>
          </w:p>
        </w:tc>
        <w:tc>
          <w:tcPr>
            <w:tcW w:w="8295" w:type="dxa"/>
            <w:tcBorders>
              <w:top w:val="single" w:sz="4" w:space="0" w:color="auto"/>
              <w:left w:val="single" w:sz="4" w:space="0" w:color="auto"/>
              <w:bottom w:val="single" w:sz="4" w:space="0" w:color="auto"/>
              <w:right w:val="single" w:sz="4" w:space="0" w:color="auto"/>
            </w:tcBorders>
            <w:vAlign w:val="center"/>
          </w:tcPr>
          <w:p w14:paraId="3F09BC4A" w14:textId="47909394" w:rsidR="002E1030" w:rsidRPr="000067FF" w:rsidRDefault="002E1030" w:rsidP="00DB7F89">
            <w:pPr>
              <w:pStyle w:val="NoSpacing"/>
              <w:jc w:val="both"/>
              <w:rPr>
                <w:rFonts w:cstheme="minorHAnsi"/>
                <w:color w:val="000000"/>
              </w:rPr>
            </w:pPr>
            <w:r w:rsidRPr="000067FF">
              <w:rPr>
                <w:rFonts w:cstheme="minorHAnsi"/>
                <w:color w:val="000000"/>
              </w:rPr>
              <w:t>ANT, Maven, Log4j, Jenkins, Junit, JIRA, Selenium</w:t>
            </w:r>
            <w:r w:rsidR="004F2EDA">
              <w:rPr>
                <w:rFonts w:cstheme="minorHAnsi"/>
                <w:color w:val="000000"/>
              </w:rPr>
              <w:t>, Jasper</w:t>
            </w:r>
            <w:r w:rsidR="00A879C3">
              <w:rPr>
                <w:rFonts w:cstheme="minorHAnsi"/>
                <w:color w:val="000000"/>
              </w:rPr>
              <w:t xml:space="preserve">, </w:t>
            </w:r>
            <w:proofErr w:type="spellStart"/>
            <w:r w:rsidR="00BE6351">
              <w:rPr>
                <w:rFonts w:cstheme="minorHAnsi"/>
                <w:color w:val="000000"/>
              </w:rPr>
              <w:t>Morphlines</w:t>
            </w:r>
            <w:proofErr w:type="spellEnd"/>
            <w:r w:rsidR="00BE6351">
              <w:rPr>
                <w:rFonts w:cstheme="minorHAnsi"/>
                <w:color w:val="000000"/>
              </w:rPr>
              <w:t>, Airflow</w:t>
            </w:r>
          </w:p>
        </w:tc>
      </w:tr>
      <w:tr w:rsidR="002E1030" w:rsidRPr="000067FF" w14:paraId="681200D1" w14:textId="77777777" w:rsidTr="00A810C9">
        <w:trPr>
          <w:trHeight w:val="377"/>
        </w:trPr>
        <w:tc>
          <w:tcPr>
            <w:tcW w:w="2520" w:type="dxa"/>
            <w:tcBorders>
              <w:top w:val="single" w:sz="4" w:space="0" w:color="auto"/>
              <w:left w:val="single" w:sz="4" w:space="0" w:color="auto"/>
              <w:bottom w:val="single" w:sz="4" w:space="0" w:color="auto"/>
              <w:right w:val="single" w:sz="4" w:space="0" w:color="auto"/>
            </w:tcBorders>
            <w:vAlign w:val="center"/>
          </w:tcPr>
          <w:p w14:paraId="73AECE15" w14:textId="77777777" w:rsidR="002E1030" w:rsidRPr="000067FF" w:rsidRDefault="002E1030" w:rsidP="00DB7F89">
            <w:pPr>
              <w:pStyle w:val="NoSpacing"/>
              <w:jc w:val="both"/>
              <w:rPr>
                <w:rFonts w:cstheme="minorHAnsi"/>
                <w:color w:val="000000"/>
              </w:rPr>
            </w:pPr>
            <w:r w:rsidRPr="000067FF">
              <w:rPr>
                <w:rStyle w:val="Strong"/>
                <w:rFonts w:eastAsiaTheme="minorEastAsia" w:cstheme="minorHAnsi"/>
                <w:color w:val="000000"/>
              </w:rPr>
              <w:t>Methodologies</w:t>
            </w:r>
          </w:p>
        </w:tc>
        <w:tc>
          <w:tcPr>
            <w:tcW w:w="8295" w:type="dxa"/>
            <w:tcBorders>
              <w:top w:val="single" w:sz="4" w:space="0" w:color="auto"/>
              <w:left w:val="single" w:sz="4" w:space="0" w:color="auto"/>
              <w:bottom w:val="single" w:sz="4" w:space="0" w:color="auto"/>
              <w:right w:val="single" w:sz="4" w:space="0" w:color="auto"/>
            </w:tcBorders>
            <w:vAlign w:val="center"/>
          </w:tcPr>
          <w:p w14:paraId="1424EFD8" w14:textId="77777777" w:rsidR="002E1030" w:rsidRPr="000067FF" w:rsidRDefault="002E1030" w:rsidP="00DB7F89">
            <w:pPr>
              <w:pStyle w:val="NoSpacing"/>
              <w:jc w:val="both"/>
              <w:rPr>
                <w:rFonts w:cstheme="minorHAnsi"/>
                <w:color w:val="000000"/>
              </w:rPr>
            </w:pPr>
            <w:r w:rsidRPr="000067FF">
              <w:rPr>
                <w:rFonts w:cstheme="minorHAnsi"/>
                <w:color w:val="000000"/>
              </w:rPr>
              <w:t>Agile, Waterfall, SCRUM, Rapid Application Development.</w:t>
            </w:r>
          </w:p>
        </w:tc>
      </w:tr>
    </w:tbl>
    <w:p w14:paraId="15B6397B" w14:textId="77777777" w:rsidR="00860580" w:rsidRDefault="00860580" w:rsidP="00860580">
      <w:pPr>
        <w:jc w:val="both"/>
        <w:rPr>
          <w:rFonts w:cstheme="minorHAnsi"/>
          <w:b/>
          <w:sz w:val="20"/>
          <w:szCs w:val="20"/>
        </w:rPr>
      </w:pPr>
    </w:p>
    <w:p w14:paraId="0AC7D836" w14:textId="77777777" w:rsidR="00926B1C" w:rsidRPr="00FD5CFE" w:rsidRDefault="00926B1C" w:rsidP="00860580">
      <w:pPr>
        <w:jc w:val="both"/>
        <w:rPr>
          <w:rFonts w:cstheme="minorHAnsi"/>
          <w:b/>
          <w:sz w:val="20"/>
          <w:szCs w:val="20"/>
        </w:rPr>
      </w:pPr>
    </w:p>
    <w:p w14:paraId="2FBE4FC2" w14:textId="77777777" w:rsidR="00860580" w:rsidRPr="00F524FA" w:rsidRDefault="00860580" w:rsidP="0086058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center"/>
        <w:rPr>
          <w:rFonts w:asciiTheme="majorHAnsi" w:hAnsiTheme="majorHAnsi" w:cstheme="minorHAnsi"/>
          <w:b/>
          <w:bCs/>
          <w:sz w:val="24"/>
          <w:szCs w:val="24"/>
        </w:rPr>
      </w:pPr>
      <w:r w:rsidRPr="00F524FA">
        <w:rPr>
          <w:rFonts w:asciiTheme="majorHAnsi" w:hAnsiTheme="majorHAnsi" w:cstheme="minorHAnsi"/>
          <w:b/>
          <w:bCs/>
          <w:sz w:val="24"/>
          <w:szCs w:val="24"/>
        </w:rPr>
        <w:t>PROFESSIONAL EXPERIENCE</w:t>
      </w:r>
    </w:p>
    <w:p w14:paraId="33068B89" w14:textId="2059C45C" w:rsidR="00860580" w:rsidRDefault="00860580" w:rsidP="00860580">
      <w:pPr>
        <w:pStyle w:val="NoSpacing"/>
        <w:jc w:val="both"/>
        <w:rPr>
          <w:rFonts w:eastAsia="Calibri" w:cstheme="minorHAnsi"/>
          <w:b/>
          <w:bCs/>
          <w:sz w:val="20"/>
          <w:szCs w:val="20"/>
        </w:rPr>
      </w:pPr>
    </w:p>
    <w:p w14:paraId="4D8FD4C2" w14:textId="08DA03EB" w:rsidR="002D00F6" w:rsidRPr="00F524FA" w:rsidRDefault="002D00F6" w:rsidP="002D00F6">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Client: </w:t>
      </w:r>
      <w:r>
        <w:rPr>
          <w:rFonts w:asciiTheme="majorHAnsi" w:hAnsiTheme="majorHAnsi" w:cstheme="minorHAnsi"/>
          <w:b/>
        </w:rPr>
        <w:t xml:space="preserve"> JP Morgan Chase</w:t>
      </w:r>
      <w:r w:rsidR="00621915">
        <w:rPr>
          <w:rFonts w:asciiTheme="majorHAnsi" w:hAnsiTheme="majorHAnsi" w:cstheme="minorHAnsi"/>
          <w:b/>
        </w:rPr>
        <w:t xml:space="preserve"> (Banking)</w:t>
      </w:r>
      <w:r w:rsidR="00621915">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t xml:space="preserve">                   </w:t>
      </w:r>
      <w:r>
        <w:rPr>
          <w:rFonts w:asciiTheme="majorHAnsi" w:hAnsiTheme="majorHAnsi" w:cstheme="minorHAnsi"/>
          <w:b/>
        </w:rPr>
        <w:t xml:space="preserve">              </w:t>
      </w:r>
      <w:r>
        <w:rPr>
          <w:rFonts w:asciiTheme="majorHAnsi" w:hAnsiTheme="majorHAnsi" w:cs="Arial"/>
          <w:b/>
          <w:bCs/>
        </w:rPr>
        <w:t>Mar 2019</w:t>
      </w:r>
      <w:r w:rsidRPr="00F524FA">
        <w:rPr>
          <w:rFonts w:asciiTheme="majorHAnsi" w:hAnsiTheme="majorHAnsi" w:cs="Arial"/>
          <w:b/>
          <w:bCs/>
        </w:rPr>
        <w:t xml:space="preserve"> – </w:t>
      </w:r>
      <w:r>
        <w:rPr>
          <w:rFonts w:asciiTheme="majorHAnsi" w:hAnsiTheme="majorHAnsi" w:cs="Arial"/>
          <w:b/>
          <w:bCs/>
        </w:rPr>
        <w:t>Present</w:t>
      </w:r>
      <w:r w:rsidRPr="00F524FA">
        <w:rPr>
          <w:rFonts w:asciiTheme="majorHAnsi" w:hAnsiTheme="majorHAnsi" w:cs="Arial"/>
          <w:b/>
          <w:bCs/>
        </w:rPr>
        <w:t xml:space="preserve"> </w:t>
      </w:r>
    </w:p>
    <w:p w14:paraId="21E1E4A1" w14:textId="69476A49" w:rsidR="002D00F6" w:rsidRPr="00F524FA" w:rsidRDefault="002D00F6" w:rsidP="002D00F6">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Location: </w:t>
      </w:r>
      <w:r w:rsidR="002742AD">
        <w:rPr>
          <w:rFonts w:asciiTheme="majorHAnsi" w:hAnsiTheme="majorHAnsi" w:cstheme="minorHAnsi"/>
          <w:b/>
        </w:rPr>
        <w:t>Wilmington, DE</w:t>
      </w:r>
      <w:r>
        <w:rPr>
          <w:rFonts w:asciiTheme="majorHAnsi" w:hAnsiTheme="majorHAnsi" w:cstheme="minorHAnsi"/>
          <w:b/>
        </w:rPr>
        <w:t>.</w:t>
      </w:r>
    </w:p>
    <w:p w14:paraId="720CB945" w14:textId="2080817E" w:rsidR="002D00F6" w:rsidRPr="00F524FA" w:rsidRDefault="002D00F6" w:rsidP="002D00F6">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Role: </w:t>
      </w:r>
      <w:r>
        <w:rPr>
          <w:rFonts w:asciiTheme="majorHAnsi" w:hAnsiTheme="majorHAnsi" w:cstheme="minorHAnsi"/>
          <w:b/>
        </w:rPr>
        <w:t xml:space="preserve"> Lead</w:t>
      </w:r>
      <w:r w:rsidRPr="00F524FA">
        <w:rPr>
          <w:rFonts w:asciiTheme="majorHAnsi" w:hAnsiTheme="majorHAnsi" w:cstheme="minorHAnsi"/>
          <w:b/>
        </w:rPr>
        <w:t xml:space="preserve"> </w:t>
      </w:r>
      <w:r>
        <w:rPr>
          <w:rFonts w:asciiTheme="majorHAnsi" w:hAnsiTheme="majorHAnsi" w:cstheme="minorHAnsi"/>
          <w:b/>
        </w:rPr>
        <w:t>Consultant</w:t>
      </w:r>
    </w:p>
    <w:p w14:paraId="6D2C8287" w14:textId="77777777" w:rsidR="002D00F6" w:rsidRPr="00FD5CFE" w:rsidRDefault="002D00F6" w:rsidP="002D00F6">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cstheme="minorHAnsi"/>
          <w:b/>
          <w:sz w:val="20"/>
          <w:szCs w:val="20"/>
        </w:rPr>
      </w:pPr>
      <w:r w:rsidRPr="00FD5CFE">
        <w:rPr>
          <w:rFonts w:cstheme="minorHAnsi"/>
          <w:b/>
          <w:sz w:val="20"/>
          <w:szCs w:val="20"/>
        </w:rPr>
        <w:tab/>
      </w:r>
      <w:r w:rsidRPr="00FD5CFE">
        <w:rPr>
          <w:rFonts w:cstheme="minorHAnsi"/>
          <w:b/>
          <w:sz w:val="20"/>
          <w:szCs w:val="20"/>
        </w:rPr>
        <w:tab/>
      </w:r>
      <w:r w:rsidRPr="00FD5CFE">
        <w:rPr>
          <w:rFonts w:cstheme="minorHAnsi"/>
          <w:b/>
          <w:sz w:val="20"/>
          <w:szCs w:val="20"/>
        </w:rPr>
        <w:tab/>
      </w:r>
      <w:r w:rsidRPr="00FD5CFE">
        <w:rPr>
          <w:rFonts w:cstheme="minorHAnsi"/>
          <w:b/>
          <w:sz w:val="20"/>
          <w:szCs w:val="20"/>
        </w:rPr>
        <w:tab/>
        <w:t xml:space="preserve">              </w:t>
      </w:r>
      <w:r w:rsidRPr="00FD5CFE">
        <w:rPr>
          <w:rFonts w:cstheme="minorHAnsi"/>
          <w:b/>
          <w:sz w:val="20"/>
          <w:szCs w:val="20"/>
        </w:rPr>
        <w:tab/>
        <w:t xml:space="preserve">    </w:t>
      </w:r>
    </w:p>
    <w:p w14:paraId="5F9855A0" w14:textId="77777777" w:rsidR="002D00F6" w:rsidRPr="00FD5CFE" w:rsidRDefault="002D00F6" w:rsidP="002D00F6">
      <w:pPr>
        <w:shd w:val="clear" w:color="auto" w:fill="FFFFFF" w:themeFill="background1"/>
        <w:tabs>
          <w:tab w:val="left" w:pos="5565"/>
        </w:tabs>
        <w:spacing w:after="0" w:line="240" w:lineRule="auto"/>
        <w:jc w:val="both"/>
        <w:rPr>
          <w:rFonts w:eastAsia="Tahoma" w:cstheme="minorHAnsi"/>
          <w:b/>
          <w:sz w:val="20"/>
          <w:szCs w:val="20"/>
        </w:rPr>
      </w:pPr>
    </w:p>
    <w:p w14:paraId="7219BA35" w14:textId="17243DA1" w:rsidR="002D00F6" w:rsidRDefault="002D00F6" w:rsidP="002D00F6">
      <w:pPr>
        <w:pStyle w:val="NoSpacing"/>
        <w:jc w:val="both"/>
        <w:rPr>
          <w:rFonts w:cstheme="minorHAnsi"/>
        </w:rPr>
      </w:pPr>
      <w:r w:rsidRPr="00F524FA">
        <w:rPr>
          <w:rFonts w:asciiTheme="majorHAnsi" w:eastAsia="Tahoma" w:hAnsiTheme="majorHAnsi" w:cstheme="minorHAnsi"/>
          <w:b/>
        </w:rPr>
        <w:t>Description:</w:t>
      </w:r>
      <w:r w:rsidRPr="000635A3">
        <w:rPr>
          <w:rFonts w:eastAsia="Tahoma" w:cstheme="minorHAnsi"/>
          <w:b/>
        </w:rPr>
        <w:t xml:space="preserve"> </w:t>
      </w:r>
      <w:r w:rsidRPr="002D00F6">
        <w:t>Chase online; credit cards, mortgages, commercial banking, auto loans, investing &amp; retirement planning, checking and business banking.</w:t>
      </w:r>
      <w:r w:rsidR="00CF224C">
        <w:t xml:space="preserve"> Worked for Chase Credit Card </w:t>
      </w:r>
      <w:r w:rsidR="00CF224C">
        <w:rPr>
          <w:b/>
          <w:bCs/>
        </w:rPr>
        <w:t>S</w:t>
      </w:r>
      <w:r w:rsidR="00CF224C" w:rsidRPr="00CF224C">
        <w:rPr>
          <w:b/>
          <w:bCs/>
        </w:rPr>
        <w:t>lice-it</w:t>
      </w:r>
      <w:r w:rsidR="00CF224C">
        <w:t xml:space="preserve"> which is similar to Amex Plan-it.</w:t>
      </w:r>
    </w:p>
    <w:p w14:paraId="60097059" w14:textId="77777777" w:rsidR="002D00F6" w:rsidRPr="000067FF" w:rsidRDefault="002D00F6" w:rsidP="002D00F6">
      <w:pPr>
        <w:shd w:val="clear" w:color="auto" w:fill="FFFFFF" w:themeFill="background1"/>
        <w:tabs>
          <w:tab w:val="left" w:pos="5565"/>
        </w:tabs>
        <w:spacing w:after="0" w:line="240" w:lineRule="auto"/>
        <w:jc w:val="both"/>
        <w:rPr>
          <w:rFonts w:cstheme="minorHAnsi"/>
          <w:color w:val="000000"/>
          <w:shd w:val="clear" w:color="auto" w:fill="FFFFFF"/>
        </w:rPr>
      </w:pPr>
    </w:p>
    <w:p w14:paraId="6527F227" w14:textId="77777777" w:rsidR="002D00F6" w:rsidRDefault="002D00F6" w:rsidP="002D00F6">
      <w:pPr>
        <w:shd w:val="clear" w:color="auto" w:fill="FFFFFF" w:themeFill="background1"/>
        <w:tabs>
          <w:tab w:val="left" w:pos="5565"/>
        </w:tabs>
        <w:spacing w:after="0" w:line="240" w:lineRule="auto"/>
        <w:jc w:val="both"/>
        <w:rPr>
          <w:rFonts w:asciiTheme="majorHAnsi" w:eastAsia="Calibri" w:hAnsiTheme="majorHAnsi" w:cstheme="minorHAnsi"/>
        </w:rPr>
      </w:pPr>
      <w:r w:rsidRPr="00F524FA">
        <w:rPr>
          <w:rFonts w:asciiTheme="majorHAnsi" w:eastAsia="Calibri" w:hAnsiTheme="majorHAnsi" w:cstheme="minorHAnsi"/>
          <w:b/>
          <w:bCs/>
        </w:rPr>
        <w:t>Roles and Responsibilities</w:t>
      </w:r>
      <w:r w:rsidRPr="00F524FA">
        <w:rPr>
          <w:rFonts w:asciiTheme="majorHAnsi" w:eastAsia="Calibri" w:hAnsiTheme="majorHAnsi" w:cstheme="minorHAnsi"/>
        </w:rPr>
        <w:t>:</w:t>
      </w:r>
    </w:p>
    <w:p w14:paraId="4881AA9E" w14:textId="77777777" w:rsidR="002D00F6" w:rsidRDefault="002D00F6" w:rsidP="002D00F6">
      <w:pPr>
        <w:tabs>
          <w:tab w:val="left" w:pos="8640"/>
        </w:tabs>
        <w:autoSpaceDN w:val="0"/>
        <w:spacing w:after="0" w:line="240" w:lineRule="auto"/>
        <w:jc w:val="both"/>
        <w:rPr>
          <w:rFonts w:cstheme="minorHAnsi"/>
          <w:sz w:val="20"/>
          <w:szCs w:val="20"/>
        </w:rPr>
      </w:pPr>
    </w:p>
    <w:p w14:paraId="62E62D1F" w14:textId="7CF6A7AB" w:rsidR="002D00F6" w:rsidRDefault="002D00F6" w:rsidP="002D00F6">
      <w:pPr>
        <w:numPr>
          <w:ilvl w:val="0"/>
          <w:numId w:val="15"/>
        </w:numPr>
        <w:suppressAutoHyphens/>
        <w:spacing w:after="0" w:line="240" w:lineRule="auto"/>
        <w:jc w:val="both"/>
        <w:rPr>
          <w:rFonts w:cstheme="minorHAnsi"/>
        </w:rPr>
      </w:pPr>
      <w:r w:rsidRPr="00D26D0B">
        <w:rPr>
          <w:color w:val="000000"/>
        </w:rPr>
        <w:t xml:space="preserve">Used </w:t>
      </w:r>
      <w:r w:rsidRPr="00AF44FF">
        <w:rPr>
          <w:b/>
          <w:color w:val="000000"/>
        </w:rPr>
        <w:t>micro</w:t>
      </w:r>
      <w:r w:rsidRPr="00D26D0B">
        <w:rPr>
          <w:b/>
          <w:color w:val="000000"/>
        </w:rPr>
        <w:t>service</w:t>
      </w:r>
      <w:r>
        <w:rPr>
          <w:b/>
          <w:color w:val="000000"/>
        </w:rPr>
        <w:t>s</w:t>
      </w:r>
      <w:r w:rsidRPr="00D26D0B">
        <w:rPr>
          <w:color w:val="000000"/>
        </w:rPr>
        <w:t xml:space="preserve"> architecture, with </w:t>
      </w:r>
      <w:r w:rsidRPr="00D26D0B">
        <w:rPr>
          <w:b/>
          <w:color w:val="000000"/>
        </w:rPr>
        <w:t>Spring Boot-based</w:t>
      </w:r>
      <w:r w:rsidRPr="00D26D0B">
        <w:rPr>
          <w:color w:val="000000"/>
        </w:rPr>
        <w:t xml:space="preserve"> services.</w:t>
      </w:r>
    </w:p>
    <w:p w14:paraId="335DEF2E" w14:textId="77777777" w:rsidR="002D00F6" w:rsidRPr="009B2D38" w:rsidRDefault="002D00F6" w:rsidP="002D00F6">
      <w:pPr>
        <w:pStyle w:val="NoSpacing"/>
        <w:numPr>
          <w:ilvl w:val="0"/>
          <w:numId w:val="15"/>
        </w:numPr>
        <w:jc w:val="both"/>
        <w:rPr>
          <w:rFonts w:cstheme="minorHAnsi"/>
        </w:rPr>
      </w:pPr>
      <w:r w:rsidRPr="009B2D38">
        <w:rPr>
          <w:rFonts w:cstheme="minorHAnsi"/>
        </w:rPr>
        <w:t xml:space="preserve"> Used </w:t>
      </w:r>
      <w:r w:rsidRPr="009B2D38">
        <w:rPr>
          <w:rFonts w:cstheme="minorHAnsi"/>
          <w:b/>
        </w:rPr>
        <w:t>DI</w:t>
      </w:r>
      <w:r w:rsidRPr="009B2D38">
        <w:rPr>
          <w:rFonts w:cstheme="minorHAnsi"/>
        </w:rPr>
        <w:t xml:space="preserve"> feature of </w:t>
      </w:r>
      <w:r w:rsidRPr="009B2D38">
        <w:rPr>
          <w:rFonts w:cstheme="minorHAnsi"/>
          <w:b/>
          <w:bCs/>
        </w:rPr>
        <w:t>Spring framework</w:t>
      </w:r>
      <w:r w:rsidRPr="009B2D38">
        <w:rPr>
          <w:rFonts w:cstheme="minorHAnsi"/>
        </w:rPr>
        <w:t> to inject dependency and to wire objects of business classes.</w:t>
      </w:r>
      <w:r w:rsidRPr="009B2D38">
        <w:rPr>
          <w:rFonts w:cstheme="minorHAnsi"/>
          <w:b/>
        </w:rPr>
        <w:t xml:space="preserve"> </w:t>
      </w:r>
    </w:p>
    <w:p w14:paraId="35AD8749" w14:textId="32184C08" w:rsidR="002D00F6" w:rsidRPr="001E16F2" w:rsidRDefault="002D00F6" w:rsidP="002D00F6">
      <w:pPr>
        <w:pStyle w:val="NoSpacing"/>
        <w:numPr>
          <w:ilvl w:val="0"/>
          <w:numId w:val="13"/>
        </w:numPr>
        <w:jc w:val="both"/>
        <w:rPr>
          <w:rFonts w:cstheme="minorHAnsi"/>
        </w:rPr>
      </w:pPr>
      <w:r w:rsidRPr="009B2D38">
        <w:rPr>
          <w:rFonts w:cstheme="minorHAnsi"/>
          <w:color w:val="000000"/>
        </w:rPr>
        <w:t xml:space="preserve">Used a </w:t>
      </w:r>
      <w:r w:rsidRPr="009B2D38">
        <w:rPr>
          <w:rFonts w:cstheme="minorHAnsi"/>
          <w:b/>
          <w:color w:val="000000"/>
        </w:rPr>
        <w:t>microservice</w:t>
      </w:r>
      <w:r w:rsidRPr="009B2D38">
        <w:rPr>
          <w:rFonts w:cstheme="minorHAnsi"/>
          <w:color w:val="000000"/>
        </w:rPr>
        <w:t xml:space="preserve"> architecture, with </w:t>
      </w:r>
      <w:r w:rsidRPr="009B2D38">
        <w:rPr>
          <w:rFonts w:cstheme="minorHAnsi"/>
          <w:b/>
          <w:color w:val="000000"/>
        </w:rPr>
        <w:t>Spring Boot-based services</w:t>
      </w:r>
      <w:r w:rsidRPr="009B2D38">
        <w:rPr>
          <w:rFonts w:cstheme="minorHAnsi"/>
          <w:color w:val="000000"/>
        </w:rPr>
        <w:t xml:space="preserve"> interacting through a combination of </w:t>
      </w:r>
      <w:r w:rsidRPr="009B2D38">
        <w:rPr>
          <w:rFonts w:cstheme="minorHAnsi"/>
          <w:b/>
          <w:color w:val="000000"/>
        </w:rPr>
        <w:t>REST</w:t>
      </w:r>
      <w:r w:rsidRPr="009B2D38">
        <w:rPr>
          <w:rFonts w:cstheme="minorHAnsi"/>
          <w:color w:val="000000"/>
        </w:rPr>
        <w:t xml:space="preserve"> and </w:t>
      </w:r>
      <w:r w:rsidRPr="00B13AAC">
        <w:rPr>
          <w:rFonts w:cstheme="minorHAnsi"/>
          <w:b/>
          <w:color w:val="000000"/>
        </w:rPr>
        <w:t>Kafka</w:t>
      </w:r>
      <w:r w:rsidRPr="009B2D38">
        <w:rPr>
          <w:rFonts w:cstheme="minorHAnsi"/>
          <w:color w:val="000000"/>
        </w:rPr>
        <w:t xml:space="preserve"> message broker</w:t>
      </w:r>
      <w:r>
        <w:rPr>
          <w:rFonts w:cstheme="minorHAnsi"/>
          <w:color w:val="000000"/>
        </w:rPr>
        <w:t>.</w:t>
      </w:r>
    </w:p>
    <w:p w14:paraId="4FE8E22A" w14:textId="77777777" w:rsidR="00621915" w:rsidRPr="009B2D38" w:rsidRDefault="002D00F6" w:rsidP="00621915">
      <w:pPr>
        <w:pStyle w:val="NoSpacing"/>
        <w:numPr>
          <w:ilvl w:val="0"/>
          <w:numId w:val="13"/>
        </w:numPr>
        <w:jc w:val="both"/>
        <w:rPr>
          <w:rFonts w:cstheme="minorHAnsi"/>
        </w:rPr>
      </w:pPr>
      <w:r>
        <w:rPr>
          <w:rFonts w:cstheme="minorHAnsi"/>
          <w:color w:val="000000"/>
        </w:rPr>
        <w:t xml:space="preserve">Worked on the event driven architecture to separately maintain all the different type of events in the same platform. </w:t>
      </w:r>
    </w:p>
    <w:p w14:paraId="3439507B" w14:textId="7B8D261F" w:rsidR="00621915" w:rsidRDefault="00621915" w:rsidP="00621915">
      <w:pPr>
        <w:pStyle w:val="NoSpacing"/>
        <w:numPr>
          <w:ilvl w:val="0"/>
          <w:numId w:val="13"/>
        </w:numPr>
        <w:jc w:val="both"/>
        <w:rPr>
          <w:rFonts w:cstheme="minorHAnsi"/>
        </w:rPr>
      </w:pPr>
      <w:r w:rsidRPr="009B2D38">
        <w:rPr>
          <w:rFonts w:cstheme="minorHAnsi"/>
        </w:rPr>
        <w:t xml:space="preserve">Used </w:t>
      </w:r>
      <w:r w:rsidRPr="009B2D38">
        <w:rPr>
          <w:rFonts w:cstheme="minorHAnsi"/>
          <w:b/>
        </w:rPr>
        <w:t xml:space="preserve">Spring Boot </w:t>
      </w:r>
      <w:r w:rsidRPr="009B2D38">
        <w:rPr>
          <w:rFonts w:cstheme="minorHAnsi"/>
        </w:rPr>
        <w:t>(application.properties) to create the database connections.</w:t>
      </w:r>
    </w:p>
    <w:p w14:paraId="70FC7F4D" w14:textId="6563EECE" w:rsidR="003B23BF" w:rsidRPr="009B2D38" w:rsidRDefault="003B23BF" w:rsidP="00621915">
      <w:pPr>
        <w:pStyle w:val="NoSpacing"/>
        <w:numPr>
          <w:ilvl w:val="0"/>
          <w:numId w:val="13"/>
        </w:numPr>
        <w:jc w:val="both"/>
        <w:rPr>
          <w:rFonts w:cstheme="minorHAnsi"/>
        </w:rPr>
      </w:pPr>
      <w:r>
        <w:rPr>
          <w:rFonts w:cstheme="minorHAnsi"/>
        </w:rPr>
        <w:t xml:space="preserve">Implemented </w:t>
      </w:r>
      <w:r w:rsidRPr="003B23BF">
        <w:rPr>
          <w:rFonts w:cstheme="minorHAnsi"/>
          <w:b/>
          <w:bCs/>
        </w:rPr>
        <w:t>master-slave</w:t>
      </w:r>
      <w:r>
        <w:rPr>
          <w:rFonts w:cstheme="minorHAnsi"/>
        </w:rPr>
        <w:t xml:space="preserve"> architecture to run the scheduler in multiple instances and in multiple data centers.</w:t>
      </w:r>
    </w:p>
    <w:p w14:paraId="63ECECDF" w14:textId="776A9BD3" w:rsidR="002D00F6" w:rsidRPr="00B13AAC" w:rsidRDefault="002D00F6" w:rsidP="00621915">
      <w:pPr>
        <w:pStyle w:val="NoSpacing"/>
        <w:numPr>
          <w:ilvl w:val="0"/>
          <w:numId w:val="13"/>
        </w:numPr>
        <w:jc w:val="both"/>
        <w:rPr>
          <w:rFonts w:cstheme="minorHAnsi"/>
        </w:rPr>
      </w:pPr>
      <w:r w:rsidRPr="009B2D38">
        <w:rPr>
          <w:rFonts w:cstheme="minorHAnsi"/>
        </w:rPr>
        <w:t xml:space="preserve">Developed </w:t>
      </w:r>
      <w:r w:rsidRPr="00C3300F">
        <w:rPr>
          <w:rFonts w:cstheme="minorHAnsi"/>
          <w:b/>
        </w:rPr>
        <w:t>XML function SQL</w:t>
      </w:r>
      <w:r w:rsidRPr="009B2D38">
        <w:rPr>
          <w:rFonts w:cstheme="minorHAnsi"/>
        </w:rPr>
        <w:t xml:space="preserve"> </w:t>
      </w:r>
      <w:r>
        <w:rPr>
          <w:rFonts w:cstheme="minorHAnsi"/>
        </w:rPr>
        <w:t xml:space="preserve">queries </w:t>
      </w:r>
      <w:r w:rsidRPr="009B2D38">
        <w:rPr>
          <w:rFonts w:cstheme="minorHAnsi"/>
        </w:rPr>
        <w:t xml:space="preserve">for retrieving the data from the database </w:t>
      </w:r>
      <w:r>
        <w:rPr>
          <w:rFonts w:cstheme="minorHAnsi"/>
        </w:rPr>
        <w:t>in the process of migration.</w:t>
      </w:r>
    </w:p>
    <w:p w14:paraId="4D697074" w14:textId="15D155C1" w:rsidR="002D00F6" w:rsidRDefault="002D00F6" w:rsidP="002D00F6">
      <w:pPr>
        <w:pStyle w:val="NoSpacing"/>
        <w:numPr>
          <w:ilvl w:val="0"/>
          <w:numId w:val="13"/>
        </w:numPr>
        <w:jc w:val="both"/>
        <w:rPr>
          <w:rFonts w:cstheme="minorHAnsi"/>
        </w:rPr>
      </w:pPr>
      <w:r w:rsidRPr="009B2D38">
        <w:rPr>
          <w:rFonts w:cstheme="minorHAnsi"/>
        </w:rPr>
        <w:lastRenderedPageBreak/>
        <w:t xml:space="preserve">Used </w:t>
      </w:r>
      <w:r>
        <w:rPr>
          <w:rFonts w:cstheme="minorHAnsi"/>
          <w:b/>
        </w:rPr>
        <w:t>wiki and rally</w:t>
      </w:r>
      <w:r w:rsidRPr="009B2D38">
        <w:rPr>
          <w:rFonts w:cstheme="minorHAnsi"/>
        </w:rPr>
        <w:t xml:space="preserve"> to keep track of bugs and stories.</w:t>
      </w:r>
    </w:p>
    <w:p w14:paraId="1AD38324" w14:textId="6D04F20A" w:rsidR="00621915" w:rsidRPr="001E16F2" w:rsidRDefault="00621915" w:rsidP="002D00F6">
      <w:pPr>
        <w:pStyle w:val="NoSpacing"/>
        <w:numPr>
          <w:ilvl w:val="0"/>
          <w:numId w:val="13"/>
        </w:numPr>
        <w:jc w:val="both"/>
        <w:rPr>
          <w:rFonts w:cstheme="minorHAnsi"/>
        </w:rPr>
      </w:pPr>
      <w:r>
        <w:rPr>
          <w:rFonts w:cstheme="minorHAnsi"/>
        </w:rPr>
        <w:t xml:space="preserve">Worked on </w:t>
      </w:r>
      <w:r w:rsidRPr="00621915">
        <w:rPr>
          <w:rFonts w:cstheme="minorHAnsi"/>
          <w:b/>
          <w:bCs/>
        </w:rPr>
        <w:t>Cassandra</w:t>
      </w:r>
      <w:r>
        <w:rPr>
          <w:rFonts w:cstheme="minorHAnsi"/>
        </w:rPr>
        <w:t xml:space="preserve"> as a Service offered with PCF to do all the high-volume transactions.</w:t>
      </w:r>
    </w:p>
    <w:p w14:paraId="610BDF8A" w14:textId="4D595F2B" w:rsidR="002D00F6" w:rsidRPr="00621915" w:rsidRDefault="002D00F6" w:rsidP="002D00F6">
      <w:pPr>
        <w:pStyle w:val="NoSpacing"/>
        <w:numPr>
          <w:ilvl w:val="0"/>
          <w:numId w:val="13"/>
        </w:numPr>
        <w:jc w:val="both"/>
        <w:rPr>
          <w:rFonts w:cstheme="minorHAnsi"/>
        </w:rPr>
      </w:pPr>
      <w:r w:rsidRPr="00621915">
        <w:rPr>
          <w:rFonts w:cstheme="minorHAnsi"/>
        </w:rPr>
        <w:t xml:space="preserve">Implement Continuous Integration using </w:t>
      </w:r>
      <w:r w:rsidRPr="00621915">
        <w:rPr>
          <w:rFonts w:cstheme="minorHAnsi"/>
          <w:color w:val="000000" w:themeColor="text1"/>
          <w:shd w:val="clear" w:color="auto" w:fill="FFFFFF"/>
        </w:rPr>
        <w:t>Jenkins</w:t>
      </w:r>
      <w:r>
        <w:rPr>
          <w:rFonts w:cstheme="minorHAnsi"/>
          <w:sz w:val="24"/>
          <w:szCs w:val="24"/>
        </w:rPr>
        <w:t xml:space="preserve"> </w:t>
      </w:r>
      <w:r w:rsidRPr="00621915">
        <w:rPr>
          <w:rFonts w:cstheme="minorHAnsi"/>
        </w:rPr>
        <w:t xml:space="preserve">which includes building, deploying and testing micro services on various </w:t>
      </w:r>
      <w:r w:rsidRPr="00621915">
        <w:rPr>
          <w:rFonts w:cstheme="minorHAnsi"/>
          <w:b/>
        </w:rPr>
        <w:t>PCF</w:t>
      </w:r>
      <w:r w:rsidRPr="00621915">
        <w:rPr>
          <w:rFonts w:cstheme="minorHAnsi"/>
        </w:rPr>
        <w:t xml:space="preserve"> environments via pipelines.</w:t>
      </w:r>
    </w:p>
    <w:p w14:paraId="1F8BA353" w14:textId="6336C533" w:rsidR="002D00F6" w:rsidRDefault="002D00F6" w:rsidP="002D00F6">
      <w:pPr>
        <w:pStyle w:val="NoSpacing"/>
        <w:numPr>
          <w:ilvl w:val="0"/>
          <w:numId w:val="13"/>
        </w:numPr>
        <w:jc w:val="both"/>
        <w:rPr>
          <w:rFonts w:cstheme="minorHAnsi"/>
        </w:rPr>
      </w:pPr>
      <w:r w:rsidRPr="00621915">
        <w:t xml:space="preserve">Integrated </w:t>
      </w:r>
      <w:r w:rsidRPr="00621915">
        <w:rPr>
          <w:rFonts w:cstheme="minorHAnsi"/>
          <w:color w:val="000000" w:themeColor="text1"/>
          <w:shd w:val="clear" w:color="auto" w:fill="FFFFFF"/>
        </w:rPr>
        <w:t>Jenkins</w:t>
      </w:r>
      <w:r w:rsidRPr="00621915">
        <w:t xml:space="preserve"> pipelines with GIT to trigger the build</w:t>
      </w:r>
      <w:r>
        <w:t xml:space="preserve"> on GIT commit.</w:t>
      </w:r>
    </w:p>
    <w:p w14:paraId="4B057A19" w14:textId="77777777" w:rsidR="002D00F6" w:rsidRDefault="002D00F6" w:rsidP="002D00F6">
      <w:pPr>
        <w:pStyle w:val="NoSpacing"/>
        <w:numPr>
          <w:ilvl w:val="0"/>
          <w:numId w:val="13"/>
        </w:numPr>
        <w:jc w:val="both"/>
        <w:rPr>
          <w:rFonts w:cstheme="minorHAnsi"/>
        </w:rPr>
      </w:pPr>
      <w:r w:rsidRPr="001E16F2">
        <w:t xml:space="preserve">Develop </w:t>
      </w:r>
      <w:r w:rsidRPr="00C3300F">
        <w:rPr>
          <w:b/>
        </w:rPr>
        <w:t>Swagger</w:t>
      </w:r>
      <w:r w:rsidRPr="001E16F2">
        <w:t xml:space="preserve"> API for micro services and provide them to end users for service definitions.</w:t>
      </w:r>
    </w:p>
    <w:p w14:paraId="2C29EDD8" w14:textId="77777777" w:rsidR="002D00F6" w:rsidRPr="001E16F2" w:rsidRDefault="002D00F6" w:rsidP="002D00F6">
      <w:pPr>
        <w:pStyle w:val="NoSpacing"/>
        <w:numPr>
          <w:ilvl w:val="0"/>
          <w:numId w:val="13"/>
        </w:numPr>
        <w:jc w:val="both"/>
        <w:rPr>
          <w:rFonts w:cstheme="minorHAnsi"/>
        </w:rPr>
      </w:pPr>
      <w:r w:rsidRPr="001E16F2">
        <w:t>Developed unit test cases to test business scenarios associated with each use case sequences.</w:t>
      </w:r>
    </w:p>
    <w:p w14:paraId="5F964C5C" w14:textId="77777777" w:rsidR="002D00F6" w:rsidRDefault="002D00F6" w:rsidP="002D00F6">
      <w:pPr>
        <w:pStyle w:val="NoSpacing"/>
        <w:jc w:val="both"/>
        <w:rPr>
          <w:rFonts w:cstheme="minorHAnsi"/>
          <w:sz w:val="24"/>
          <w:szCs w:val="20"/>
        </w:rPr>
      </w:pPr>
    </w:p>
    <w:p w14:paraId="23FC5DE9" w14:textId="486CCBB7" w:rsidR="002D00F6" w:rsidRPr="002D4E88" w:rsidRDefault="002D00F6" w:rsidP="002D00F6">
      <w:pPr>
        <w:pStyle w:val="NoSpacing"/>
        <w:jc w:val="both"/>
        <w:rPr>
          <w:rFonts w:eastAsia="Times New Roman" w:cstheme="minorHAnsi"/>
          <w:u w:val="single"/>
          <w:shd w:val="clear" w:color="auto" w:fill="FFFFFF"/>
        </w:rPr>
      </w:pPr>
      <w:r w:rsidRPr="00DB7F89">
        <w:rPr>
          <w:rFonts w:asciiTheme="majorHAnsi" w:eastAsia="Times New Roman" w:hAnsiTheme="majorHAnsi" w:cstheme="minorHAnsi"/>
          <w:b/>
          <w:bCs/>
          <w:shd w:val="clear" w:color="auto" w:fill="FFFFFF"/>
        </w:rPr>
        <w:t>Environment:</w:t>
      </w:r>
      <w:r>
        <w:rPr>
          <w:rFonts w:eastAsia="Times New Roman" w:cstheme="minorHAnsi"/>
          <w:b/>
          <w:bCs/>
          <w:shd w:val="clear" w:color="auto" w:fill="FFFFFF"/>
        </w:rPr>
        <w:t xml:space="preserve"> </w:t>
      </w:r>
      <w:r>
        <w:rPr>
          <w:rFonts w:cstheme="minorHAnsi"/>
        </w:rPr>
        <w:t>Java</w:t>
      </w:r>
      <w:r>
        <w:rPr>
          <w:rFonts w:cstheme="minorHAnsi"/>
          <w:shd w:val="clear" w:color="auto" w:fill="FFFFFF"/>
        </w:rPr>
        <w:t>, J2EE, Web-</w:t>
      </w:r>
      <w:r w:rsidRPr="009C70EB">
        <w:rPr>
          <w:rFonts w:cstheme="minorHAnsi"/>
          <w:color w:val="000000" w:themeColor="text1"/>
          <w:shd w:val="clear" w:color="auto" w:fill="FFFFFF"/>
        </w:rPr>
        <w:t>Services,</w:t>
      </w:r>
      <w:r>
        <w:rPr>
          <w:rFonts w:cstheme="minorHAnsi"/>
          <w:color w:val="000000" w:themeColor="text1"/>
          <w:shd w:val="clear" w:color="auto" w:fill="FFFFFF"/>
        </w:rPr>
        <w:t xml:space="preserve"> microservices, Netflix OSS, </w:t>
      </w:r>
      <w:r w:rsidRPr="009C70EB">
        <w:rPr>
          <w:rFonts w:cstheme="minorHAnsi"/>
          <w:color w:val="000000" w:themeColor="text1"/>
          <w:shd w:val="clear" w:color="auto" w:fill="FFFFFF"/>
        </w:rPr>
        <w:t>Spri</w:t>
      </w:r>
      <w:r>
        <w:rPr>
          <w:rFonts w:cstheme="minorHAnsi"/>
          <w:color w:val="000000" w:themeColor="text1"/>
          <w:shd w:val="clear" w:color="auto" w:fill="FFFFFF"/>
        </w:rPr>
        <w:t>ng (Dependency Injection, AOP)</w:t>
      </w:r>
      <w:r w:rsidRPr="009C70EB">
        <w:rPr>
          <w:rFonts w:cstheme="minorHAnsi"/>
          <w:color w:val="000000" w:themeColor="text1"/>
          <w:shd w:val="clear" w:color="auto" w:fill="FFFFFF"/>
        </w:rPr>
        <w:t>, Spring Boot,</w:t>
      </w:r>
      <w:r>
        <w:rPr>
          <w:rFonts w:cstheme="minorHAnsi"/>
          <w:color w:val="000000" w:themeColor="text1"/>
          <w:shd w:val="clear" w:color="auto" w:fill="FFFFFF"/>
        </w:rPr>
        <w:t xml:space="preserve"> Spring MVC</w:t>
      </w:r>
      <w:r w:rsidRPr="009C70EB">
        <w:rPr>
          <w:rFonts w:cstheme="minorHAnsi"/>
          <w:color w:val="000000" w:themeColor="text1"/>
          <w:shd w:val="clear" w:color="auto" w:fill="FFFFFF"/>
        </w:rPr>
        <w:t>, JAX-B, Oracle</w:t>
      </w:r>
      <w:r>
        <w:rPr>
          <w:rFonts w:cstheme="minorHAnsi"/>
          <w:color w:val="000000" w:themeColor="text1"/>
          <w:shd w:val="clear" w:color="auto" w:fill="FFFFFF"/>
        </w:rPr>
        <w:t xml:space="preserve"> 12g</w:t>
      </w:r>
      <w:r w:rsidRPr="009C70EB">
        <w:rPr>
          <w:rFonts w:cstheme="minorHAnsi"/>
          <w:color w:val="000000" w:themeColor="text1"/>
          <w:shd w:val="clear" w:color="auto" w:fill="FFFFFF"/>
        </w:rPr>
        <w:t>,</w:t>
      </w:r>
      <w:r>
        <w:rPr>
          <w:rFonts w:cstheme="minorHAnsi"/>
          <w:color w:val="000000" w:themeColor="text1"/>
          <w:shd w:val="clear" w:color="auto" w:fill="FFFFFF"/>
        </w:rPr>
        <w:t xml:space="preserve"> SQL, Jenkins</w:t>
      </w:r>
      <w:r w:rsidRPr="009C70EB">
        <w:rPr>
          <w:rFonts w:cstheme="minorHAnsi"/>
          <w:color w:val="000000" w:themeColor="text1"/>
          <w:shd w:val="clear" w:color="auto" w:fill="FFFFFF"/>
        </w:rPr>
        <w:t>,</w:t>
      </w:r>
      <w:r>
        <w:rPr>
          <w:rFonts w:cstheme="minorHAnsi"/>
          <w:color w:val="000000" w:themeColor="text1"/>
          <w:shd w:val="clear" w:color="auto" w:fill="FFFFFF"/>
        </w:rPr>
        <w:t xml:space="preserve"> PCF, Swagger</w:t>
      </w:r>
      <w:r w:rsidRPr="009C70EB">
        <w:rPr>
          <w:rFonts w:cstheme="minorHAnsi"/>
          <w:color w:val="000000" w:themeColor="text1"/>
          <w:shd w:val="clear" w:color="auto" w:fill="FFFFFF"/>
        </w:rPr>
        <w:t>,</w:t>
      </w:r>
      <w:r>
        <w:rPr>
          <w:rFonts w:cstheme="minorHAnsi"/>
          <w:color w:val="000000" w:themeColor="text1"/>
          <w:shd w:val="clear" w:color="auto" w:fill="FFFFFF"/>
        </w:rPr>
        <w:t xml:space="preserve"> Log4j, JUnit, </w:t>
      </w:r>
      <w:r w:rsidRPr="009C70EB">
        <w:rPr>
          <w:rFonts w:cstheme="minorHAnsi"/>
          <w:color w:val="000000" w:themeColor="text1"/>
          <w:shd w:val="clear" w:color="auto" w:fill="FFFFFF"/>
        </w:rPr>
        <w:t>JIRA</w:t>
      </w:r>
      <w:r>
        <w:rPr>
          <w:rFonts w:cstheme="minorHAnsi"/>
          <w:color w:val="000000" w:themeColor="text1"/>
          <w:shd w:val="clear" w:color="auto" w:fill="FFFFFF"/>
        </w:rPr>
        <w:t xml:space="preserve">, </w:t>
      </w:r>
      <w:r>
        <w:rPr>
          <w:rFonts w:cstheme="minorHAnsi"/>
          <w:shd w:val="clear" w:color="auto" w:fill="FFFFFF"/>
        </w:rPr>
        <w:t>IntelliJ.</w:t>
      </w:r>
    </w:p>
    <w:p w14:paraId="2ECEC607" w14:textId="77777777" w:rsidR="002D00F6" w:rsidRDefault="002D00F6" w:rsidP="00860580">
      <w:pPr>
        <w:pStyle w:val="NoSpacing"/>
        <w:jc w:val="both"/>
        <w:rPr>
          <w:rFonts w:eastAsia="Calibri" w:cstheme="minorHAnsi"/>
          <w:b/>
          <w:bCs/>
          <w:sz w:val="20"/>
          <w:szCs w:val="20"/>
        </w:rPr>
      </w:pPr>
    </w:p>
    <w:p w14:paraId="1D23DA3E" w14:textId="77777777" w:rsidR="00FE59EB" w:rsidRPr="00FD5CFE" w:rsidRDefault="00FE59EB" w:rsidP="00FE59EB">
      <w:pPr>
        <w:pStyle w:val="NoSpacing"/>
        <w:jc w:val="both"/>
        <w:rPr>
          <w:rFonts w:eastAsia="Calibri" w:cstheme="minorHAnsi"/>
          <w:b/>
          <w:bCs/>
          <w:sz w:val="20"/>
          <w:szCs w:val="20"/>
        </w:rPr>
      </w:pPr>
    </w:p>
    <w:p w14:paraId="03783D57" w14:textId="3D6F2BEA" w:rsidR="00FE59EB" w:rsidRPr="00F524FA" w:rsidRDefault="00FE59EB" w:rsidP="00FE59EB">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Client: </w:t>
      </w:r>
      <w:r>
        <w:rPr>
          <w:rFonts w:asciiTheme="majorHAnsi" w:hAnsiTheme="majorHAnsi" w:cstheme="minorHAnsi"/>
          <w:b/>
        </w:rPr>
        <w:t xml:space="preserve"> Comcast         </w:t>
      </w:r>
      <w:r>
        <w:rPr>
          <w:rFonts w:asciiTheme="majorHAnsi" w:hAnsiTheme="majorHAnsi" w:cstheme="minorHAnsi"/>
          <w:b/>
        </w:rPr>
        <w:tab/>
      </w:r>
      <w:r>
        <w:rPr>
          <w:rFonts w:asciiTheme="majorHAnsi" w:hAnsiTheme="majorHAnsi" w:cstheme="minorHAnsi"/>
          <w:b/>
        </w:rPr>
        <w:tab/>
      </w:r>
      <w:r>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t xml:space="preserve">                   </w:t>
      </w:r>
      <w:r>
        <w:rPr>
          <w:rFonts w:asciiTheme="majorHAnsi" w:hAnsiTheme="majorHAnsi" w:cstheme="minorHAnsi"/>
          <w:b/>
        </w:rPr>
        <w:t xml:space="preserve">           </w:t>
      </w:r>
      <w:r w:rsidR="000635A3">
        <w:rPr>
          <w:rFonts w:asciiTheme="majorHAnsi" w:hAnsiTheme="majorHAnsi" w:cs="Arial"/>
          <w:b/>
          <w:bCs/>
        </w:rPr>
        <w:t>May 2017</w:t>
      </w:r>
      <w:r w:rsidRPr="00F524FA">
        <w:rPr>
          <w:rFonts w:asciiTheme="majorHAnsi" w:hAnsiTheme="majorHAnsi" w:cs="Arial"/>
          <w:b/>
          <w:bCs/>
        </w:rPr>
        <w:t xml:space="preserve"> – </w:t>
      </w:r>
      <w:r w:rsidR="002D00F6">
        <w:rPr>
          <w:rFonts w:asciiTheme="majorHAnsi" w:hAnsiTheme="majorHAnsi" w:cs="Arial"/>
          <w:b/>
          <w:bCs/>
        </w:rPr>
        <w:t>Feb 2019</w:t>
      </w:r>
      <w:r w:rsidRPr="00F524FA">
        <w:rPr>
          <w:rFonts w:asciiTheme="majorHAnsi" w:hAnsiTheme="majorHAnsi" w:cs="Arial"/>
          <w:b/>
          <w:bCs/>
        </w:rPr>
        <w:t xml:space="preserve"> </w:t>
      </w:r>
    </w:p>
    <w:p w14:paraId="36D5EAA7" w14:textId="77777777" w:rsidR="00FE59EB" w:rsidRPr="00F524FA" w:rsidRDefault="00FE59EB" w:rsidP="00FE59EB">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Location: </w:t>
      </w:r>
      <w:r>
        <w:rPr>
          <w:rFonts w:asciiTheme="majorHAnsi" w:hAnsiTheme="majorHAnsi" w:cstheme="minorHAnsi"/>
          <w:b/>
        </w:rPr>
        <w:t>Mount Laurel, NJ.</w:t>
      </w:r>
    </w:p>
    <w:p w14:paraId="4797DD69" w14:textId="77777777" w:rsidR="00FE59EB" w:rsidRPr="00F524FA" w:rsidRDefault="00FE59EB" w:rsidP="00FE59EB">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Role: </w:t>
      </w:r>
      <w:r>
        <w:rPr>
          <w:rFonts w:asciiTheme="majorHAnsi" w:hAnsiTheme="majorHAnsi" w:cstheme="minorHAnsi"/>
          <w:b/>
        </w:rPr>
        <w:t xml:space="preserve"> Lead</w:t>
      </w:r>
      <w:r w:rsidRPr="00F524FA">
        <w:rPr>
          <w:rFonts w:asciiTheme="majorHAnsi" w:hAnsiTheme="majorHAnsi" w:cstheme="minorHAnsi"/>
          <w:b/>
        </w:rPr>
        <w:t xml:space="preserve"> Java Developer</w:t>
      </w:r>
    </w:p>
    <w:p w14:paraId="2815EFB2" w14:textId="77777777" w:rsidR="00FE59EB" w:rsidRPr="00FD5CFE" w:rsidRDefault="00FE59EB" w:rsidP="00FE59EB">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cstheme="minorHAnsi"/>
          <w:b/>
          <w:sz w:val="20"/>
          <w:szCs w:val="20"/>
        </w:rPr>
      </w:pPr>
      <w:r w:rsidRPr="00FD5CFE">
        <w:rPr>
          <w:rFonts w:cstheme="minorHAnsi"/>
          <w:b/>
          <w:sz w:val="20"/>
          <w:szCs w:val="20"/>
        </w:rPr>
        <w:tab/>
      </w:r>
      <w:r w:rsidRPr="00FD5CFE">
        <w:rPr>
          <w:rFonts w:cstheme="minorHAnsi"/>
          <w:b/>
          <w:sz w:val="20"/>
          <w:szCs w:val="20"/>
        </w:rPr>
        <w:tab/>
      </w:r>
      <w:r w:rsidRPr="00FD5CFE">
        <w:rPr>
          <w:rFonts w:cstheme="minorHAnsi"/>
          <w:b/>
          <w:sz w:val="20"/>
          <w:szCs w:val="20"/>
        </w:rPr>
        <w:tab/>
      </w:r>
      <w:r w:rsidRPr="00FD5CFE">
        <w:rPr>
          <w:rFonts w:cstheme="minorHAnsi"/>
          <w:b/>
          <w:sz w:val="20"/>
          <w:szCs w:val="20"/>
        </w:rPr>
        <w:tab/>
        <w:t xml:space="preserve">              </w:t>
      </w:r>
      <w:r w:rsidRPr="00FD5CFE">
        <w:rPr>
          <w:rFonts w:cstheme="minorHAnsi"/>
          <w:b/>
          <w:sz w:val="20"/>
          <w:szCs w:val="20"/>
        </w:rPr>
        <w:tab/>
        <w:t xml:space="preserve">    </w:t>
      </w:r>
    </w:p>
    <w:p w14:paraId="6C993E60" w14:textId="77777777" w:rsidR="00FE59EB" w:rsidRPr="00FD5CFE" w:rsidRDefault="00FE59EB" w:rsidP="00FE59EB">
      <w:pPr>
        <w:shd w:val="clear" w:color="auto" w:fill="FFFFFF" w:themeFill="background1"/>
        <w:tabs>
          <w:tab w:val="left" w:pos="5565"/>
        </w:tabs>
        <w:spacing w:after="0" w:line="240" w:lineRule="auto"/>
        <w:jc w:val="both"/>
        <w:rPr>
          <w:rFonts w:eastAsia="Tahoma" w:cstheme="minorHAnsi"/>
          <w:b/>
          <w:sz w:val="20"/>
          <w:szCs w:val="20"/>
        </w:rPr>
      </w:pPr>
    </w:p>
    <w:p w14:paraId="4DFAEA5A" w14:textId="77777777" w:rsidR="00FE59EB" w:rsidRDefault="00FE59EB" w:rsidP="00FE59EB">
      <w:pPr>
        <w:pStyle w:val="NoSpacing"/>
        <w:jc w:val="both"/>
        <w:rPr>
          <w:rFonts w:cstheme="minorHAnsi"/>
        </w:rPr>
      </w:pPr>
      <w:r w:rsidRPr="00F524FA">
        <w:rPr>
          <w:rFonts w:asciiTheme="majorHAnsi" w:eastAsia="Tahoma" w:hAnsiTheme="majorHAnsi" w:cstheme="minorHAnsi"/>
          <w:b/>
        </w:rPr>
        <w:t>Description:</w:t>
      </w:r>
      <w:r w:rsidRPr="000635A3">
        <w:rPr>
          <w:rFonts w:eastAsia="Tahoma" w:cstheme="minorHAnsi"/>
          <w:b/>
        </w:rPr>
        <w:t xml:space="preserve"> </w:t>
      </w:r>
      <w:r w:rsidRPr="000635A3">
        <w:rPr>
          <w:rFonts w:eastAsia="Tahoma" w:cstheme="minorHAnsi"/>
        </w:rPr>
        <w:t>Comcast</w:t>
      </w:r>
      <w:r w:rsidRPr="000635A3">
        <w:rPr>
          <w:rFonts w:eastAsia="Tahoma" w:cstheme="minorHAnsi"/>
          <w:b/>
        </w:rPr>
        <w:t xml:space="preserve"> </w:t>
      </w:r>
      <w:r w:rsidRPr="000635A3">
        <w:rPr>
          <w:rFonts w:eastAsia="Tahoma" w:cstheme="minorHAnsi"/>
        </w:rPr>
        <w:t>c</w:t>
      </w:r>
      <w:r w:rsidRPr="000635A3">
        <w:rPr>
          <w:rFonts w:cstheme="minorHAnsi"/>
          <w:color w:val="222222"/>
          <w:shd w:val="clear" w:color="auto" w:fill="FFFFFF"/>
        </w:rPr>
        <w:t>able is one of the nation's largest video, high-speed Internet and phone providers to residential customers under the XFINITY brand and also provides these services to businesses. The company is now migrating from the legacy system to micro-service architecture.</w:t>
      </w:r>
    </w:p>
    <w:p w14:paraId="2DFD53BE" w14:textId="77777777" w:rsidR="00FE59EB" w:rsidRPr="000067FF" w:rsidRDefault="00FE59EB" w:rsidP="00FE59EB">
      <w:pPr>
        <w:shd w:val="clear" w:color="auto" w:fill="FFFFFF" w:themeFill="background1"/>
        <w:tabs>
          <w:tab w:val="left" w:pos="5565"/>
        </w:tabs>
        <w:spacing w:after="0" w:line="240" w:lineRule="auto"/>
        <w:jc w:val="both"/>
        <w:rPr>
          <w:rFonts w:cstheme="minorHAnsi"/>
          <w:color w:val="000000"/>
          <w:shd w:val="clear" w:color="auto" w:fill="FFFFFF"/>
        </w:rPr>
      </w:pPr>
    </w:p>
    <w:p w14:paraId="6A8259B7" w14:textId="77777777" w:rsidR="00FE59EB" w:rsidRDefault="00FE59EB" w:rsidP="00FE59EB">
      <w:pPr>
        <w:shd w:val="clear" w:color="auto" w:fill="FFFFFF" w:themeFill="background1"/>
        <w:tabs>
          <w:tab w:val="left" w:pos="5565"/>
        </w:tabs>
        <w:spacing w:after="0" w:line="240" w:lineRule="auto"/>
        <w:jc w:val="both"/>
        <w:rPr>
          <w:rFonts w:asciiTheme="majorHAnsi" w:eastAsia="Calibri" w:hAnsiTheme="majorHAnsi" w:cstheme="minorHAnsi"/>
        </w:rPr>
      </w:pPr>
      <w:r w:rsidRPr="00F524FA">
        <w:rPr>
          <w:rFonts w:asciiTheme="majorHAnsi" w:eastAsia="Calibri" w:hAnsiTheme="majorHAnsi" w:cstheme="minorHAnsi"/>
          <w:b/>
          <w:bCs/>
        </w:rPr>
        <w:t>Roles and Responsibilities</w:t>
      </w:r>
      <w:r w:rsidRPr="00F524FA">
        <w:rPr>
          <w:rFonts w:asciiTheme="majorHAnsi" w:eastAsia="Calibri" w:hAnsiTheme="majorHAnsi" w:cstheme="minorHAnsi"/>
        </w:rPr>
        <w:t>:</w:t>
      </w:r>
    </w:p>
    <w:p w14:paraId="25B8BC71" w14:textId="77777777" w:rsidR="00FE59EB" w:rsidRDefault="00FE59EB" w:rsidP="00FE59EB">
      <w:pPr>
        <w:tabs>
          <w:tab w:val="left" w:pos="8640"/>
        </w:tabs>
        <w:autoSpaceDN w:val="0"/>
        <w:spacing w:after="0" w:line="240" w:lineRule="auto"/>
        <w:jc w:val="both"/>
        <w:rPr>
          <w:rFonts w:cstheme="minorHAnsi"/>
          <w:sz w:val="20"/>
          <w:szCs w:val="20"/>
        </w:rPr>
      </w:pPr>
    </w:p>
    <w:p w14:paraId="3B21F14D" w14:textId="77777777" w:rsidR="00FE59EB" w:rsidRPr="00D26D0B" w:rsidRDefault="00FE59EB" w:rsidP="00FE59EB">
      <w:pPr>
        <w:numPr>
          <w:ilvl w:val="0"/>
          <w:numId w:val="15"/>
        </w:numPr>
        <w:suppressAutoHyphens/>
        <w:spacing w:after="0" w:line="240" w:lineRule="auto"/>
        <w:jc w:val="both"/>
        <w:rPr>
          <w:bCs/>
          <w:color w:val="000000"/>
        </w:rPr>
      </w:pPr>
      <w:r w:rsidRPr="00D26D0B">
        <w:rPr>
          <w:color w:val="000000"/>
        </w:rPr>
        <w:t xml:space="preserve">Used </w:t>
      </w:r>
      <w:r w:rsidRPr="00AF44FF">
        <w:rPr>
          <w:b/>
          <w:color w:val="000000"/>
        </w:rPr>
        <w:t>micro</w:t>
      </w:r>
      <w:r w:rsidRPr="00D26D0B">
        <w:rPr>
          <w:b/>
          <w:color w:val="000000"/>
        </w:rPr>
        <w:t>service</w:t>
      </w:r>
      <w:r w:rsidRPr="00D26D0B">
        <w:rPr>
          <w:color w:val="000000"/>
        </w:rPr>
        <w:t xml:space="preserve"> architecture, with </w:t>
      </w:r>
      <w:r w:rsidRPr="00D26D0B">
        <w:rPr>
          <w:b/>
          <w:color w:val="000000"/>
        </w:rPr>
        <w:t>Spring Boot-based</w:t>
      </w:r>
      <w:r w:rsidRPr="00D26D0B">
        <w:rPr>
          <w:color w:val="000000"/>
        </w:rPr>
        <w:t xml:space="preserve"> services.</w:t>
      </w:r>
    </w:p>
    <w:p w14:paraId="2032DDEF" w14:textId="77777777" w:rsidR="008E7741" w:rsidRDefault="00FE59EB" w:rsidP="008E7741">
      <w:pPr>
        <w:pStyle w:val="NoSpacing"/>
        <w:numPr>
          <w:ilvl w:val="0"/>
          <w:numId w:val="15"/>
        </w:numPr>
        <w:jc w:val="both"/>
        <w:rPr>
          <w:rFonts w:cstheme="minorHAnsi"/>
        </w:rPr>
      </w:pPr>
      <w:r w:rsidRPr="00D26D0B">
        <w:rPr>
          <w:rFonts w:cstheme="minorHAnsi"/>
        </w:rPr>
        <w:t>Designed and Developed Request, Response </w:t>
      </w:r>
      <w:r w:rsidRPr="00D26D0B">
        <w:rPr>
          <w:rFonts w:cstheme="minorHAnsi"/>
          <w:b/>
          <w:bCs/>
        </w:rPr>
        <w:t>XML schemas (XSD)</w:t>
      </w:r>
      <w:r w:rsidRPr="00D26D0B">
        <w:rPr>
          <w:rFonts w:cstheme="minorHAnsi"/>
        </w:rPr>
        <w:t> for the Module which are part of </w:t>
      </w:r>
      <w:r w:rsidRPr="00D26D0B">
        <w:rPr>
          <w:rFonts w:cstheme="minorHAnsi"/>
          <w:b/>
          <w:bCs/>
        </w:rPr>
        <w:t xml:space="preserve">SOAP request </w:t>
      </w:r>
      <w:r w:rsidRPr="00D26D0B">
        <w:rPr>
          <w:rFonts w:cstheme="minorHAnsi"/>
          <w:bCs/>
        </w:rPr>
        <w:t>and</w:t>
      </w:r>
      <w:r w:rsidRPr="00D26D0B">
        <w:rPr>
          <w:rFonts w:cstheme="minorHAnsi"/>
          <w:b/>
          <w:bCs/>
        </w:rPr>
        <w:t xml:space="preserve"> response.</w:t>
      </w:r>
    </w:p>
    <w:p w14:paraId="5A78CDD3" w14:textId="77777777" w:rsidR="00FE59EB" w:rsidRPr="009B2D38" w:rsidRDefault="008E7741" w:rsidP="008E7741">
      <w:pPr>
        <w:pStyle w:val="NoSpacing"/>
        <w:numPr>
          <w:ilvl w:val="0"/>
          <w:numId w:val="15"/>
        </w:numPr>
        <w:jc w:val="both"/>
        <w:rPr>
          <w:rFonts w:cstheme="minorHAnsi"/>
        </w:rPr>
      </w:pPr>
      <w:r w:rsidRPr="009B2D38">
        <w:rPr>
          <w:rFonts w:cstheme="minorHAnsi"/>
        </w:rPr>
        <w:t xml:space="preserve"> </w:t>
      </w:r>
      <w:r w:rsidR="00FE59EB" w:rsidRPr="009B2D38">
        <w:rPr>
          <w:rFonts w:cstheme="minorHAnsi"/>
        </w:rPr>
        <w:t xml:space="preserve">Used </w:t>
      </w:r>
      <w:r w:rsidR="00FE59EB" w:rsidRPr="009B2D38">
        <w:rPr>
          <w:rFonts w:cstheme="minorHAnsi"/>
          <w:b/>
        </w:rPr>
        <w:t>DI</w:t>
      </w:r>
      <w:r w:rsidR="00FE59EB" w:rsidRPr="009B2D38">
        <w:rPr>
          <w:rFonts w:cstheme="minorHAnsi"/>
        </w:rPr>
        <w:t xml:space="preserve"> feature of </w:t>
      </w:r>
      <w:r w:rsidR="00FE59EB" w:rsidRPr="009B2D38">
        <w:rPr>
          <w:rFonts w:cstheme="minorHAnsi"/>
          <w:b/>
          <w:bCs/>
        </w:rPr>
        <w:t>Spring framework</w:t>
      </w:r>
      <w:r w:rsidR="00FE59EB" w:rsidRPr="009B2D38">
        <w:rPr>
          <w:rFonts w:cstheme="minorHAnsi"/>
        </w:rPr>
        <w:t> to inject dependency and to wire objects of business classes.</w:t>
      </w:r>
      <w:r w:rsidR="00FE59EB" w:rsidRPr="009B2D38">
        <w:rPr>
          <w:rFonts w:cstheme="minorHAnsi"/>
          <w:b/>
        </w:rPr>
        <w:t xml:space="preserve"> </w:t>
      </w:r>
    </w:p>
    <w:p w14:paraId="677CF3BD" w14:textId="77777777" w:rsidR="00FE59EB" w:rsidRPr="001E16F2" w:rsidRDefault="00FE59EB" w:rsidP="00FE59EB">
      <w:pPr>
        <w:pStyle w:val="NoSpacing"/>
        <w:numPr>
          <w:ilvl w:val="0"/>
          <w:numId w:val="13"/>
        </w:numPr>
        <w:jc w:val="both"/>
        <w:rPr>
          <w:rFonts w:cstheme="minorHAnsi"/>
        </w:rPr>
      </w:pPr>
      <w:r w:rsidRPr="009B2D38">
        <w:rPr>
          <w:rFonts w:cstheme="minorHAnsi"/>
          <w:color w:val="000000"/>
        </w:rPr>
        <w:t xml:space="preserve">Used a </w:t>
      </w:r>
      <w:r w:rsidRPr="009B2D38">
        <w:rPr>
          <w:rFonts w:cstheme="minorHAnsi"/>
          <w:b/>
          <w:color w:val="000000"/>
        </w:rPr>
        <w:t>microservice</w:t>
      </w:r>
      <w:r w:rsidRPr="009B2D38">
        <w:rPr>
          <w:rFonts w:cstheme="minorHAnsi"/>
          <w:color w:val="000000"/>
        </w:rPr>
        <w:t xml:space="preserve"> architecture, with </w:t>
      </w:r>
      <w:r w:rsidRPr="009B2D38">
        <w:rPr>
          <w:rFonts w:cstheme="minorHAnsi"/>
          <w:b/>
          <w:color w:val="000000"/>
        </w:rPr>
        <w:t>Spring Boot-based services</w:t>
      </w:r>
      <w:r w:rsidRPr="009B2D38">
        <w:rPr>
          <w:rFonts w:cstheme="minorHAnsi"/>
          <w:color w:val="000000"/>
        </w:rPr>
        <w:t xml:space="preserve"> interacting through a combination of </w:t>
      </w:r>
      <w:r w:rsidRPr="009B2D38">
        <w:rPr>
          <w:rFonts w:cstheme="minorHAnsi"/>
          <w:b/>
          <w:color w:val="000000"/>
        </w:rPr>
        <w:t>REST</w:t>
      </w:r>
      <w:r w:rsidRPr="009B2D38">
        <w:rPr>
          <w:rFonts w:cstheme="minorHAnsi"/>
          <w:color w:val="000000"/>
        </w:rPr>
        <w:t xml:space="preserve"> </w:t>
      </w:r>
      <w:r w:rsidR="00B13AAC" w:rsidRPr="009B2D38">
        <w:rPr>
          <w:rFonts w:cstheme="minorHAnsi"/>
          <w:color w:val="000000"/>
        </w:rPr>
        <w:t xml:space="preserve">and </w:t>
      </w:r>
      <w:r w:rsidR="00B13AAC" w:rsidRPr="00B13AAC">
        <w:rPr>
          <w:rFonts w:cstheme="minorHAnsi"/>
          <w:b/>
          <w:color w:val="000000"/>
        </w:rPr>
        <w:t>Kafka</w:t>
      </w:r>
      <w:r w:rsidRPr="009B2D38">
        <w:rPr>
          <w:rFonts w:cstheme="minorHAnsi"/>
          <w:color w:val="000000"/>
        </w:rPr>
        <w:t xml:space="preserve"> message broker</w:t>
      </w:r>
      <w:r w:rsidR="004036C0">
        <w:rPr>
          <w:rFonts w:cstheme="minorHAnsi"/>
          <w:color w:val="000000"/>
        </w:rPr>
        <w:t xml:space="preserve"> and </w:t>
      </w:r>
      <w:r w:rsidR="004036C0" w:rsidRPr="004036C0">
        <w:rPr>
          <w:rFonts w:cstheme="minorHAnsi"/>
          <w:b/>
          <w:color w:val="000000"/>
        </w:rPr>
        <w:t>SQS</w:t>
      </w:r>
      <w:r w:rsidR="001E16F2">
        <w:rPr>
          <w:rFonts w:cstheme="minorHAnsi"/>
          <w:color w:val="000000"/>
        </w:rPr>
        <w:t>.</w:t>
      </w:r>
    </w:p>
    <w:p w14:paraId="3F9F7C91" w14:textId="4A3DDFFA" w:rsidR="001E16F2" w:rsidRPr="00A879C3" w:rsidRDefault="001E16F2" w:rsidP="00FE59EB">
      <w:pPr>
        <w:pStyle w:val="NoSpacing"/>
        <w:numPr>
          <w:ilvl w:val="0"/>
          <w:numId w:val="13"/>
        </w:numPr>
        <w:jc w:val="both"/>
        <w:rPr>
          <w:rFonts w:cstheme="minorHAnsi"/>
        </w:rPr>
      </w:pPr>
      <w:r>
        <w:rPr>
          <w:rFonts w:cstheme="minorHAnsi"/>
          <w:color w:val="000000"/>
        </w:rPr>
        <w:t>Worked on the event driven architecture to separately maintain all the different type of events in the same platform.</w:t>
      </w:r>
    </w:p>
    <w:p w14:paraId="42C64460" w14:textId="2494B71D" w:rsidR="00A879C3" w:rsidRPr="009B2D38" w:rsidRDefault="00A879C3" w:rsidP="00FE59EB">
      <w:pPr>
        <w:pStyle w:val="NoSpacing"/>
        <w:numPr>
          <w:ilvl w:val="0"/>
          <w:numId w:val="13"/>
        </w:numPr>
        <w:jc w:val="both"/>
        <w:rPr>
          <w:rFonts w:cstheme="minorHAnsi"/>
        </w:rPr>
      </w:pPr>
      <w:r>
        <w:rPr>
          <w:rFonts w:cstheme="minorHAnsi"/>
          <w:color w:val="000000"/>
        </w:rPr>
        <w:t xml:space="preserve">Used Service Now CM to connect/view to different </w:t>
      </w:r>
      <w:proofErr w:type="gramStart"/>
      <w:r>
        <w:rPr>
          <w:rFonts w:cstheme="minorHAnsi"/>
          <w:color w:val="000000"/>
        </w:rPr>
        <w:t>Clouds(</w:t>
      </w:r>
      <w:proofErr w:type="gramEnd"/>
      <w:r>
        <w:rPr>
          <w:rFonts w:cstheme="minorHAnsi"/>
          <w:color w:val="000000"/>
        </w:rPr>
        <w:t>AWS Accounts).</w:t>
      </w:r>
    </w:p>
    <w:p w14:paraId="647A9786" w14:textId="77777777" w:rsidR="00FE59EB" w:rsidRPr="00F33C3C" w:rsidRDefault="00FE59EB" w:rsidP="00FE59EB">
      <w:pPr>
        <w:pStyle w:val="Accomplishmentsbullet"/>
        <w:widowControl/>
        <w:numPr>
          <w:ilvl w:val="0"/>
          <w:numId w:val="13"/>
        </w:numPr>
        <w:suppressAutoHyphens w:val="0"/>
        <w:spacing w:before="0"/>
        <w:rPr>
          <w:rStyle w:val="apple-style-span"/>
          <w:rFonts w:asciiTheme="minorHAnsi" w:eastAsia="MS Mincho" w:hAnsiTheme="minorHAnsi" w:cstheme="minorHAnsi"/>
          <w:color w:val="000000" w:themeColor="text1"/>
          <w:sz w:val="22"/>
          <w:szCs w:val="22"/>
        </w:rPr>
      </w:pPr>
      <w:r w:rsidRPr="009B2D38">
        <w:rPr>
          <w:rStyle w:val="apple-style-span"/>
          <w:rFonts w:asciiTheme="minorHAnsi" w:eastAsia="MS Mincho" w:hAnsiTheme="minorHAnsi" w:cstheme="minorHAnsi"/>
          <w:color w:val="000000" w:themeColor="text1"/>
          <w:sz w:val="22"/>
          <w:szCs w:val="22"/>
        </w:rPr>
        <w:t xml:space="preserve">Implemented </w:t>
      </w:r>
      <w:r w:rsidR="00F33C3C">
        <w:rPr>
          <w:rStyle w:val="apple-style-span"/>
          <w:rFonts w:asciiTheme="minorHAnsi" w:eastAsia="MS Mincho" w:hAnsiTheme="minorHAnsi" w:cstheme="minorHAnsi"/>
          <w:color w:val="000000" w:themeColor="text1"/>
          <w:sz w:val="22"/>
          <w:szCs w:val="22"/>
        </w:rPr>
        <w:t>OAuth2 Authentication server for the application to interact securely</w:t>
      </w:r>
      <w:r w:rsidRPr="009B2D38">
        <w:rPr>
          <w:rStyle w:val="apple-style-span"/>
          <w:rFonts w:asciiTheme="minorHAnsi" w:eastAsia="MS Mincho" w:hAnsiTheme="minorHAnsi" w:cstheme="minorHAnsi"/>
          <w:b/>
          <w:color w:val="000000" w:themeColor="text1"/>
          <w:sz w:val="22"/>
          <w:szCs w:val="22"/>
        </w:rPr>
        <w:t>.</w:t>
      </w:r>
    </w:p>
    <w:p w14:paraId="4E13C925" w14:textId="77777777" w:rsidR="00F33C3C" w:rsidRDefault="00F33C3C" w:rsidP="00FE59EB">
      <w:pPr>
        <w:pStyle w:val="Accomplishmentsbullet"/>
        <w:widowControl/>
        <w:numPr>
          <w:ilvl w:val="0"/>
          <w:numId w:val="13"/>
        </w:numPr>
        <w:suppressAutoHyphens w:val="0"/>
        <w:spacing w:before="0"/>
        <w:rPr>
          <w:rStyle w:val="apple-style-span"/>
          <w:rFonts w:asciiTheme="minorHAnsi" w:eastAsia="MS Mincho" w:hAnsiTheme="minorHAnsi" w:cstheme="minorHAnsi"/>
          <w:color w:val="000000" w:themeColor="text1"/>
          <w:sz w:val="22"/>
          <w:szCs w:val="22"/>
        </w:rPr>
      </w:pPr>
      <w:r>
        <w:rPr>
          <w:rStyle w:val="apple-style-span"/>
          <w:rFonts w:asciiTheme="minorHAnsi" w:eastAsia="MS Mincho" w:hAnsiTheme="minorHAnsi" w:cstheme="minorHAnsi"/>
          <w:color w:val="000000" w:themeColor="text1"/>
          <w:sz w:val="22"/>
          <w:szCs w:val="22"/>
        </w:rPr>
        <w:t xml:space="preserve">Developed SSO logins with </w:t>
      </w:r>
      <w:proofErr w:type="spellStart"/>
      <w:r>
        <w:rPr>
          <w:rStyle w:val="apple-style-span"/>
          <w:rFonts w:asciiTheme="minorHAnsi" w:eastAsia="MS Mincho" w:hAnsiTheme="minorHAnsi" w:cstheme="minorHAnsi"/>
          <w:color w:val="000000" w:themeColor="text1"/>
          <w:sz w:val="22"/>
          <w:szCs w:val="22"/>
        </w:rPr>
        <w:t>Okta</w:t>
      </w:r>
      <w:proofErr w:type="spellEnd"/>
      <w:r>
        <w:rPr>
          <w:rStyle w:val="apple-style-span"/>
          <w:rFonts w:asciiTheme="minorHAnsi" w:eastAsia="MS Mincho" w:hAnsiTheme="minorHAnsi" w:cstheme="minorHAnsi"/>
          <w:color w:val="000000" w:themeColor="text1"/>
          <w:sz w:val="22"/>
          <w:szCs w:val="22"/>
        </w:rPr>
        <w:t xml:space="preserve"> integrations as a POC project.</w:t>
      </w:r>
    </w:p>
    <w:p w14:paraId="681865A2" w14:textId="77777777" w:rsidR="00F33C3C" w:rsidRPr="00B13AAC" w:rsidRDefault="004A57BE" w:rsidP="00FE59EB">
      <w:pPr>
        <w:pStyle w:val="Accomplishmentsbullet"/>
        <w:widowControl/>
        <w:numPr>
          <w:ilvl w:val="0"/>
          <w:numId w:val="13"/>
        </w:numPr>
        <w:suppressAutoHyphens w:val="0"/>
        <w:spacing w:before="0"/>
        <w:rPr>
          <w:rStyle w:val="apple-style-span"/>
          <w:rFonts w:asciiTheme="minorHAnsi" w:eastAsia="MS Mincho" w:hAnsiTheme="minorHAnsi" w:cstheme="minorHAnsi"/>
          <w:color w:val="000000" w:themeColor="text1"/>
          <w:sz w:val="22"/>
          <w:szCs w:val="22"/>
        </w:rPr>
      </w:pPr>
      <w:r>
        <w:rPr>
          <w:rStyle w:val="apple-style-span"/>
          <w:rFonts w:asciiTheme="minorHAnsi" w:eastAsia="MS Mincho" w:hAnsiTheme="minorHAnsi" w:cstheme="minorHAnsi"/>
          <w:color w:val="000000" w:themeColor="text1"/>
          <w:sz w:val="22"/>
          <w:szCs w:val="22"/>
        </w:rPr>
        <w:t xml:space="preserve">Integrated the SAML 2.0 with </w:t>
      </w:r>
      <w:proofErr w:type="spellStart"/>
      <w:r>
        <w:rPr>
          <w:rStyle w:val="apple-style-span"/>
          <w:rFonts w:asciiTheme="minorHAnsi" w:eastAsia="MS Mincho" w:hAnsiTheme="minorHAnsi" w:cstheme="minorHAnsi"/>
          <w:color w:val="000000" w:themeColor="text1"/>
          <w:sz w:val="22"/>
          <w:szCs w:val="22"/>
        </w:rPr>
        <w:t>Okta</w:t>
      </w:r>
      <w:proofErr w:type="spellEnd"/>
      <w:r>
        <w:rPr>
          <w:rStyle w:val="apple-style-span"/>
          <w:rFonts w:asciiTheme="minorHAnsi" w:eastAsia="MS Mincho" w:hAnsiTheme="minorHAnsi" w:cstheme="minorHAnsi"/>
          <w:color w:val="000000" w:themeColor="text1"/>
          <w:sz w:val="22"/>
          <w:szCs w:val="22"/>
        </w:rPr>
        <w:t xml:space="preserve"> and Ping federate using spring security SAML extension.</w:t>
      </w:r>
    </w:p>
    <w:p w14:paraId="0AFFE5DA" w14:textId="77777777" w:rsidR="00B13AAC" w:rsidRPr="009B2D38" w:rsidRDefault="00B13AAC" w:rsidP="00FE59EB">
      <w:pPr>
        <w:pStyle w:val="Accomplishmentsbullet"/>
        <w:widowControl/>
        <w:numPr>
          <w:ilvl w:val="0"/>
          <w:numId w:val="13"/>
        </w:numPr>
        <w:suppressAutoHyphens w:val="0"/>
        <w:spacing w:before="0"/>
        <w:rPr>
          <w:rFonts w:asciiTheme="minorHAnsi" w:eastAsia="MS Mincho" w:hAnsiTheme="minorHAnsi" w:cstheme="minorHAnsi"/>
          <w:color w:val="000000" w:themeColor="text1"/>
          <w:sz w:val="22"/>
          <w:szCs w:val="22"/>
        </w:rPr>
      </w:pPr>
      <w:r>
        <w:rPr>
          <w:rStyle w:val="apple-style-span"/>
          <w:rFonts w:asciiTheme="minorHAnsi" w:eastAsia="MS Mincho" w:hAnsiTheme="minorHAnsi" w:cstheme="minorHAnsi"/>
          <w:color w:val="000000" w:themeColor="text1"/>
          <w:sz w:val="22"/>
          <w:szCs w:val="22"/>
        </w:rPr>
        <w:t xml:space="preserve">Used </w:t>
      </w:r>
      <w:proofErr w:type="spellStart"/>
      <w:r w:rsidRPr="00B13AAC">
        <w:rPr>
          <w:rStyle w:val="apple-style-span"/>
          <w:rFonts w:asciiTheme="minorHAnsi" w:eastAsia="MS Mincho" w:hAnsiTheme="minorHAnsi" w:cstheme="minorHAnsi"/>
          <w:b/>
          <w:color w:val="000000" w:themeColor="text1"/>
          <w:sz w:val="22"/>
          <w:szCs w:val="22"/>
        </w:rPr>
        <w:t>Couchabase</w:t>
      </w:r>
      <w:proofErr w:type="spellEnd"/>
      <w:r w:rsidRPr="00B13AAC">
        <w:rPr>
          <w:rStyle w:val="apple-style-span"/>
          <w:rFonts w:asciiTheme="minorHAnsi" w:eastAsia="MS Mincho" w:hAnsiTheme="minorHAnsi" w:cstheme="minorHAnsi"/>
          <w:b/>
          <w:color w:val="000000" w:themeColor="text1"/>
          <w:sz w:val="22"/>
          <w:szCs w:val="22"/>
        </w:rPr>
        <w:t xml:space="preserve"> </w:t>
      </w:r>
      <w:proofErr w:type="spellStart"/>
      <w:r w:rsidRPr="00B13AAC">
        <w:rPr>
          <w:rStyle w:val="apple-style-span"/>
          <w:rFonts w:asciiTheme="minorHAnsi" w:eastAsia="MS Mincho" w:hAnsiTheme="minorHAnsi" w:cstheme="minorHAnsi"/>
          <w:b/>
          <w:color w:val="000000" w:themeColor="text1"/>
          <w:sz w:val="22"/>
          <w:szCs w:val="22"/>
        </w:rPr>
        <w:t>NoSql</w:t>
      </w:r>
      <w:proofErr w:type="spellEnd"/>
      <w:r>
        <w:rPr>
          <w:rStyle w:val="apple-style-span"/>
          <w:rFonts w:asciiTheme="minorHAnsi" w:eastAsia="MS Mincho" w:hAnsiTheme="minorHAnsi" w:cstheme="minorHAnsi"/>
          <w:color w:val="000000" w:themeColor="text1"/>
          <w:sz w:val="22"/>
          <w:szCs w:val="22"/>
        </w:rPr>
        <w:t xml:space="preserve"> database, as a cluster of multiple nodes to achieve high availability.</w:t>
      </w:r>
    </w:p>
    <w:p w14:paraId="16218230" w14:textId="77777777" w:rsidR="00FE59EB" w:rsidRPr="009B2D38" w:rsidRDefault="00FE59EB" w:rsidP="00FE59EB">
      <w:pPr>
        <w:pStyle w:val="NoSpacing"/>
        <w:numPr>
          <w:ilvl w:val="0"/>
          <w:numId w:val="13"/>
        </w:numPr>
        <w:jc w:val="both"/>
        <w:rPr>
          <w:rFonts w:cstheme="minorHAnsi"/>
        </w:rPr>
      </w:pPr>
      <w:r w:rsidRPr="009B2D38">
        <w:rPr>
          <w:rFonts w:cstheme="minorHAnsi"/>
        </w:rPr>
        <w:t xml:space="preserve">Configured </w:t>
      </w:r>
      <w:r w:rsidR="001E16F2" w:rsidRPr="00B13AAC">
        <w:rPr>
          <w:rFonts w:cstheme="minorHAnsi"/>
          <w:b/>
        </w:rPr>
        <w:t>Couchbase</w:t>
      </w:r>
      <w:r w:rsidRPr="009B2D38">
        <w:rPr>
          <w:rFonts w:cstheme="minorHAnsi"/>
        </w:rPr>
        <w:t xml:space="preserve"> Cache to load the </w:t>
      </w:r>
      <w:r w:rsidR="001E16F2">
        <w:rPr>
          <w:rFonts w:cstheme="minorHAnsi"/>
        </w:rPr>
        <w:t>frequently used orders quick</w:t>
      </w:r>
      <w:r w:rsidRPr="009B2D38">
        <w:rPr>
          <w:rFonts w:cstheme="minorHAnsi"/>
        </w:rPr>
        <w:t>.</w:t>
      </w:r>
    </w:p>
    <w:p w14:paraId="1E8C2270" w14:textId="77777777" w:rsidR="00FE59EB" w:rsidRPr="009B2D38" w:rsidRDefault="00FE59EB" w:rsidP="00FE59EB">
      <w:pPr>
        <w:pStyle w:val="NoSpacing"/>
        <w:numPr>
          <w:ilvl w:val="0"/>
          <w:numId w:val="13"/>
        </w:numPr>
        <w:jc w:val="both"/>
        <w:rPr>
          <w:rFonts w:cstheme="minorHAnsi"/>
        </w:rPr>
      </w:pPr>
      <w:r w:rsidRPr="009B2D38">
        <w:rPr>
          <w:rFonts w:cstheme="minorHAnsi"/>
        </w:rPr>
        <w:t xml:space="preserve">Used </w:t>
      </w:r>
      <w:proofErr w:type="gramStart"/>
      <w:r w:rsidRPr="009B2D38">
        <w:rPr>
          <w:rFonts w:cstheme="minorHAnsi"/>
          <w:b/>
        </w:rPr>
        <w:t>Spring</w:t>
      </w:r>
      <w:proofErr w:type="gramEnd"/>
      <w:r w:rsidRPr="009B2D38">
        <w:rPr>
          <w:rFonts w:cstheme="minorHAnsi"/>
          <w:b/>
        </w:rPr>
        <w:t xml:space="preserve"> </w:t>
      </w:r>
      <w:r w:rsidR="001E16F2">
        <w:rPr>
          <w:rFonts w:cstheme="minorHAnsi"/>
          <w:b/>
        </w:rPr>
        <w:t>cloud</w:t>
      </w:r>
      <w:r w:rsidRPr="009B2D38">
        <w:rPr>
          <w:rFonts w:cstheme="minorHAnsi"/>
          <w:b/>
        </w:rPr>
        <w:t xml:space="preserve"> </w:t>
      </w:r>
      <w:r w:rsidRPr="009B2D38">
        <w:rPr>
          <w:rFonts w:cstheme="minorHAnsi"/>
        </w:rPr>
        <w:t xml:space="preserve">(application.properties) to create the database connections. </w:t>
      </w:r>
    </w:p>
    <w:p w14:paraId="0111E29B" w14:textId="77777777" w:rsidR="00FE59EB" w:rsidRPr="009B2D38" w:rsidRDefault="00B13AAC" w:rsidP="00FE59EB">
      <w:pPr>
        <w:pStyle w:val="NoSpacing"/>
        <w:numPr>
          <w:ilvl w:val="0"/>
          <w:numId w:val="13"/>
        </w:numPr>
        <w:jc w:val="both"/>
        <w:rPr>
          <w:rFonts w:cstheme="minorHAnsi"/>
        </w:rPr>
      </w:pPr>
      <w:r>
        <w:rPr>
          <w:rFonts w:cstheme="minorHAnsi"/>
        </w:rPr>
        <w:t xml:space="preserve">Worked </w:t>
      </w:r>
      <w:r w:rsidR="00C3300F">
        <w:rPr>
          <w:rFonts w:cstheme="minorHAnsi"/>
        </w:rPr>
        <w:t xml:space="preserve">independently and extensively </w:t>
      </w:r>
      <w:r>
        <w:rPr>
          <w:rFonts w:cstheme="minorHAnsi"/>
        </w:rPr>
        <w:t xml:space="preserve">on the </w:t>
      </w:r>
      <w:r w:rsidRPr="00C3300F">
        <w:rPr>
          <w:rFonts w:cstheme="minorHAnsi"/>
          <w:b/>
        </w:rPr>
        <w:t>Pentaho ETL</w:t>
      </w:r>
      <w:r>
        <w:rPr>
          <w:rFonts w:cstheme="minorHAnsi"/>
        </w:rPr>
        <w:t xml:space="preserve"> tool in the database migration process</w:t>
      </w:r>
      <w:r w:rsidR="00C3300F">
        <w:rPr>
          <w:rFonts w:cstheme="minorHAnsi"/>
        </w:rPr>
        <w:t>.</w:t>
      </w:r>
    </w:p>
    <w:p w14:paraId="262F0577" w14:textId="77777777" w:rsidR="00FE59EB" w:rsidRPr="00B13AAC" w:rsidRDefault="00FE59EB" w:rsidP="00B13AAC">
      <w:pPr>
        <w:pStyle w:val="NoSpacing"/>
        <w:numPr>
          <w:ilvl w:val="0"/>
          <w:numId w:val="13"/>
        </w:numPr>
        <w:jc w:val="both"/>
        <w:rPr>
          <w:rFonts w:cstheme="minorHAnsi"/>
        </w:rPr>
      </w:pPr>
      <w:r w:rsidRPr="009B2D38">
        <w:rPr>
          <w:rFonts w:cstheme="minorHAnsi"/>
        </w:rPr>
        <w:t xml:space="preserve">Developed </w:t>
      </w:r>
      <w:r w:rsidR="001E16F2" w:rsidRPr="00C3300F">
        <w:rPr>
          <w:rFonts w:cstheme="minorHAnsi"/>
          <w:b/>
        </w:rPr>
        <w:t>XML</w:t>
      </w:r>
      <w:r w:rsidR="00B13AAC" w:rsidRPr="00C3300F">
        <w:rPr>
          <w:rFonts w:cstheme="minorHAnsi"/>
          <w:b/>
        </w:rPr>
        <w:t xml:space="preserve"> function</w:t>
      </w:r>
      <w:r w:rsidRPr="00C3300F">
        <w:rPr>
          <w:rFonts w:cstheme="minorHAnsi"/>
          <w:b/>
        </w:rPr>
        <w:t xml:space="preserve"> SQL</w:t>
      </w:r>
      <w:r w:rsidRPr="009B2D38">
        <w:rPr>
          <w:rFonts w:cstheme="minorHAnsi"/>
        </w:rPr>
        <w:t xml:space="preserve"> </w:t>
      </w:r>
      <w:r w:rsidR="00B13AAC">
        <w:rPr>
          <w:rFonts w:cstheme="minorHAnsi"/>
        </w:rPr>
        <w:t xml:space="preserve">queries </w:t>
      </w:r>
      <w:r w:rsidRPr="009B2D38">
        <w:rPr>
          <w:rFonts w:cstheme="minorHAnsi"/>
        </w:rPr>
        <w:t xml:space="preserve">for retrieving the data from the database </w:t>
      </w:r>
      <w:r w:rsidR="00B13AAC">
        <w:rPr>
          <w:rFonts w:cstheme="minorHAnsi"/>
        </w:rPr>
        <w:t>in the process of migration.</w:t>
      </w:r>
    </w:p>
    <w:p w14:paraId="74F15FB3" w14:textId="77777777" w:rsidR="00FE59EB" w:rsidRDefault="00FE59EB" w:rsidP="00FE59EB">
      <w:pPr>
        <w:pStyle w:val="NoSpacing"/>
        <w:numPr>
          <w:ilvl w:val="0"/>
          <w:numId w:val="13"/>
        </w:numPr>
        <w:jc w:val="both"/>
        <w:rPr>
          <w:rFonts w:cstheme="minorHAnsi"/>
        </w:rPr>
      </w:pPr>
      <w:r w:rsidRPr="009B2D38">
        <w:rPr>
          <w:rFonts w:cstheme="minorHAnsi"/>
        </w:rPr>
        <w:t xml:space="preserve">Used </w:t>
      </w:r>
      <w:r w:rsidR="00B13AAC">
        <w:rPr>
          <w:rFonts w:cstheme="minorHAnsi"/>
          <w:b/>
        </w:rPr>
        <w:t>wiki and rally</w:t>
      </w:r>
      <w:r w:rsidRPr="009B2D38">
        <w:rPr>
          <w:rFonts w:cstheme="minorHAnsi"/>
        </w:rPr>
        <w:t xml:space="preserve"> to keep track of bugs and stories.</w:t>
      </w:r>
    </w:p>
    <w:p w14:paraId="6AF14794" w14:textId="77777777" w:rsidR="00FE59EB" w:rsidRPr="001E16F2" w:rsidRDefault="00B13AAC" w:rsidP="00B13AAC">
      <w:pPr>
        <w:pStyle w:val="NoSpacing"/>
        <w:numPr>
          <w:ilvl w:val="0"/>
          <w:numId w:val="13"/>
        </w:numPr>
        <w:jc w:val="both"/>
        <w:rPr>
          <w:rFonts w:cstheme="minorHAnsi"/>
        </w:rPr>
      </w:pPr>
      <w:r w:rsidRPr="00C3300F">
        <w:rPr>
          <w:rFonts w:cstheme="minorHAnsi"/>
          <w:b/>
        </w:rPr>
        <w:t>Couchbase</w:t>
      </w:r>
      <w:r>
        <w:rPr>
          <w:rFonts w:cstheme="minorHAnsi"/>
        </w:rPr>
        <w:t xml:space="preserve"> servers are installed on top of </w:t>
      </w:r>
      <w:r w:rsidRPr="00C3300F">
        <w:rPr>
          <w:rFonts w:cstheme="minorHAnsi"/>
          <w:b/>
        </w:rPr>
        <w:t>docker</w:t>
      </w:r>
      <w:r>
        <w:rPr>
          <w:rFonts w:cstheme="minorHAnsi"/>
        </w:rPr>
        <w:t xml:space="preserve"> to utilize the resources of the system most effectively.</w:t>
      </w:r>
    </w:p>
    <w:p w14:paraId="4553F06D" w14:textId="77777777" w:rsidR="001E16F2" w:rsidRDefault="001E16F2" w:rsidP="001E16F2">
      <w:pPr>
        <w:pStyle w:val="NoSpacing"/>
        <w:numPr>
          <w:ilvl w:val="0"/>
          <w:numId w:val="13"/>
        </w:numPr>
        <w:jc w:val="both"/>
        <w:rPr>
          <w:rFonts w:cstheme="minorHAnsi"/>
        </w:rPr>
      </w:pPr>
      <w:r>
        <w:rPr>
          <w:rFonts w:cstheme="minorHAnsi"/>
          <w:sz w:val="24"/>
          <w:szCs w:val="24"/>
        </w:rPr>
        <w:t xml:space="preserve">Implement Continuous Integration using </w:t>
      </w:r>
      <w:r w:rsidRPr="00C3300F">
        <w:rPr>
          <w:rFonts w:cstheme="minorHAnsi"/>
          <w:b/>
          <w:sz w:val="24"/>
          <w:szCs w:val="24"/>
        </w:rPr>
        <w:t>GoCD</w:t>
      </w:r>
      <w:r>
        <w:rPr>
          <w:rFonts w:cstheme="minorHAnsi"/>
          <w:sz w:val="24"/>
          <w:szCs w:val="24"/>
        </w:rPr>
        <w:t xml:space="preserve"> which includes building, deploying and testing micro services on various </w:t>
      </w:r>
      <w:r w:rsidRPr="00C3300F">
        <w:rPr>
          <w:rFonts w:cstheme="minorHAnsi"/>
          <w:b/>
          <w:sz w:val="24"/>
          <w:szCs w:val="24"/>
        </w:rPr>
        <w:t>PCF</w:t>
      </w:r>
      <w:r>
        <w:rPr>
          <w:rFonts w:cstheme="minorHAnsi"/>
          <w:sz w:val="24"/>
          <w:szCs w:val="24"/>
        </w:rPr>
        <w:t xml:space="preserve"> environments via pipelines.</w:t>
      </w:r>
    </w:p>
    <w:p w14:paraId="403B6295" w14:textId="77777777" w:rsidR="001E16F2" w:rsidRDefault="00FE59EB" w:rsidP="001E16F2">
      <w:pPr>
        <w:pStyle w:val="NoSpacing"/>
        <w:numPr>
          <w:ilvl w:val="0"/>
          <w:numId w:val="13"/>
        </w:numPr>
        <w:jc w:val="both"/>
        <w:rPr>
          <w:rFonts w:cstheme="minorHAnsi"/>
        </w:rPr>
      </w:pPr>
      <w:r w:rsidRPr="001E16F2">
        <w:t xml:space="preserve">Integrated GoCD pipelines with GIT to </w:t>
      </w:r>
      <w:r w:rsidR="001E16F2">
        <w:t>trigger the build on GIT commit.</w:t>
      </w:r>
    </w:p>
    <w:p w14:paraId="4141D7EE" w14:textId="77777777" w:rsidR="001E16F2" w:rsidRDefault="001E16F2" w:rsidP="001E16F2">
      <w:pPr>
        <w:pStyle w:val="NoSpacing"/>
        <w:numPr>
          <w:ilvl w:val="0"/>
          <w:numId w:val="13"/>
        </w:numPr>
        <w:jc w:val="both"/>
        <w:rPr>
          <w:rFonts w:cstheme="minorHAnsi"/>
        </w:rPr>
      </w:pPr>
      <w:r w:rsidRPr="001E16F2">
        <w:t xml:space="preserve">Develop </w:t>
      </w:r>
      <w:r w:rsidRPr="00C3300F">
        <w:rPr>
          <w:b/>
        </w:rPr>
        <w:t>Swagger</w:t>
      </w:r>
      <w:r w:rsidRPr="001E16F2">
        <w:t xml:space="preserve"> API for micro services and provide them to end users for service definitions.</w:t>
      </w:r>
    </w:p>
    <w:p w14:paraId="16058B39" w14:textId="77777777" w:rsidR="00FE59EB" w:rsidRPr="001E16F2" w:rsidRDefault="00FE59EB" w:rsidP="00C3300F">
      <w:pPr>
        <w:pStyle w:val="NoSpacing"/>
        <w:numPr>
          <w:ilvl w:val="0"/>
          <w:numId w:val="13"/>
        </w:numPr>
        <w:jc w:val="both"/>
        <w:rPr>
          <w:rFonts w:cstheme="minorHAnsi"/>
        </w:rPr>
      </w:pPr>
      <w:r w:rsidRPr="001E16F2">
        <w:t>Developed unit test cases to test business scenarios associated with each use case sequences.</w:t>
      </w:r>
    </w:p>
    <w:p w14:paraId="6DBAC14D" w14:textId="77777777" w:rsidR="00FE59EB" w:rsidRDefault="00FE59EB" w:rsidP="00FE59EB">
      <w:pPr>
        <w:pStyle w:val="NoSpacing"/>
        <w:jc w:val="both"/>
        <w:rPr>
          <w:rFonts w:cstheme="minorHAnsi"/>
          <w:sz w:val="24"/>
          <w:szCs w:val="20"/>
        </w:rPr>
      </w:pPr>
    </w:p>
    <w:p w14:paraId="30969EA2" w14:textId="27D9146A" w:rsidR="00FE59EB" w:rsidRDefault="00FE59EB" w:rsidP="00FE59EB">
      <w:pPr>
        <w:pStyle w:val="NoSpacing"/>
        <w:jc w:val="both"/>
        <w:rPr>
          <w:rFonts w:cstheme="minorHAnsi"/>
          <w:shd w:val="clear" w:color="auto" w:fill="FFFFFF"/>
        </w:rPr>
      </w:pPr>
      <w:r w:rsidRPr="00DB7F89">
        <w:rPr>
          <w:rFonts w:asciiTheme="majorHAnsi" w:eastAsia="Times New Roman" w:hAnsiTheme="majorHAnsi" w:cstheme="minorHAnsi"/>
          <w:b/>
          <w:bCs/>
          <w:shd w:val="clear" w:color="auto" w:fill="FFFFFF"/>
        </w:rPr>
        <w:t>Environment:</w:t>
      </w:r>
      <w:r>
        <w:rPr>
          <w:rFonts w:eastAsia="Times New Roman" w:cstheme="minorHAnsi"/>
          <w:b/>
          <w:bCs/>
          <w:shd w:val="clear" w:color="auto" w:fill="FFFFFF"/>
        </w:rPr>
        <w:t xml:space="preserve"> </w:t>
      </w:r>
      <w:r>
        <w:rPr>
          <w:rFonts w:cstheme="minorHAnsi"/>
        </w:rPr>
        <w:t>Java</w:t>
      </w:r>
      <w:r>
        <w:rPr>
          <w:rFonts w:cstheme="minorHAnsi"/>
          <w:shd w:val="clear" w:color="auto" w:fill="FFFFFF"/>
        </w:rPr>
        <w:t>, J2EE, Web-</w:t>
      </w:r>
      <w:r w:rsidRPr="009C70EB">
        <w:rPr>
          <w:rFonts w:cstheme="minorHAnsi"/>
          <w:color w:val="000000" w:themeColor="text1"/>
          <w:shd w:val="clear" w:color="auto" w:fill="FFFFFF"/>
        </w:rPr>
        <w:t>Services,</w:t>
      </w:r>
      <w:r w:rsidR="002B0A11">
        <w:rPr>
          <w:rFonts w:cstheme="minorHAnsi"/>
          <w:color w:val="000000" w:themeColor="text1"/>
          <w:shd w:val="clear" w:color="auto" w:fill="FFFFFF"/>
        </w:rPr>
        <w:t xml:space="preserve"> microservices, Netflix OSS</w:t>
      </w:r>
      <w:r w:rsidR="00C3300F">
        <w:rPr>
          <w:rFonts w:cstheme="minorHAnsi"/>
          <w:color w:val="000000" w:themeColor="text1"/>
          <w:shd w:val="clear" w:color="auto" w:fill="FFFFFF"/>
        </w:rPr>
        <w:t xml:space="preserve">, </w:t>
      </w:r>
      <w:r w:rsidRPr="009C70EB">
        <w:rPr>
          <w:rFonts w:cstheme="minorHAnsi"/>
          <w:color w:val="000000" w:themeColor="text1"/>
          <w:shd w:val="clear" w:color="auto" w:fill="FFFFFF"/>
        </w:rPr>
        <w:t>Spri</w:t>
      </w:r>
      <w:r w:rsidR="00C3300F">
        <w:rPr>
          <w:rFonts w:cstheme="minorHAnsi"/>
          <w:color w:val="000000" w:themeColor="text1"/>
          <w:shd w:val="clear" w:color="auto" w:fill="FFFFFF"/>
        </w:rPr>
        <w:t>ng (Dependency Injection, AOP)</w:t>
      </w:r>
      <w:r w:rsidRPr="009C70EB">
        <w:rPr>
          <w:rFonts w:cstheme="minorHAnsi"/>
          <w:color w:val="000000" w:themeColor="text1"/>
          <w:shd w:val="clear" w:color="auto" w:fill="FFFFFF"/>
        </w:rPr>
        <w:t>, Spring Boot,</w:t>
      </w:r>
      <w:r w:rsidR="00C3300F">
        <w:rPr>
          <w:rFonts w:cstheme="minorHAnsi"/>
          <w:color w:val="000000" w:themeColor="text1"/>
          <w:shd w:val="clear" w:color="auto" w:fill="FFFFFF"/>
        </w:rPr>
        <w:t xml:space="preserve"> Spring MVC</w:t>
      </w:r>
      <w:r w:rsidRPr="009C70EB">
        <w:rPr>
          <w:rFonts w:cstheme="minorHAnsi"/>
          <w:color w:val="000000" w:themeColor="text1"/>
          <w:shd w:val="clear" w:color="auto" w:fill="FFFFFF"/>
        </w:rPr>
        <w:t>, JAX-B, Oracle</w:t>
      </w:r>
      <w:r w:rsidR="00C3300F">
        <w:rPr>
          <w:rFonts w:cstheme="minorHAnsi"/>
          <w:color w:val="000000" w:themeColor="text1"/>
          <w:shd w:val="clear" w:color="auto" w:fill="FFFFFF"/>
        </w:rPr>
        <w:t xml:space="preserve"> 12</w:t>
      </w:r>
      <w:r>
        <w:rPr>
          <w:rFonts w:cstheme="minorHAnsi"/>
          <w:color w:val="000000" w:themeColor="text1"/>
          <w:shd w:val="clear" w:color="auto" w:fill="FFFFFF"/>
        </w:rPr>
        <w:t>g</w:t>
      </w:r>
      <w:r w:rsidRPr="009C70EB">
        <w:rPr>
          <w:rFonts w:cstheme="minorHAnsi"/>
          <w:color w:val="000000" w:themeColor="text1"/>
          <w:shd w:val="clear" w:color="auto" w:fill="FFFFFF"/>
        </w:rPr>
        <w:t>,</w:t>
      </w:r>
      <w:r>
        <w:rPr>
          <w:rFonts w:cstheme="minorHAnsi"/>
          <w:color w:val="000000" w:themeColor="text1"/>
          <w:shd w:val="clear" w:color="auto" w:fill="FFFFFF"/>
        </w:rPr>
        <w:t xml:space="preserve"> SQL</w:t>
      </w:r>
      <w:r w:rsidR="00C3300F">
        <w:rPr>
          <w:rFonts w:cstheme="minorHAnsi"/>
          <w:color w:val="000000" w:themeColor="text1"/>
          <w:shd w:val="clear" w:color="auto" w:fill="FFFFFF"/>
        </w:rPr>
        <w:t>,</w:t>
      </w:r>
      <w:r w:rsidR="002B0A11">
        <w:rPr>
          <w:rFonts w:cstheme="minorHAnsi"/>
          <w:color w:val="000000" w:themeColor="text1"/>
          <w:shd w:val="clear" w:color="auto" w:fill="FFFFFF"/>
        </w:rPr>
        <w:t xml:space="preserve"> </w:t>
      </w:r>
      <w:proofErr w:type="spellStart"/>
      <w:r w:rsidR="002B0A11">
        <w:rPr>
          <w:rFonts w:cstheme="minorHAnsi"/>
          <w:color w:val="000000" w:themeColor="text1"/>
          <w:shd w:val="clear" w:color="auto" w:fill="FFFFFF"/>
        </w:rPr>
        <w:t>Couchbase</w:t>
      </w:r>
      <w:proofErr w:type="spellEnd"/>
      <w:r w:rsidR="002B0A11">
        <w:rPr>
          <w:rFonts w:cstheme="minorHAnsi"/>
          <w:color w:val="000000" w:themeColor="text1"/>
          <w:shd w:val="clear" w:color="auto" w:fill="FFFFFF"/>
        </w:rPr>
        <w:t xml:space="preserve">, </w:t>
      </w:r>
      <w:proofErr w:type="spellStart"/>
      <w:r w:rsidR="002B0A11">
        <w:rPr>
          <w:rFonts w:cstheme="minorHAnsi"/>
          <w:color w:val="000000" w:themeColor="text1"/>
          <w:shd w:val="clear" w:color="auto" w:fill="FFFFFF"/>
        </w:rPr>
        <w:t>Pentaho</w:t>
      </w:r>
      <w:proofErr w:type="spellEnd"/>
      <w:r w:rsidR="002B0A11">
        <w:rPr>
          <w:rFonts w:cstheme="minorHAnsi"/>
          <w:color w:val="000000" w:themeColor="text1"/>
          <w:shd w:val="clear" w:color="auto" w:fill="FFFFFF"/>
        </w:rPr>
        <w:t xml:space="preserve">, </w:t>
      </w:r>
      <w:proofErr w:type="spellStart"/>
      <w:r w:rsidR="002B0A11">
        <w:rPr>
          <w:rFonts w:cstheme="minorHAnsi"/>
          <w:color w:val="000000" w:themeColor="text1"/>
          <w:shd w:val="clear" w:color="auto" w:fill="FFFFFF"/>
        </w:rPr>
        <w:t>GoCD</w:t>
      </w:r>
      <w:proofErr w:type="spellEnd"/>
      <w:r w:rsidR="002B0A11">
        <w:rPr>
          <w:rFonts w:cstheme="minorHAnsi"/>
          <w:color w:val="000000" w:themeColor="text1"/>
          <w:shd w:val="clear" w:color="auto" w:fill="FFFFFF"/>
        </w:rPr>
        <w:t xml:space="preserve">, </w:t>
      </w:r>
      <w:proofErr w:type="spellStart"/>
      <w:r w:rsidR="002B0A11">
        <w:rPr>
          <w:rFonts w:cstheme="minorHAnsi"/>
          <w:color w:val="000000" w:themeColor="text1"/>
          <w:shd w:val="clear" w:color="auto" w:fill="FFFFFF"/>
        </w:rPr>
        <w:t>Docker</w:t>
      </w:r>
      <w:proofErr w:type="spellEnd"/>
      <w:r w:rsidR="002B0A11">
        <w:rPr>
          <w:rFonts w:cstheme="minorHAnsi"/>
          <w:color w:val="000000" w:themeColor="text1"/>
          <w:shd w:val="clear" w:color="auto" w:fill="FFFFFF"/>
        </w:rPr>
        <w:t>,</w:t>
      </w:r>
      <w:r w:rsidR="00C3300F">
        <w:rPr>
          <w:rFonts w:cstheme="minorHAnsi"/>
          <w:color w:val="000000" w:themeColor="text1"/>
          <w:shd w:val="clear" w:color="auto" w:fill="FFFFFF"/>
        </w:rPr>
        <w:t xml:space="preserve"> </w:t>
      </w:r>
      <w:r w:rsidRPr="009C70EB">
        <w:rPr>
          <w:rFonts w:cstheme="minorHAnsi"/>
          <w:color w:val="000000" w:themeColor="text1"/>
          <w:shd w:val="clear" w:color="auto" w:fill="FFFFFF"/>
        </w:rPr>
        <w:t>JavaScript,</w:t>
      </w:r>
      <w:r>
        <w:rPr>
          <w:rFonts w:cstheme="minorHAnsi"/>
          <w:color w:val="000000" w:themeColor="text1"/>
          <w:shd w:val="clear" w:color="auto" w:fill="FFFFFF"/>
        </w:rPr>
        <w:t xml:space="preserve"> </w:t>
      </w:r>
      <w:r w:rsidR="000635A3">
        <w:rPr>
          <w:rFonts w:cstheme="minorHAnsi"/>
          <w:color w:val="000000" w:themeColor="text1"/>
          <w:shd w:val="clear" w:color="auto" w:fill="FFFFFF"/>
        </w:rPr>
        <w:t>PCF</w:t>
      </w:r>
      <w:r>
        <w:rPr>
          <w:rFonts w:cstheme="minorHAnsi"/>
          <w:color w:val="000000" w:themeColor="text1"/>
          <w:shd w:val="clear" w:color="auto" w:fill="FFFFFF"/>
        </w:rPr>
        <w:t>, Swagger</w:t>
      </w:r>
      <w:r w:rsidRPr="009C70EB">
        <w:rPr>
          <w:rFonts w:cstheme="minorHAnsi"/>
          <w:color w:val="000000" w:themeColor="text1"/>
          <w:shd w:val="clear" w:color="auto" w:fill="FFFFFF"/>
        </w:rPr>
        <w:t>,</w:t>
      </w:r>
      <w:r>
        <w:rPr>
          <w:rFonts w:cstheme="minorHAnsi"/>
          <w:color w:val="000000" w:themeColor="text1"/>
          <w:shd w:val="clear" w:color="auto" w:fill="FFFFFF"/>
        </w:rPr>
        <w:t xml:space="preserve"> Log4j, JUnit, </w:t>
      </w:r>
      <w:r w:rsidRPr="009C70EB">
        <w:rPr>
          <w:rFonts w:cstheme="minorHAnsi"/>
          <w:color w:val="000000" w:themeColor="text1"/>
          <w:shd w:val="clear" w:color="auto" w:fill="FFFFFF"/>
        </w:rPr>
        <w:t>JIRA</w:t>
      </w:r>
      <w:r>
        <w:rPr>
          <w:rFonts w:cstheme="minorHAnsi"/>
          <w:color w:val="000000" w:themeColor="text1"/>
          <w:shd w:val="clear" w:color="auto" w:fill="FFFFFF"/>
        </w:rPr>
        <w:t xml:space="preserve">, </w:t>
      </w:r>
      <w:r w:rsidR="002B0A11">
        <w:rPr>
          <w:rFonts w:cstheme="minorHAnsi"/>
          <w:shd w:val="clear" w:color="auto" w:fill="FFFFFF"/>
        </w:rPr>
        <w:t>STS</w:t>
      </w:r>
      <w:r>
        <w:rPr>
          <w:rFonts w:cstheme="minorHAnsi"/>
          <w:shd w:val="clear" w:color="auto" w:fill="FFFFFF"/>
        </w:rPr>
        <w:t>, Windows XP.</w:t>
      </w:r>
    </w:p>
    <w:p w14:paraId="4DF0E85F" w14:textId="77777777" w:rsidR="000D05CA" w:rsidRPr="002D4E88" w:rsidRDefault="000D05CA" w:rsidP="00FE59EB">
      <w:pPr>
        <w:pStyle w:val="NoSpacing"/>
        <w:jc w:val="both"/>
        <w:rPr>
          <w:rFonts w:eastAsia="Times New Roman" w:cstheme="minorHAnsi"/>
          <w:u w:val="single"/>
          <w:shd w:val="clear" w:color="auto" w:fill="FFFFFF"/>
        </w:rPr>
      </w:pPr>
    </w:p>
    <w:p w14:paraId="1D5089D7" w14:textId="77777777" w:rsidR="00FE59EB" w:rsidRDefault="00FE59EB" w:rsidP="00860580">
      <w:pPr>
        <w:pStyle w:val="NoSpacing"/>
        <w:jc w:val="both"/>
        <w:rPr>
          <w:rFonts w:eastAsia="Calibri" w:cstheme="minorHAnsi"/>
          <w:b/>
          <w:bCs/>
          <w:sz w:val="20"/>
          <w:szCs w:val="20"/>
        </w:rPr>
      </w:pPr>
    </w:p>
    <w:p w14:paraId="35C4C08B" w14:textId="77777777" w:rsidR="00FE59EB" w:rsidRPr="00FD5CFE" w:rsidRDefault="00FE59EB" w:rsidP="00860580">
      <w:pPr>
        <w:pStyle w:val="NoSpacing"/>
        <w:jc w:val="both"/>
        <w:rPr>
          <w:rFonts w:eastAsia="Calibri" w:cstheme="minorHAnsi"/>
          <w:b/>
          <w:bCs/>
          <w:sz w:val="20"/>
          <w:szCs w:val="20"/>
        </w:rPr>
      </w:pPr>
    </w:p>
    <w:p w14:paraId="581B5A41" w14:textId="77777777" w:rsidR="00860580" w:rsidRPr="00F524FA" w:rsidRDefault="00860580" w:rsidP="00F524FA">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Client: </w:t>
      </w:r>
      <w:r w:rsidR="00F44409">
        <w:rPr>
          <w:rFonts w:asciiTheme="majorHAnsi" w:hAnsiTheme="majorHAnsi" w:cstheme="minorHAnsi"/>
          <w:b/>
        </w:rPr>
        <w:t xml:space="preserve"> </w:t>
      </w:r>
      <w:r w:rsidR="00E07F89">
        <w:rPr>
          <w:rFonts w:asciiTheme="majorHAnsi" w:hAnsiTheme="majorHAnsi" w:cstheme="minorHAnsi"/>
          <w:b/>
        </w:rPr>
        <w:t>Comcast</w:t>
      </w:r>
      <w:r w:rsidR="00F44409">
        <w:rPr>
          <w:rFonts w:asciiTheme="majorHAnsi" w:hAnsiTheme="majorHAnsi" w:cstheme="minorHAnsi"/>
          <w:b/>
        </w:rPr>
        <w:tab/>
      </w:r>
      <w:r w:rsidR="00F44409">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t xml:space="preserve">                   </w:t>
      </w:r>
      <w:r w:rsidR="000635A3">
        <w:rPr>
          <w:rFonts w:asciiTheme="majorHAnsi" w:hAnsiTheme="majorHAnsi" w:cstheme="minorHAnsi"/>
          <w:b/>
        </w:rPr>
        <w:t xml:space="preserve">         </w:t>
      </w:r>
      <w:r w:rsidR="00E07F89">
        <w:rPr>
          <w:rFonts w:asciiTheme="majorHAnsi" w:hAnsiTheme="majorHAnsi" w:cstheme="minorHAnsi"/>
          <w:b/>
        </w:rPr>
        <w:t xml:space="preserve">          </w:t>
      </w:r>
      <w:r w:rsidR="00A3157D">
        <w:rPr>
          <w:rFonts w:asciiTheme="majorHAnsi" w:hAnsiTheme="majorHAnsi" w:cstheme="minorHAnsi"/>
          <w:b/>
        </w:rPr>
        <w:t xml:space="preserve">    </w:t>
      </w:r>
      <w:r w:rsidR="00C56D04">
        <w:rPr>
          <w:rFonts w:asciiTheme="majorHAnsi" w:hAnsiTheme="majorHAnsi" w:cs="Arial"/>
          <w:b/>
          <w:bCs/>
        </w:rPr>
        <w:t>Sep</w:t>
      </w:r>
      <w:r w:rsidRPr="00F524FA">
        <w:rPr>
          <w:rFonts w:asciiTheme="majorHAnsi" w:hAnsiTheme="majorHAnsi" w:cs="Arial"/>
          <w:b/>
          <w:bCs/>
        </w:rPr>
        <w:t xml:space="preserve"> 2015 – </w:t>
      </w:r>
      <w:r w:rsidR="000635A3">
        <w:rPr>
          <w:rFonts w:asciiTheme="majorHAnsi" w:hAnsiTheme="majorHAnsi" w:cs="Arial"/>
          <w:b/>
          <w:bCs/>
        </w:rPr>
        <w:t>April 2017</w:t>
      </w:r>
      <w:r w:rsidRPr="00F524FA">
        <w:rPr>
          <w:rFonts w:asciiTheme="majorHAnsi" w:hAnsiTheme="majorHAnsi" w:cs="Arial"/>
          <w:b/>
          <w:bCs/>
        </w:rPr>
        <w:t xml:space="preserve"> </w:t>
      </w:r>
    </w:p>
    <w:p w14:paraId="2C624D93" w14:textId="77777777" w:rsidR="00860580" w:rsidRPr="00F524FA" w:rsidRDefault="00860580" w:rsidP="00F524FA">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Location: </w:t>
      </w:r>
      <w:r w:rsidR="00E07F89">
        <w:rPr>
          <w:rFonts w:asciiTheme="majorHAnsi" w:hAnsiTheme="majorHAnsi" w:cstheme="minorHAnsi"/>
          <w:b/>
        </w:rPr>
        <w:t>Philadelphia</w:t>
      </w:r>
      <w:r w:rsidR="00A3157D">
        <w:rPr>
          <w:rFonts w:asciiTheme="majorHAnsi" w:hAnsiTheme="majorHAnsi" w:cstheme="minorHAnsi"/>
          <w:b/>
        </w:rPr>
        <w:t>/Mount Laurel</w:t>
      </w:r>
      <w:r w:rsidR="00E07F89">
        <w:rPr>
          <w:rFonts w:asciiTheme="majorHAnsi" w:hAnsiTheme="majorHAnsi" w:cstheme="minorHAnsi"/>
          <w:b/>
        </w:rPr>
        <w:t>, PA</w:t>
      </w:r>
      <w:r w:rsidR="000F2236">
        <w:rPr>
          <w:rFonts w:asciiTheme="majorHAnsi" w:hAnsiTheme="majorHAnsi" w:cstheme="minorHAnsi"/>
          <w:b/>
        </w:rPr>
        <w:t>.</w:t>
      </w:r>
    </w:p>
    <w:p w14:paraId="5246D1B3" w14:textId="77777777" w:rsidR="00860580" w:rsidRPr="00F524FA" w:rsidRDefault="00860580" w:rsidP="00F524FA">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Role: </w:t>
      </w:r>
      <w:r w:rsidR="00F44409">
        <w:rPr>
          <w:rFonts w:asciiTheme="majorHAnsi" w:hAnsiTheme="majorHAnsi" w:cstheme="minorHAnsi"/>
          <w:b/>
        </w:rPr>
        <w:t xml:space="preserve"> </w:t>
      </w:r>
      <w:r w:rsidRPr="00F524FA">
        <w:rPr>
          <w:rFonts w:asciiTheme="majorHAnsi" w:hAnsiTheme="majorHAnsi" w:cstheme="minorHAnsi"/>
          <w:b/>
        </w:rPr>
        <w:t>Sr. Java Developer</w:t>
      </w:r>
    </w:p>
    <w:p w14:paraId="01E79CF1" w14:textId="77777777" w:rsidR="00860580" w:rsidRPr="00FD5CFE" w:rsidRDefault="00860580" w:rsidP="00F524FA">
      <w:pPr>
        <w:pStyle w:val="NoSpacing"/>
        <w:pBdr>
          <w:top w:val="single" w:sz="4" w:space="1" w:color="auto"/>
          <w:left w:val="single" w:sz="4" w:space="4" w:color="auto"/>
          <w:bottom w:val="single" w:sz="4" w:space="0" w:color="auto"/>
          <w:right w:val="single" w:sz="4" w:space="4" w:color="auto"/>
        </w:pBdr>
        <w:shd w:val="clear" w:color="auto" w:fill="D9D9D9" w:themeFill="background1" w:themeFillShade="D9"/>
        <w:jc w:val="both"/>
        <w:rPr>
          <w:rFonts w:cstheme="minorHAnsi"/>
          <w:b/>
          <w:sz w:val="20"/>
          <w:szCs w:val="20"/>
        </w:rPr>
      </w:pPr>
      <w:r w:rsidRPr="00FD5CFE">
        <w:rPr>
          <w:rFonts w:cstheme="minorHAnsi"/>
          <w:b/>
          <w:sz w:val="20"/>
          <w:szCs w:val="20"/>
        </w:rPr>
        <w:tab/>
      </w:r>
      <w:r w:rsidRPr="00FD5CFE">
        <w:rPr>
          <w:rFonts w:cstheme="minorHAnsi"/>
          <w:b/>
          <w:sz w:val="20"/>
          <w:szCs w:val="20"/>
        </w:rPr>
        <w:tab/>
      </w:r>
      <w:r w:rsidRPr="00FD5CFE">
        <w:rPr>
          <w:rFonts w:cstheme="minorHAnsi"/>
          <w:b/>
          <w:sz w:val="20"/>
          <w:szCs w:val="20"/>
        </w:rPr>
        <w:tab/>
      </w:r>
      <w:r w:rsidRPr="00FD5CFE">
        <w:rPr>
          <w:rFonts w:cstheme="minorHAnsi"/>
          <w:b/>
          <w:sz w:val="20"/>
          <w:szCs w:val="20"/>
        </w:rPr>
        <w:tab/>
        <w:t xml:space="preserve">              </w:t>
      </w:r>
      <w:r w:rsidRPr="00FD5CFE">
        <w:rPr>
          <w:rFonts w:cstheme="minorHAnsi"/>
          <w:b/>
          <w:sz w:val="20"/>
          <w:szCs w:val="20"/>
        </w:rPr>
        <w:tab/>
        <w:t xml:space="preserve">    </w:t>
      </w:r>
    </w:p>
    <w:p w14:paraId="2D7C8605" w14:textId="77777777" w:rsidR="00860580" w:rsidRPr="00FD5CFE" w:rsidRDefault="00860580" w:rsidP="002D4E88">
      <w:pPr>
        <w:shd w:val="clear" w:color="auto" w:fill="FFFFFF" w:themeFill="background1"/>
        <w:tabs>
          <w:tab w:val="left" w:pos="5565"/>
        </w:tabs>
        <w:spacing w:after="0" w:line="240" w:lineRule="auto"/>
        <w:jc w:val="both"/>
        <w:rPr>
          <w:rFonts w:eastAsia="Tahoma" w:cstheme="minorHAnsi"/>
          <w:b/>
          <w:sz w:val="20"/>
          <w:szCs w:val="20"/>
        </w:rPr>
      </w:pPr>
    </w:p>
    <w:p w14:paraId="1D2E37B3" w14:textId="77777777" w:rsidR="0000506D" w:rsidRPr="00E07F89" w:rsidRDefault="00860580" w:rsidP="002D4E88">
      <w:pPr>
        <w:pStyle w:val="NoSpacing"/>
        <w:jc w:val="both"/>
        <w:rPr>
          <w:rFonts w:cstheme="minorHAnsi"/>
        </w:rPr>
      </w:pPr>
      <w:r w:rsidRPr="00E07F89">
        <w:rPr>
          <w:rFonts w:eastAsia="Tahoma" w:cstheme="minorHAnsi"/>
          <w:b/>
        </w:rPr>
        <w:t>Description:</w:t>
      </w:r>
      <w:r w:rsidR="00F524FA" w:rsidRPr="00E07F89">
        <w:rPr>
          <w:rFonts w:eastAsia="Tahoma" w:cstheme="minorHAnsi"/>
          <w:b/>
        </w:rPr>
        <w:t xml:space="preserve">  </w:t>
      </w:r>
      <w:r w:rsidR="00E07F89" w:rsidRPr="00E07F89">
        <w:rPr>
          <w:rFonts w:cstheme="minorHAnsi"/>
        </w:rPr>
        <w:t>Comcast cable is one of the nation's largest video, high-speed Internet and phone providers to residential customers under the XFINITY brand and provides these services to businesses. The company is now migrating from the legacy system to micro-service architecture.</w:t>
      </w:r>
    </w:p>
    <w:p w14:paraId="111B9C41" w14:textId="77777777" w:rsidR="00860580" w:rsidRPr="00E07F89" w:rsidRDefault="00860580" w:rsidP="002D4E88">
      <w:pPr>
        <w:shd w:val="clear" w:color="auto" w:fill="FFFFFF" w:themeFill="background1"/>
        <w:tabs>
          <w:tab w:val="left" w:pos="5565"/>
        </w:tabs>
        <w:spacing w:after="0" w:line="240" w:lineRule="auto"/>
        <w:jc w:val="both"/>
        <w:rPr>
          <w:rFonts w:cstheme="minorHAnsi"/>
          <w:color w:val="000000"/>
          <w:shd w:val="clear" w:color="auto" w:fill="FFFFFF"/>
        </w:rPr>
      </w:pPr>
    </w:p>
    <w:p w14:paraId="6B46355D" w14:textId="77777777" w:rsidR="00860580" w:rsidRPr="00E07F89" w:rsidRDefault="00860580" w:rsidP="002D4E88">
      <w:pPr>
        <w:shd w:val="clear" w:color="auto" w:fill="FFFFFF" w:themeFill="background1"/>
        <w:tabs>
          <w:tab w:val="left" w:pos="5565"/>
        </w:tabs>
        <w:spacing w:after="0" w:line="240" w:lineRule="auto"/>
        <w:jc w:val="both"/>
        <w:rPr>
          <w:rFonts w:eastAsia="Calibri" w:cstheme="minorHAnsi"/>
        </w:rPr>
      </w:pPr>
      <w:r w:rsidRPr="00E07F89">
        <w:rPr>
          <w:rFonts w:eastAsia="Calibri" w:cstheme="minorHAnsi"/>
          <w:b/>
          <w:bCs/>
        </w:rPr>
        <w:t>Roles and Responsibilities</w:t>
      </w:r>
      <w:r w:rsidRPr="00E07F89">
        <w:rPr>
          <w:rFonts w:eastAsia="Calibri" w:cstheme="minorHAnsi"/>
        </w:rPr>
        <w:t>:</w:t>
      </w:r>
    </w:p>
    <w:p w14:paraId="7F7A231F" w14:textId="77777777" w:rsidR="00D26D0B" w:rsidRPr="00E07F89" w:rsidRDefault="00D26D0B" w:rsidP="002D4E88">
      <w:pPr>
        <w:tabs>
          <w:tab w:val="left" w:pos="8640"/>
        </w:tabs>
        <w:autoSpaceDN w:val="0"/>
        <w:spacing w:after="0" w:line="240" w:lineRule="auto"/>
        <w:jc w:val="both"/>
        <w:rPr>
          <w:rFonts w:cstheme="minorHAnsi"/>
        </w:rPr>
      </w:pPr>
    </w:p>
    <w:p w14:paraId="0BA263A9" w14:textId="77777777" w:rsidR="0000506D" w:rsidRPr="00E07F89" w:rsidRDefault="00D26D0B" w:rsidP="002D4E88">
      <w:pPr>
        <w:numPr>
          <w:ilvl w:val="0"/>
          <w:numId w:val="15"/>
        </w:numPr>
        <w:suppressAutoHyphens/>
        <w:spacing w:after="0" w:line="240" w:lineRule="auto"/>
        <w:jc w:val="both"/>
        <w:rPr>
          <w:rFonts w:cstheme="minorHAnsi"/>
          <w:bCs/>
          <w:color w:val="000000"/>
        </w:rPr>
      </w:pPr>
      <w:r w:rsidRPr="00E07F89">
        <w:rPr>
          <w:rFonts w:cstheme="minorHAnsi"/>
          <w:color w:val="000000"/>
        </w:rPr>
        <w:t xml:space="preserve">Used </w:t>
      </w:r>
      <w:r w:rsidRPr="00E07F89">
        <w:rPr>
          <w:rFonts w:cstheme="minorHAnsi"/>
          <w:b/>
          <w:color w:val="000000"/>
        </w:rPr>
        <w:t>microservice</w:t>
      </w:r>
      <w:r w:rsidRPr="00E07F89">
        <w:rPr>
          <w:rFonts w:cstheme="minorHAnsi"/>
          <w:color w:val="000000"/>
        </w:rPr>
        <w:t xml:space="preserve"> architecture, with </w:t>
      </w:r>
      <w:r w:rsidRPr="00E07F89">
        <w:rPr>
          <w:rFonts w:cstheme="minorHAnsi"/>
          <w:b/>
          <w:color w:val="000000"/>
        </w:rPr>
        <w:t>Spring Boot-based</w:t>
      </w:r>
      <w:r w:rsidRPr="00E07F89">
        <w:rPr>
          <w:rFonts w:cstheme="minorHAnsi"/>
          <w:color w:val="000000"/>
        </w:rPr>
        <w:t xml:space="preserve"> services interacting of </w:t>
      </w:r>
      <w:r w:rsidRPr="00E07F89">
        <w:rPr>
          <w:rFonts w:cstheme="minorHAnsi"/>
          <w:b/>
          <w:color w:val="000000"/>
        </w:rPr>
        <w:t>REST</w:t>
      </w:r>
      <w:r w:rsidRPr="00E07F89">
        <w:rPr>
          <w:rFonts w:cstheme="minorHAnsi"/>
          <w:color w:val="000000"/>
        </w:rPr>
        <w:t>.</w:t>
      </w:r>
    </w:p>
    <w:p w14:paraId="6FD6068F" w14:textId="757E1C76" w:rsidR="0000506D" w:rsidRPr="002D4E88" w:rsidRDefault="0000506D" w:rsidP="002D4E88">
      <w:pPr>
        <w:pStyle w:val="NoSpacing"/>
        <w:numPr>
          <w:ilvl w:val="0"/>
          <w:numId w:val="15"/>
        </w:numPr>
        <w:jc w:val="both"/>
        <w:rPr>
          <w:rFonts w:cstheme="minorHAnsi"/>
        </w:rPr>
      </w:pPr>
      <w:r w:rsidRPr="00E07F89">
        <w:rPr>
          <w:rFonts w:cstheme="minorHAnsi"/>
        </w:rPr>
        <w:t>Developed</w:t>
      </w:r>
      <w:r w:rsidRPr="002D4E88">
        <w:rPr>
          <w:rFonts w:cstheme="minorHAnsi"/>
        </w:rPr>
        <w:t xml:space="preserve"> </w:t>
      </w:r>
      <w:r w:rsidR="002D00F6" w:rsidRPr="002D4E88">
        <w:rPr>
          <w:rFonts w:cstheme="minorHAnsi"/>
        </w:rPr>
        <w:t>service-oriented</w:t>
      </w:r>
      <w:r w:rsidRPr="002D4E88">
        <w:rPr>
          <w:rFonts w:cstheme="minorHAnsi"/>
        </w:rPr>
        <w:t xml:space="preserve"> middleware to incorporate two legacy source systems and published them as web-services. Incorporated source system specific business logic in Java code and exposing them as Web Service as per Base profile specifications and </w:t>
      </w:r>
      <w:r w:rsidRPr="002D4E88">
        <w:rPr>
          <w:rFonts w:cstheme="minorHAnsi"/>
          <w:b/>
          <w:bCs/>
        </w:rPr>
        <w:t>WSDL</w:t>
      </w:r>
      <w:r w:rsidRPr="002D4E88">
        <w:rPr>
          <w:rFonts w:cstheme="minorHAnsi"/>
        </w:rPr>
        <w:t> contract.</w:t>
      </w:r>
    </w:p>
    <w:p w14:paraId="00C696B0" w14:textId="27F884F8" w:rsidR="0000506D" w:rsidRPr="009B2D38" w:rsidRDefault="0000506D" w:rsidP="00DB7F89">
      <w:pPr>
        <w:pStyle w:val="NoSpacing"/>
        <w:numPr>
          <w:ilvl w:val="0"/>
          <w:numId w:val="13"/>
        </w:numPr>
        <w:jc w:val="both"/>
        <w:rPr>
          <w:rFonts w:cstheme="minorHAnsi"/>
        </w:rPr>
      </w:pPr>
      <w:r w:rsidRPr="009B2D38">
        <w:rPr>
          <w:rFonts w:cstheme="minorHAnsi"/>
        </w:rPr>
        <w:t xml:space="preserve">Consumed </w:t>
      </w:r>
      <w:r w:rsidRPr="009B2D38">
        <w:rPr>
          <w:rFonts w:cstheme="minorHAnsi"/>
          <w:b/>
        </w:rPr>
        <w:t>REST</w:t>
      </w:r>
      <w:r w:rsidRPr="009B2D38">
        <w:rPr>
          <w:rFonts w:cstheme="minorHAnsi"/>
        </w:rPr>
        <w:t xml:space="preserve"> Web services from </w:t>
      </w:r>
      <w:r w:rsidR="00621915" w:rsidRPr="009B2D38">
        <w:rPr>
          <w:rFonts w:cstheme="minorHAnsi"/>
        </w:rPr>
        <w:t>server-side</w:t>
      </w:r>
      <w:r w:rsidRPr="009B2D38">
        <w:rPr>
          <w:rFonts w:cstheme="minorHAnsi"/>
        </w:rPr>
        <w:t xml:space="preserve"> application using </w:t>
      </w:r>
      <w:r w:rsidRPr="009B2D38">
        <w:rPr>
          <w:rFonts w:cstheme="minorHAnsi"/>
          <w:b/>
        </w:rPr>
        <w:t>JAX-</w:t>
      </w:r>
      <w:r w:rsidR="00621915" w:rsidRPr="009B2D38">
        <w:rPr>
          <w:rFonts w:cstheme="minorHAnsi"/>
          <w:b/>
        </w:rPr>
        <w:t xml:space="preserve">RS </w:t>
      </w:r>
      <w:r w:rsidR="00621915" w:rsidRPr="009B2D38">
        <w:rPr>
          <w:rFonts w:cstheme="minorHAnsi"/>
        </w:rPr>
        <w:t>libraries</w:t>
      </w:r>
      <w:r w:rsidRPr="009B2D38">
        <w:rPr>
          <w:rFonts w:cstheme="minorHAnsi"/>
        </w:rPr>
        <w:t xml:space="preserve"> for modifying the data and the data expecting from client has no modification and requested from </w:t>
      </w:r>
      <w:r w:rsidRPr="009B2D38">
        <w:rPr>
          <w:rFonts w:cstheme="minorHAnsi"/>
          <w:b/>
        </w:rPr>
        <w:t>Angular JS</w:t>
      </w:r>
      <w:r w:rsidRPr="009B2D38">
        <w:rPr>
          <w:rFonts w:cstheme="minorHAnsi"/>
        </w:rPr>
        <w:t xml:space="preserve"> and sent to UI directly. </w:t>
      </w:r>
    </w:p>
    <w:p w14:paraId="5D8F7F6E" w14:textId="77777777" w:rsidR="0000506D" w:rsidRPr="009B2D38" w:rsidRDefault="0000506D" w:rsidP="00DB7F89">
      <w:pPr>
        <w:pStyle w:val="NoSpacing"/>
        <w:numPr>
          <w:ilvl w:val="0"/>
          <w:numId w:val="13"/>
        </w:numPr>
        <w:jc w:val="both"/>
        <w:rPr>
          <w:rFonts w:cstheme="minorHAnsi"/>
        </w:rPr>
      </w:pPr>
      <w:r w:rsidRPr="009B2D38">
        <w:rPr>
          <w:rFonts w:cstheme="minorHAnsi"/>
        </w:rPr>
        <w:t>Developed necessary parsing and XML construction logic using</w:t>
      </w:r>
      <w:r w:rsidRPr="009B2D38">
        <w:rPr>
          <w:rFonts w:cstheme="minorHAnsi"/>
          <w:b/>
          <w:bCs/>
        </w:rPr>
        <w:t> XML parser APIs JAX-B.</w:t>
      </w:r>
    </w:p>
    <w:p w14:paraId="65188038" w14:textId="77777777" w:rsidR="0019769B" w:rsidRPr="009B2D38" w:rsidRDefault="0019769B" w:rsidP="00DB7F89">
      <w:pPr>
        <w:pStyle w:val="Accomplishmentsbullet"/>
        <w:widowControl/>
        <w:numPr>
          <w:ilvl w:val="0"/>
          <w:numId w:val="13"/>
        </w:numPr>
        <w:suppressAutoHyphens w:val="0"/>
        <w:spacing w:before="0"/>
        <w:rPr>
          <w:rFonts w:asciiTheme="minorHAnsi" w:hAnsiTheme="minorHAnsi" w:cstheme="minorHAnsi"/>
          <w:color w:val="000000"/>
          <w:sz w:val="22"/>
          <w:szCs w:val="22"/>
        </w:rPr>
      </w:pPr>
      <w:r w:rsidRPr="009B2D38">
        <w:rPr>
          <w:rFonts w:asciiTheme="minorHAnsi" w:hAnsiTheme="minorHAnsi" w:cstheme="minorHAnsi"/>
          <w:color w:val="000000"/>
          <w:sz w:val="22"/>
          <w:szCs w:val="22"/>
        </w:rPr>
        <w:t xml:space="preserve">Developed user interface using </w:t>
      </w:r>
      <w:r w:rsidRPr="009B2D38">
        <w:rPr>
          <w:rFonts w:asciiTheme="minorHAnsi" w:hAnsiTheme="minorHAnsi" w:cstheme="minorHAnsi"/>
          <w:b/>
          <w:bCs/>
          <w:color w:val="000000"/>
          <w:sz w:val="22"/>
          <w:szCs w:val="22"/>
        </w:rPr>
        <w:t xml:space="preserve">JSP, JSTL and Java Script </w:t>
      </w:r>
      <w:r w:rsidRPr="009B2D38">
        <w:rPr>
          <w:rFonts w:asciiTheme="minorHAnsi" w:hAnsiTheme="minorHAnsi" w:cstheme="minorHAnsi"/>
          <w:color w:val="000000"/>
          <w:sz w:val="22"/>
          <w:szCs w:val="22"/>
        </w:rPr>
        <w:t>to simplify the complexities of the application.</w:t>
      </w:r>
    </w:p>
    <w:p w14:paraId="77FBC0CD" w14:textId="77777777" w:rsidR="0019769B" w:rsidRPr="009B2D38" w:rsidRDefault="0019769B" w:rsidP="00DB7F89">
      <w:pPr>
        <w:pStyle w:val="ListParagraph"/>
        <w:numPr>
          <w:ilvl w:val="0"/>
          <w:numId w:val="13"/>
        </w:numPr>
        <w:spacing w:after="0" w:line="240" w:lineRule="auto"/>
        <w:jc w:val="both"/>
        <w:rPr>
          <w:rFonts w:cstheme="minorHAnsi"/>
        </w:rPr>
      </w:pPr>
      <w:r w:rsidRPr="009B2D38">
        <w:rPr>
          <w:rFonts w:cstheme="minorHAnsi"/>
        </w:rPr>
        <w:t xml:space="preserve">Implemented the page </w:t>
      </w:r>
      <w:r w:rsidRPr="009B2D38">
        <w:rPr>
          <w:rFonts w:cstheme="minorHAnsi"/>
          <w:b/>
          <w:bCs/>
        </w:rPr>
        <w:t>GUI</w:t>
      </w:r>
      <w:r w:rsidRPr="009B2D38">
        <w:rPr>
          <w:rFonts w:cstheme="minorHAnsi"/>
        </w:rPr>
        <w:t xml:space="preserve"> pages by using </w:t>
      </w:r>
      <w:r w:rsidRPr="009B2D38">
        <w:rPr>
          <w:rFonts w:cstheme="minorHAnsi"/>
          <w:b/>
          <w:bCs/>
        </w:rPr>
        <w:t>AJAX</w:t>
      </w:r>
      <w:r w:rsidRPr="009B2D38">
        <w:rPr>
          <w:rFonts w:cstheme="minorHAnsi"/>
        </w:rPr>
        <w:t xml:space="preserve"> to asynchronous communication.</w:t>
      </w:r>
    </w:p>
    <w:p w14:paraId="10207E39" w14:textId="77777777" w:rsidR="00D26D0B" w:rsidRPr="009B2D38" w:rsidRDefault="00D26D0B" w:rsidP="00DB7F89">
      <w:pPr>
        <w:pStyle w:val="NoSpacing"/>
        <w:numPr>
          <w:ilvl w:val="0"/>
          <w:numId w:val="13"/>
        </w:numPr>
        <w:jc w:val="both"/>
        <w:rPr>
          <w:rFonts w:cstheme="minorHAnsi"/>
        </w:rPr>
      </w:pPr>
      <w:r w:rsidRPr="009B2D38">
        <w:rPr>
          <w:rFonts w:cstheme="minorHAnsi"/>
        </w:rPr>
        <w:t>Developed Stateless session beans to parse (parser framework) and process the user request into domain object (</w:t>
      </w:r>
      <w:r w:rsidRPr="009B2D38">
        <w:rPr>
          <w:rFonts w:cstheme="minorHAnsi"/>
          <w:b/>
        </w:rPr>
        <w:t>DAO</w:t>
      </w:r>
      <w:r w:rsidRPr="009B2D38">
        <w:rPr>
          <w:rFonts w:cstheme="minorHAnsi"/>
        </w:rPr>
        <w:t xml:space="preserve"> design pattern) to delegate the business request to the business delegate object.</w:t>
      </w:r>
    </w:p>
    <w:p w14:paraId="49970D06" w14:textId="77777777" w:rsidR="0000506D" w:rsidRPr="009B2D38" w:rsidRDefault="0000506D" w:rsidP="00DB7F89">
      <w:pPr>
        <w:pStyle w:val="NoSpacing"/>
        <w:numPr>
          <w:ilvl w:val="0"/>
          <w:numId w:val="13"/>
        </w:numPr>
        <w:jc w:val="both"/>
        <w:rPr>
          <w:rFonts w:cstheme="minorHAnsi"/>
        </w:rPr>
      </w:pPr>
      <w:r w:rsidRPr="009B2D38">
        <w:rPr>
          <w:rFonts w:cstheme="minorHAnsi"/>
        </w:rPr>
        <w:t xml:space="preserve">Used </w:t>
      </w:r>
      <w:r w:rsidR="0019769B" w:rsidRPr="009B2D38">
        <w:rPr>
          <w:rFonts w:cstheme="minorHAnsi"/>
          <w:b/>
        </w:rPr>
        <w:t>DI</w:t>
      </w:r>
      <w:r w:rsidRPr="009B2D38">
        <w:rPr>
          <w:rFonts w:cstheme="minorHAnsi"/>
        </w:rPr>
        <w:t xml:space="preserve"> feature of </w:t>
      </w:r>
      <w:r w:rsidR="00E07F89" w:rsidRPr="009B2D38">
        <w:rPr>
          <w:rFonts w:cstheme="minorHAnsi"/>
          <w:b/>
          <w:bCs/>
        </w:rPr>
        <w:t>spring</w:t>
      </w:r>
      <w:r w:rsidR="0019769B" w:rsidRPr="009B2D38">
        <w:rPr>
          <w:rFonts w:cstheme="minorHAnsi"/>
          <w:b/>
          <w:bCs/>
        </w:rPr>
        <w:t xml:space="preserve"> f</w:t>
      </w:r>
      <w:r w:rsidRPr="009B2D38">
        <w:rPr>
          <w:rFonts w:cstheme="minorHAnsi"/>
          <w:b/>
          <w:bCs/>
        </w:rPr>
        <w:t>ramework</w:t>
      </w:r>
      <w:r w:rsidRPr="009B2D38">
        <w:rPr>
          <w:rFonts w:cstheme="minorHAnsi"/>
        </w:rPr>
        <w:t> to inject dependency and to wire objects of business classes.</w:t>
      </w:r>
    </w:p>
    <w:p w14:paraId="42DB817C" w14:textId="77777777" w:rsidR="0000506D" w:rsidRPr="009B2D38" w:rsidRDefault="0000506D" w:rsidP="00DB7F89">
      <w:pPr>
        <w:pStyle w:val="NoSpacing"/>
        <w:numPr>
          <w:ilvl w:val="0"/>
          <w:numId w:val="13"/>
        </w:numPr>
        <w:jc w:val="both"/>
        <w:rPr>
          <w:rFonts w:cstheme="minorHAnsi"/>
        </w:rPr>
      </w:pPr>
      <w:r w:rsidRPr="009B2D38">
        <w:rPr>
          <w:rFonts w:cstheme="minorHAnsi"/>
        </w:rPr>
        <w:t xml:space="preserve">Used </w:t>
      </w:r>
      <w:r w:rsidRPr="009B2D38">
        <w:rPr>
          <w:rFonts w:cstheme="minorHAnsi"/>
          <w:b/>
        </w:rPr>
        <w:t>Spring MVC pattern</w:t>
      </w:r>
      <w:r w:rsidRPr="009B2D38">
        <w:rPr>
          <w:rFonts w:cstheme="minorHAnsi"/>
        </w:rPr>
        <w:t xml:space="preserve"> to map the client requests and to get finally the desired object with modified data.</w:t>
      </w:r>
    </w:p>
    <w:p w14:paraId="7A0357DF" w14:textId="74AA0124" w:rsidR="00AF44FF" w:rsidRPr="009B2D38" w:rsidRDefault="00AF44FF" w:rsidP="00DB7F89">
      <w:pPr>
        <w:pStyle w:val="NoSpacing"/>
        <w:numPr>
          <w:ilvl w:val="0"/>
          <w:numId w:val="13"/>
        </w:numPr>
        <w:jc w:val="both"/>
        <w:rPr>
          <w:rFonts w:cstheme="minorHAnsi"/>
        </w:rPr>
      </w:pPr>
      <w:r w:rsidRPr="009B2D38">
        <w:rPr>
          <w:rFonts w:cstheme="minorHAnsi"/>
          <w:color w:val="000000"/>
        </w:rPr>
        <w:t xml:space="preserve">Used a </w:t>
      </w:r>
      <w:r w:rsidRPr="009B2D38">
        <w:rPr>
          <w:rFonts w:cstheme="minorHAnsi"/>
          <w:b/>
          <w:color w:val="000000"/>
        </w:rPr>
        <w:t>microservice</w:t>
      </w:r>
      <w:r w:rsidRPr="009B2D38">
        <w:rPr>
          <w:rFonts w:cstheme="minorHAnsi"/>
          <w:color w:val="000000"/>
        </w:rPr>
        <w:t xml:space="preserve"> architecture, with </w:t>
      </w:r>
      <w:r w:rsidRPr="009B2D38">
        <w:rPr>
          <w:rFonts w:cstheme="minorHAnsi"/>
          <w:b/>
          <w:color w:val="000000"/>
        </w:rPr>
        <w:t>Spring Boot-based services</w:t>
      </w:r>
      <w:r w:rsidRPr="009B2D38">
        <w:rPr>
          <w:rFonts w:cstheme="minorHAnsi"/>
          <w:color w:val="000000"/>
        </w:rPr>
        <w:t xml:space="preserve"> interacting through a combination of </w:t>
      </w:r>
      <w:r w:rsidRPr="009B2D38">
        <w:rPr>
          <w:rFonts w:cstheme="minorHAnsi"/>
          <w:b/>
          <w:color w:val="000000"/>
        </w:rPr>
        <w:t>REST</w:t>
      </w:r>
      <w:r w:rsidRPr="009B2D38">
        <w:rPr>
          <w:rFonts w:cstheme="minorHAnsi"/>
          <w:color w:val="000000"/>
        </w:rPr>
        <w:t xml:space="preserve"> </w:t>
      </w:r>
      <w:r w:rsidR="005F738B" w:rsidRPr="009B2D38">
        <w:rPr>
          <w:rFonts w:cstheme="minorHAnsi"/>
          <w:color w:val="000000"/>
        </w:rPr>
        <w:t>and RabbitMQ</w:t>
      </w:r>
      <w:r w:rsidRPr="009B2D38">
        <w:rPr>
          <w:rFonts w:cstheme="minorHAnsi"/>
          <w:color w:val="000000"/>
        </w:rPr>
        <w:t xml:space="preserve"> message broker</w:t>
      </w:r>
    </w:p>
    <w:p w14:paraId="6D4F0071" w14:textId="77777777" w:rsidR="0019769B" w:rsidRPr="009B2D38" w:rsidRDefault="0019769B" w:rsidP="00DB7F89">
      <w:pPr>
        <w:pStyle w:val="Accomplishmentsbullet"/>
        <w:widowControl/>
        <w:numPr>
          <w:ilvl w:val="0"/>
          <w:numId w:val="13"/>
        </w:numPr>
        <w:suppressAutoHyphens w:val="0"/>
        <w:spacing w:before="0"/>
        <w:rPr>
          <w:rFonts w:asciiTheme="minorHAnsi" w:eastAsia="MS Mincho" w:hAnsiTheme="minorHAnsi" w:cstheme="minorHAnsi"/>
          <w:color w:val="000000" w:themeColor="text1"/>
          <w:sz w:val="22"/>
          <w:szCs w:val="22"/>
        </w:rPr>
      </w:pPr>
      <w:r w:rsidRPr="009B2D38">
        <w:rPr>
          <w:rStyle w:val="apple-style-span"/>
          <w:rFonts w:asciiTheme="minorHAnsi" w:eastAsia="MS Mincho" w:hAnsiTheme="minorHAnsi" w:cstheme="minorHAnsi"/>
          <w:color w:val="000000" w:themeColor="text1"/>
          <w:sz w:val="22"/>
          <w:szCs w:val="22"/>
        </w:rPr>
        <w:t xml:space="preserve">Implemented Asynchronous messaging between components using </w:t>
      </w:r>
      <w:r w:rsidRPr="009B2D38">
        <w:rPr>
          <w:rStyle w:val="apple-style-span"/>
          <w:rFonts w:asciiTheme="minorHAnsi" w:eastAsia="MS Mincho" w:hAnsiTheme="minorHAnsi" w:cstheme="minorHAnsi"/>
          <w:b/>
          <w:color w:val="000000" w:themeColor="text1"/>
          <w:sz w:val="22"/>
          <w:szCs w:val="22"/>
        </w:rPr>
        <w:t>JMS.</w:t>
      </w:r>
    </w:p>
    <w:p w14:paraId="0AD0E7C4" w14:textId="77777777" w:rsidR="0000506D" w:rsidRPr="009B2D38" w:rsidRDefault="0000506D" w:rsidP="00DB7F89">
      <w:pPr>
        <w:pStyle w:val="NoSpacing"/>
        <w:numPr>
          <w:ilvl w:val="0"/>
          <w:numId w:val="13"/>
        </w:numPr>
        <w:jc w:val="both"/>
        <w:rPr>
          <w:rFonts w:cstheme="minorHAnsi"/>
        </w:rPr>
      </w:pPr>
      <w:r w:rsidRPr="009B2D38">
        <w:rPr>
          <w:rFonts w:cstheme="minorHAnsi"/>
        </w:rPr>
        <w:t>Configured EH Cache to load the static tables into secondary storage area.</w:t>
      </w:r>
    </w:p>
    <w:p w14:paraId="0B57EF4C" w14:textId="77777777" w:rsidR="00D26D0B" w:rsidRPr="009B2D38" w:rsidRDefault="00D26D0B" w:rsidP="00DB7F89">
      <w:pPr>
        <w:pStyle w:val="NoSpacing"/>
        <w:numPr>
          <w:ilvl w:val="0"/>
          <w:numId w:val="13"/>
        </w:numPr>
        <w:jc w:val="both"/>
        <w:rPr>
          <w:rFonts w:cstheme="minorHAnsi"/>
        </w:rPr>
      </w:pPr>
      <w:r w:rsidRPr="009B2D38">
        <w:rPr>
          <w:rFonts w:cstheme="minorHAnsi"/>
        </w:rPr>
        <w:t xml:space="preserve">Used </w:t>
      </w:r>
      <w:r w:rsidRPr="009B2D38">
        <w:rPr>
          <w:rFonts w:cstheme="minorHAnsi"/>
          <w:b/>
        </w:rPr>
        <w:t xml:space="preserve">Spring Boot </w:t>
      </w:r>
      <w:r w:rsidR="0019769B" w:rsidRPr="009B2D38">
        <w:rPr>
          <w:rFonts w:cstheme="minorHAnsi"/>
        </w:rPr>
        <w:t xml:space="preserve">(application.properties) </w:t>
      </w:r>
      <w:r w:rsidRPr="009B2D38">
        <w:rPr>
          <w:rFonts w:cstheme="minorHAnsi"/>
        </w:rPr>
        <w:t>to create</w:t>
      </w:r>
      <w:r w:rsidR="0019769B" w:rsidRPr="009B2D38">
        <w:rPr>
          <w:rFonts w:cstheme="minorHAnsi"/>
        </w:rPr>
        <w:t xml:space="preserve"> the </w:t>
      </w:r>
      <w:r w:rsidRPr="009B2D38">
        <w:rPr>
          <w:rFonts w:cstheme="minorHAnsi"/>
        </w:rPr>
        <w:t xml:space="preserve">database connections. </w:t>
      </w:r>
    </w:p>
    <w:p w14:paraId="4783E6B7" w14:textId="77777777" w:rsidR="00D26D0B" w:rsidRPr="009B2D38" w:rsidRDefault="00D26D0B" w:rsidP="00DB7F89">
      <w:pPr>
        <w:pStyle w:val="NoSpacing"/>
        <w:numPr>
          <w:ilvl w:val="0"/>
          <w:numId w:val="13"/>
        </w:numPr>
        <w:jc w:val="both"/>
        <w:rPr>
          <w:rFonts w:cstheme="minorHAnsi"/>
        </w:rPr>
      </w:pPr>
      <w:r w:rsidRPr="009B2D38">
        <w:rPr>
          <w:rFonts w:cstheme="minorHAnsi"/>
        </w:rPr>
        <w:t>Developed persistence layer Data access objects using</w:t>
      </w:r>
      <w:r w:rsidR="0019769B" w:rsidRPr="009B2D38">
        <w:rPr>
          <w:rFonts w:cstheme="minorHAnsi"/>
          <w:b/>
          <w:bCs/>
        </w:rPr>
        <w:t> DAO pattern</w:t>
      </w:r>
      <w:r w:rsidRPr="009B2D38">
        <w:rPr>
          <w:rFonts w:cstheme="minorHAnsi"/>
          <w:b/>
          <w:bCs/>
        </w:rPr>
        <w:t xml:space="preserve">, Hibernate, JPA </w:t>
      </w:r>
      <w:r w:rsidRPr="009B2D38">
        <w:rPr>
          <w:rFonts w:cstheme="minorHAnsi"/>
          <w:bCs/>
        </w:rPr>
        <w:t>ORM mapping tool.</w:t>
      </w:r>
    </w:p>
    <w:p w14:paraId="2A36C57C" w14:textId="77777777" w:rsidR="00D26D0B" w:rsidRPr="009B2D38" w:rsidRDefault="00D26D0B" w:rsidP="00DB7F89">
      <w:pPr>
        <w:pStyle w:val="NoSpacing"/>
        <w:numPr>
          <w:ilvl w:val="0"/>
          <w:numId w:val="13"/>
        </w:numPr>
        <w:jc w:val="both"/>
        <w:rPr>
          <w:rFonts w:cstheme="minorHAnsi"/>
        </w:rPr>
      </w:pPr>
      <w:r w:rsidRPr="009B2D38">
        <w:rPr>
          <w:rFonts w:cstheme="minorHAnsi"/>
        </w:rPr>
        <w:t>Developed costume queries using hibernate criteria, native </w:t>
      </w:r>
      <w:r w:rsidRPr="009B2D38">
        <w:rPr>
          <w:rFonts w:cstheme="minorHAnsi"/>
          <w:b/>
          <w:bCs/>
        </w:rPr>
        <w:t>SQL</w:t>
      </w:r>
      <w:r w:rsidRPr="009B2D38">
        <w:rPr>
          <w:rFonts w:cstheme="minorHAnsi"/>
        </w:rPr>
        <w:t> and </w:t>
      </w:r>
      <w:r w:rsidRPr="009B2D38">
        <w:rPr>
          <w:rFonts w:cstheme="minorHAnsi"/>
          <w:b/>
          <w:bCs/>
        </w:rPr>
        <w:t>HQL.</w:t>
      </w:r>
      <w:r w:rsidRPr="009B2D38">
        <w:rPr>
          <w:rFonts w:cstheme="minorHAnsi"/>
        </w:rPr>
        <w:t> Developed inheritance domain objects using table per class hierarchy strategy.</w:t>
      </w:r>
    </w:p>
    <w:p w14:paraId="1242F912" w14:textId="77777777" w:rsidR="00EE4181" w:rsidRPr="009B2D38" w:rsidRDefault="00EE4181" w:rsidP="00DB7F89">
      <w:pPr>
        <w:pStyle w:val="NoSpacing"/>
        <w:numPr>
          <w:ilvl w:val="0"/>
          <w:numId w:val="13"/>
        </w:numPr>
        <w:jc w:val="both"/>
        <w:rPr>
          <w:rFonts w:cstheme="minorHAnsi"/>
        </w:rPr>
      </w:pPr>
      <w:r w:rsidRPr="009B2D38">
        <w:rPr>
          <w:rFonts w:cstheme="minorHAnsi"/>
        </w:rPr>
        <w:t>Developed customized SQL for retrieving the data from the database worked with business and client to reach the performance parameters.</w:t>
      </w:r>
    </w:p>
    <w:p w14:paraId="2E59E4E8" w14:textId="77777777" w:rsidR="0000506D" w:rsidRPr="009B2D38" w:rsidRDefault="0000506D" w:rsidP="00DB7F89">
      <w:pPr>
        <w:pStyle w:val="NoSpacing"/>
        <w:numPr>
          <w:ilvl w:val="0"/>
          <w:numId w:val="13"/>
        </w:numPr>
        <w:jc w:val="both"/>
        <w:rPr>
          <w:rFonts w:cstheme="minorHAnsi"/>
        </w:rPr>
      </w:pPr>
      <w:r w:rsidRPr="009B2D38">
        <w:rPr>
          <w:rFonts w:cstheme="minorHAnsi"/>
        </w:rPr>
        <w:t xml:space="preserve">Used built in </w:t>
      </w:r>
      <w:r w:rsidRPr="009B2D38">
        <w:rPr>
          <w:rFonts w:cstheme="minorHAnsi"/>
          <w:b/>
        </w:rPr>
        <w:t>Stored Procedures</w:t>
      </w:r>
      <w:r w:rsidRPr="009B2D38">
        <w:rPr>
          <w:rFonts w:cstheme="minorHAnsi"/>
        </w:rPr>
        <w:t xml:space="preserve"> to reach the requirements from the Client to improve the</w:t>
      </w:r>
      <w:r w:rsidR="0019769B" w:rsidRPr="009B2D38">
        <w:rPr>
          <w:rFonts w:cstheme="minorHAnsi"/>
        </w:rPr>
        <w:t xml:space="preserve"> response times.</w:t>
      </w:r>
    </w:p>
    <w:p w14:paraId="49AF690E" w14:textId="77777777" w:rsidR="0000506D" w:rsidRDefault="0000506D" w:rsidP="00DB7F89">
      <w:pPr>
        <w:pStyle w:val="NoSpacing"/>
        <w:numPr>
          <w:ilvl w:val="0"/>
          <w:numId w:val="13"/>
        </w:numPr>
        <w:jc w:val="both"/>
        <w:rPr>
          <w:rFonts w:cstheme="minorHAnsi"/>
        </w:rPr>
      </w:pPr>
      <w:r w:rsidRPr="009B2D38">
        <w:rPr>
          <w:rFonts w:cstheme="minorHAnsi"/>
        </w:rPr>
        <w:t xml:space="preserve">Used </w:t>
      </w:r>
      <w:r w:rsidRPr="009B2D38">
        <w:rPr>
          <w:rFonts w:cstheme="minorHAnsi"/>
          <w:b/>
        </w:rPr>
        <w:t>JIRA</w:t>
      </w:r>
      <w:r w:rsidRPr="009B2D38">
        <w:rPr>
          <w:rFonts w:cstheme="minorHAnsi"/>
        </w:rPr>
        <w:t xml:space="preserve"> to keep track of bugs and stories.</w:t>
      </w:r>
    </w:p>
    <w:p w14:paraId="695E1094" w14:textId="77777777" w:rsidR="00390973" w:rsidRPr="009B2D38" w:rsidRDefault="00390973" w:rsidP="00390973">
      <w:pPr>
        <w:pStyle w:val="NoSpacing"/>
        <w:numPr>
          <w:ilvl w:val="0"/>
          <w:numId w:val="13"/>
        </w:numPr>
        <w:jc w:val="both"/>
        <w:rPr>
          <w:rFonts w:cstheme="minorHAnsi"/>
        </w:rPr>
      </w:pPr>
      <w:r w:rsidRPr="00390973">
        <w:rPr>
          <w:rFonts w:cstheme="minorHAnsi"/>
        </w:rPr>
        <w:t xml:space="preserve">Worked on installation of </w:t>
      </w:r>
      <w:r w:rsidRPr="00390973">
        <w:rPr>
          <w:rFonts w:cstheme="minorHAnsi"/>
          <w:b/>
        </w:rPr>
        <w:t>Docker</w:t>
      </w:r>
      <w:r w:rsidRPr="00390973">
        <w:rPr>
          <w:rFonts w:cstheme="minorHAnsi"/>
        </w:rPr>
        <w:t xml:space="preserve"> using </w:t>
      </w:r>
      <w:r w:rsidRPr="00390973">
        <w:rPr>
          <w:rFonts w:cstheme="minorHAnsi"/>
          <w:b/>
        </w:rPr>
        <w:t>Docker toolbox</w:t>
      </w:r>
      <w:r w:rsidRPr="00390973">
        <w:rPr>
          <w:rFonts w:cstheme="minorHAnsi"/>
        </w:rPr>
        <w:t>.</w:t>
      </w:r>
    </w:p>
    <w:p w14:paraId="58AEFD71" w14:textId="77777777" w:rsidR="009C70EB" w:rsidRPr="009B2D38" w:rsidRDefault="009C70EB" w:rsidP="00DB7F89">
      <w:pPr>
        <w:pStyle w:val="NoSpacing"/>
        <w:numPr>
          <w:ilvl w:val="0"/>
          <w:numId w:val="13"/>
        </w:numPr>
        <w:jc w:val="both"/>
        <w:rPr>
          <w:rFonts w:cstheme="minorHAnsi"/>
        </w:rPr>
      </w:pPr>
      <w:r w:rsidRPr="009B2D38">
        <w:rPr>
          <w:rFonts w:cstheme="minorHAnsi"/>
          <w:color w:val="000000"/>
          <w:shd w:val="clear" w:color="auto" w:fill="FFFFFF"/>
        </w:rPr>
        <w:t>Implemented</w:t>
      </w:r>
      <w:r w:rsidRPr="009B2D38">
        <w:rPr>
          <w:rStyle w:val="apple-converted-space"/>
          <w:rFonts w:cstheme="minorHAnsi"/>
          <w:color w:val="000000"/>
          <w:shd w:val="clear" w:color="auto" w:fill="FFFFFF"/>
        </w:rPr>
        <w:t xml:space="preserve"> </w:t>
      </w:r>
      <w:r w:rsidRPr="009B2D38">
        <w:rPr>
          <w:rStyle w:val="apple-converted-space"/>
          <w:rFonts w:cstheme="minorHAnsi"/>
          <w:b/>
          <w:color w:val="000000"/>
          <w:shd w:val="clear" w:color="auto" w:fill="FFFFFF"/>
        </w:rPr>
        <w:t>AWS</w:t>
      </w:r>
      <w:r w:rsidRPr="009B2D38">
        <w:rPr>
          <w:rStyle w:val="apple-converted-space"/>
          <w:rFonts w:cstheme="minorHAnsi"/>
          <w:color w:val="000000"/>
          <w:shd w:val="clear" w:color="auto" w:fill="FFFFFF"/>
        </w:rPr>
        <w:t> </w:t>
      </w:r>
      <w:r w:rsidRPr="009B2D38">
        <w:rPr>
          <w:rFonts w:cstheme="minorHAnsi"/>
          <w:color w:val="000000"/>
          <w:shd w:val="clear" w:color="auto" w:fill="FFFFFF"/>
        </w:rPr>
        <w:t xml:space="preserve">solutions using </w:t>
      </w:r>
      <w:r w:rsidR="00BE7909">
        <w:rPr>
          <w:rFonts w:cstheme="minorHAnsi"/>
          <w:b/>
          <w:color w:val="000000"/>
          <w:shd w:val="clear" w:color="auto" w:fill="FFFFFF"/>
        </w:rPr>
        <w:t>EC2</w:t>
      </w:r>
      <w:r w:rsidRPr="009B2D38">
        <w:rPr>
          <w:rFonts w:cstheme="minorHAnsi"/>
          <w:color w:val="000000"/>
          <w:shd w:val="clear" w:color="auto" w:fill="FFFFFF"/>
        </w:rPr>
        <w:t xml:space="preserve">, </w:t>
      </w:r>
      <w:r w:rsidRPr="009B2D38">
        <w:rPr>
          <w:rFonts w:cstheme="minorHAnsi"/>
          <w:b/>
          <w:color w:val="000000"/>
          <w:shd w:val="clear" w:color="auto" w:fill="FFFFFF"/>
        </w:rPr>
        <w:t>S3</w:t>
      </w:r>
      <w:r w:rsidRPr="009B2D38">
        <w:rPr>
          <w:rFonts w:cstheme="minorHAnsi"/>
          <w:color w:val="000000"/>
          <w:shd w:val="clear" w:color="auto" w:fill="FFFFFF"/>
        </w:rPr>
        <w:t xml:space="preserve">, </w:t>
      </w:r>
      <w:r w:rsidRPr="009B2D38">
        <w:rPr>
          <w:rFonts w:cstheme="minorHAnsi"/>
          <w:b/>
          <w:color w:val="000000"/>
          <w:shd w:val="clear" w:color="auto" w:fill="FFFFFF"/>
        </w:rPr>
        <w:t>RDS</w:t>
      </w:r>
      <w:r w:rsidRPr="009B2D38">
        <w:rPr>
          <w:rFonts w:cstheme="minorHAnsi"/>
          <w:color w:val="000000"/>
          <w:shd w:val="clear" w:color="auto" w:fill="FFFFFF"/>
        </w:rPr>
        <w:t xml:space="preserve">, </w:t>
      </w:r>
      <w:r w:rsidRPr="009B2D38">
        <w:rPr>
          <w:rFonts w:cstheme="minorHAnsi"/>
          <w:b/>
          <w:color w:val="000000"/>
          <w:shd w:val="clear" w:color="auto" w:fill="FFFFFF"/>
        </w:rPr>
        <w:t>EBS</w:t>
      </w:r>
      <w:r w:rsidRPr="009B2D38">
        <w:rPr>
          <w:rFonts w:cstheme="minorHAnsi"/>
          <w:color w:val="000000"/>
          <w:shd w:val="clear" w:color="auto" w:fill="FFFFFF"/>
        </w:rPr>
        <w:t>, Elastic Load Balancer, Auto-scaling groups.</w:t>
      </w:r>
    </w:p>
    <w:p w14:paraId="4C3DC5AC" w14:textId="77777777" w:rsidR="0000506D" w:rsidRPr="009B2D38" w:rsidRDefault="0000506D" w:rsidP="00DB7F89">
      <w:pPr>
        <w:pStyle w:val="NoSpacing"/>
        <w:numPr>
          <w:ilvl w:val="0"/>
          <w:numId w:val="13"/>
        </w:numPr>
        <w:jc w:val="both"/>
        <w:rPr>
          <w:rFonts w:cstheme="minorHAnsi"/>
        </w:rPr>
      </w:pPr>
      <w:r w:rsidRPr="009B2D38">
        <w:rPr>
          <w:rFonts w:cstheme="minorHAnsi"/>
        </w:rPr>
        <w:t xml:space="preserve">Used </w:t>
      </w:r>
      <w:r w:rsidR="00502123" w:rsidRPr="009B2D38">
        <w:rPr>
          <w:rFonts w:cstheme="minorHAnsi"/>
          <w:b/>
        </w:rPr>
        <w:t>Maven</w:t>
      </w:r>
      <w:r w:rsidRPr="009B2D38">
        <w:rPr>
          <w:rFonts w:cstheme="minorHAnsi"/>
        </w:rPr>
        <w:t xml:space="preserve"> as build-automation tool </w:t>
      </w:r>
      <w:r w:rsidR="00502123" w:rsidRPr="009B2D38">
        <w:rPr>
          <w:rFonts w:cstheme="minorHAnsi"/>
        </w:rPr>
        <w:t xml:space="preserve">and </w:t>
      </w:r>
      <w:r w:rsidR="00502123" w:rsidRPr="009B2D38">
        <w:rPr>
          <w:rFonts w:cstheme="minorHAnsi"/>
          <w:b/>
        </w:rPr>
        <w:t>Jenkins</w:t>
      </w:r>
      <w:r w:rsidR="00502123" w:rsidRPr="009B2D38">
        <w:rPr>
          <w:rFonts w:cstheme="minorHAnsi"/>
        </w:rPr>
        <w:t xml:space="preserve"> as CICD. </w:t>
      </w:r>
    </w:p>
    <w:p w14:paraId="78D5275B" w14:textId="77777777" w:rsidR="0000506D" w:rsidRDefault="0000506D" w:rsidP="00DB7F89">
      <w:pPr>
        <w:pStyle w:val="NoSpacing"/>
        <w:numPr>
          <w:ilvl w:val="0"/>
          <w:numId w:val="13"/>
        </w:numPr>
        <w:jc w:val="both"/>
        <w:rPr>
          <w:rFonts w:cstheme="minorHAnsi"/>
        </w:rPr>
      </w:pPr>
      <w:r w:rsidRPr="009B2D38">
        <w:rPr>
          <w:rFonts w:cstheme="minorHAnsi"/>
        </w:rPr>
        <w:t>Developed unit test cases to test business scenarios associated with each use case sequences</w:t>
      </w:r>
      <w:r>
        <w:rPr>
          <w:rFonts w:cstheme="minorHAnsi"/>
        </w:rPr>
        <w:t>.</w:t>
      </w:r>
    </w:p>
    <w:p w14:paraId="2453C007" w14:textId="77777777" w:rsidR="004F2EDA" w:rsidRDefault="004F2EDA" w:rsidP="00DB7F89">
      <w:pPr>
        <w:pStyle w:val="NoSpacing"/>
        <w:numPr>
          <w:ilvl w:val="0"/>
          <w:numId w:val="13"/>
        </w:numPr>
        <w:jc w:val="both"/>
        <w:rPr>
          <w:rFonts w:cstheme="minorHAnsi"/>
        </w:rPr>
      </w:pPr>
      <w:r>
        <w:rPr>
          <w:rFonts w:cstheme="minorHAnsi"/>
        </w:rPr>
        <w:t xml:space="preserve">Used </w:t>
      </w:r>
      <w:r w:rsidRPr="004F2EDA">
        <w:rPr>
          <w:rFonts w:cstheme="minorHAnsi"/>
          <w:b/>
        </w:rPr>
        <w:t>Jasper</w:t>
      </w:r>
      <w:r>
        <w:rPr>
          <w:rFonts w:cstheme="minorHAnsi"/>
        </w:rPr>
        <w:t xml:space="preserve"> to generate reports and </w:t>
      </w:r>
      <w:r w:rsidRPr="004F2EDA">
        <w:rPr>
          <w:rFonts w:cstheme="minorHAnsi"/>
          <w:b/>
        </w:rPr>
        <w:t>Swagger</w:t>
      </w:r>
      <w:r>
        <w:rPr>
          <w:rFonts w:cstheme="minorHAnsi"/>
        </w:rPr>
        <w:t xml:space="preserve"> for monitoring UI.</w:t>
      </w:r>
    </w:p>
    <w:p w14:paraId="3BFA8AA9" w14:textId="77777777" w:rsidR="0000506D" w:rsidRDefault="0000506D" w:rsidP="002D4E88">
      <w:pPr>
        <w:pStyle w:val="NoSpacing"/>
        <w:jc w:val="both"/>
        <w:rPr>
          <w:rFonts w:cstheme="minorHAnsi"/>
          <w:sz w:val="24"/>
          <w:szCs w:val="20"/>
        </w:rPr>
      </w:pPr>
    </w:p>
    <w:p w14:paraId="15A63F20" w14:textId="77777777" w:rsidR="0000506D" w:rsidRPr="002D4E88" w:rsidRDefault="002D4E88" w:rsidP="00DB7F89">
      <w:pPr>
        <w:pStyle w:val="NoSpacing"/>
        <w:jc w:val="both"/>
        <w:rPr>
          <w:rFonts w:eastAsia="Times New Roman" w:cstheme="minorHAnsi"/>
          <w:u w:val="single"/>
          <w:shd w:val="clear" w:color="auto" w:fill="FFFFFF"/>
        </w:rPr>
      </w:pPr>
      <w:r w:rsidRPr="00DB7F89">
        <w:rPr>
          <w:rFonts w:asciiTheme="majorHAnsi" w:eastAsia="Times New Roman" w:hAnsiTheme="majorHAnsi" w:cstheme="minorHAnsi"/>
          <w:b/>
          <w:bCs/>
          <w:shd w:val="clear" w:color="auto" w:fill="FFFFFF"/>
        </w:rPr>
        <w:t>Environment:</w:t>
      </w:r>
      <w:r>
        <w:rPr>
          <w:rFonts w:eastAsia="Times New Roman" w:cstheme="minorHAnsi"/>
          <w:b/>
          <w:bCs/>
          <w:shd w:val="clear" w:color="auto" w:fill="FFFFFF"/>
        </w:rPr>
        <w:t xml:space="preserve"> </w:t>
      </w:r>
      <w:r w:rsidR="0000506D">
        <w:rPr>
          <w:rFonts w:cstheme="minorHAnsi"/>
        </w:rPr>
        <w:t>Java</w:t>
      </w:r>
      <w:r w:rsidR="0000506D">
        <w:rPr>
          <w:rFonts w:cstheme="minorHAnsi"/>
          <w:shd w:val="clear" w:color="auto" w:fill="FFFFFF"/>
        </w:rPr>
        <w:t>, J</w:t>
      </w:r>
      <w:r w:rsidR="009C70EB">
        <w:rPr>
          <w:rFonts w:cstheme="minorHAnsi"/>
          <w:shd w:val="clear" w:color="auto" w:fill="FFFFFF"/>
        </w:rPr>
        <w:t>2</w:t>
      </w:r>
      <w:r w:rsidR="0000506D">
        <w:rPr>
          <w:rFonts w:cstheme="minorHAnsi"/>
          <w:shd w:val="clear" w:color="auto" w:fill="FFFFFF"/>
        </w:rPr>
        <w:t>EE, Web-</w:t>
      </w:r>
      <w:r w:rsidR="0000506D" w:rsidRPr="009C70EB">
        <w:rPr>
          <w:rFonts w:cstheme="minorHAnsi"/>
          <w:color w:val="000000" w:themeColor="text1"/>
          <w:shd w:val="clear" w:color="auto" w:fill="FFFFFF"/>
        </w:rPr>
        <w:t>Services,</w:t>
      </w:r>
      <w:r w:rsidR="00EE4181">
        <w:rPr>
          <w:rFonts w:cstheme="minorHAnsi"/>
          <w:color w:val="000000" w:themeColor="text1"/>
          <w:shd w:val="clear" w:color="auto" w:fill="FFFFFF"/>
        </w:rPr>
        <w:t xml:space="preserve"> microservices, Netflix OSS, </w:t>
      </w:r>
      <w:r w:rsidR="0000506D" w:rsidRPr="009C70EB">
        <w:rPr>
          <w:rFonts w:cstheme="minorHAnsi"/>
          <w:color w:val="000000" w:themeColor="text1"/>
          <w:shd w:val="clear" w:color="auto" w:fill="FFFFFF"/>
        </w:rPr>
        <w:t>SOAP, JAX-RPC, WSDL, </w:t>
      </w:r>
      <w:r w:rsidR="00EE4181">
        <w:rPr>
          <w:rFonts w:cstheme="minorHAnsi"/>
          <w:color w:val="000000" w:themeColor="text1"/>
          <w:shd w:val="clear" w:color="auto" w:fill="FFFFFF"/>
        </w:rPr>
        <w:t>WebSphere8.5 (Full and Liberty Profile)</w:t>
      </w:r>
      <w:r w:rsidR="0000506D" w:rsidRPr="009C70EB">
        <w:rPr>
          <w:rFonts w:cstheme="minorHAnsi"/>
          <w:color w:val="000000" w:themeColor="text1"/>
          <w:shd w:val="clear" w:color="auto" w:fill="FFFFFF"/>
        </w:rPr>
        <w:t>, Spring (Dependency Injection, AOP), Hibernate,</w:t>
      </w:r>
      <w:r w:rsidR="009C70EB" w:rsidRPr="009C70EB">
        <w:rPr>
          <w:rFonts w:cstheme="minorHAnsi"/>
          <w:color w:val="000000" w:themeColor="text1"/>
          <w:shd w:val="clear" w:color="auto" w:fill="FFFFFF"/>
        </w:rPr>
        <w:t xml:space="preserve"> Spring Boot,</w:t>
      </w:r>
      <w:r w:rsidR="0000506D" w:rsidRPr="009C70EB">
        <w:rPr>
          <w:rFonts w:cstheme="minorHAnsi"/>
          <w:color w:val="000000" w:themeColor="text1"/>
          <w:shd w:val="clear" w:color="auto" w:fill="FFFFFF"/>
        </w:rPr>
        <w:t xml:space="preserve"> Spring MVC, </w:t>
      </w:r>
      <w:r w:rsidR="009C70EB" w:rsidRPr="009C70EB">
        <w:rPr>
          <w:rFonts w:cstheme="minorHAnsi"/>
          <w:color w:val="000000" w:themeColor="text1"/>
          <w:shd w:val="clear" w:color="auto" w:fill="FFFFFF"/>
        </w:rPr>
        <w:t xml:space="preserve"> Spring JMS Listeners </w:t>
      </w:r>
      <w:r w:rsidR="0000506D" w:rsidRPr="009C70EB">
        <w:rPr>
          <w:rFonts w:cstheme="minorHAnsi"/>
          <w:color w:val="000000" w:themeColor="text1"/>
          <w:shd w:val="clear" w:color="auto" w:fill="FFFFFF"/>
        </w:rPr>
        <w:t>JDBC, JPA</w:t>
      </w:r>
      <w:r w:rsidR="009C70EB" w:rsidRPr="009C70EB">
        <w:rPr>
          <w:rFonts w:cstheme="minorHAnsi"/>
          <w:color w:val="000000" w:themeColor="text1"/>
          <w:shd w:val="clear" w:color="auto" w:fill="FFFFFF"/>
        </w:rPr>
        <w:t>, JAX-B, Oracle</w:t>
      </w:r>
      <w:r w:rsidR="00EE4181">
        <w:rPr>
          <w:rFonts w:cstheme="minorHAnsi"/>
          <w:color w:val="000000" w:themeColor="text1"/>
          <w:shd w:val="clear" w:color="auto" w:fill="FFFFFF"/>
        </w:rPr>
        <w:t xml:space="preserve"> 11g</w:t>
      </w:r>
      <w:r w:rsidR="0000506D" w:rsidRPr="009C70EB">
        <w:rPr>
          <w:rFonts w:cstheme="minorHAnsi"/>
          <w:color w:val="000000" w:themeColor="text1"/>
          <w:shd w:val="clear" w:color="auto" w:fill="FFFFFF"/>
        </w:rPr>
        <w:t>,</w:t>
      </w:r>
      <w:r w:rsidR="00EE4181">
        <w:rPr>
          <w:rFonts w:cstheme="minorHAnsi"/>
          <w:color w:val="000000" w:themeColor="text1"/>
          <w:shd w:val="clear" w:color="auto" w:fill="FFFFFF"/>
        </w:rPr>
        <w:t xml:space="preserve"> SQL,</w:t>
      </w:r>
      <w:r w:rsidR="0000506D" w:rsidRPr="009C70EB">
        <w:rPr>
          <w:rFonts w:cstheme="minorHAnsi"/>
          <w:color w:val="000000" w:themeColor="text1"/>
          <w:shd w:val="clear" w:color="auto" w:fill="FFFFFF"/>
        </w:rPr>
        <w:t xml:space="preserve"> HTML, CSS, JavaScript,</w:t>
      </w:r>
      <w:r w:rsidR="004F2EDA">
        <w:rPr>
          <w:rFonts w:cstheme="minorHAnsi"/>
          <w:color w:val="000000" w:themeColor="text1"/>
          <w:shd w:val="clear" w:color="auto" w:fill="FFFFFF"/>
        </w:rPr>
        <w:t xml:space="preserve"> Jasper, Swagger,</w:t>
      </w:r>
      <w:r w:rsidR="0000506D" w:rsidRPr="009C70EB">
        <w:rPr>
          <w:rFonts w:cstheme="minorHAnsi"/>
          <w:color w:val="000000" w:themeColor="text1"/>
          <w:shd w:val="clear" w:color="auto" w:fill="FFFFFF"/>
        </w:rPr>
        <w:t xml:space="preserve"> AJAX, </w:t>
      </w:r>
      <w:proofErr w:type="spellStart"/>
      <w:r w:rsidR="0000506D" w:rsidRPr="009C70EB">
        <w:rPr>
          <w:rFonts w:cstheme="minorHAnsi"/>
          <w:color w:val="000000" w:themeColor="text1"/>
          <w:shd w:val="clear" w:color="auto" w:fill="FFFFFF"/>
        </w:rPr>
        <w:t>JQuery</w:t>
      </w:r>
      <w:proofErr w:type="spellEnd"/>
      <w:r w:rsidR="009C70EB" w:rsidRPr="009C70EB">
        <w:rPr>
          <w:rFonts w:cstheme="minorHAnsi"/>
          <w:color w:val="000000" w:themeColor="text1"/>
          <w:shd w:val="clear" w:color="auto" w:fill="FFFFFF"/>
        </w:rPr>
        <w:t>, Angular JS,</w:t>
      </w:r>
      <w:r w:rsidR="00EE4181">
        <w:rPr>
          <w:rFonts w:cstheme="minorHAnsi"/>
          <w:color w:val="000000" w:themeColor="text1"/>
          <w:shd w:val="clear" w:color="auto" w:fill="FFFFFF"/>
        </w:rPr>
        <w:t xml:space="preserve"> Log4j, JUnit, SVN</w:t>
      </w:r>
      <w:r w:rsidR="0000506D" w:rsidRPr="009C70EB">
        <w:rPr>
          <w:rFonts w:cstheme="minorHAnsi"/>
          <w:color w:val="000000" w:themeColor="text1"/>
          <w:shd w:val="clear" w:color="auto" w:fill="FFFFFF"/>
        </w:rPr>
        <w:t>, JIRA</w:t>
      </w:r>
      <w:r w:rsidR="009C70EB">
        <w:rPr>
          <w:rFonts w:cstheme="minorHAnsi"/>
          <w:color w:val="000000" w:themeColor="text1"/>
          <w:shd w:val="clear" w:color="auto" w:fill="FFFFFF"/>
        </w:rPr>
        <w:t>, EC2, S3, RDS, EBS</w:t>
      </w:r>
      <w:r w:rsidR="00EE4181">
        <w:rPr>
          <w:rFonts w:cstheme="minorHAnsi"/>
          <w:shd w:val="clear" w:color="auto" w:fill="FFFFFF"/>
        </w:rPr>
        <w:t>, Eclipse, Windows XP</w:t>
      </w:r>
      <w:r w:rsidR="00B82E0A">
        <w:rPr>
          <w:rFonts w:cstheme="minorHAnsi"/>
          <w:shd w:val="clear" w:color="auto" w:fill="FFFFFF"/>
        </w:rPr>
        <w:t>, AWS</w:t>
      </w:r>
      <w:r w:rsidR="00EE4181">
        <w:rPr>
          <w:rFonts w:cstheme="minorHAnsi"/>
          <w:shd w:val="clear" w:color="auto" w:fill="FFFFFF"/>
        </w:rPr>
        <w:t>.</w:t>
      </w:r>
    </w:p>
    <w:p w14:paraId="25D07E47" w14:textId="77777777" w:rsidR="00860580" w:rsidRPr="000067FF" w:rsidRDefault="00860580" w:rsidP="008605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eastAsia="Calibri" w:cstheme="minorHAnsi"/>
        </w:rPr>
      </w:pPr>
      <w:r w:rsidRPr="000067FF">
        <w:rPr>
          <w:rFonts w:eastAsia="Calibri" w:cstheme="minorHAnsi"/>
        </w:rPr>
        <w:t xml:space="preserve"> </w:t>
      </w:r>
    </w:p>
    <w:p w14:paraId="4A89207E" w14:textId="77777777" w:rsidR="00860580" w:rsidRPr="00FD5CFE" w:rsidRDefault="00860580" w:rsidP="008605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eastAsia="Calibri" w:cstheme="minorHAnsi"/>
          <w:sz w:val="20"/>
          <w:szCs w:val="20"/>
        </w:rPr>
      </w:pPr>
    </w:p>
    <w:p w14:paraId="09B04C2E" w14:textId="6CBA8D7D" w:rsidR="00860580" w:rsidRPr="00F524FA" w:rsidRDefault="00860580" w:rsidP="0086058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both"/>
        <w:rPr>
          <w:rFonts w:asciiTheme="majorHAnsi" w:eastAsia="Calibri" w:hAnsiTheme="majorHAnsi" w:cstheme="minorHAnsi"/>
          <w:b/>
          <w:bCs/>
        </w:rPr>
      </w:pPr>
      <w:r w:rsidRPr="00F524FA">
        <w:rPr>
          <w:rFonts w:asciiTheme="majorHAnsi" w:eastAsia="Calibri" w:hAnsiTheme="majorHAnsi" w:cstheme="minorHAnsi"/>
          <w:b/>
          <w:bCs/>
        </w:rPr>
        <w:t>Client</w:t>
      </w:r>
      <w:r w:rsidRPr="00F524FA">
        <w:rPr>
          <w:rFonts w:asciiTheme="majorHAnsi" w:hAnsiTheme="majorHAnsi" w:cs="Calibri"/>
          <w:b/>
        </w:rPr>
        <w:t xml:space="preserve">: </w:t>
      </w:r>
      <w:r w:rsidR="00F44409">
        <w:rPr>
          <w:rFonts w:asciiTheme="majorHAnsi" w:hAnsiTheme="majorHAnsi" w:cs="Calibri"/>
          <w:b/>
        </w:rPr>
        <w:t>Rackspace</w:t>
      </w:r>
      <w:r w:rsidR="00F524FA" w:rsidRPr="00F524FA">
        <w:rPr>
          <w:rFonts w:asciiTheme="majorHAnsi" w:hAnsiTheme="majorHAnsi" w:cs="Calibri"/>
          <w:b/>
        </w:rPr>
        <w:tab/>
        <w:t xml:space="preserve">          </w:t>
      </w:r>
      <w:r w:rsidRPr="00F524FA">
        <w:rPr>
          <w:rFonts w:asciiTheme="majorHAnsi" w:eastAsia="Calibri" w:hAnsiTheme="majorHAnsi" w:cstheme="minorHAnsi"/>
          <w:b/>
          <w:bCs/>
        </w:rPr>
        <w:tab/>
      </w:r>
      <w:r w:rsidR="00F44409">
        <w:rPr>
          <w:rFonts w:asciiTheme="majorHAnsi" w:eastAsia="Calibri" w:hAnsiTheme="majorHAnsi" w:cstheme="minorHAnsi"/>
          <w:b/>
          <w:bCs/>
        </w:rPr>
        <w:tab/>
      </w:r>
      <w:r w:rsidRPr="00F524FA">
        <w:rPr>
          <w:rFonts w:asciiTheme="majorHAnsi" w:eastAsia="Calibri" w:hAnsiTheme="majorHAnsi" w:cstheme="minorHAnsi"/>
          <w:b/>
          <w:bCs/>
        </w:rPr>
        <w:tab/>
      </w:r>
      <w:r w:rsidRPr="00F524FA">
        <w:rPr>
          <w:rFonts w:asciiTheme="majorHAnsi" w:eastAsia="Calibri" w:hAnsiTheme="majorHAnsi" w:cstheme="minorHAnsi"/>
          <w:b/>
          <w:bCs/>
        </w:rPr>
        <w:tab/>
      </w:r>
      <w:r w:rsidRPr="00F524FA">
        <w:rPr>
          <w:rFonts w:asciiTheme="majorHAnsi" w:eastAsia="Calibri" w:hAnsiTheme="majorHAnsi" w:cstheme="minorHAnsi"/>
          <w:b/>
          <w:bCs/>
        </w:rPr>
        <w:tab/>
      </w:r>
      <w:r w:rsidRPr="00F524FA">
        <w:rPr>
          <w:rFonts w:asciiTheme="majorHAnsi" w:eastAsia="Calibri" w:hAnsiTheme="majorHAnsi" w:cstheme="minorHAnsi"/>
          <w:b/>
          <w:bCs/>
        </w:rPr>
        <w:tab/>
      </w:r>
      <w:r w:rsidRPr="00F524FA">
        <w:rPr>
          <w:rFonts w:asciiTheme="majorHAnsi" w:eastAsia="Calibri" w:hAnsiTheme="majorHAnsi" w:cstheme="minorHAnsi"/>
          <w:b/>
          <w:bCs/>
        </w:rPr>
        <w:tab/>
      </w:r>
      <w:r w:rsidRPr="00F524FA">
        <w:rPr>
          <w:rFonts w:asciiTheme="majorHAnsi" w:eastAsia="Calibri" w:hAnsiTheme="majorHAnsi" w:cstheme="minorHAnsi"/>
          <w:b/>
          <w:bCs/>
        </w:rPr>
        <w:tab/>
        <w:t xml:space="preserve">           </w:t>
      </w:r>
      <w:r w:rsidR="00C56D04">
        <w:rPr>
          <w:rFonts w:asciiTheme="majorHAnsi" w:eastAsia="Calibri" w:hAnsiTheme="majorHAnsi" w:cstheme="minorHAnsi"/>
          <w:b/>
          <w:bCs/>
        </w:rPr>
        <w:t xml:space="preserve">    </w:t>
      </w:r>
      <w:r w:rsidR="00621915">
        <w:rPr>
          <w:rFonts w:asciiTheme="majorHAnsi" w:eastAsia="Calibri" w:hAnsiTheme="majorHAnsi" w:cstheme="minorHAnsi"/>
          <w:b/>
          <w:bCs/>
        </w:rPr>
        <w:t>Mar</w:t>
      </w:r>
      <w:r w:rsidR="00C56D04">
        <w:rPr>
          <w:rFonts w:asciiTheme="majorHAnsi" w:eastAsia="Calibri" w:hAnsiTheme="majorHAnsi" w:cstheme="minorHAnsi"/>
          <w:b/>
          <w:bCs/>
        </w:rPr>
        <w:t xml:space="preserve"> 201</w:t>
      </w:r>
      <w:r w:rsidR="00621915">
        <w:rPr>
          <w:rFonts w:asciiTheme="majorHAnsi" w:eastAsia="Calibri" w:hAnsiTheme="majorHAnsi" w:cstheme="minorHAnsi"/>
          <w:b/>
          <w:bCs/>
        </w:rPr>
        <w:t xml:space="preserve">3 </w:t>
      </w:r>
      <w:r w:rsidR="00C56D04">
        <w:rPr>
          <w:rFonts w:asciiTheme="majorHAnsi" w:eastAsia="Calibri" w:hAnsiTheme="majorHAnsi" w:cstheme="minorHAnsi"/>
          <w:b/>
          <w:bCs/>
        </w:rPr>
        <w:t>-</w:t>
      </w:r>
      <w:r w:rsidR="00621915">
        <w:rPr>
          <w:rFonts w:asciiTheme="majorHAnsi" w:eastAsia="Calibri" w:hAnsiTheme="majorHAnsi" w:cstheme="minorHAnsi"/>
          <w:b/>
          <w:bCs/>
        </w:rPr>
        <w:t xml:space="preserve"> </w:t>
      </w:r>
      <w:r w:rsidR="00C56D04">
        <w:rPr>
          <w:rFonts w:asciiTheme="majorHAnsi" w:eastAsia="Calibri" w:hAnsiTheme="majorHAnsi" w:cstheme="minorHAnsi"/>
          <w:b/>
          <w:bCs/>
        </w:rPr>
        <w:t>Aug</w:t>
      </w:r>
      <w:r w:rsidRPr="00F524FA">
        <w:rPr>
          <w:rFonts w:asciiTheme="majorHAnsi" w:eastAsia="Calibri" w:hAnsiTheme="majorHAnsi" w:cstheme="minorHAnsi"/>
          <w:b/>
          <w:bCs/>
        </w:rPr>
        <w:t xml:space="preserve"> 2015</w:t>
      </w:r>
      <w:r w:rsidRPr="00F524FA">
        <w:rPr>
          <w:rFonts w:asciiTheme="majorHAnsi" w:eastAsia="Calibri" w:hAnsiTheme="majorHAnsi" w:cstheme="minorHAnsi"/>
          <w:b/>
          <w:bCs/>
        </w:rPr>
        <w:tab/>
        <w:t xml:space="preserve"> </w:t>
      </w:r>
    </w:p>
    <w:p w14:paraId="4B674259" w14:textId="77777777" w:rsidR="00860580" w:rsidRPr="00F524FA" w:rsidRDefault="00860580" w:rsidP="0086058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both"/>
        <w:rPr>
          <w:rFonts w:asciiTheme="majorHAnsi" w:eastAsia="Calibri" w:hAnsiTheme="majorHAnsi" w:cstheme="minorHAnsi"/>
          <w:b/>
          <w:bCs/>
        </w:rPr>
      </w:pPr>
      <w:r w:rsidRPr="00F524FA">
        <w:rPr>
          <w:rFonts w:asciiTheme="majorHAnsi" w:eastAsia="Calibri" w:hAnsiTheme="majorHAnsi" w:cstheme="minorHAnsi"/>
          <w:b/>
          <w:bCs/>
        </w:rPr>
        <w:t xml:space="preserve">Location: </w:t>
      </w:r>
      <w:r w:rsidR="00F44409">
        <w:rPr>
          <w:rFonts w:asciiTheme="majorHAnsi" w:eastAsia="Calibri" w:hAnsiTheme="majorHAnsi" w:cstheme="minorHAnsi"/>
          <w:b/>
          <w:bCs/>
        </w:rPr>
        <w:t>Austin, TX.</w:t>
      </w:r>
    </w:p>
    <w:p w14:paraId="53692EAA" w14:textId="77777777" w:rsidR="00860580" w:rsidRPr="00FD5CFE" w:rsidRDefault="00860580" w:rsidP="00860580">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both"/>
        <w:rPr>
          <w:rFonts w:eastAsia="Calibri" w:cstheme="minorHAnsi"/>
          <w:b/>
          <w:bCs/>
          <w:sz w:val="20"/>
          <w:szCs w:val="20"/>
        </w:rPr>
      </w:pPr>
      <w:r w:rsidRPr="00F524FA">
        <w:rPr>
          <w:rFonts w:asciiTheme="majorHAnsi" w:eastAsia="Calibri" w:hAnsiTheme="majorHAnsi" w:cstheme="minorHAnsi"/>
          <w:b/>
          <w:bCs/>
        </w:rPr>
        <w:t>Role: Java/J2EE Developer</w:t>
      </w:r>
      <w:r w:rsidRPr="00FD5CFE">
        <w:rPr>
          <w:rFonts w:cstheme="minorHAnsi"/>
          <w:sz w:val="20"/>
          <w:szCs w:val="20"/>
        </w:rPr>
        <w:tab/>
      </w:r>
      <w:r w:rsidRPr="00FD5CFE">
        <w:rPr>
          <w:rFonts w:cstheme="minorHAnsi"/>
          <w:b/>
          <w:bCs/>
          <w:sz w:val="20"/>
          <w:szCs w:val="20"/>
        </w:rPr>
        <w:tab/>
      </w:r>
    </w:p>
    <w:p w14:paraId="053023E7" w14:textId="77777777" w:rsidR="00860580" w:rsidRPr="00FD5CFE" w:rsidRDefault="00860580" w:rsidP="00860580">
      <w:pPr>
        <w:pStyle w:val="NoSpacing"/>
        <w:jc w:val="both"/>
        <w:rPr>
          <w:rFonts w:cstheme="minorHAnsi"/>
          <w:sz w:val="20"/>
          <w:szCs w:val="20"/>
        </w:rPr>
      </w:pPr>
      <w:r w:rsidRPr="00FD5CFE">
        <w:rPr>
          <w:rFonts w:cstheme="minorHAnsi"/>
          <w:sz w:val="20"/>
          <w:szCs w:val="20"/>
        </w:rPr>
        <w:t> </w:t>
      </w:r>
    </w:p>
    <w:p w14:paraId="22DDF6DD" w14:textId="77777777" w:rsidR="00860580" w:rsidRPr="00284CA3" w:rsidRDefault="00860580" w:rsidP="00DB7F89">
      <w:pPr>
        <w:tabs>
          <w:tab w:val="left" w:pos="1440"/>
        </w:tabs>
        <w:spacing w:line="240" w:lineRule="auto"/>
        <w:jc w:val="both"/>
        <w:rPr>
          <w:rFonts w:cstheme="minorHAnsi"/>
          <w:bCs/>
          <w:sz w:val="20"/>
          <w:szCs w:val="20"/>
        </w:rPr>
      </w:pPr>
      <w:r w:rsidRPr="00F524FA">
        <w:rPr>
          <w:rFonts w:asciiTheme="majorHAnsi" w:hAnsiTheme="majorHAnsi" w:cstheme="minorHAnsi"/>
          <w:b/>
          <w:color w:val="0D0D0D"/>
        </w:rPr>
        <w:lastRenderedPageBreak/>
        <w:t>Description:</w:t>
      </w:r>
      <w:r w:rsidRPr="00284CA3">
        <w:rPr>
          <w:rFonts w:cstheme="minorHAnsi"/>
          <w:bCs/>
          <w:sz w:val="20"/>
          <w:szCs w:val="20"/>
        </w:rPr>
        <w:t xml:space="preserve"> </w:t>
      </w:r>
      <w:r w:rsidR="00DB7F89">
        <w:rPr>
          <w:rFonts w:cstheme="minorHAnsi"/>
          <w:bCs/>
          <w:sz w:val="20"/>
          <w:szCs w:val="20"/>
        </w:rPr>
        <w:t xml:space="preserve"> </w:t>
      </w:r>
      <w:r w:rsidR="00BD3AF7" w:rsidRPr="00BD3AF7">
        <w:rPr>
          <w:rFonts w:cstheme="minorHAnsi"/>
          <w:color w:val="000000" w:themeColor="text1"/>
          <w:shd w:val="clear" w:color="auto" w:fill="FFFFFF"/>
        </w:rPr>
        <w:t>Billing Services is the billing system supported by sync pieces between cloud customer portal and service layer of Billing Services. SL (Restful API) is built to transfer all the communication from and to BRM which is source of truth for entire billing system. Some sync pieces include Account Status Update Process (ASUP), Billing Account Creation process (BCUP), Customer Information Update Process (CIUP) to state few. All these sync pieces are designed to synchronize vari</w:t>
      </w:r>
      <w:r w:rsidR="009F48C1">
        <w:rPr>
          <w:rFonts w:cstheme="minorHAnsi"/>
          <w:color w:val="000000" w:themeColor="text1"/>
          <w:shd w:val="clear" w:color="auto" w:fill="FFFFFF"/>
        </w:rPr>
        <w:t>ous customer feeds with BRM.</w:t>
      </w:r>
    </w:p>
    <w:p w14:paraId="38543AA0" w14:textId="77777777" w:rsidR="00860580" w:rsidRPr="00F524FA" w:rsidRDefault="00860580" w:rsidP="00DB7F89">
      <w:pPr>
        <w:shd w:val="clear" w:color="auto" w:fill="FFFFFF"/>
        <w:spacing w:after="0" w:line="240" w:lineRule="auto"/>
        <w:jc w:val="both"/>
        <w:rPr>
          <w:rFonts w:asciiTheme="majorHAnsi" w:hAnsiTheme="majorHAnsi" w:cstheme="minorHAnsi"/>
          <w:color w:val="000000"/>
        </w:rPr>
      </w:pPr>
      <w:r w:rsidRPr="00F524FA">
        <w:rPr>
          <w:rFonts w:asciiTheme="majorHAnsi" w:eastAsia="BatangChe" w:hAnsiTheme="majorHAnsi" w:cstheme="minorHAnsi"/>
          <w:b/>
          <w:bCs/>
        </w:rPr>
        <w:t>Responsibilities:</w:t>
      </w:r>
    </w:p>
    <w:p w14:paraId="1259EAC3" w14:textId="77777777" w:rsidR="00860580" w:rsidRDefault="00860580" w:rsidP="00DB7F89">
      <w:pPr>
        <w:pStyle w:val="Accomplishmentsbullet"/>
        <w:numPr>
          <w:ilvl w:val="0"/>
          <w:numId w:val="0"/>
        </w:numPr>
        <w:spacing w:before="0"/>
        <w:rPr>
          <w:rStyle w:val="apple-style-span"/>
          <w:rFonts w:asciiTheme="minorHAnsi" w:eastAsia="MS Mincho" w:hAnsiTheme="minorHAnsi" w:cstheme="minorHAnsi"/>
          <w:color w:val="000000"/>
          <w:sz w:val="20"/>
          <w:szCs w:val="20"/>
        </w:rPr>
      </w:pPr>
    </w:p>
    <w:p w14:paraId="1E8FFE21" w14:textId="77777777" w:rsidR="009F48C1" w:rsidRPr="009B2D38" w:rsidRDefault="009F48C1" w:rsidP="00DB7F89">
      <w:pPr>
        <w:pStyle w:val="Accomplishmentsbullet"/>
        <w:numPr>
          <w:ilvl w:val="0"/>
          <w:numId w:val="16"/>
        </w:numPr>
        <w:spacing w:before="0"/>
        <w:rPr>
          <w:rStyle w:val="apple-style-span"/>
          <w:rFonts w:asciiTheme="minorHAnsi" w:eastAsia="MS Mincho" w:hAnsiTheme="minorHAnsi" w:cstheme="minorHAnsi"/>
          <w:color w:val="000000"/>
          <w:sz w:val="22"/>
          <w:szCs w:val="22"/>
        </w:rPr>
      </w:pPr>
      <w:r w:rsidRPr="009B2D38">
        <w:rPr>
          <w:rFonts w:asciiTheme="minorHAnsi" w:hAnsiTheme="minorHAnsi" w:cstheme="minorHAnsi"/>
          <w:color w:val="333333"/>
          <w:sz w:val="22"/>
          <w:szCs w:val="22"/>
          <w:shd w:val="clear" w:color="auto" w:fill="FFFFFF"/>
        </w:rPr>
        <w:t>Worked</w:t>
      </w:r>
      <w:r w:rsidR="00AA2E41" w:rsidRPr="009B2D38">
        <w:rPr>
          <w:rFonts w:asciiTheme="minorHAnsi" w:hAnsiTheme="minorHAnsi" w:cstheme="minorHAnsi"/>
          <w:color w:val="333333"/>
          <w:sz w:val="22"/>
          <w:szCs w:val="22"/>
          <w:shd w:val="clear" w:color="auto" w:fill="FFFFFF"/>
        </w:rPr>
        <w:t xml:space="preserve"> as senior java </w:t>
      </w:r>
      <w:r w:rsidRPr="009B2D38">
        <w:rPr>
          <w:rFonts w:asciiTheme="minorHAnsi" w:hAnsiTheme="minorHAnsi" w:cstheme="minorHAnsi"/>
          <w:color w:val="333333"/>
          <w:sz w:val="22"/>
          <w:szCs w:val="22"/>
          <w:shd w:val="clear" w:color="auto" w:fill="FFFFFF"/>
        </w:rPr>
        <w:t xml:space="preserve">developer at </w:t>
      </w:r>
      <w:r w:rsidRPr="009B2D38">
        <w:rPr>
          <w:rStyle w:val="apple-converted-space"/>
          <w:rFonts w:asciiTheme="minorHAnsi" w:hAnsiTheme="minorHAnsi" w:cstheme="minorHAnsi"/>
          <w:color w:val="333333"/>
          <w:sz w:val="22"/>
          <w:szCs w:val="22"/>
          <w:shd w:val="clear" w:color="auto" w:fill="FFFFFF"/>
        </w:rPr>
        <w:t>Rackspace </w:t>
      </w:r>
      <w:r w:rsidRPr="009B2D38">
        <w:rPr>
          <w:rFonts w:asciiTheme="minorHAnsi" w:hAnsiTheme="minorHAnsi" w:cstheme="minorHAnsi"/>
          <w:color w:val="333333"/>
          <w:sz w:val="22"/>
          <w:szCs w:val="22"/>
          <w:shd w:val="clear" w:color="auto" w:fill="FFFFFF"/>
        </w:rPr>
        <w:t>developing Billing Services API</w:t>
      </w:r>
    </w:p>
    <w:p w14:paraId="1514EFD0" w14:textId="77777777" w:rsidR="00860580" w:rsidRPr="009B2D38" w:rsidRDefault="00860580" w:rsidP="00DB7F89">
      <w:pPr>
        <w:pStyle w:val="Accomplishmentsbullet"/>
        <w:widowControl/>
        <w:numPr>
          <w:ilvl w:val="0"/>
          <w:numId w:val="3"/>
        </w:numPr>
        <w:suppressAutoHyphens w:val="0"/>
        <w:spacing w:before="0"/>
        <w:rPr>
          <w:rStyle w:val="apple-style-span"/>
          <w:rFonts w:asciiTheme="minorHAnsi" w:eastAsia="MS Mincho" w:hAnsiTheme="minorHAnsi" w:cstheme="minorHAnsi"/>
          <w:color w:val="000000"/>
          <w:sz w:val="22"/>
          <w:szCs w:val="22"/>
        </w:rPr>
      </w:pPr>
      <w:r w:rsidRPr="009B2D38">
        <w:rPr>
          <w:rStyle w:val="apple-style-span"/>
          <w:rFonts w:asciiTheme="minorHAnsi" w:eastAsia="MS Mincho" w:hAnsiTheme="minorHAnsi" w:cstheme="minorHAnsi"/>
          <w:color w:val="000000"/>
          <w:sz w:val="22"/>
          <w:szCs w:val="22"/>
        </w:rPr>
        <w:t xml:space="preserve">Involved in all phases of the </w:t>
      </w:r>
      <w:r w:rsidRPr="009B2D38">
        <w:rPr>
          <w:rStyle w:val="apple-style-span"/>
          <w:rFonts w:asciiTheme="minorHAnsi" w:eastAsia="MS Mincho" w:hAnsiTheme="minorHAnsi" w:cstheme="minorHAnsi"/>
          <w:b/>
          <w:color w:val="000000"/>
          <w:sz w:val="22"/>
          <w:szCs w:val="22"/>
        </w:rPr>
        <w:t>Software development life cycle (SDLC)</w:t>
      </w:r>
      <w:r w:rsidRPr="009B2D38">
        <w:rPr>
          <w:rStyle w:val="apple-style-span"/>
          <w:rFonts w:asciiTheme="minorHAnsi" w:eastAsia="MS Mincho" w:hAnsiTheme="minorHAnsi" w:cstheme="minorHAnsi"/>
          <w:color w:val="000000"/>
          <w:sz w:val="22"/>
          <w:szCs w:val="22"/>
        </w:rPr>
        <w:t xml:space="preserve"> using </w:t>
      </w:r>
      <w:r w:rsidRPr="009B2D38">
        <w:rPr>
          <w:rStyle w:val="apple-style-span"/>
          <w:rFonts w:asciiTheme="minorHAnsi" w:eastAsia="MS Mincho" w:hAnsiTheme="minorHAnsi" w:cstheme="minorHAnsi"/>
          <w:b/>
          <w:color w:val="000000"/>
          <w:sz w:val="22"/>
          <w:szCs w:val="22"/>
        </w:rPr>
        <w:t>Agile Methodology.</w:t>
      </w:r>
    </w:p>
    <w:p w14:paraId="5F40BE66" w14:textId="77777777" w:rsidR="00860580" w:rsidRPr="009B2D38" w:rsidRDefault="00860580" w:rsidP="00DB7F89">
      <w:pPr>
        <w:pStyle w:val="Accomplishmentsbullet"/>
        <w:widowControl/>
        <w:numPr>
          <w:ilvl w:val="0"/>
          <w:numId w:val="3"/>
        </w:numPr>
        <w:suppressAutoHyphens w:val="0"/>
        <w:spacing w:before="0"/>
        <w:rPr>
          <w:rFonts w:asciiTheme="minorHAnsi" w:hAnsiTheme="minorHAnsi" w:cstheme="minorHAnsi"/>
          <w:color w:val="000000"/>
          <w:sz w:val="22"/>
          <w:szCs w:val="22"/>
        </w:rPr>
      </w:pPr>
      <w:r w:rsidRPr="009B2D38">
        <w:rPr>
          <w:rStyle w:val="apple-style-span"/>
          <w:rFonts w:asciiTheme="minorHAnsi" w:eastAsia="MS Mincho" w:hAnsiTheme="minorHAnsi" w:cstheme="minorHAnsi"/>
          <w:color w:val="000000"/>
          <w:sz w:val="22"/>
          <w:szCs w:val="22"/>
        </w:rPr>
        <w:t>Developed Use Case Diagrams, Object Diagrams and Class Diagrams in UML</w:t>
      </w:r>
      <w:r w:rsidRPr="009B2D38">
        <w:rPr>
          <w:rStyle w:val="apple-style-span"/>
          <w:rFonts w:asciiTheme="minorHAnsi" w:eastAsia="MS Mincho" w:hAnsiTheme="minorHAnsi" w:cstheme="minorHAnsi"/>
          <w:b/>
          <w:color w:val="000000"/>
          <w:sz w:val="22"/>
          <w:szCs w:val="22"/>
        </w:rPr>
        <w:t>.</w:t>
      </w:r>
    </w:p>
    <w:p w14:paraId="51D545F7" w14:textId="77777777" w:rsidR="00860580" w:rsidRDefault="00860580" w:rsidP="00DB7F89">
      <w:pPr>
        <w:pStyle w:val="Accomplishmentsbullet"/>
        <w:widowControl/>
        <w:numPr>
          <w:ilvl w:val="0"/>
          <w:numId w:val="3"/>
        </w:numPr>
        <w:suppressAutoHyphens w:val="0"/>
        <w:spacing w:before="0"/>
        <w:rPr>
          <w:rStyle w:val="apple-style-span"/>
          <w:rFonts w:asciiTheme="minorHAnsi" w:eastAsia="MS Mincho" w:hAnsiTheme="minorHAnsi" w:cstheme="minorHAnsi"/>
          <w:color w:val="000000"/>
          <w:sz w:val="22"/>
          <w:szCs w:val="22"/>
        </w:rPr>
      </w:pPr>
      <w:r w:rsidRPr="009B2D38">
        <w:rPr>
          <w:rStyle w:val="apple-style-span"/>
          <w:rFonts w:asciiTheme="minorHAnsi" w:eastAsia="MS Mincho" w:hAnsiTheme="minorHAnsi" w:cstheme="minorHAnsi"/>
          <w:color w:val="000000"/>
          <w:sz w:val="22"/>
          <w:szCs w:val="22"/>
        </w:rPr>
        <w:t xml:space="preserve">Used </w:t>
      </w:r>
      <w:r w:rsidRPr="009B2D38">
        <w:rPr>
          <w:rStyle w:val="apple-style-span"/>
          <w:rFonts w:asciiTheme="minorHAnsi" w:eastAsia="MS Mincho" w:hAnsiTheme="minorHAnsi" w:cstheme="minorHAnsi"/>
          <w:b/>
          <w:color w:val="000000"/>
          <w:sz w:val="22"/>
          <w:szCs w:val="22"/>
        </w:rPr>
        <w:t>AJAX</w:t>
      </w:r>
      <w:r w:rsidR="00D32915" w:rsidRPr="009B2D38">
        <w:rPr>
          <w:rStyle w:val="apple-style-span"/>
          <w:rFonts w:asciiTheme="minorHAnsi" w:eastAsia="MS Mincho" w:hAnsiTheme="minorHAnsi" w:cstheme="minorHAnsi"/>
          <w:b/>
          <w:color w:val="000000"/>
          <w:sz w:val="22"/>
          <w:szCs w:val="22"/>
        </w:rPr>
        <w:t xml:space="preserve"> </w:t>
      </w:r>
      <w:r w:rsidRPr="009B2D38">
        <w:rPr>
          <w:rStyle w:val="apple-style-span"/>
          <w:rFonts w:asciiTheme="minorHAnsi" w:eastAsia="MS Mincho" w:hAnsiTheme="minorHAnsi" w:cstheme="minorHAnsi"/>
          <w:b/>
          <w:color w:val="000000"/>
          <w:sz w:val="22"/>
          <w:szCs w:val="22"/>
        </w:rPr>
        <w:t>A</w:t>
      </w:r>
      <w:r w:rsidR="00D32915" w:rsidRPr="009B2D38">
        <w:rPr>
          <w:rStyle w:val="apple-style-span"/>
          <w:rFonts w:asciiTheme="minorHAnsi" w:eastAsia="MS Mincho" w:hAnsiTheme="minorHAnsi" w:cstheme="minorHAnsi"/>
          <w:b/>
          <w:color w:val="000000"/>
          <w:sz w:val="22"/>
          <w:szCs w:val="22"/>
        </w:rPr>
        <w:t>pi</w:t>
      </w:r>
      <w:r w:rsidRPr="009B2D38">
        <w:rPr>
          <w:rStyle w:val="apple-style-span"/>
          <w:rFonts w:asciiTheme="minorHAnsi" w:eastAsia="MS Mincho" w:hAnsiTheme="minorHAnsi" w:cstheme="minorHAnsi"/>
          <w:color w:val="000000"/>
          <w:sz w:val="22"/>
          <w:szCs w:val="22"/>
        </w:rPr>
        <w:t xml:space="preserve"> for intensive user operations and client-side validations.</w:t>
      </w:r>
    </w:p>
    <w:p w14:paraId="7DE9F8AE" w14:textId="77777777" w:rsidR="008F3733" w:rsidRPr="008F3733" w:rsidRDefault="008F3733" w:rsidP="00DB7F89">
      <w:pPr>
        <w:pStyle w:val="ListParagraph"/>
        <w:numPr>
          <w:ilvl w:val="0"/>
          <w:numId w:val="3"/>
        </w:numPr>
        <w:spacing w:after="160" w:line="240" w:lineRule="auto"/>
        <w:jc w:val="both"/>
        <w:rPr>
          <w:rFonts w:eastAsia="Times New Roman" w:cstheme="minorHAnsi"/>
          <w:b/>
        </w:rPr>
      </w:pPr>
      <w:r w:rsidRPr="00643A4A">
        <w:rPr>
          <w:rFonts w:eastAsia="Times New Roman" w:cstheme="minorHAnsi"/>
        </w:rPr>
        <w:t xml:space="preserve">Used </w:t>
      </w:r>
      <w:r w:rsidRPr="00643A4A">
        <w:rPr>
          <w:rFonts w:eastAsia="Times New Roman" w:cstheme="minorHAnsi"/>
          <w:b/>
        </w:rPr>
        <w:t xml:space="preserve">JavaScript and </w:t>
      </w:r>
      <w:r>
        <w:rPr>
          <w:rFonts w:eastAsia="Times New Roman" w:cstheme="minorHAnsi"/>
          <w:b/>
        </w:rPr>
        <w:t>Angular Js</w:t>
      </w:r>
      <w:r w:rsidRPr="00643A4A">
        <w:rPr>
          <w:rFonts w:eastAsia="Times New Roman" w:cstheme="minorHAnsi"/>
        </w:rPr>
        <w:t xml:space="preserve"> validation for performing front end validations</w:t>
      </w:r>
    </w:p>
    <w:p w14:paraId="13F63741" w14:textId="77777777" w:rsidR="008F3733" w:rsidRPr="008F3733" w:rsidRDefault="00860580" w:rsidP="00DB7F89">
      <w:pPr>
        <w:pStyle w:val="ListParagraph"/>
        <w:numPr>
          <w:ilvl w:val="0"/>
          <w:numId w:val="3"/>
        </w:numPr>
        <w:spacing w:after="160" w:line="240" w:lineRule="auto"/>
        <w:jc w:val="both"/>
        <w:rPr>
          <w:rStyle w:val="apple-style-span"/>
          <w:rFonts w:eastAsia="Times New Roman" w:cstheme="minorHAnsi"/>
          <w:b/>
        </w:rPr>
      </w:pPr>
      <w:r w:rsidRPr="008F3733">
        <w:rPr>
          <w:rStyle w:val="apple-style-span"/>
          <w:rFonts w:eastAsia="MS Mincho" w:cstheme="minorHAnsi"/>
          <w:color w:val="000000"/>
        </w:rPr>
        <w:t xml:space="preserve">Developed the application using </w:t>
      </w:r>
      <w:r w:rsidR="00D32915" w:rsidRPr="008F3733">
        <w:rPr>
          <w:rStyle w:val="apple-style-span"/>
          <w:rFonts w:eastAsia="MS Mincho" w:cstheme="minorHAnsi"/>
          <w:b/>
          <w:color w:val="000000"/>
        </w:rPr>
        <w:t>JSF</w:t>
      </w:r>
      <w:r w:rsidRPr="008F3733">
        <w:rPr>
          <w:rStyle w:val="apple-style-span"/>
          <w:rFonts w:eastAsia="MS Mincho" w:cstheme="minorHAnsi"/>
          <w:b/>
          <w:color w:val="000000"/>
        </w:rPr>
        <w:t>, MVC Framework.</w:t>
      </w:r>
    </w:p>
    <w:p w14:paraId="67B27ED2" w14:textId="77777777" w:rsidR="008F3733" w:rsidRPr="008F3733" w:rsidRDefault="009B2D38" w:rsidP="00DB7F89">
      <w:pPr>
        <w:pStyle w:val="ListParagraph"/>
        <w:numPr>
          <w:ilvl w:val="0"/>
          <w:numId w:val="3"/>
        </w:numPr>
        <w:spacing w:after="160" w:line="240" w:lineRule="auto"/>
        <w:jc w:val="both"/>
        <w:rPr>
          <w:rFonts w:eastAsia="MS Mincho" w:cstheme="minorHAnsi"/>
          <w:color w:val="000000" w:themeColor="text1"/>
        </w:rPr>
      </w:pPr>
      <w:r w:rsidRPr="008F3733">
        <w:rPr>
          <w:rFonts w:cstheme="minorHAnsi"/>
          <w:b/>
          <w:color w:val="000000"/>
        </w:rPr>
        <w:t>Spring Boot-based</w:t>
      </w:r>
      <w:r w:rsidRPr="008F3733">
        <w:rPr>
          <w:rFonts w:cstheme="minorHAnsi"/>
          <w:color w:val="000000"/>
        </w:rPr>
        <w:t xml:space="preserve"> services interacting of </w:t>
      </w:r>
      <w:r w:rsidRPr="008F3733">
        <w:rPr>
          <w:rFonts w:cstheme="minorHAnsi"/>
          <w:b/>
          <w:color w:val="000000"/>
        </w:rPr>
        <w:t>REST</w:t>
      </w:r>
      <w:r w:rsidRPr="008F3733">
        <w:rPr>
          <w:rFonts w:cstheme="minorHAnsi"/>
          <w:color w:val="000000"/>
        </w:rPr>
        <w:t>.</w:t>
      </w:r>
    </w:p>
    <w:p w14:paraId="45B81FB2" w14:textId="0C9DE46B" w:rsidR="00D50F97" w:rsidRDefault="008F3733" w:rsidP="00D50F97">
      <w:pPr>
        <w:pStyle w:val="ListParagraph"/>
        <w:numPr>
          <w:ilvl w:val="0"/>
          <w:numId w:val="3"/>
        </w:numPr>
        <w:spacing w:after="160" w:line="240" w:lineRule="auto"/>
        <w:jc w:val="both"/>
        <w:rPr>
          <w:rStyle w:val="apple-style-span"/>
          <w:rFonts w:eastAsia="MS Mincho" w:cstheme="minorHAnsi"/>
          <w:color w:val="000000" w:themeColor="text1"/>
        </w:rPr>
      </w:pPr>
      <w:r w:rsidRPr="008F3733">
        <w:rPr>
          <w:rStyle w:val="apple-style-span"/>
          <w:rFonts w:eastAsia="MS Mincho" w:cstheme="minorHAnsi"/>
          <w:color w:val="000000"/>
        </w:rPr>
        <w:t>Involv</w:t>
      </w:r>
      <w:r w:rsidRPr="008F3733">
        <w:rPr>
          <w:rStyle w:val="apple-style-span"/>
          <w:rFonts w:eastAsia="MS Mincho" w:cstheme="minorHAnsi"/>
          <w:color w:val="000000" w:themeColor="text1"/>
        </w:rPr>
        <w:t xml:space="preserve">ed in writing </w:t>
      </w:r>
      <w:r w:rsidRPr="008F3733">
        <w:rPr>
          <w:rStyle w:val="apple-style-span"/>
          <w:rFonts w:eastAsia="MS Mincho" w:cstheme="minorHAnsi"/>
          <w:b/>
          <w:color w:val="000000" w:themeColor="text1"/>
        </w:rPr>
        <w:t>Spring Configuration XML</w:t>
      </w:r>
      <w:r w:rsidRPr="008F3733">
        <w:rPr>
          <w:rStyle w:val="apple-style-span"/>
          <w:rFonts w:eastAsia="MS Mincho" w:cstheme="minorHAnsi"/>
          <w:color w:val="000000" w:themeColor="text1"/>
        </w:rPr>
        <w:t xml:space="preserve"> file that contains</w:t>
      </w:r>
      <w:r w:rsidRPr="008F3733">
        <w:rPr>
          <w:rStyle w:val="apple-converted-space"/>
          <w:rFonts w:eastAsia="Calibri" w:cstheme="minorHAnsi"/>
          <w:color w:val="000000" w:themeColor="text1"/>
        </w:rPr>
        <w:t> </w:t>
      </w:r>
      <w:r w:rsidRPr="008F3733">
        <w:rPr>
          <w:rStyle w:val="apple-style-span"/>
          <w:rFonts w:eastAsia="MS Mincho" w:cstheme="minorHAnsi"/>
          <w:color w:val="000000" w:themeColor="text1"/>
        </w:rPr>
        <w:t xml:space="preserve">declarations and </w:t>
      </w:r>
      <w:r w:rsidR="00621915" w:rsidRPr="008F3733">
        <w:rPr>
          <w:rStyle w:val="apple-style-span"/>
          <w:rFonts w:eastAsia="MS Mincho" w:cstheme="minorHAnsi"/>
          <w:color w:val="000000" w:themeColor="text1"/>
        </w:rPr>
        <w:t>another</w:t>
      </w:r>
      <w:r w:rsidRPr="008F3733">
        <w:rPr>
          <w:rStyle w:val="apple-style-span"/>
          <w:rFonts w:eastAsia="MS Mincho" w:cstheme="minorHAnsi"/>
          <w:color w:val="000000" w:themeColor="text1"/>
        </w:rPr>
        <w:t xml:space="preserve"> dependent objects declaration.</w:t>
      </w:r>
    </w:p>
    <w:p w14:paraId="43A4CE99" w14:textId="77777777" w:rsidR="00D50F97" w:rsidRPr="00D50F97" w:rsidRDefault="00860580" w:rsidP="00D50F97">
      <w:pPr>
        <w:pStyle w:val="ListParagraph"/>
        <w:numPr>
          <w:ilvl w:val="0"/>
          <w:numId w:val="3"/>
        </w:numPr>
        <w:spacing w:after="160" w:line="240" w:lineRule="auto"/>
        <w:jc w:val="both"/>
        <w:rPr>
          <w:rFonts w:eastAsia="MS Mincho" w:cstheme="minorHAnsi"/>
          <w:color w:val="000000" w:themeColor="text1"/>
        </w:rPr>
      </w:pPr>
      <w:r w:rsidRPr="00D50F97">
        <w:rPr>
          <w:rFonts w:cstheme="minorHAnsi"/>
          <w:color w:val="000000" w:themeColor="text1"/>
        </w:rPr>
        <w:t xml:space="preserve">Developed user interface using </w:t>
      </w:r>
      <w:r w:rsidRPr="00D50F97">
        <w:rPr>
          <w:rFonts w:cstheme="minorHAnsi"/>
          <w:b/>
          <w:bCs/>
          <w:color w:val="000000" w:themeColor="text1"/>
        </w:rPr>
        <w:t xml:space="preserve">JSP, JSP Tag libraries </w:t>
      </w:r>
      <w:r w:rsidRPr="00D50F97">
        <w:rPr>
          <w:rFonts w:cstheme="minorHAnsi"/>
          <w:bCs/>
          <w:color w:val="000000" w:themeColor="text1"/>
        </w:rPr>
        <w:t>and</w:t>
      </w:r>
      <w:r w:rsidRPr="00D50F97">
        <w:rPr>
          <w:rFonts w:cstheme="minorHAnsi"/>
          <w:b/>
          <w:bCs/>
          <w:color w:val="000000" w:themeColor="text1"/>
        </w:rPr>
        <w:t xml:space="preserve"> Java Script </w:t>
      </w:r>
      <w:r w:rsidRPr="00D50F97">
        <w:rPr>
          <w:rFonts w:cstheme="minorHAnsi"/>
          <w:color w:val="000000" w:themeColor="text1"/>
        </w:rPr>
        <w:t>to simplify the complexities of the application.</w:t>
      </w:r>
    </w:p>
    <w:p w14:paraId="2496A2BE" w14:textId="77777777" w:rsidR="00D50F97" w:rsidRPr="00D50F97" w:rsidRDefault="00D50F97" w:rsidP="00D50F97">
      <w:pPr>
        <w:pStyle w:val="ListParagraph"/>
        <w:numPr>
          <w:ilvl w:val="0"/>
          <w:numId w:val="3"/>
        </w:numPr>
        <w:spacing w:after="160" w:line="240" w:lineRule="auto"/>
        <w:jc w:val="both"/>
        <w:rPr>
          <w:rFonts w:eastAsia="MS Mincho" w:cstheme="minorHAnsi"/>
          <w:color w:val="000000" w:themeColor="text1"/>
        </w:rPr>
      </w:pPr>
      <w:r w:rsidRPr="00D50F97">
        <w:rPr>
          <w:rFonts w:eastAsia="MS Mincho" w:cstheme="minorHAnsi"/>
          <w:color w:val="000000" w:themeColor="text1"/>
        </w:rPr>
        <w:t xml:space="preserve">Implemented </w:t>
      </w:r>
      <w:r w:rsidRPr="00D50F97">
        <w:rPr>
          <w:rFonts w:eastAsia="MS Mincho" w:cstheme="minorHAnsi"/>
          <w:b/>
          <w:color w:val="000000" w:themeColor="text1"/>
        </w:rPr>
        <w:t>Micro-services</w:t>
      </w:r>
      <w:r w:rsidRPr="00D50F97">
        <w:rPr>
          <w:rFonts w:eastAsia="MS Mincho" w:cstheme="minorHAnsi"/>
          <w:color w:val="000000" w:themeColor="text1"/>
        </w:rPr>
        <w:t xml:space="preserve"> using </w:t>
      </w:r>
      <w:r w:rsidRPr="00D50F97">
        <w:rPr>
          <w:rFonts w:eastAsia="MS Mincho" w:cstheme="minorHAnsi"/>
          <w:b/>
          <w:color w:val="000000" w:themeColor="text1"/>
        </w:rPr>
        <w:t>Pivotal Cloud Foundry</w:t>
      </w:r>
      <w:r w:rsidRPr="00D50F97">
        <w:rPr>
          <w:rFonts w:eastAsia="MS Mincho" w:cstheme="minorHAnsi"/>
          <w:color w:val="000000" w:themeColor="text1"/>
        </w:rPr>
        <w:t xml:space="preserve"> platform build upon </w:t>
      </w:r>
      <w:r w:rsidRPr="00D50F97">
        <w:rPr>
          <w:rFonts w:eastAsia="MS Mincho" w:cstheme="minorHAnsi"/>
          <w:b/>
          <w:color w:val="000000" w:themeColor="text1"/>
        </w:rPr>
        <w:t>Spring Boot</w:t>
      </w:r>
      <w:r w:rsidRPr="00D50F97">
        <w:rPr>
          <w:rFonts w:eastAsia="MS Mincho" w:cstheme="minorHAnsi"/>
          <w:color w:val="000000" w:themeColor="text1"/>
        </w:rPr>
        <w:t xml:space="preserve"> Services</w:t>
      </w:r>
      <w:r>
        <w:rPr>
          <w:rFonts w:eastAsia="MS Mincho" w:cstheme="minorHAnsi"/>
          <w:color w:val="000000" w:themeColor="text1"/>
        </w:rPr>
        <w:t xml:space="preserve"> </w:t>
      </w:r>
      <w:r w:rsidRPr="00D50F97">
        <w:rPr>
          <w:rFonts w:cstheme="minorHAnsi"/>
          <w:color w:val="000000"/>
        </w:rPr>
        <w:t xml:space="preserve">and </w:t>
      </w:r>
      <w:r w:rsidRPr="00D50F97">
        <w:rPr>
          <w:rFonts w:cstheme="minorHAnsi"/>
          <w:b/>
          <w:color w:val="000000"/>
        </w:rPr>
        <w:t>ActiveMQ</w:t>
      </w:r>
      <w:r w:rsidRPr="00D50F97">
        <w:rPr>
          <w:rFonts w:cstheme="minorHAnsi"/>
          <w:color w:val="000000"/>
        </w:rPr>
        <w:t xml:space="preserve"> message broker</w:t>
      </w:r>
      <w:r>
        <w:rPr>
          <w:rFonts w:cstheme="minorHAnsi"/>
          <w:color w:val="000000"/>
        </w:rPr>
        <w:t>.</w:t>
      </w:r>
      <w:r w:rsidR="00B82E0A" w:rsidRPr="00D50F97">
        <w:rPr>
          <w:rFonts w:cstheme="minorHAnsi"/>
          <w:color w:val="000000"/>
        </w:rPr>
        <w:t xml:space="preserve"> </w:t>
      </w:r>
    </w:p>
    <w:p w14:paraId="41EE20B9" w14:textId="77777777" w:rsidR="00D50F97" w:rsidRPr="00D50F97" w:rsidRDefault="009F48C1" w:rsidP="00D50F97">
      <w:pPr>
        <w:pStyle w:val="ListParagraph"/>
        <w:numPr>
          <w:ilvl w:val="0"/>
          <w:numId w:val="3"/>
        </w:numPr>
        <w:spacing w:after="160" w:line="240" w:lineRule="auto"/>
        <w:jc w:val="both"/>
        <w:rPr>
          <w:rFonts w:eastAsia="MS Mincho" w:cstheme="minorHAnsi"/>
          <w:color w:val="000000" w:themeColor="text1"/>
        </w:rPr>
      </w:pPr>
      <w:r w:rsidRPr="00D50F97">
        <w:rPr>
          <w:rFonts w:cstheme="minorHAnsi"/>
          <w:color w:val="000000" w:themeColor="text1"/>
          <w:shd w:val="clear" w:color="auto" w:fill="FFFFFF"/>
        </w:rPr>
        <w:t>Designed and developed model layer of database operations using Hibernate JPA based approach for da</w:t>
      </w:r>
      <w:r w:rsidR="00D50F97" w:rsidRPr="00D50F97">
        <w:rPr>
          <w:rFonts w:cstheme="minorHAnsi"/>
          <w:color w:val="000000" w:themeColor="text1"/>
          <w:shd w:val="clear" w:color="auto" w:fill="FFFFFF"/>
        </w:rPr>
        <w:t>tabase</w:t>
      </w:r>
      <w:r w:rsidR="00D50F97">
        <w:rPr>
          <w:rFonts w:cstheme="minorHAnsi"/>
          <w:color w:val="000000" w:themeColor="text1"/>
          <w:shd w:val="clear" w:color="auto" w:fill="FFFFFF"/>
        </w:rPr>
        <w:t xml:space="preserve"> </w:t>
      </w:r>
      <w:r w:rsidRPr="00D50F97">
        <w:rPr>
          <w:rFonts w:cstheme="minorHAnsi"/>
          <w:color w:val="000000" w:themeColor="text1"/>
          <w:shd w:val="clear" w:color="auto" w:fill="FFFFFF"/>
        </w:rPr>
        <w:t xml:space="preserve">communication with </w:t>
      </w:r>
      <w:r w:rsidRPr="00D50F97">
        <w:rPr>
          <w:rFonts w:cstheme="minorHAnsi"/>
          <w:b/>
          <w:color w:val="000000" w:themeColor="text1"/>
          <w:shd w:val="clear" w:color="auto" w:fill="FFFFFF"/>
        </w:rPr>
        <w:t>Oracle</w:t>
      </w:r>
      <w:r w:rsidRPr="00D50F97">
        <w:rPr>
          <w:rFonts w:cstheme="minorHAnsi"/>
          <w:color w:val="000000" w:themeColor="text1"/>
          <w:shd w:val="clear" w:color="auto" w:fill="FFFFFF"/>
        </w:rPr>
        <w:t xml:space="preserve"> Database.</w:t>
      </w:r>
    </w:p>
    <w:p w14:paraId="676A40E8" w14:textId="4EA88486" w:rsidR="00D50F97" w:rsidRPr="00D50F97" w:rsidRDefault="009F48C1" w:rsidP="00D50F97">
      <w:pPr>
        <w:pStyle w:val="ListParagraph"/>
        <w:numPr>
          <w:ilvl w:val="0"/>
          <w:numId w:val="3"/>
        </w:numPr>
        <w:spacing w:after="160" w:line="240" w:lineRule="auto"/>
        <w:jc w:val="both"/>
        <w:rPr>
          <w:rFonts w:eastAsia="MS Mincho" w:cstheme="minorHAnsi"/>
          <w:color w:val="000000" w:themeColor="text1"/>
        </w:rPr>
      </w:pPr>
      <w:r w:rsidRPr="00D50F97">
        <w:rPr>
          <w:rFonts w:cstheme="minorHAnsi"/>
          <w:color w:val="000000" w:themeColor="text1"/>
          <w:shd w:val="clear" w:color="auto" w:fill="FFFFFF"/>
        </w:rPr>
        <w:t xml:space="preserve">Used </w:t>
      </w:r>
      <w:r w:rsidRPr="00D50F97">
        <w:rPr>
          <w:rFonts w:cstheme="minorHAnsi"/>
          <w:b/>
          <w:color w:val="000000" w:themeColor="text1"/>
          <w:shd w:val="clear" w:color="auto" w:fill="FFFFFF"/>
        </w:rPr>
        <w:t>Hibernate</w:t>
      </w:r>
      <w:r w:rsidRPr="00D50F97">
        <w:rPr>
          <w:rFonts w:cstheme="minorHAnsi"/>
          <w:color w:val="000000" w:themeColor="text1"/>
          <w:shd w:val="clear" w:color="auto" w:fill="FFFFFF"/>
        </w:rPr>
        <w:t xml:space="preserve"> with </w:t>
      </w:r>
      <w:r w:rsidR="002D00F6" w:rsidRPr="00D50F97">
        <w:rPr>
          <w:rFonts w:cstheme="minorHAnsi"/>
          <w:color w:val="000000" w:themeColor="text1"/>
          <w:shd w:val="clear" w:color="auto" w:fill="FFFFFF"/>
        </w:rPr>
        <w:t>annotation-based</w:t>
      </w:r>
      <w:r w:rsidRPr="00D50F97">
        <w:rPr>
          <w:rFonts w:cstheme="minorHAnsi"/>
          <w:color w:val="000000" w:themeColor="text1"/>
          <w:shd w:val="clear" w:color="auto" w:fill="FFFFFF"/>
        </w:rPr>
        <w:t xml:space="preserve"> approach for configuring beans to be mapped with the database tables.</w:t>
      </w:r>
    </w:p>
    <w:p w14:paraId="7248ED1A" w14:textId="77777777" w:rsidR="00D50F97" w:rsidRPr="00D50F97" w:rsidRDefault="009F48C1" w:rsidP="00D50F97">
      <w:pPr>
        <w:pStyle w:val="ListParagraph"/>
        <w:numPr>
          <w:ilvl w:val="0"/>
          <w:numId w:val="3"/>
        </w:numPr>
        <w:spacing w:after="160" w:line="240" w:lineRule="auto"/>
        <w:jc w:val="both"/>
        <w:rPr>
          <w:rFonts w:eastAsia="MS Mincho" w:cstheme="minorHAnsi"/>
          <w:color w:val="000000" w:themeColor="text1"/>
        </w:rPr>
      </w:pPr>
      <w:r w:rsidRPr="00D50F97">
        <w:rPr>
          <w:rFonts w:cstheme="minorHAnsi"/>
          <w:color w:val="000000" w:themeColor="text1"/>
          <w:shd w:val="clear" w:color="auto" w:fill="FFFFFF"/>
        </w:rPr>
        <w:t xml:space="preserve">Used Spring framework for </w:t>
      </w:r>
      <w:r w:rsidRPr="00D50F97">
        <w:rPr>
          <w:rFonts w:cstheme="minorHAnsi"/>
          <w:b/>
          <w:color w:val="000000" w:themeColor="text1"/>
          <w:shd w:val="clear" w:color="auto" w:fill="FFFFFF"/>
        </w:rPr>
        <w:t>dependency injection</w:t>
      </w:r>
      <w:r w:rsidRPr="00D50F97">
        <w:rPr>
          <w:rFonts w:cstheme="minorHAnsi"/>
          <w:color w:val="000000" w:themeColor="text1"/>
          <w:shd w:val="clear" w:color="auto" w:fill="FFFFFF"/>
        </w:rPr>
        <w:t xml:space="preserve"> and integrated with Hibernate</w:t>
      </w:r>
    </w:p>
    <w:p w14:paraId="72BD0311" w14:textId="77777777" w:rsidR="00D50F97" w:rsidRPr="00D50F97" w:rsidRDefault="009F48C1" w:rsidP="00D50F97">
      <w:pPr>
        <w:pStyle w:val="ListParagraph"/>
        <w:numPr>
          <w:ilvl w:val="0"/>
          <w:numId w:val="3"/>
        </w:numPr>
        <w:spacing w:after="160" w:line="240" w:lineRule="auto"/>
        <w:jc w:val="both"/>
        <w:rPr>
          <w:rFonts w:eastAsia="MS Mincho" w:cstheme="minorHAnsi"/>
          <w:color w:val="000000" w:themeColor="text1"/>
        </w:rPr>
      </w:pPr>
      <w:r w:rsidRPr="00D50F97">
        <w:rPr>
          <w:rFonts w:cstheme="minorHAnsi"/>
          <w:color w:val="000000" w:themeColor="text1"/>
          <w:shd w:val="clear" w:color="auto" w:fill="FFFFFF"/>
        </w:rPr>
        <w:t>Worked with Spring Aspect Oriented Programming (</w:t>
      </w:r>
      <w:r w:rsidRPr="00D50F97">
        <w:rPr>
          <w:rFonts w:cstheme="minorHAnsi"/>
          <w:b/>
          <w:color w:val="000000" w:themeColor="text1"/>
          <w:shd w:val="clear" w:color="auto" w:fill="FFFFFF"/>
        </w:rPr>
        <w:t>AOP</w:t>
      </w:r>
      <w:r w:rsidRPr="00D50F97">
        <w:rPr>
          <w:rFonts w:cstheme="minorHAnsi"/>
          <w:color w:val="000000" w:themeColor="text1"/>
          <w:shd w:val="clear" w:color="auto" w:fill="FFFFFF"/>
        </w:rPr>
        <w:t xml:space="preserve">) for implementing common </w:t>
      </w:r>
      <w:r w:rsidR="00D50F97" w:rsidRPr="00D50F97">
        <w:rPr>
          <w:rFonts w:cstheme="minorHAnsi"/>
          <w:color w:val="000000" w:themeColor="text1"/>
          <w:shd w:val="clear" w:color="auto" w:fill="FFFFFF"/>
        </w:rPr>
        <w:t>functionalities like triggering</w:t>
      </w:r>
      <w:r w:rsidR="00D50F97">
        <w:rPr>
          <w:rFonts w:cstheme="minorHAnsi"/>
          <w:color w:val="000000" w:themeColor="text1"/>
          <w:shd w:val="clear" w:color="auto" w:fill="FFFFFF"/>
        </w:rPr>
        <w:t xml:space="preserve"> </w:t>
      </w:r>
      <w:r w:rsidRPr="00D50F97">
        <w:rPr>
          <w:rFonts w:cstheme="minorHAnsi"/>
          <w:color w:val="000000" w:themeColor="text1"/>
          <w:shd w:val="clear" w:color="auto" w:fill="FFFFFF"/>
        </w:rPr>
        <w:t>first level validation for Restful service layer. </w:t>
      </w:r>
    </w:p>
    <w:p w14:paraId="582B907F" w14:textId="77777777" w:rsidR="009F48C1" w:rsidRPr="00D50F97" w:rsidRDefault="009F48C1" w:rsidP="00D50F97">
      <w:pPr>
        <w:pStyle w:val="ListParagraph"/>
        <w:numPr>
          <w:ilvl w:val="0"/>
          <w:numId w:val="3"/>
        </w:numPr>
        <w:spacing w:after="160" w:line="240" w:lineRule="auto"/>
        <w:jc w:val="both"/>
        <w:rPr>
          <w:rFonts w:eastAsia="MS Mincho" w:cstheme="minorHAnsi"/>
          <w:color w:val="000000" w:themeColor="text1"/>
        </w:rPr>
      </w:pPr>
      <w:r w:rsidRPr="00D50F97">
        <w:rPr>
          <w:rFonts w:cstheme="minorHAnsi"/>
          <w:color w:val="000000" w:themeColor="text1"/>
          <w:shd w:val="clear" w:color="auto" w:fill="FFFFFF"/>
        </w:rPr>
        <w:t>Worked with Core design patterns and performed Object Oriented Analysis and Design (OOAD).</w:t>
      </w:r>
    </w:p>
    <w:p w14:paraId="1A533294" w14:textId="77777777" w:rsidR="008E7FF6" w:rsidRPr="009B2D38" w:rsidRDefault="009F48C1" w:rsidP="00DB7F89">
      <w:pPr>
        <w:pStyle w:val="ListParagraph"/>
        <w:numPr>
          <w:ilvl w:val="0"/>
          <w:numId w:val="3"/>
        </w:numPr>
        <w:spacing w:line="240" w:lineRule="auto"/>
        <w:jc w:val="both"/>
        <w:rPr>
          <w:rFonts w:cstheme="minorHAnsi"/>
          <w:color w:val="000000" w:themeColor="text1"/>
        </w:rPr>
      </w:pPr>
      <w:r w:rsidRPr="009B2D38">
        <w:rPr>
          <w:rFonts w:cstheme="minorHAnsi"/>
          <w:color w:val="000000" w:themeColor="text1"/>
          <w:shd w:val="clear" w:color="auto" w:fill="FFFFFF"/>
        </w:rPr>
        <w:t>Followed Agile Software development methodology, test driven development methodology.</w:t>
      </w:r>
    </w:p>
    <w:p w14:paraId="04C81476" w14:textId="77777777" w:rsidR="008E7FF6" w:rsidRPr="009B2D38" w:rsidRDefault="009F48C1" w:rsidP="00DB7F89">
      <w:pPr>
        <w:pStyle w:val="ListParagraph"/>
        <w:numPr>
          <w:ilvl w:val="0"/>
          <w:numId w:val="3"/>
        </w:numPr>
        <w:spacing w:line="240" w:lineRule="auto"/>
        <w:jc w:val="both"/>
        <w:rPr>
          <w:rFonts w:cstheme="minorHAnsi"/>
          <w:color w:val="000000" w:themeColor="text1"/>
        </w:rPr>
      </w:pPr>
      <w:r w:rsidRPr="009B2D38">
        <w:rPr>
          <w:rFonts w:cstheme="minorHAnsi"/>
          <w:color w:val="000000" w:themeColor="text1"/>
          <w:shd w:val="clear" w:color="auto" w:fill="FFFFFF"/>
        </w:rPr>
        <w:t xml:space="preserve">Used Maven to build and running the unit tests with continuous integration tool </w:t>
      </w:r>
      <w:r w:rsidRPr="009B2D38">
        <w:rPr>
          <w:rFonts w:cstheme="minorHAnsi"/>
          <w:b/>
          <w:color w:val="000000" w:themeColor="text1"/>
          <w:shd w:val="clear" w:color="auto" w:fill="FFFFFF"/>
        </w:rPr>
        <w:t>Jenkins</w:t>
      </w:r>
      <w:r w:rsidRPr="009B2D38">
        <w:rPr>
          <w:rFonts w:cstheme="minorHAnsi"/>
          <w:color w:val="000000" w:themeColor="text1"/>
          <w:shd w:val="clear" w:color="auto" w:fill="FFFFFF"/>
        </w:rPr>
        <w:t>. </w:t>
      </w:r>
    </w:p>
    <w:p w14:paraId="0AC5AB4B" w14:textId="77777777" w:rsidR="009C70EB" w:rsidRPr="009B2D38" w:rsidRDefault="009F48C1" w:rsidP="00DB7F89">
      <w:pPr>
        <w:pStyle w:val="ListParagraph"/>
        <w:numPr>
          <w:ilvl w:val="0"/>
          <w:numId w:val="3"/>
        </w:numPr>
        <w:spacing w:line="240" w:lineRule="auto"/>
        <w:jc w:val="both"/>
        <w:rPr>
          <w:rFonts w:cstheme="minorHAnsi"/>
          <w:color w:val="000000" w:themeColor="text1"/>
        </w:rPr>
      </w:pPr>
      <w:r w:rsidRPr="009B2D38">
        <w:rPr>
          <w:rFonts w:cstheme="minorHAnsi"/>
          <w:color w:val="000000" w:themeColor="text1"/>
          <w:shd w:val="clear" w:color="auto" w:fill="FFFFFF"/>
        </w:rPr>
        <w:t xml:space="preserve">Worked with </w:t>
      </w:r>
      <w:r w:rsidRPr="009B2D38">
        <w:rPr>
          <w:rFonts w:cstheme="minorHAnsi"/>
          <w:b/>
          <w:color w:val="000000" w:themeColor="text1"/>
          <w:shd w:val="clear" w:color="auto" w:fill="FFFFFF"/>
        </w:rPr>
        <w:t>GitHub</w:t>
      </w:r>
      <w:r w:rsidRPr="009B2D38">
        <w:rPr>
          <w:rFonts w:cstheme="minorHAnsi"/>
          <w:color w:val="000000" w:themeColor="text1"/>
          <w:shd w:val="clear" w:color="auto" w:fill="FFFFFF"/>
        </w:rPr>
        <w:t xml:space="preserve"> version controlling system performing operations like pull requests, branch merging.</w:t>
      </w:r>
    </w:p>
    <w:p w14:paraId="5C49071B" w14:textId="53253DB6" w:rsidR="00860580" w:rsidRDefault="00860580" w:rsidP="00DB7F89">
      <w:pPr>
        <w:spacing w:line="240" w:lineRule="auto"/>
        <w:jc w:val="both"/>
        <w:rPr>
          <w:rFonts w:cstheme="minorHAnsi"/>
          <w:snapToGrid w:val="0"/>
        </w:rPr>
      </w:pPr>
      <w:r w:rsidRPr="00F524FA">
        <w:rPr>
          <w:rFonts w:asciiTheme="majorHAnsi" w:hAnsiTheme="majorHAnsi" w:cstheme="minorHAnsi"/>
          <w:b/>
          <w:bCs/>
        </w:rPr>
        <w:t>Environment</w:t>
      </w:r>
      <w:r w:rsidRPr="00926B1C">
        <w:rPr>
          <w:rFonts w:cstheme="minorHAnsi"/>
        </w:rPr>
        <w:t>:</w:t>
      </w:r>
      <w:r>
        <w:rPr>
          <w:rFonts w:cstheme="minorHAnsi"/>
          <w:sz w:val="20"/>
          <w:szCs w:val="20"/>
        </w:rPr>
        <w:t xml:space="preserve"> </w:t>
      </w:r>
      <w:r w:rsidRPr="008E7FF6">
        <w:rPr>
          <w:rFonts w:cstheme="minorHAnsi"/>
          <w:snapToGrid w:val="0"/>
          <w:color w:val="000000" w:themeColor="text1"/>
        </w:rPr>
        <w:t xml:space="preserve">Java, </w:t>
      </w:r>
      <w:r w:rsidR="008E7FF6" w:rsidRPr="008E7FF6">
        <w:rPr>
          <w:rFonts w:cstheme="minorHAnsi"/>
          <w:snapToGrid w:val="0"/>
          <w:color w:val="000000" w:themeColor="text1"/>
        </w:rPr>
        <w:t>J2EE</w:t>
      </w:r>
      <w:r w:rsidR="00926B1C" w:rsidRPr="008E7FF6">
        <w:rPr>
          <w:rFonts w:cstheme="minorHAnsi"/>
          <w:snapToGrid w:val="0"/>
          <w:color w:val="000000" w:themeColor="text1"/>
        </w:rPr>
        <w:t xml:space="preserve">, Hibernate, SQL, </w:t>
      </w:r>
      <w:r w:rsidRPr="008E7FF6">
        <w:rPr>
          <w:rFonts w:cstheme="minorHAnsi"/>
          <w:snapToGrid w:val="0"/>
          <w:color w:val="000000" w:themeColor="text1"/>
        </w:rPr>
        <w:t xml:space="preserve">PL/SQL, Spring </w:t>
      </w:r>
      <w:r w:rsidR="008E7FF6" w:rsidRPr="008E7FF6">
        <w:rPr>
          <w:rFonts w:cstheme="minorHAnsi"/>
          <w:color w:val="000000" w:themeColor="text1"/>
        </w:rPr>
        <w:t xml:space="preserve">Batch, Spring web services, </w:t>
      </w:r>
      <w:r w:rsidR="008E7FF6" w:rsidRPr="008E7FF6">
        <w:rPr>
          <w:rFonts w:cstheme="minorHAnsi"/>
          <w:color w:val="000000" w:themeColor="text1"/>
          <w:shd w:val="clear" w:color="auto" w:fill="FFFFFF"/>
        </w:rPr>
        <w:t>Spring core, Spring JPA</w:t>
      </w:r>
      <w:r w:rsidRPr="008E7FF6">
        <w:rPr>
          <w:rFonts w:cstheme="minorHAnsi"/>
          <w:color w:val="000000" w:themeColor="text1"/>
          <w:shd w:val="clear" w:color="auto" w:fill="FFFFFF"/>
        </w:rPr>
        <w:t>,</w:t>
      </w:r>
      <w:r w:rsidRPr="008E7FF6">
        <w:rPr>
          <w:rStyle w:val="apple-converted-space"/>
          <w:rFonts w:cstheme="minorHAnsi"/>
          <w:color w:val="000000" w:themeColor="text1"/>
          <w:shd w:val="clear" w:color="auto" w:fill="FFFFFF"/>
        </w:rPr>
        <w:t> </w:t>
      </w:r>
      <w:r w:rsidRPr="008E7FF6">
        <w:rPr>
          <w:rFonts w:cstheme="minorHAnsi"/>
          <w:snapToGrid w:val="0"/>
          <w:color w:val="000000" w:themeColor="text1"/>
        </w:rPr>
        <w:t>Spring</w:t>
      </w:r>
      <w:r w:rsidR="008E7FF6" w:rsidRPr="008E7FF6">
        <w:rPr>
          <w:rFonts w:cstheme="minorHAnsi"/>
          <w:snapToGrid w:val="0"/>
          <w:color w:val="000000" w:themeColor="text1"/>
        </w:rPr>
        <w:t xml:space="preserve"> AOP</w:t>
      </w:r>
      <w:r w:rsidRPr="008E7FF6">
        <w:rPr>
          <w:rFonts w:cstheme="minorHAnsi"/>
          <w:snapToGrid w:val="0"/>
          <w:color w:val="000000" w:themeColor="text1"/>
        </w:rPr>
        <w:t>,</w:t>
      </w:r>
      <w:r w:rsidRPr="008E7FF6">
        <w:rPr>
          <w:rFonts w:cstheme="minorHAnsi"/>
          <w:b/>
          <w:color w:val="000000" w:themeColor="text1"/>
          <w:shd w:val="clear" w:color="auto" w:fill="FFFFFF"/>
        </w:rPr>
        <w:t xml:space="preserve"> </w:t>
      </w:r>
      <w:r w:rsidRPr="008E7FF6">
        <w:rPr>
          <w:rFonts w:cstheme="minorHAnsi"/>
          <w:color w:val="000000" w:themeColor="text1"/>
          <w:shd w:val="clear" w:color="auto" w:fill="FFFFFF"/>
        </w:rPr>
        <w:t>Spring JMS Listeners,</w:t>
      </w:r>
      <w:r w:rsidR="008E7FF6" w:rsidRPr="008E7FF6">
        <w:rPr>
          <w:rFonts w:cstheme="minorHAnsi"/>
          <w:color w:val="000000" w:themeColor="text1"/>
          <w:shd w:val="clear" w:color="auto" w:fill="FFFFFF"/>
        </w:rPr>
        <w:t xml:space="preserve"> ActiveMQ,</w:t>
      </w:r>
      <w:r w:rsidRPr="008E7FF6">
        <w:rPr>
          <w:rFonts w:cstheme="minorHAnsi"/>
          <w:snapToGrid w:val="0"/>
          <w:color w:val="000000" w:themeColor="text1"/>
        </w:rPr>
        <w:t xml:space="preserve"> </w:t>
      </w:r>
      <w:r w:rsidR="002D00F6" w:rsidRPr="008E7FF6">
        <w:rPr>
          <w:rFonts w:cstheme="minorHAnsi"/>
          <w:snapToGrid w:val="0"/>
          <w:color w:val="000000" w:themeColor="text1"/>
        </w:rPr>
        <w:t>Oracle, Log</w:t>
      </w:r>
      <w:r w:rsidR="008E7FF6" w:rsidRPr="008E7FF6">
        <w:rPr>
          <w:rFonts w:cstheme="minorHAnsi"/>
          <w:snapToGrid w:val="0"/>
          <w:color w:val="000000" w:themeColor="text1"/>
        </w:rPr>
        <w:t>4j</w:t>
      </w:r>
      <w:r w:rsidRPr="008E7FF6">
        <w:rPr>
          <w:rFonts w:cstheme="minorHAnsi"/>
          <w:bCs/>
          <w:color w:val="000000" w:themeColor="text1"/>
        </w:rPr>
        <w:t xml:space="preserve">, </w:t>
      </w:r>
      <w:r w:rsidR="008E7FF6" w:rsidRPr="008E7FF6">
        <w:rPr>
          <w:rFonts w:cstheme="minorHAnsi"/>
          <w:color w:val="000000" w:themeColor="text1"/>
          <w:shd w:val="clear" w:color="auto" w:fill="FFFFFF"/>
        </w:rPr>
        <w:t xml:space="preserve">JAX-RS </w:t>
      </w:r>
      <w:r w:rsidR="009A546B" w:rsidRPr="008E7FF6">
        <w:rPr>
          <w:rFonts w:cstheme="minorHAnsi"/>
          <w:color w:val="000000" w:themeColor="text1"/>
          <w:shd w:val="clear" w:color="auto" w:fill="FFFFFF"/>
        </w:rPr>
        <w:t>Restful</w:t>
      </w:r>
      <w:r w:rsidR="008E7FF6" w:rsidRPr="008E7FF6">
        <w:rPr>
          <w:rFonts w:cstheme="minorHAnsi"/>
          <w:color w:val="000000" w:themeColor="text1"/>
          <w:shd w:val="clear" w:color="auto" w:fill="FFFFFF"/>
        </w:rPr>
        <w:t xml:space="preserve"> </w:t>
      </w:r>
      <w:r w:rsidR="009A546B" w:rsidRPr="008E7FF6">
        <w:rPr>
          <w:rFonts w:cstheme="minorHAnsi"/>
          <w:color w:val="000000" w:themeColor="text1"/>
          <w:shd w:val="clear" w:color="auto" w:fill="FFFFFF"/>
        </w:rPr>
        <w:t>Web services</w:t>
      </w:r>
      <w:r w:rsidR="008E7FF6" w:rsidRPr="008E7FF6">
        <w:rPr>
          <w:rFonts w:cstheme="minorHAnsi"/>
          <w:color w:val="000000" w:themeColor="text1"/>
          <w:shd w:val="clear" w:color="auto" w:fill="FFFFFF"/>
        </w:rPr>
        <w:t xml:space="preserve"> (Jersey)</w:t>
      </w:r>
      <w:r w:rsidRPr="008E7FF6">
        <w:rPr>
          <w:rFonts w:cstheme="minorHAnsi"/>
          <w:bCs/>
          <w:color w:val="000000" w:themeColor="text1"/>
        </w:rPr>
        <w:t>, XML,</w:t>
      </w:r>
      <w:r w:rsidR="00926B1C" w:rsidRPr="008E7FF6">
        <w:rPr>
          <w:rFonts w:cstheme="minorHAnsi"/>
          <w:bCs/>
          <w:color w:val="000000" w:themeColor="text1"/>
        </w:rPr>
        <w:t xml:space="preserve"> </w:t>
      </w:r>
      <w:r w:rsidRPr="008E7FF6">
        <w:rPr>
          <w:rFonts w:cstheme="minorHAnsi"/>
          <w:bCs/>
          <w:color w:val="000000" w:themeColor="text1"/>
        </w:rPr>
        <w:t>UML,</w:t>
      </w:r>
      <w:r w:rsidR="00926B1C" w:rsidRPr="008E7FF6">
        <w:rPr>
          <w:rFonts w:cstheme="minorHAnsi"/>
          <w:bCs/>
          <w:color w:val="000000" w:themeColor="text1"/>
        </w:rPr>
        <w:t xml:space="preserve"> </w:t>
      </w:r>
      <w:r w:rsidRPr="008E7FF6">
        <w:rPr>
          <w:rFonts w:cstheme="minorHAnsi"/>
          <w:bCs/>
          <w:color w:val="000000" w:themeColor="text1"/>
        </w:rPr>
        <w:t xml:space="preserve">Junit, </w:t>
      </w:r>
      <w:r w:rsidRPr="008E7FF6">
        <w:rPr>
          <w:rFonts w:cstheme="minorHAnsi"/>
          <w:snapToGrid w:val="0"/>
          <w:color w:val="000000" w:themeColor="text1"/>
        </w:rPr>
        <w:t>Angul</w:t>
      </w:r>
      <w:r w:rsidR="008E7FF6" w:rsidRPr="008E7FF6">
        <w:rPr>
          <w:rFonts w:cstheme="minorHAnsi"/>
          <w:snapToGrid w:val="0"/>
          <w:color w:val="000000" w:themeColor="text1"/>
        </w:rPr>
        <w:t>ar Js</w:t>
      </w:r>
      <w:r w:rsidR="00926B1C" w:rsidRPr="008E7FF6">
        <w:rPr>
          <w:rFonts w:cstheme="minorHAnsi"/>
          <w:snapToGrid w:val="0"/>
          <w:color w:val="000000" w:themeColor="text1"/>
        </w:rPr>
        <w:t>, Maven</w:t>
      </w:r>
      <w:r w:rsidRPr="008E7FF6">
        <w:rPr>
          <w:rFonts w:cstheme="minorHAnsi"/>
          <w:snapToGrid w:val="0"/>
          <w:color w:val="000000" w:themeColor="text1"/>
        </w:rPr>
        <w:t>, Eclipse</w:t>
      </w:r>
      <w:r w:rsidRPr="008E7FF6">
        <w:rPr>
          <w:rFonts w:cstheme="minorHAnsi"/>
          <w:color w:val="000000" w:themeColor="text1"/>
        </w:rPr>
        <w:t>,</w:t>
      </w:r>
      <w:r w:rsidR="008E7FF6" w:rsidRPr="008E7FF6">
        <w:rPr>
          <w:rFonts w:cstheme="minorHAnsi"/>
          <w:color w:val="000000" w:themeColor="text1"/>
        </w:rPr>
        <w:t xml:space="preserve"> </w:t>
      </w:r>
      <w:r w:rsidR="002D00F6" w:rsidRPr="008E7FF6">
        <w:rPr>
          <w:rFonts w:cstheme="minorHAnsi"/>
          <w:color w:val="000000" w:themeColor="text1"/>
        </w:rPr>
        <w:t xml:space="preserve">Jenkins, </w:t>
      </w:r>
      <w:r w:rsidR="002D00F6" w:rsidRPr="008E7FF6">
        <w:rPr>
          <w:rFonts w:cstheme="minorHAnsi"/>
          <w:snapToGrid w:val="0"/>
          <w:color w:val="000000" w:themeColor="text1"/>
        </w:rPr>
        <w:t>Git</w:t>
      </w:r>
      <w:r w:rsidRPr="008E7FF6">
        <w:rPr>
          <w:rFonts w:cstheme="minorHAnsi"/>
          <w:snapToGrid w:val="0"/>
          <w:color w:val="000000" w:themeColor="text1"/>
        </w:rPr>
        <w:t>.</w:t>
      </w:r>
    </w:p>
    <w:p w14:paraId="3617B31B" w14:textId="77777777" w:rsidR="00860580" w:rsidRDefault="00860580" w:rsidP="00860580">
      <w:pPr>
        <w:pStyle w:val="NoSpacing"/>
        <w:jc w:val="both"/>
        <w:rPr>
          <w:rFonts w:cstheme="minorHAnsi"/>
          <w:b/>
          <w:sz w:val="20"/>
          <w:szCs w:val="20"/>
        </w:rPr>
      </w:pPr>
    </w:p>
    <w:p w14:paraId="463ED86B" w14:textId="030F5FF4" w:rsidR="008F3733" w:rsidRPr="00F524FA" w:rsidRDefault="008F3733" w:rsidP="008F3733">
      <w:pPr>
        <w:pStyle w:val="NoSpacing"/>
        <w:pBdr>
          <w:top w:val="single" w:sz="8" w:space="1" w:color="000000"/>
          <w:left w:val="single" w:sz="8" w:space="4" w:color="000000"/>
          <w:bottom w:val="single" w:sz="8" w:space="1" w:color="000000"/>
          <w:right w:val="single" w:sz="8" w:space="4" w:color="000000"/>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Client:</w:t>
      </w:r>
      <w:r w:rsidR="003907D8">
        <w:rPr>
          <w:rFonts w:asciiTheme="majorHAnsi" w:hAnsiTheme="majorHAnsi" w:cstheme="minorHAnsi"/>
          <w:b/>
        </w:rPr>
        <w:t xml:space="preserve"> </w:t>
      </w:r>
      <w:proofErr w:type="spellStart"/>
      <w:r w:rsidR="003907D8">
        <w:rPr>
          <w:rFonts w:asciiTheme="majorHAnsi" w:hAnsiTheme="majorHAnsi" w:cstheme="minorHAnsi"/>
          <w:b/>
        </w:rPr>
        <w:t>IGate</w:t>
      </w:r>
      <w:proofErr w:type="spellEnd"/>
      <w:r w:rsidR="003907D8">
        <w:rPr>
          <w:rFonts w:asciiTheme="majorHAnsi" w:hAnsiTheme="majorHAnsi" w:cstheme="minorHAnsi"/>
          <w:b/>
        </w:rPr>
        <w:t xml:space="preserve"> </w:t>
      </w:r>
      <w:r w:rsidR="009A546B">
        <w:rPr>
          <w:rFonts w:asciiTheme="majorHAnsi" w:hAnsiTheme="majorHAnsi" w:cstheme="minorHAnsi"/>
          <w:b/>
        </w:rPr>
        <w:t>Global Solutions LTD</w:t>
      </w:r>
      <w:r w:rsidR="009A546B">
        <w:rPr>
          <w:rFonts w:asciiTheme="majorHAnsi" w:hAnsiTheme="majorHAnsi" w:cstheme="minorHAnsi"/>
          <w:b/>
        </w:rPr>
        <w:tab/>
      </w:r>
      <w:r w:rsidR="009A546B">
        <w:rPr>
          <w:rFonts w:asciiTheme="majorHAnsi" w:hAnsiTheme="majorHAnsi" w:cstheme="minorHAnsi"/>
          <w:b/>
        </w:rPr>
        <w:tab/>
      </w:r>
      <w:r w:rsidR="009A546B">
        <w:rPr>
          <w:rFonts w:asciiTheme="majorHAnsi" w:hAnsiTheme="majorHAnsi" w:cstheme="minorHAnsi"/>
          <w:b/>
        </w:rPr>
        <w:tab/>
      </w:r>
      <w:r w:rsidR="009A546B">
        <w:rPr>
          <w:rFonts w:asciiTheme="majorHAnsi" w:hAnsiTheme="majorHAnsi" w:cstheme="minorHAnsi"/>
          <w:b/>
        </w:rPr>
        <w:tab/>
      </w:r>
      <w:r w:rsidR="009A546B">
        <w:rPr>
          <w:rFonts w:asciiTheme="majorHAnsi" w:hAnsiTheme="majorHAnsi" w:cstheme="minorHAnsi"/>
          <w:b/>
        </w:rPr>
        <w:tab/>
      </w:r>
      <w:r w:rsidR="009A546B">
        <w:rPr>
          <w:rFonts w:asciiTheme="majorHAnsi" w:hAnsiTheme="majorHAnsi" w:cstheme="minorHAnsi"/>
          <w:b/>
        </w:rPr>
        <w:tab/>
      </w:r>
      <w:r w:rsidR="009A546B">
        <w:rPr>
          <w:rFonts w:asciiTheme="majorHAnsi" w:hAnsiTheme="majorHAnsi" w:cstheme="minorHAnsi"/>
          <w:b/>
        </w:rPr>
        <w:tab/>
      </w:r>
      <w:r w:rsidR="009A546B">
        <w:rPr>
          <w:rFonts w:asciiTheme="majorHAnsi" w:hAnsiTheme="majorHAnsi" w:cstheme="minorHAnsi"/>
          <w:b/>
        </w:rPr>
        <w:tab/>
        <w:t xml:space="preserve">   </w:t>
      </w:r>
      <w:r>
        <w:rPr>
          <w:rFonts w:asciiTheme="majorHAnsi" w:hAnsiTheme="majorHAnsi" w:cstheme="minorHAnsi"/>
          <w:b/>
        </w:rPr>
        <w:t>Oct</w:t>
      </w:r>
      <w:r w:rsidR="0047642E">
        <w:rPr>
          <w:rFonts w:asciiTheme="majorHAnsi" w:hAnsiTheme="majorHAnsi" w:cstheme="minorHAnsi"/>
          <w:b/>
        </w:rPr>
        <w:t xml:space="preserve"> 201</w:t>
      </w:r>
      <w:r w:rsidR="000607A6">
        <w:rPr>
          <w:rFonts w:asciiTheme="majorHAnsi" w:hAnsiTheme="majorHAnsi" w:cstheme="minorHAnsi"/>
          <w:b/>
        </w:rPr>
        <w:t>1</w:t>
      </w:r>
      <w:r w:rsidR="009A546B">
        <w:rPr>
          <w:rFonts w:asciiTheme="majorHAnsi" w:hAnsiTheme="majorHAnsi" w:cstheme="minorHAnsi"/>
          <w:b/>
        </w:rPr>
        <w:t>- Dec</w:t>
      </w:r>
      <w:r>
        <w:rPr>
          <w:rFonts w:asciiTheme="majorHAnsi" w:hAnsiTheme="majorHAnsi" w:cstheme="minorHAnsi"/>
          <w:b/>
        </w:rPr>
        <w:t xml:space="preserve"> 2012</w:t>
      </w:r>
    </w:p>
    <w:p w14:paraId="740150E4" w14:textId="77777777" w:rsidR="008F3733" w:rsidRPr="00F524FA" w:rsidRDefault="008F3733" w:rsidP="008F3733">
      <w:pPr>
        <w:pStyle w:val="NoSpacing"/>
        <w:pBdr>
          <w:top w:val="single" w:sz="8" w:space="1" w:color="000000"/>
          <w:left w:val="single" w:sz="8" w:space="4" w:color="000000"/>
          <w:bottom w:val="single" w:sz="8" w:space="1" w:color="000000"/>
          <w:right w:val="single" w:sz="8" w:space="4" w:color="000000"/>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 xml:space="preserve">Location: </w:t>
      </w:r>
      <w:r>
        <w:rPr>
          <w:rFonts w:asciiTheme="majorHAnsi" w:hAnsiTheme="majorHAnsi" w:cstheme="minorHAnsi"/>
          <w:b/>
        </w:rPr>
        <w:t>Hyderabad</w:t>
      </w:r>
      <w:r w:rsidRPr="00F524FA">
        <w:rPr>
          <w:rFonts w:asciiTheme="majorHAnsi" w:hAnsiTheme="majorHAnsi" w:cstheme="minorHAnsi"/>
          <w:b/>
        </w:rPr>
        <w:t>, India</w:t>
      </w:r>
      <w:r w:rsidRPr="00F524FA">
        <w:rPr>
          <w:rFonts w:asciiTheme="majorHAnsi" w:hAnsiTheme="majorHAnsi" w:cstheme="minorHAnsi"/>
        </w:rPr>
        <w:tab/>
      </w:r>
      <w:r w:rsidRPr="00F524FA">
        <w:rPr>
          <w:rFonts w:asciiTheme="majorHAnsi" w:hAnsiTheme="majorHAnsi" w:cstheme="minorHAnsi"/>
        </w:rPr>
        <w:tab/>
        <w:t xml:space="preserve">      </w:t>
      </w:r>
      <w:r w:rsidRPr="00F524FA">
        <w:rPr>
          <w:rFonts w:asciiTheme="majorHAnsi" w:hAnsiTheme="majorHAnsi" w:cstheme="minorHAnsi"/>
        </w:rPr>
        <w:tab/>
        <w:t xml:space="preserve">       </w:t>
      </w:r>
      <w:r w:rsidRPr="00F524FA">
        <w:rPr>
          <w:rFonts w:asciiTheme="majorHAnsi" w:hAnsiTheme="majorHAnsi" w:cstheme="minorHAnsi"/>
        </w:rPr>
        <w:tab/>
      </w:r>
      <w:r w:rsidRPr="00F524FA">
        <w:rPr>
          <w:rFonts w:asciiTheme="majorHAnsi" w:hAnsiTheme="majorHAnsi" w:cstheme="minorHAnsi"/>
          <w:b/>
        </w:rPr>
        <w:t xml:space="preserve">  </w:t>
      </w:r>
      <w:r w:rsidRPr="00F524FA">
        <w:rPr>
          <w:rFonts w:asciiTheme="majorHAnsi" w:hAnsiTheme="majorHAnsi" w:cstheme="minorHAnsi"/>
          <w:b/>
        </w:rPr>
        <w:tab/>
      </w:r>
      <w:r w:rsidRPr="00F524FA">
        <w:rPr>
          <w:rFonts w:asciiTheme="majorHAnsi" w:hAnsiTheme="majorHAnsi" w:cstheme="minorHAnsi"/>
          <w:b/>
        </w:rPr>
        <w:tab/>
      </w:r>
      <w:r w:rsidRPr="00F524FA">
        <w:rPr>
          <w:rFonts w:asciiTheme="majorHAnsi" w:hAnsiTheme="majorHAnsi" w:cstheme="minorHAnsi"/>
          <w:b/>
        </w:rPr>
        <w:tab/>
      </w:r>
    </w:p>
    <w:p w14:paraId="71893ABA" w14:textId="6EA021FC" w:rsidR="008F3733" w:rsidRPr="00F524FA" w:rsidRDefault="008F3733" w:rsidP="008F3733">
      <w:pPr>
        <w:pStyle w:val="NoSpacing"/>
        <w:pBdr>
          <w:top w:val="single" w:sz="8" w:space="1" w:color="000000"/>
          <w:left w:val="single" w:sz="8" w:space="4" w:color="000000"/>
          <w:bottom w:val="single" w:sz="8" w:space="1" w:color="000000"/>
          <w:right w:val="single" w:sz="8" w:space="4" w:color="000000"/>
        </w:pBdr>
        <w:shd w:val="clear" w:color="auto" w:fill="D9D9D9" w:themeFill="background1" w:themeFillShade="D9"/>
        <w:jc w:val="both"/>
        <w:rPr>
          <w:rFonts w:asciiTheme="majorHAnsi" w:hAnsiTheme="majorHAnsi" w:cstheme="minorHAnsi"/>
          <w:b/>
        </w:rPr>
      </w:pPr>
      <w:r w:rsidRPr="00F524FA">
        <w:rPr>
          <w:rFonts w:asciiTheme="majorHAnsi" w:hAnsiTheme="majorHAnsi" w:cstheme="minorHAnsi"/>
          <w:b/>
        </w:rPr>
        <w:t>Role: Software Developer</w:t>
      </w:r>
      <w:r w:rsidR="000607A6">
        <w:rPr>
          <w:rFonts w:asciiTheme="majorHAnsi" w:hAnsiTheme="majorHAnsi" w:cstheme="minorHAnsi"/>
          <w:b/>
        </w:rPr>
        <w:t xml:space="preserve"> Intern</w:t>
      </w:r>
    </w:p>
    <w:p w14:paraId="389EF42C" w14:textId="77777777" w:rsidR="008F3733" w:rsidRDefault="008F3733" w:rsidP="008F3733">
      <w:pPr>
        <w:spacing w:after="0" w:line="240" w:lineRule="auto"/>
        <w:jc w:val="both"/>
        <w:rPr>
          <w:rFonts w:asciiTheme="majorHAnsi" w:hAnsiTheme="majorHAnsi" w:cstheme="minorHAnsi"/>
          <w:b/>
          <w:bCs/>
        </w:rPr>
      </w:pPr>
    </w:p>
    <w:p w14:paraId="450A068A" w14:textId="77777777" w:rsidR="008F3733" w:rsidRPr="002D4E88" w:rsidRDefault="008F3733" w:rsidP="00DB7F89">
      <w:pPr>
        <w:pStyle w:val="DefaultText1"/>
        <w:ind w:right="-18"/>
        <w:jc w:val="both"/>
        <w:rPr>
          <w:rFonts w:asciiTheme="minorHAnsi" w:hAnsiTheme="minorHAnsi" w:cstheme="minorHAnsi"/>
          <w:color w:val="000000" w:themeColor="text1"/>
          <w:sz w:val="22"/>
          <w:szCs w:val="22"/>
          <w:shd w:val="clear" w:color="auto" w:fill="FFFFFF"/>
          <w:lang w:val="en-US"/>
        </w:rPr>
      </w:pPr>
      <w:r w:rsidRPr="002D4E88">
        <w:rPr>
          <w:rFonts w:asciiTheme="majorHAnsi" w:hAnsiTheme="majorHAnsi" w:cstheme="minorHAnsi"/>
          <w:b/>
          <w:bCs/>
          <w:sz w:val="22"/>
          <w:szCs w:val="22"/>
        </w:rPr>
        <w:t>Description</w:t>
      </w:r>
      <w:r w:rsidRPr="002D4E88">
        <w:rPr>
          <w:rFonts w:cstheme="minorHAnsi"/>
          <w:b/>
          <w:bCs/>
          <w:sz w:val="22"/>
          <w:szCs w:val="22"/>
        </w:rPr>
        <w:t>:</w:t>
      </w:r>
      <w:r w:rsidRPr="002D4E88">
        <w:rPr>
          <w:rFonts w:cstheme="minorHAnsi"/>
          <w:b/>
          <w:bCs/>
          <w:color w:val="00B050"/>
          <w:sz w:val="22"/>
          <w:szCs w:val="22"/>
        </w:rPr>
        <w:t xml:space="preserve"> </w:t>
      </w:r>
      <w:r w:rsidRPr="002D4E88">
        <w:rPr>
          <w:rFonts w:asciiTheme="minorHAnsi" w:hAnsiTheme="minorHAnsi" w:cstheme="minorHAnsi"/>
          <w:b/>
          <w:bCs/>
          <w:color w:val="000000" w:themeColor="text1"/>
          <w:sz w:val="22"/>
          <w:szCs w:val="22"/>
        </w:rPr>
        <w:t xml:space="preserve"> </w:t>
      </w:r>
      <w:proofErr w:type="spellStart"/>
      <w:r w:rsidR="003907D8">
        <w:rPr>
          <w:rFonts w:asciiTheme="minorHAnsi" w:hAnsiTheme="minorHAnsi" w:cstheme="minorHAnsi"/>
          <w:color w:val="000000" w:themeColor="text1"/>
          <w:sz w:val="22"/>
          <w:szCs w:val="22"/>
          <w:shd w:val="clear" w:color="auto" w:fill="FFFFFF"/>
          <w:lang w:val="en-US"/>
        </w:rPr>
        <w:t>IGate</w:t>
      </w:r>
      <w:proofErr w:type="spellEnd"/>
      <w:r w:rsidR="003907D8">
        <w:rPr>
          <w:rFonts w:asciiTheme="minorHAnsi" w:hAnsiTheme="minorHAnsi" w:cstheme="minorHAnsi"/>
          <w:color w:val="000000" w:themeColor="text1"/>
          <w:sz w:val="22"/>
          <w:szCs w:val="22"/>
          <w:shd w:val="clear" w:color="auto" w:fill="FFFFFF"/>
          <w:lang w:val="en-US"/>
        </w:rPr>
        <w:t xml:space="preserve"> Global Solutions LTD.</w:t>
      </w:r>
      <w:r w:rsidRPr="002D4E88">
        <w:rPr>
          <w:rFonts w:asciiTheme="minorHAnsi" w:hAnsiTheme="minorHAnsi" w:cstheme="minorHAnsi"/>
          <w:color w:val="000000" w:themeColor="text1"/>
          <w:sz w:val="22"/>
          <w:szCs w:val="22"/>
          <w:shd w:val="clear" w:color="auto" w:fill="FFFFFF"/>
        </w:rPr>
        <w:t xml:space="preserve"> is a client-centric IT solutions provider with expertise in consulting, outsourcing and systems integration of MIS, CRM, ERP, Content Management and Web development solutions. It empower</w:t>
      </w:r>
      <w:r w:rsidRPr="002D4E88">
        <w:rPr>
          <w:rFonts w:asciiTheme="minorHAnsi" w:hAnsiTheme="minorHAnsi" w:cstheme="minorHAnsi"/>
          <w:color w:val="000000" w:themeColor="text1"/>
          <w:sz w:val="22"/>
          <w:szCs w:val="22"/>
          <w:shd w:val="clear" w:color="auto" w:fill="FFFFFF"/>
          <w:lang w:val="en-US"/>
        </w:rPr>
        <w:t>s</w:t>
      </w:r>
      <w:r w:rsidRPr="002D4E88">
        <w:rPr>
          <w:rFonts w:asciiTheme="minorHAnsi" w:hAnsiTheme="minorHAnsi" w:cstheme="minorHAnsi"/>
          <w:color w:val="000000" w:themeColor="text1"/>
          <w:sz w:val="22"/>
          <w:szCs w:val="22"/>
          <w:shd w:val="clear" w:color="auto" w:fill="FFFFFF"/>
        </w:rPr>
        <w:t xml:space="preserve"> world class web applications that automate business operations. Our sophisticated web</w:t>
      </w:r>
      <w:r w:rsidRPr="002D4E88">
        <w:rPr>
          <w:rFonts w:asciiTheme="minorHAnsi" w:hAnsiTheme="minorHAnsi" w:cstheme="minorHAnsi"/>
          <w:color w:val="000000" w:themeColor="text1"/>
          <w:sz w:val="22"/>
          <w:szCs w:val="22"/>
          <w:shd w:val="clear" w:color="auto" w:fill="FFFFFF"/>
          <w:lang w:val="en-US"/>
        </w:rPr>
        <w:t xml:space="preserve"> </w:t>
      </w:r>
      <w:r w:rsidRPr="002D4E88">
        <w:rPr>
          <w:rFonts w:asciiTheme="minorHAnsi" w:hAnsiTheme="minorHAnsi" w:cstheme="minorHAnsi"/>
          <w:color w:val="000000" w:themeColor="text1"/>
          <w:sz w:val="22"/>
          <w:szCs w:val="22"/>
          <w:shd w:val="clear" w:color="auto" w:fill="FFFFFF"/>
        </w:rPr>
        <w:t>based approach changes the application development .</w:t>
      </w:r>
    </w:p>
    <w:p w14:paraId="2CA9ABB5" w14:textId="77777777" w:rsidR="008F3733" w:rsidRPr="002D4E88" w:rsidRDefault="008F3733" w:rsidP="00DB7F89">
      <w:pPr>
        <w:pStyle w:val="DefaultText1"/>
        <w:ind w:right="-18"/>
        <w:jc w:val="both"/>
        <w:rPr>
          <w:rFonts w:asciiTheme="minorHAnsi" w:hAnsiTheme="minorHAnsi" w:cstheme="minorHAnsi"/>
          <w:b/>
          <w:bCs/>
          <w:color w:val="000000" w:themeColor="text1"/>
          <w:sz w:val="22"/>
          <w:szCs w:val="22"/>
          <w:lang w:val="en-US"/>
        </w:rPr>
      </w:pPr>
    </w:p>
    <w:p w14:paraId="042D14DA" w14:textId="77777777" w:rsidR="008F3733" w:rsidRPr="00DB7F89" w:rsidRDefault="008F3733" w:rsidP="00DB7F89">
      <w:pPr>
        <w:spacing w:after="0" w:line="240" w:lineRule="auto"/>
        <w:jc w:val="both"/>
        <w:rPr>
          <w:rFonts w:asciiTheme="majorHAnsi" w:hAnsiTheme="majorHAnsi" w:cstheme="minorHAnsi"/>
          <w:b/>
          <w:bCs/>
          <w:color w:val="000000" w:themeColor="text1"/>
        </w:rPr>
      </w:pPr>
      <w:r w:rsidRPr="00DB7F89">
        <w:rPr>
          <w:rFonts w:asciiTheme="majorHAnsi" w:hAnsiTheme="majorHAnsi" w:cstheme="minorHAnsi"/>
          <w:b/>
          <w:bCs/>
          <w:color w:val="000000" w:themeColor="text1"/>
        </w:rPr>
        <w:t>Responsibilities:</w:t>
      </w:r>
    </w:p>
    <w:p w14:paraId="5085975B" w14:textId="77777777" w:rsidR="008F3733" w:rsidRPr="002D4E88" w:rsidRDefault="008F3733" w:rsidP="00DB7F89">
      <w:pPr>
        <w:spacing w:after="0" w:line="240" w:lineRule="auto"/>
        <w:jc w:val="both"/>
        <w:rPr>
          <w:rFonts w:cstheme="minorHAnsi"/>
          <w:bCs/>
          <w:color w:val="000000" w:themeColor="text1"/>
        </w:rPr>
      </w:pPr>
    </w:p>
    <w:p w14:paraId="300C65B0"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Implementing the design patterns like </w:t>
      </w:r>
      <w:r w:rsidRPr="002D4E88">
        <w:rPr>
          <w:rFonts w:cstheme="minorHAnsi"/>
          <w:b/>
          <w:color w:val="000000" w:themeColor="text1"/>
        </w:rPr>
        <w:t>Singleton</w:t>
      </w:r>
      <w:r w:rsidRPr="002D4E88">
        <w:rPr>
          <w:rFonts w:cstheme="minorHAnsi"/>
          <w:color w:val="000000" w:themeColor="text1"/>
        </w:rPr>
        <w:t>, value object pattern and Data access objects in the project.</w:t>
      </w:r>
    </w:p>
    <w:p w14:paraId="66A5CC6E"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Involved in system design and development in core java using </w:t>
      </w:r>
      <w:r w:rsidRPr="002D4E88">
        <w:rPr>
          <w:rFonts w:cstheme="minorHAnsi"/>
          <w:b/>
          <w:color w:val="000000" w:themeColor="text1"/>
        </w:rPr>
        <w:t>Collections</w:t>
      </w:r>
      <w:r w:rsidRPr="002D4E88">
        <w:rPr>
          <w:rFonts w:cstheme="minorHAnsi"/>
          <w:color w:val="000000" w:themeColor="text1"/>
        </w:rPr>
        <w:t xml:space="preserve">, </w:t>
      </w:r>
      <w:r w:rsidRPr="002D4E88">
        <w:rPr>
          <w:rFonts w:cstheme="minorHAnsi"/>
          <w:b/>
          <w:color w:val="000000" w:themeColor="text1"/>
        </w:rPr>
        <w:t>multithreading</w:t>
      </w:r>
      <w:r w:rsidRPr="002D4E88">
        <w:rPr>
          <w:rFonts w:cstheme="minorHAnsi"/>
          <w:color w:val="000000" w:themeColor="text1"/>
        </w:rPr>
        <w:t xml:space="preserve"> and exception handling.</w:t>
      </w:r>
    </w:p>
    <w:p w14:paraId="01A07A59"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Designed and developed the UI using </w:t>
      </w:r>
      <w:r w:rsidRPr="002D4E88">
        <w:rPr>
          <w:rFonts w:cstheme="minorHAnsi"/>
          <w:b/>
          <w:color w:val="000000" w:themeColor="text1"/>
        </w:rPr>
        <w:t>HTML, CSS</w:t>
      </w:r>
      <w:r w:rsidRPr="002D4E88">
        <w:rPr>
          <w:rFonts w:cstheme="minorHAnsi"/>
          <w:color w:val="000000" w:themeColor="text1"/>
        </w:rPr>
        <w:t xml:space="preserve"> and</w:t>
      </w:r>
      <w:r w:rsidRPr="002D4E88">
        <w:rPr>
          <w:rFonts w:cstheme="minorHAnsi"/>
          <w:b/>
          <w:color w:val="000000" w:themeColor="text1"/>
        </w:rPr>
        <w:t xml:space="preserve"> JSP</w:t>
      </w:r>
      <w:r w:rsidRPr="002D4E88">
        <w:rPr>
          <w:rFonts w:cstheme="minorHAnsi"/>
          <w:color w:val="000000" w:themeColor="text1"/>
        </w:rPr>
        <w:t>.</w:t>
      </w:r>
    </w:p>
    <w:p w14:paraId="04824868"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Responsible for development of presentation layer using </w:t>
      </w:r>
      <w:r w:rsidRPr="002D4E88">
        <w:rPr>
          <w:rFonts w:cstheme="minorHAnsi"/>
          <w:b/>
          <w:color w:val="000000" w:themeColor="text1"/>
        </w:rPr>
        <w:t>JSP</w:t>
      </w:r>
      <w:r w:rsidRPr="002D4E88">
        <w:rPr>
          <w:rFonts w:cstheme="minorHAnsi"/>
          <w:color w:val="000000" w:themeColor="text1"/>
        </w:rPr>
        <w:t xml:space="preserve"> and </w:t>
      </w:r>
      <w:r w:rsidRPr="002D4E88">
        <w:rPr>
          <w:rFonts w:cstheme="minorHAnsi"/>
          <w:b/>
          <w:color w:val="000000" w:themeColor="text1"/>
        </w:rPr>
        <w:t>spring.</w:t>
      </w:r>
    </w:p>
    <w:p w14:paraId="1520675F"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Business logic was developed using Session beans and container managed persistence services via </w:t>
      </w:r>
      <w:r w:rsidRPr="002D4E88">
        <w:rPr>
          <w:rFonts w:cstheme="minorHAnsi"/>
          <w:b/>
          <w:color w:val="000000" w:themeColor="text1"/>
        </w:rPr>
        <w:t>Hibernate</w:t>
      </w:r>
      <w:r w:rsidRPr="002D4E88">
        <w:rPr>
          <w:rFonts w:cstheme="minorHAnsi"/>
          <w:color w:val="000000" w:themeColor="text1"/>
        </w:rPr>
        <w:t>.</w:t>
      </w:r>
    </w:p>
    <w:p w14:paraId="172A5F38"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lastRenderedPageBreak/>
        <w:t xml:space="preserve">Involved in developing web services using </w:t>
      </w:r>
      <w:r w:rsidRPr="002D4E88">
        <w:rPr>
          <w:rFonts w:cstheme="minorHAnsi"/>
          <w:b/>
          <w:color w:val="000000" w:themeColor="text1"/>
        </w:rPr>
        <w:t>SOAP (UDDI, WSDL), XML</w:t>
      </w:r>
      <w:r w:rsidRPr="002D4E88">
        <w:rPr>
          <w:rFonts w:cstheme="minorHAnsi"/>
          <w:color w:val="000000" w:themeColor="text1"/>
        </w:rPr>
        <w:t>.</w:t>
      </w:r>
    </w:p>
    <w:p w14:paraId="4F93A84A"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Implemented </w:t>
      </w:r>
      <w:r w:rsidRPr="002D4E88">
        <w:rPr>
          <w:rFonts w:cstheme="minorHAnsi"/>
          <w:b/>
          <w:color w:val="000000" w:themeColor="text1"/>
        </w:rPr>
        <w:t>MVC</w:t>
      </w:r>
      <w:r w:rsidRPr="002D4E88">
        <w:rPr>
          <w:rFonts w:cstheme="minorHAnsi"/>
          <w:color w:val="000000" w:themeColor="text1"/>
        </w:rPr>
        <w:t xml:space="preserve"> architecture using </w:t>
      </w:r>
      <w:r w:rsidRPr="002D4E88">
        <w:rPr>
          <w:rFonts w:cstheme="minorHAnsi"/>
          <w:b/>
          <w:color w:val="000000" w:themeColor="text1"/>
        </w:rPr>
        <w:t>JSP &amp; Enterprise Java Beans.</w:t>
      </w:r>
    </w:p>
    <w:p w14:paraId="6EABECB6" w14:textId="767F23F3"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Involved in development of </w:t>
      </w:r>
      <w:r w:rsidR="002D00F6" w:rsidRPr="002D4E88">
        <w:rPr>
          <w:rFonts w:cstheme="minorHAnsi"/>
          <w:color w:val="000000" w:themeColor="text1"/>
        </w:rPr>
        <w:t>services-based</w:t>
      </w:r>
      <w:r w:rsidRPr="002D4E88">
        <w:rPr>
          <w:rFonts w:cstheme="minorHAnsi"/>
          <w:color w:val="000000" w:themeColor="text1"/>
        </w:rPr>
        <w:t xml:space="preserve"> architecture utilizing open source technologies like </w:t>
      </w:r>
      <w:r w:rsidRPr="002D4E88">
        <w:rPr>
          <w:rFonts w:cstheme="minorHAnsi"/>
          <w:b/>
          <w:color w:val="000000" w:themeColor="text1"/>
        </w:rPr>
        <w:t>Hibernate ORM</w:t>
      </w:r>
      <w:r w:rsidRPr="002D4E88">
        <w:rPr>
          <w:rFonts w:cstheme="minorHAnsi"/>
          <w:color w:val="000000" w:themeColor="text1"/>
        </w:rPr>
        <w:t xml:space="preserve"> and </w:t>
      </w:r>
      <w:r w:rsidRPr="002D4E88">
        <w:rPr>
          <w:rFonts w:cstheme="minorHAnsi"/>
          <w:b/>
          <w:color w:val="000000" w:themeColor="text1"/>
        </w:rPr>
        <w:t>Spring MVC</w:t>
      </w:r>
      <w:r w:rsidRPr="002D4E88">
        <w:rPr>
          <w:rFonts w:cstheme="minorHAnsi"/>
          <w:color w:val="000000" w:themeColor="text1"/>
        </w:rPr>
        <w:t xml:space="preserve"> Framework.</w:t>
      </w:r>
    </w:p>
    <w:p w14:paraId="54A4FF9F" w14:textId="2ABC0C5F"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shd w:val="clear" w:color="auto" w:fill="FFFFFF"/>
        </w:rPr>
        <w:t xml:space="preserve">Involved in number of </w:t>
      </w:r>
      <w:r w:rsidR="002D00F6" w:rsidRPr="002D4E88">
        <w:rPr>
          <w:rFonts w:cstheme="minorHAnsi"/>
          <w:color w:val="000000" w:themeColor="text1"/>
          <w:shd w:val="clear" w:color="auto" w:fill="FFFFFF"/>
        </w:rPr>
        <w:t>installations</w:t>
      </w:r>
      <w:r w:rsidRPr="002D4E88">
        <w:rPr>
          <w:rFonts w:cstheme="minorHAnsi"/>
          <w:color w:val="000000" w:themeColor="text1"/>
          <w:shd w:val="clear" w:color="auto" w:fill="FFFFFF"/>
        </w:rPr>
        <w:t xml:space="preserve"> of</w:t>
      </w:r>
      <w:r w:rsidRPr="002D4E88">
        <w:rPr>
          <w:rStyle w:val="apple-converted-space"/>
          <w:rFonts w:cstheme="minorHAnsi"/>
          <w:color w:val="000000" w:themeColor="text1"/>
          <w:shd w:val="clear" w:color="auto" w:fill="FFFFFF"/>
        </w:rPr>
        <w:t xml:space="preserve"> </w:t>
      </w:r>
      <w:r w:rsidRPr="002D4E88">
        <w:rPr>
          <w:rStyle w:val="apple-converted-space"/>
          <w:rFonts w:cstheme="minorHAnsi"/>
          <w:b/>
          <w:color w:val="000000" w:themeColor="text1"/>
          <w:shd w:val="clear" w:color="auto" w:fill="FFFFFF"/>
        </w:rPr>
        <w:t>WebSphere</w:t>
      </w:r>
      <w:r w:rsidRPr="002D4E88">
        <w:rPr>
          <w:rStyle w:val="apple-converted-space"/>
          <w:rFonts w:cstheme="minorHAnsi"/>
          <w:color w:val="000000" w:themeColor="text1"/>
          <w:shd w:val="clear" w:color="auto" w:fill="FFFFFF"/>
        </w:rPr>
        <w:t> </w:t>
      </w:r>
      <w:r w:rsidRPr="002D4E88">
        <w:rPr>
          <w:rFonts w:cstheme="minorHAnsi"/>
          <w:color w:val="000000" w:themeColor="text1"/>
          <w:shd w:val="clear" w:color="auto" w:fill="FFFFFF"/>
        </w:rPr>
        <w:t>instances from development to production and configuring the</w:t>
      </w:r>
      <w:r w:rsidRPr="002D4E88">
        <w:rPr>
          <w:rStyle w:val="apple-converted-space"/>
          <w:rFonts w:cstheme="minorHAnsi"/>
          <w:color w:val="000000" w:themeColor="text1"/>
          <w:shd w:val="clear" w:color="auto" w:fill="FFFFFF"/>
        </w:rPr>
        <w:t xml:space="preserve"> WebSphere </w:t>
      </w:r>
      <w:r w:rsidRPr="002D4E88">
        <w:rPr>
          <w:rFonts w:cstheme="minorHAnsi"/>
          <w:color w:val="000000" w:themeColor="text1"/>
          <w:shd w:val="clear" w:color="auto" w:fill="FFFFFF"/>
        </w:rPr>
        <w:t>load balancing using</w:t>
      </w:r>
      <w:r w:rsidRPr="002D4E88">
        <w:rPr>
          <w:rStyle w:val="apple-converted-space"/>
          <w:rFonts w:cstheme="minorHAnsi"/>
          <w:color w:val="000000" w:themeColor="text1"/>
          <w:shd w:val="clear" w:color="auto" w:fill="FFFFFF"/>
        </w:rPr>
        <w:t xml:space="preserve"> </w:t>
      </w:r>
      <w:r w:rsidRPr="002D4E88">
        <w:rPr>
          <w:rStyle w:val="apple-converted-space"/>
          <w:rFonts w:cstheme="minorHAnsi"/>
          <w:b/>
          <w:color w:val="000000" w:themeColor="text1"/>
          <w:shd w:val="clear" w:color="auto" w:fill="FFFFFF"/>
        </w:rPr>
        <w:t>WebSphere</w:t>
      </w:r>
      <w:r w:rsidRPr="002D4E88">
        <w:rPr>
          <w:rStyle w:val="apple-converted-space"/>
          <w:rFonts w:cstheme="minorHAnsi"/>
          <w:color w:val="000000" w:themeColor="text1"/>
          <w:shd w:val="clear" w:color="auto" w:fill="FFFFFF"/>
        </w:rPr>
        <w:t> </w:t>
      </w:r>
      <w:r w:rsidRPr="002D4E88">
        <w:rPr>
          <w:rFonts w:cstheme="minorHAnsi"/>
          <w:color w:val="000000" w:themeColor="text1"/>
          <w:shd w:val="clear" w:color="auto" w:fill="FFFFFF"/>
        </w:rPr>
        <w:t>workload management</w:t>
      </w:r>
    </w:p>
    <w:p w14:paraId="58EF5A31"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Designed Stateless Session Beans fitting the requirement of the business and implemented its interfaces.</w:t>
      </w:r>
    </w:p>
    <w:p w14:paraId="7163E510"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Implemented Data Access Objects </w:t>
      </w:r>
      <w:r w:rsidRPr="002D4E88">
        <w:rPr>
          <w:rFonts w:cstheme="minorHAnsi"/>
          <w:b/>
          <w:color w:val="000000" w:themeColor="text1"/>
        </w:rPr>
        <w:t>(DAO patter</w:t>
      </w:r>
      <w:r w:rsidRPr="002D4E88">
        <w:rPr>
          <w:rFonts w:cstheme="minorHAnsi"/>
          <w:color w:val="000000" w:themeColor="text1"/>
        </w:rPr>
        <w:t>n) using JDBC.</w:t>
      </w:r>
    </w:p>
    <w:p w14:paraId="205779CC"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Extensively used </w:t>
      </w:r>
      <w:r w:rsidRPr="002D4E88">
        <w:rPr>
          <w:rFonts w:cstheme="minorHAnsi"/>
          <w:b/>
          <w:color w:val="000000" w:themeColor="text1"/>
        </w:rPr>
        <w:t>JavaScript</w:t>
      </w:r>
      <w:r w:rsidRPr="002D4E88">
        <w:rPr>
          <w:rFonts w:cstheme="minorHAnsi"/>
          <w:color w:val="000000" w:themeColor="text1"/>
        </w:rPr>
        <w:t xml:space="preserve"> to provide the users with interactive, Speedy, functional and more usable user interfaces.</w:t>
      </w:r>
    </w:p>
    <w:p w14:paraId="56E838A3"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Designed Asynchronous communication using </w:t>
      </w:r>
      <w:r w:rsidRPr="002D4E88">
        <w:rPr>
          <w:rFonts w:cstheme="minorHAnsi"/>
          <w:b/>
          <w:color w:val="000000" w:themeColor="text1"/>
        </w:rPr>
        <w:t>Ajax.</w:t>
      </w:r>
    </w:p>
    <w:p w14:paraId="25D1A187"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Worked on creating Packages, Stored Procedures &amp; Functions in Oracle using </w:t>
      </w:r>
      <w:r w:rsidRPr="002D4E88">
        <w:rPr>
          <w:rFonts w:cstheme="minorHAnsi"/>
          <w:b/>
          <w:color w:val="000000" w:themeColor="text1"/>
        </w:rPr>
        <w:t>PL/SQL</w:t>
      </w:r>
      <w:r w:rsidRPr="002D4E88">
        <w:rPr>
          <w:rFonts w:cstheme="minorHAnsi"/>
          <w:color w:val="000000" w:themeColor="text1"/>
        </w:rPr>
        <w:t xml:space="preserve"> and </w:t>
      </w:r>
      <w:r w:rsidRPr="002D4E88">
        <w:rPr>
          <w:rFonts w:cstheme="minorHAnsi"/>
          <w:b/>
          <w:color w:val="000000" w:themeColor="text1"/>
        </w:rPr>
        <w:t>TOAD</w:t>
      </w:r>
      <w:r w:rsidRPr="002D4E88">
        <w:rPr>
          <w:rFonts w:cstheme="minorHAnsi"/>
          <w:color w:val="000000" w:themeColor="text1"/>
        </w:rPr>
        <w:t xml:space="preserve">. </w:t>
      </w:r>
    </w:p>
    <w:p w14:paraId="762E897D" w14:textId="77777777" w:rsidR="008F3733" w:rsidRPr="002D4E88" w:rsidRDefault="008F3733" w:rsidP="00DB7F89">
      <w:pPr>
        <w:numPr>
          <w:ilvl w:val="0"/>
          <w:numId w:val="21"/>
        </w:numPr>
        <w:tabs>
          <w:tab w:val="left" w:pos="720"/>
        </w:tabs>
        <w:suppressAutoHyphens/>
        <w:spacing w:after="0" w:line="240" w:lineRule="auto"/>
        <w:jc w:val="both"/>
        <w:rPr>
          <w:rFonts w:cstheme="minorHAnsi"/>
          <w:color w:val="000000" w:themeColor="text1"/>
        </w:rPr>
      </w:pPr>
      <w:r w:rsidRPr="002D4E88">
        <w:rPr>
          <w:rFonts w:cstheme="minorHAnsi"/>
          <w:color w:val="000000" w:themeColor="text1"/>
        </w:rPr>
        <w:t xml:space="preserve">Worked on creating a test harness using </w:t>
      </w:r>
      <w:r w:rsidRPr="002D4E88">
        <w:rPr>
          <w:rFonts w:cstheme="minorHAnsi"/>
          <w:b/>
          <w:color w:val="000000" w:themeColor="text1"/>
        </w:rPr>
        <w:t>POJOs</w:t>
      </w:r>
      <w:r w:rsidRPr="002D4E88">
        <w:rPr>
          <w:rFonts w:cstheme="minorHAnsi"/>
          <w:color w:val="000000" w:themeColor="text1"/>
        </w:rPr>
        <w:t xml:space="preserve"> which would come along with the installer and test the services every time the installer would be run.</w:t>
      </w:r>
    </w:p>
    <w:p w14:paraId="725D6B41" w14:textId="77777777" w:rsidR="008F3733" w:rsidRPr="002D4E88" w:rsidRDefault="008F3733" w:rsidP="00DB7F89">
      <w:pPr>
        <w:spacing w:line="240" w:lineRule="auto"/>
        <w:jc w:val="both"/>
        <w:rPr>
          <w:rFonts w:cstheme="minorHAnsi"/>
          <w:b/>
          <w:color w:val="000000" w:themeColor="text1"/>
        </w:rPr>
      </w:pPr>
    </w:p>
    <w:p w14:paraId="04E89DB8" w14:textId="77777777" w:rsidR="008F3733" w:rsidRPr="002D4E88" w:rsidRDefault="008F3733" w:rsidP="00DB7F89">
      <w:pPr>
        <w:spacing w:line="240" w:lineRule="auto"/>
        <w:jc w:val="both"/>
        <w:rPr>
          <w:rFonts w:cstheme="minorHAnsi"/>
          <w:color w:val="000000" w:themeColor="text1"/>
        </w:rPr>
      </w:pPr>
      <w:r w:rsidRPr="00DB7F89">
        <w:rPr>
          <w:rFonts w:asciiTheme="majorHAnsi" w:hAnsiTheme="majorHAnsi" w:cstheme="minorHAnsi"/>
          <w:b/>
          <w:color w:val="000000" w:themeColor="text1"/>
        </w:rPr>
        <w:t>Environment:</w:t>
      </w:r>
      <w:r w:rsidRPr="002D4E88">
        <w:rPr>
          <w:rFonts w:cstheme="minorHAnsi"/>
          <w:color w:val="000000" w:themeColor="text1"/>
        </w:rPr>
        <w:t xml:space="preserve"> Java, Spring, Hibernate, Integration, JSP, A</w:t>
      </w:r>
      <w:r>
        <w:rPr>
          <w:rFonts w:cstheme="minorHAnsi"/>
          <w:color w:val="000000" w:themeColor="text1"/>
        </w:rPr>
        <w:t xml:space="preserve">jax, JavaScript, </w:t>
      </w:r>
      <w:proofErr w:type="spellStart"/>
      <w:r>
        <w:rPr>
          <w:rFonts w:cstheme="minorHAnsi"/>
          <w:color w:val="000000" w:themeColor="text1"/>
        </w:rPr>
        <w:t>JQuery</w:t>
      </w:r>
      <w:proofErr w:type="spellEnd"/>
      <w:r>
        <w:rPr>
          <w:rFonts w:cstheme="minorHAnsi"/>
          <w:color w:val="000000" w:themeColor="text1"/>
        </w:rPr>
        <w:t xml:space="preserve">, </w:t>
      </w:r>
      <w:proofErr w:type="spellStart"/>
      <w:r>
        <w:rPr>
          <w:rFonts w:cstheme="minorHAnsi"/>
          <w:color w:val="000000" w:themeColor="text1"/>
        </w:rPr>
        <w:t>JUnit</w:t>
      </w:r>
      <w:proofErr w:type="spellEnd"/>
      <w:r w:rsidRPr="002D4E88">
        <w:rPr>
          <w:rFonts w:cstheme="minorHAnsi"/>
          <w:color w:val="000000" w:themeColor="text1"/>
        </w:rPr>
        <w:t>, EJB, JST, XML AJAX, HTML, CSS, SOAP, WebSphere Application Server, GIT.</w:t>
      </w:r>
    </w:p>
    <w:p w14:paraId="6AF74E1E" w14:textId="77777777" w:rsidR="0091125C" w:rsidRDefault="0091125C" w:rsidP="0091125C">
      <w:pPr>
        <w:pStyle w:val="NoSpacing"/>
        <w:jc w:val="both"/>
        <w:rPr>
          <w:rFonts w:cstheme="minorHAnsi"/>
          <w:b/>
          <w:sz w:val="20"/>
          <w:szCs w:val="20"/>
        </w:rPr>
      </w:pPr>
    </w:p>
    <w:p w14:paraId="2C7CD088" w14:textId="77777777" w:rsidR="009A546B" w:rsidRDefault="009A546B" w:rsidP="0091125C">
      <w:pPr>
        <w:pStyle w:val="NoSpacing"/>
        <w:jc w:val="both"/>
        <w:rPr>
          <w:rFonts w:cstheme="minorHAnsi"/>
          <w:b/>
          <w:sz w:val="20"/>
          <w:szCs w:val="20"/>
        </w:rPr>
      </w:pPr>
    </w:p>
    <w:p w14:paraId="4B58C028" w14:textId="77777777" w:rsidR="009A546B" w:rsidRPr="00FD5CFE" w:rsidRDefault="009A546B" w:rsidP="0091125C">
      <w:pPr>
        <w:pStyle w:val="NoSpacing"/>
        <w:jc w:val="both"/>
        <w:rPr>
          <w:rFonts w:cstheme="minorHAnsi"/>
          <w:b/>
          <w:sz w:val="20"/>
          <w:szCs w:val="20"/>
        </w:rPr>
      </w:pPr>
      <w:r w:rsidRPr="009A546B">
        <w:rPr>
          <w:rFonts w:asciiTheme="majorHAnsi" w:hAnsiTheme="majorHAnsi" w:cstheme="minorHAnsi"/>
          <w:b/>
        </w:rPr>
        <w:t>Education:</w:t>
      </w:r>
      <w:r>
        <w:rPr>
          <w:rFonts w:asciiTheme="majorHAnsi" w:hAnsiTheme="majorHAnsi" w:cstheme="minorHAnsi"/>
          <w:b/>
        </w:rPr>
        <w:t xml:space="preserve">  </w:t>
      </w:r>
      <w:r>
        <w:rPr>
          <w:rFonts w:cstheme="minorHAnsi"/>
          <w:b/>
          <w:sz w:val="20"/>
          <w:szCs w:val="20"/>
        </w:rPr>
        <w:t xml:space="preserve"> </w:t>
      </w:r>
      <w:r w:rsidRPr="009A546B">
        <w:rPr>
          <w:rFonts w:cstheme="minorHAnsi"/>
        </w:rPr>
        <w:t xml:space="preserve">Bachelor’s Degree from Gates Institute </w:t>
      </w:r>
      <w:proofErr w:type="gramStart"/>
      <w:r w:rsidRPr="009A546B">
        <w:rPr>
          <w:rFonts w:cstheme="minorHAnsi"/>
        </w:rPr>
        <w:t>Of</w:t>
      </w:r>
      <w:proofErr w:type="gramEnd"/>
      <w:r w:rsidRPr="009A546B">
        <w:rPr>
          <w:rFonts w:cstheme="minorHAnsi"/>
        </w:rPr>
        <w:t xml:space="preserve"> Technology.</w:t>
      </w:r>
    </w:p>
    <w:sectPr w:rsidR="009A546B" w:rsidRPr="00FD5CFE" w:rsidSect="00860580">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0953AC" w14:textId="77777777" w:rsidR="0031219B" w:rsidRDefault="0031219B" w:rsidP="00C22CA3">
      <w:pPr>
        <w:spacing w:after="0" w:line="240" w:lineRule="auto"/>
      </w:pPr>
      <w:r>
        <w:separator/>
      </w:r>
    </w:p>
  </w:endnote>
  <w:endnote w:type="continuationSeparator" w:id="0">
    <w:p w14:paraId="11247C38" w14:textId="77777777" w:rsidR="0031219B" w:rsidRDefault="0031219B" w:rsidP="00C22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jaVu Sans">
    <w:charset w:val="00"/>
    <w:family w:val="swiss"/>
    <w:pitch w:val="variable"/>
    <w:sig w:usb0="E7002EFF" w:usb1="D200FDFF" w:usb2="0A246029" w:usb3="00000000" w:csb0="000001FF" w:csb1="00000000"/>
  </w:font>
  <w:font w:name="font264">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BatangChe">
    <w:altName w:val="Arial Unicode MS"/>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452A20" w14:textId="77777777" w:rsidR="0031219B" w:rsidRDefault="0031219B" w:rsidP="00C22CA3">
      <w:pPr>
        <w:spacing w:after="0" w:line="240" w:lineRule="auto"/>
      </w:pPr>
      <w:r>
        <w:separator/>
      </w:r>
    </w:p>
  </w:footnote>
  <w:footnote w:type="continuationSeparator" w:id="0">
    <w:p w14:paraId="54EDEB0C" w14:textId="77777777" w:rsidR="0031219B" w:rsidRDefault="0031219B" w:rsidP="00C22C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singleLevel"/>
    <w:tmpl w:val="00000007"/>
    <w:name w:val="WW8Num10"/>
    <w:lvl w:ilvl="0">
      <w:start w:val="1"/>
      <w:numFmt w:val="bullet"/>
      <w:lvlText w:val=""/>
      <w:lvlJc w:val="left"/>
      <w:pPr>
        <w:tabs>
          <w:tab w:val="num" w:pos="0"/>
        </w:tabs>
        <w:ind w:left="720" w:hanging="360"/>
      </w:pPr>
      <w:rPr>
        <w:rFonts w:ascii="Symbol" w:hAnsi="Symbol" w:cs="Symbol" w:hint="default"/>
        <w:color w:val="000000"/>
        <w:sz w:val="20"/>
        <w:szCs w:val="20"/>
        <w:lang w:val="en-GB"/>
      </w:rPr>
    </w:lvl>
  </w:abstractNum>
  <w:abstractNum w:abstractNumId="1">
    <w:nsid w:val="00000008"/>
    <w:multiLevelType w:val="multilevel"/>
    <w:tmpl w:val="00000008"/>
    <w:name w:val="WWNum19"/>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0000009"/>
    <w:multiLevelType w:val="multilevel"/>
    <w:tmpl w:val="00000009"/>
    <w:name w:val="WWNum2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nsid w:val="065E0205"/>
    <w:multiLevelType w:val="hybridMultilevel"/>
    <w:tmpl w:val="B622E8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0A994C76"/>
    <w:multiLevelType w:val="hybridMultilevel"/>
    <w:tmpl w:val="2A7A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9F5D84"/>
    <w:multiLevelType w:val="hybridMultilevel"/>
    <w:tmpl w:val="CB3AE548"/>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6">
    <w:nsid w:val="11D8346C"/>
    <w:multiLevelType w:val="multilevel"/>
    <w:tmpl w:val="B356743E"/>
    <w:lvl w:ilvl="0">
      <w:start w:val="1"/>
      <w:numFmt w:val="bullet"/>
      <w:lvlText w:val=""/>
      <w:lvlJc w:val="left"/>
      <w:pPr>
        <w:tabs>
          <w:tab w:val="num" w:pos="-90"/>
        </w:tabs>
        <w:ind w:left="630" w:hanging="360"/>
      </w:pPr>
      <w:rPr>
        <w:rFonts w:ascii="Wingdings" w:hAnsi="Wingdings" w:hint="default"/>
      </w:rPr>
    </w:lvl>
    <w:lvl w:ilvl="1">
      <w:start w:val="1"/>
      <w:numFmt w:val="bullet"/>
      <w:lvlText w:val="o"/>
      <w:lvlJc w:val="left"/>
      <w:pPr>
        <w:tabs>
          <w:tab w:val="num" w:pos="-90"/>
        </w:tabs>
        <w:ind w:left="1350" w:hanging="360"/>
      </w:pPr>
      <w:rPr>
        <w:rFonts w:ascii="Courier New" w:hAnsi="Courier New" w:cs="Courier New"/>
      </w:rPr>
    </w:lvl>
    <w:lvl w:ilvl="2">
      <w:start w:val="1"/>
      <w:numFmt w:val="bullet"/>
      <w:lvlText w:val=""/>
      <w:lvlJc w:val="left"/>
      <w:pPr>
        <w:tabs>
          <w:tab w:val="num" w:pos="-90"/>
        </w:tabs>
        <w:ind w:left="2070" w:hanging="360"/>
      </w:pPr>
      <w:rPr>
        <w:rFonts w:ascii="Wingdings" w:hAnsi="Wingdings"/>
      </w:rPr>
    </w:lvl>
    <w:lvl w:ilvl="3">
      <w:start w:val="1"/>
      <w:numFmt w:val="bullet"/>
      <w:lvlText w:val=""/>
      <w:lvlJc w:val="left"/>
      <w:pPr>
        <w:tabs>
          <w:tab w:val="num" w:pos="-90"/>
        </w:tabs>
        <w:ind w:left="2790" w:hanging="360"/>
      </w:pPr>
      <w:rPr>
        <w:rFonts w:ascii="Symbol" w:hAnsi="Symbol"/>
      </w:rPr>
    </w:lvl>
    <w:lvl w:ilvl="4">
      <w:start w:val="1"/>
      <w:numFmt w:val="bullet"/>
      <w:lvlText w:val="o"/>
      <w:lvlJc w:val="left"/>
      <w:pPr>
        <w:tabs>
          <w:tab w:val="num" w:pos="-90"/>
        </w:tabs>
        <w:ind w:left="3510" w:hanging="360"/>
      </w:pPr>
      <w:rPr>
        <w:rFonts w:ascii="Courier New" w:hAnsi="Courier New" w:cs="Courier New"/>
      </w:rPr>
    </w:lvl>
    <w:lvl w:ilvl="5">
      <w:start w:val="1"/>
      <w:numFmt w:val="bullet"/>
      <w:lvlText w:val=""/>
      <w:lvlJc w:val="left"/>
      <w:pPr>
        <w:tabs>
          <w:tab w:val="num" w:pos="-90"/>
        </w:tabs>
        <w:ind w:left="4230" w:hanging="360"/>
      </w:pPr>
      <w:rPr>
        <w:rFonts w:ascii="Wingdings" w:hAnsi="Wingdings"/>
      </w:rPr>
    </w:lvl>
    <w:lvl w:ilvl="6">
      <w:start w:val="1"/>
      <w:numFmt w:val="bullet"/>
      <w:lvlText w:val=""/>
      <w:lvlJc w:val="left"/>
      <w:pPr>
        <w:tabs>
          <w:tab w:val="num" w:pos="-90"/>
        </w:tabs>
        <w:ind w:left="4950" w:hanging="360"/>
      </w:pPr>
      <w:rPr>
        <w:rFonts w:ascii="Symbol" w:hAnsi="Symbol"/>
      </w:rPr>
    </w:lvl>
    <w:lvl w:ilvl="7">
      <w:start w:val="1"/>
      <w:numFmt w:val="bullet"/>
      <w:lvlText w:val="o"/>
      <w:lvlJc w:val="left"/>
      <w:pPr>
        <w:tabs>
          <w:tab w:val="num" w:pos="-90"/>
        </w:tabs>
        <w:ind w:left="5670" w:hanging="360"/>
      </w:pPr>
      <w:rPr>
        <w:rFonts w:ascii="Courier New" w:hAnsi="Courier New" w:cs="Courier New"/>
      </w:rPr>
    </w:lvl>
    <w:lvl w:ilvl="8">
      <w:start w:val="1"/>
      <w:numFmt w:val="bullet"/>
      <w:lvlText w:val=""/>
      <w:lvlJc w:val="left"/>
      <w:pPr>
        <w:tabs>
          <w:tab w:val="num" w:pos="-90"/>
        </w:tabs>
        <w:ind w:left="6390" w:hanging="360"/>
      </w:pPr>
      <w:rPr>
        <w:rFonts w:ascii="Wingdings" w:hAnsi="Wingdings"/>
      </w:rPr>
    </w:lvl>
  </w:abstractNum>
  <w:abstractNum w:abstractNumId="7">
    <w:nsid w:val="14732AEE"/>
    <w:multiLevelType w:val="hybridMultilevel"/>
    <w:tmpl w:val="6F904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F574E0"/>
    <w:multiLevelType w:val="hybridMultilevel"/>
    <w:tmpl w:val="23BC46A0"/>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9">
    <w:nsid w:val="20883BD0"/>
    <w:multiLevelType w:val="multilevel"/>
    <w:tmpl w:val="A78E674E"/>
    <w:lvl w:ilvl="0">
      <w:start w:val="1"/>
      <w:numFmt w:val="bullet"/>
      <w:lvlText w:val=""/>
      <w:lvlJc w:val="left"/>
      <w:pPr>
        <w:tabs>
          <w:tab w:val="num" w:pos="-90"/>
        </w:tabs>
        <w:ind w:left="630" w:hanging="360"/>
      </w:pPr>
      <w:rPr>
        <w:rFonts w:ascii="Wingdings" w:hAnsi="Wingdings" w:hint="default"/>
      </w:rPr>
    </w:lvl>
    <w:lvl w:ilvl="1">
      <w:start w:val="1"/>
      <w:numFmt w:val="bullet"/>
      <w:lvlText w:val="o"/>
      <w:lvlJc w:val="left"/>
      <w:pPr>
        <w:tabs>
          <w:tab w:val="num" w:pos="-90"/>
        </w:tabs>
        <w:ind w:left="1350" w:hanging="360"/>
      </w:pPr>
      <w:rPr>
        <w:rFonts w:ascii="Courier New" w:hAnsi="Courier New" w:cs="Courier New"/>
      </w:rPr>
    </w:lvl>
    <w:lvl w:ilvl="2">
      <w:start w:val="1"/>
      <w:numFmt w:val="bullet"/>
      <w:lvlText w:val=""/>
      <w:lvlJc w:val="left"/>
      <w:pPr>
        <w:tabs>
          <w:tab w:val="num" w:pos="-90"/>
        </w:tabs>
        <w:ind w:left="2070" w:hanging="360"/>
      </w:pPr>
      <w:rPr>
        <w:rFonts w:ascii="Wingdings" w:hAnsi="Wingdings"/>
      </w:rPr>
    </w:lvl>
    <w:lvl w:ilvl="3">
      <w:start w:val="1"/>
      <w:numFmt w:val="bullet"/>
      <w:lvlText w:val=""/>
      <w:lvlJc w:val="left"/>
      <w:pPr>
        <w:tabs>
          <w:tab w:val="num" w:pos="-90"/>
        </w:tabs>
        <w:ind w:left="2790" w:hanging="360"/>
      </w:pPr>
      <w:rPr>
        <w:rFonts w:ascii="Symbol" w:hAnsi="Symbol"/>
      </w:rPr>
    </w:lvl>
    <w:lvl w:ilvl="4">
      <w:start w:val="1"/>
      <w:numFmt w:val="bullet"/>
      <w:lvlText w:val="o"/>
      <w:lvlJc w:val="left"/>
      <w:pPr>
        <w:tabs>
          <w:tab w:val="num" w:pos="-90"/>
        </w:tabs>
        <w:ind w:left="3510" w:hanging="360"/>
      </w:pPr>
      <w:rPr>
        <w:rFonts w:ascii="Courier New" w:hAnsi="Courier New" w:cs="Courier New"/>
      </w:rPr>
    </w:lvl>
    <w:lvl w:ilvl="5">
      <w:start w:val="1"/>
      <w:numFmt w:val="bullet"/>
      <w:lvlText w:val=""/>
      <w:lvlJc w:val="left"/>
      <w:pPr>
        <w:tabs>
          <w:tab w:val="num" w:pos="-90"/>
        </w:tabs>
        <w:ind w:left="4230" w:hanging="360"/>
      </w:pPr>
      <w:rPr>
        <w:rFonts w:ascii="Wingdings" w:hAnsi="Wingdings"/>
      </w:rPr>
    </w:lvl>
    <w:lvl w:ilvl="6">
      <w:start w:val="1"/>
      <w:numFmt w:val="bullet"/>
      <w:lvlText w:val=""/>
      <w:lvlJc w:val="left"/>
      <w:pPr>
        <w:tabs>
          <w:tab w:val="num" w:pos="-90"/>
        </w:tabs>
        <w:ind w:left="4950" w:hanging="360"/>
      </w:pPr>
      <w:rPr>
        <w:rFonts w:ascii="Symbol" w:hAnsi="Symbol"/>
      </w:rPr>
    </w:lvl>
    <w:lvl w:ilvl="7">
      <w:start w:val="1"/>
      <w:numFmt w:val="bullet"/>
      <w:lvlText w:val="o"/>
      <w:lvlJc w:val="left"/>
      <w:pPr>
        <w:tabs>
          <w:tab w:val="num" w:pos="-90"/>
        </w:tabs>
        <w:ind w:left="5670" w:hanging="360"/>
      </w:pPr>
      <w:rPr>
        <w:rFonts w:ascii="Courier New" w:hAnsi="Courier New" w:cs="Courier New"/>
      </w:rPr>
    </w:lvl>
    <w:lvl w:ilvl="8">
      <w:start w:val="1"/>
      <w:numFmt w:val="bullet"/>
      <w:lvlText w:val=""/>
      <w:lvlJc w:val="left"/>
      <w:pPr>
        <w:tabs>
          <w:tab w:val="num" w:pos="-90"/>
        </w:tabs>
        <w:ind w:left="6390" w:hanging="360"/>
      </w:pPr>
      <w:rPr>
        <w:rFonts w:ascii="Wingdings" w:hAnsi="Wingdings"/>
      </w:rPr>
    </w:lvl>
  </w:abstractNum>
  <w:abstractNum w:abstractNumId="10">
    <w:nsid w:val="21770A42"/>
    <w:multiLevelType w:val="hybridMultilevel"/>
    <w:tmpl w:val="6A40A7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nsid w:val="263C01BD"/>
    <w:multiLevelType w:val="hybridMultilevel"/>
    <w:tmpl w:val="C91EF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F90CF8"/>
    <w:multiLevelType w:val="hybridMultilevel"/>
    <w:tmpl w:val="B198B9B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32581784"/>
    <w:multiLevelType w:val="hybridMultilevel"/>
    <w:tmpl w:val="C200EB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E232BF"/>
    <w:multiLevelType w:val="hybridMultilevel"/>
    <w:tmpl w:val="15140CD8"/>
    <w:lvl w:ilvl="0" w:tplc="0409000B">
      <w:start w:val="1"/>
      <w:numFmt w:val="bullet"/>
      <w:lvlText w:val=""/>
      <w:lvlJc w:val="left"/>
      <w:pPr>
        <w:tabs>
          <w:tab w:val="num" w:pos="630"/>
        </w:tabs>
        <w:ind w:left="630" w:hanging="360"/>
      </w:pPr>
      <w:rPr>
        <w:rFonts w:ascii="Wingdings" w:hAnsi="Wingdings" w:hint="default"/>
      </w:rPr>
    </w:lvl>
    <w:lvl w:ilvl="1" w:tplc="04090003">
      <w:start w:val="1"/>
      <w:numFmt w:val="bullet"/>
      <w:lvlText w:val="o"/>
      <w:lvlJc w:val="left"/>
      <w:pPr>
        <w:tabs>
          <w:tab w:val="num" w:pos="1350"/>
        </w:tabs>
        <w:ind w:left="1350" w:hanging="360"/>
      </w:pPr>
      <w:rPr>
        <w:rFonts w:ascii="Courier New" w:hAnsi="Courier New" w:cs="Courier New" w:hint="default"/>
      </w:rPr>
    </w:lvl>
    <w:lvl w:ilvl="2" w:tplc="04090005">
      <w:start w:val="1"/>
      <w:numFmt w:val="bullet"/>
      <w:lvlText w:val=""/>
      <w:lvlJc w:val="left"/>
      <w:pPr>
        <w:tabs>
          <w:tab w:val="num" w:pos="2070"/>
        </w:tabs>
        <w:ind w:left="2070" w:hanging="360"/>
      </w:pPr>
      <w:rPr>
        <w:rFonts w:ascii="Wingdings" w:hAnsi="Wingdings" w:hint="default"/>
      </w:rPr>
    </w:lvl>
    <w:lvl w:ilvl="3" w:tplc="04090001">
      <w:start w:val="1"/>
      <w:numFmt w:val="bullet"/>
      <w:lvlText w:val=""/>
      <w:lvlJc w:val="left"/>
      <w:pPr>
        <w:tabs>
          <w:tab w:val="num" w:pos="2790"/>
        </w:tabs>
        <w:ind w:left="2790" w:hanging="360"/>
      </w:pPr>
      <w:rPr>
        <w:rFonts w:ascii="Symbol" w:hAnsi="Symbol" w:hint="default"/>
      </w:rPr>
    </w:lvl>
    <w:lvl w:ilvl="4" w:tplc="04090003">
      <w:start w:val="1"/>
      <w:numFmt w:val="bullet"/>
      <w:lvlText w:val="o"/>
      <w:lvlJc w:val="left"/>
      <w:pPr>
        <w:tabs>
          <w:tab w:val="num" w:pos="3510"/>
        </w:tabs>
        <w:ind w:left="3510" w:hanging="360"/>
      </w:pPr>
      <w:rPr>
        <w:rFonts w:ascii="Courier New" w:hAnsi="Courier New" w:cs="Courier New" w:hint="default"/>
      </w:rPr>
    </w:lvl>
    <w:lvl w:ilvl="5" w:tplc="04090005">
      <w:start w:val="1"/>
      <w:numFmt w:val="bullet"/>
      <w:lvlText w:val=""/>
      <w:lvlJc w:val="left"/>
      <w:pPr>
        <w:tabs>
          <w:tab w:val="num" w:pos="4230"/>
        </w:tabs>
        <w:ind w:left="4230" w:hanging="360"/>
      </w:pPr>
      <w:rPr>
        <w:rFonts w:ascii="Wingdings" w:hAnsi="Wingdings" w:hint="default"/>
      </w:rPr>
    </w:lvl>
    <w:lvl w:ilvl="6" w:tplc="04090001">
      <w:start w:val="1"/>
      <w:numFmt w:val="bullet"/>
      <w:lvlText w:val=""/>
      <w:lvlJc w:val="left"/>
      <w:pPr>
        <w:tabs>
          <w:tab w:val="num" w:pos="4950"/>
        </w:tabs>
        <w:ind w:left="4950" w:hanging="360"/>
      </w:pPr>
      <w:rPr>
        <w:rFonts w:ascii="Symbol" w:hAnsi="Symbol" w:hint="default"/>
      </w:rPr>
    </w:lvl>
    <w:lvl w:ilvl="7" w:tplc="04090003">
      <w:start w:val="1"/>
      <w:numFmt w:val="bullet"/>
      <w:lvlText w:val="o"/>
      <w:lvlJc w:val="left"/>
      <w:pPr>
        <w:tabs>
          <w:tab w:val="num" w:pos="5670"/>
        </w:tabs>
        <w:ind w:left="5670" w:hanging="360"/>
      </w:pPr>
      <w:rPr>
        <w:rFonts w:ascii="Courier New" w:hAnsi="Courier New" w:cs="Courier New" w:hint="default"/>
      </w:rPr>
    </w:lvl>
    <w:lvl w:ilvl="8" w:tplc="04090005">
      <w:start w:val="1"/>
      <w:numFmt w:val="bullet"/>
      <w:lvlText w:val=""/>
      <w:lvlJc w:val="left"/>
      <w:pPr>
        <w:tabs>
          <w:tab w:val="num" w:pos="6390"/>
        </w:tabs>
        <w:ind w:left="6390" w:hanging="360"/>
      </w:pPr>
      <w:rPr>
        <w:rFonts w:ascii="Wingdings" w:hAnsi="Wingdings" w:hint="default"/>
      </w:rPr>
    </w:lvl>
  </w:abstractNum>
  <w:abstractNum w:abstractNumId="15">
    <w:nsid w:val="3D6C201A"/>
    <w:multiLevelType w:val="hybridMultilevel"/>
    <w:tmpl w:val="60C85CE0"/>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47E67C3B"/>
    <w:multiLevelType w:val="hybridMultilevel"/>
    <w:tmpl w:val="5F2A4F20"/>
    <w:lvl w:ilvl="0" w:tplc="9814C9D4">
      <w:start w:val="1"/>
      <w:numFmt w:val="bullet"/>
      <w:pStyle w:val="Accomplishmentsbullet"/>
      <w:lvlText w:val=""/>
      <w:lvlJc w:val="left"/>
      <w:pPr>
        <w:ind w:left="720" w:hanging="360"/>
      </w:pPr>
      <w:rPr>
        <w:rFonts w:ascii="Symbol" w:hAnsi="Symbol" w:hint="default"/>
      </w:rPr>
    </w:lvl>
    <w:lvl w:ilvl="1" w:tplc="484841F2" w:tentative="1">
      <w:start w:val="1"/>
      <w:numFmt w:val="bullet"/>
      <w:lvlText w:val="o"/>
      <w:lvlJc w:val="left"/>
      <w:pPr>
        <w:ind w:left="1440" w:hanging="360"/>
      </w:pPr>
      <w:rPr>
        <w:rFonts w:ascii="Courier New" w:hAnsi="Courier New" w:cs="Courier New" w:hint="default"/>
      </w:rPr>
    </w:lvl>
    <w:lvl w:ilvl="2" w:tplc="6E90FF60" w:tentative="1">
      <w:start w:val="1"/>
      <w:numFmt w:val="bullet"/>
      <w:lvlText w:val=""/>
      <w:lvlJc w:val="left"/>
      <w:pPr>
        <w:ind w:left="2160" w:hanging="360"/>
      </w:pPr>
      <w:rPr>
        <w:rFonts w:ascii="Wingdings" w:hAnsi="Wingdings" w:hint="default"/>
      </w:rPr>
    </w:lvl>
    <w:lvl w:ilvl="3" w:tplc="B442D34A" w:tentative="1">
      <w:start w:val="1"/>
      <w:numFmt w:val="bullet"/>
      <w:lvlText w:val=""/>
      <w:lvlJc w:val="left"/>
      <w:pPr>
        <w:ind w:left="2880" w:hanging="360"/>
      </w:pPr>
      <w:rPr>
        <w:rFonts w:ascii="Symbol" w:hAnsi="Symbol" w:hint="default"/>
      </w:rPr>
    </w:lvl>
    <w:lvl w:ilvl="4" w:tplc="38D8437A" w:tentative="1">
      <w:start w:val="1"/>
      <w:numFmt w:val="bullet"/>
      <w:lvlText w:val="o"/>
      <w:lvlJc w:val="left"/>
      <w:pPr>
        <w:ind w:left="3600" w:hanging="360"/>
      </w:pPr>
      <w:rPr>
        <w:rFonts w:ascii="Courier New" w:hAnsi="Courier New" w:cs="Courier New" w:hint="default"/>
      </w:rPr>
    </w:lvl>
    <w:lvl w:ilvl="5" w:tplc="17684612" w:tentative="1">
      <w:start w:val="1"/>
      <w:numFmt w:val="bullet"/>
      <w:lvlText w:val=""/>
      <w:lvlJc w:val="left"/>
      <w:pPr>
        <w:ind w:left="4320" w:hanging="360"/>
      </w:pPr>
      <w:rPr>
        <w:rFonts w:ascii="Wingdings" w:hAnsi="Wingdings" w:hint="default"/>
      </w:rPr>
    </w:lvl>
    <w:lvl w:ilvl="6" w:tplc="A5A4ED7C" w:tentative="1">
      <w:start w:val="1"/>
      <w:numFmt w:val="bullet"/>
      <w:lvlText w:val=""/>
      <w:lvlJc w:val="left"/>
      <w:pPr>
        <w:ind w:left="5040" w:hanging="360"/>
      </w:pPr>
      <w:rPr>
        <w:rFonts w:ascii="Symbol" w:hAnsi="Symbol" w:hint="default"/>
      </w:rPr>
    </w:lvl>
    <w:lvl w:ilvl="7" w:tplc="708E7EC2" w:tentative="1">
      <w:start w:val="1"/>
      <w:numFmt w:val="bullet"/>
      <w:lvlText w:val="o"/>
      <w:lvlJc w:val="left"/>
      <w:pPr>
        <w:ind w:left="5760" w:hanging="360"/>
      </w:pPr>
      <w:rPr>
        <w:rFonts w:ascii="Courier New" w:hAnsi="Courier New" w:cs="Courier New" w:hint="default"/>
      </w:rPr>
    </w:lvl>
    <w:lvl w:ilvl="8" w:tplc="3ACAB124" w:tentative="1">
      <w:start w:val="1"/>
      <w:numFmt w:val="bullet"/>
      <w:lvlText w:val=""/>
      <w:lvlJc w:val="left"/>
      <w:pPr>
        <w:ind w:left="6480" w:hanging="360"/>
      </w:pPr>
      <w:rPr>
        <w:rFonts w:ascii="Wingdings" w:hAnsi="Wingdings" w:hint="default"/>
      </w:rPr>
    </w:lvl>
  </w:abstractNum>
  <w:abstractNum w:abstractNumId="17">
    <w:nsid w:val="480C364C"/>
    <w:multiLevelType w:val="hybridMultilevel"/>
    <w:tmpl w:val="628C235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52DD41A6"/>
    <w:multiLevelType w:val="hybridMultilevel"/>
    <w:tmpl w:val="7E5048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nsid w:val="5AC03DF3"/>
    <w:multiLevelType w:val="hybridMultilevel"/>
    <w:tmpl w:val="CA9A05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F1201A"/>
    <w:multiLevelType w:val="hybridMultilevel"/>
    <w:tmpl w:val="5B94C64E"/>
    <w:lvl w:ilvl="0" w:tplc="0409000B">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443CF"/>
    <w:multiLevelType w:val="hybridMultilevel"/>
    <w:tmpl w:val="317495E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16"/>
  </w:num>
  <w:num w:numId="2">
    <w:abstractNumId w:val="20"/>
  </w:num>
  <w:num w:numId="3">
    <w:abstractNumId w:val="15"/>
  </w:num>
  <w:num w:numId="4">
    <w:abstractNumId w:val="13"/>
  </w:num>
  <w:num w:numId="5">
    <w:abstractNumId w:val="17"/>
  </w:num>
  <w:num w:numId="6">
    <w:abstractNumId w:val="7"/>
  </w:num>
  <w:num w:numId="7">
    <w:abstractNumId w:val="11"/>
  </w:num>
  <w:num w:numId="8">
    <w:abstractNumId w:val="19"/>
  </w:num>
  <w:num w:numId="9">
    <w:abstractNumId w:val="3"/>
  </w:num>
  <w:num w:numId="10">
    <w:abstractNumId w:val="14"/>
  </w:num>
  <w:num w:numId="11">
    <w:abstractNumId w:val="10"/>
  </w:num>
  <w:num w:numId="12">
    <w:abstractNumId w:val="0"/>
  </w:num>
  <w:num w:numId="13">
    <w:abstractNumId w:val="8"/>
  </w:num>
  <w:num w:numId="14">
    <w:abstractNumId w:val="2"/>
  </w:num>
  <w:num w:numId="15">
    <w:abstractNumId w:val="21"/>
  </w:num>
  <w:num w:numId="16">
    <w:abstractNumId w:val="12"/>
  </w:num>
  <w:num w:numId="17">
    <w:abstractNumId w:val="18"/>
  </w:num>
  <w:num w:numId="18">
    <w:abstractNumId w:val="5"/>
  </w:num>
  <w:num w:numId="19">
    <w:abstractNumId w:val="1"/>
  </w:num>
  <w:num w:numId="20">
    <w:abstractNumId w:val="9"/>
  </w:num>
  <w:num w:numId="21">
    <w:abstractNumId w:val="6"/>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580"/>
    <w:rsid w:val="00001CD6"/>
    <w:rsid w:val="000021C0"/>
    <w:rsid w:val="0000506D"/>
    <w:rsid w:val="000067FF"/>
    <w:rsid w:val="0002630C"/>
    <w:rsid w:val="000375A9"/>
    <w:rsid w:val="00056E08"/>
    <w:rsid w:val="000607A6"/>
    <w:rsid w:val="000635A3"/>
    <w:rsid w:val="00067919"/>
    <w:rsid w:val="0008572C"/>
    <w:rsid w:val="000C5D80"/>
    <w:rsid w:val="000D05CA"/>
    <w:rsid w:val="000F2236"/>
    <w:rsid w:val="0012233A"/>
    <w:rsid w:val="001253CF"/>
    <w:rsid w:val="00152122"/>
    <w:rsid w:val="0017220E"/>
    <w:rsid w:val="0018710B"/>
    <w:rsid w:val="0019769B"/>
    <w:rsid w:val="001E16F2"/>
    <w:rsid w:val="001E50BA"/>
    <w:rsid w:val="002527A7"/>
    <w:rsid w:val="002742AD"/>
    <w:rsid w:val="002B0A11"/>
    <w:rsid w:val="002D00F6"/>
    <w:rsid w:val="002D4E88"/>
    <w:rsid w:val="002E1030"/>
    <w:rsid w:val="003063E1"/>
    <w:rsid w:val="0031219B"/>
    <w:rsid w:val="00354F96"/>
    <w:rsid w:val="0035793D"/>
    <w:rsid w:val="00362FD0"/>
    <w:rsid w:val="00371B72"/>
    <w:rsid w:val="003907D8"/>
    <w:rsid w:val="00390973"/>
    <w:rsid w:val="003A32F3"/>
    <w:rsid w:val="003B23BF"/>
    <w:rsid w:val="003B5250"/>
    <w:rsid w:val="004036C0"/>
    <w:rsid w:val="00410982"/>
    <w:rsid w:val="00411E94"/>
    <w:rsid w:val="00433E96"/>
    <w:rsid w:val="004716F7"/>
    <w:rsid w:val="0047642E"/>
    <w:rsid w:val="00482132"/>
    <w:rsid w:val="004A57BE"/>
    <w:rsid w:val="004B4EBE"/>
    <w:rsid w:val="004D09B0"/>
    <w:rsid w:val="004F2EDA"/>
    <w:rsid w:val="00502123"/>
    <w:rsid w:val="00560AC9"/>
    <w:rsid w:val="00570A5C"/>
    <w:rsid w:val="005A53E7"/>
    <w:rsid w:val="005F738B"/>
    <w:rsid w:val="005F7B2F"/>
    <w:rsid w:val="0061689F"/>
    <w:rsid w:val="00621915"/>
    <w:rsid w:val="00643A4A"/>
    <w:rsid w:val="006458F3"/>
    <w:rsid w:val="006706BE"/>
    <w:rsid w:val="00695EE0"/>
    <w:rsid w:val="006966A9"/>
    <w:rsid w:val="006C3CBD"/>
    <w:rsid w:val="006D3B11"/>
    <w:rsid w:val="00723252"/>
    <w:rsid w:val="007625D9"/>
    <w:rsid w:val="007F6133"/>
    <w:rsid w:val="008356F2"/>
    <w:rsid w:val="00843FAF"/>
    <w:rsid w:val="00860580"/>
    <w:rsid w:val="00873833"/>
    <w:rsid w:val="008A5F09"/>
    <w:rsid w:val="008B697A"/>
    <w:rsid w:val="008E7741"/>
    <w:rsid w:val="008E7FF6"/>
    <w:rsid w:val="008F3733"/>
    <w:rsid w:val="0091125C"/>
    <w:rsid w:val="00915D64"/>
    <w:rsid w:val="00926B1C"/>
    <w:rsid w:val="009701A2"/>
    <w:rsid w:val="009A546B"/>
    <w:rsid w:val="009B2D38"/>
    <w:rsid w:val="009C70EB"/>
    <w:rsid w:val="009F48C1"/>
    <w:rsid w:val="00A0475D"/>
    <w:rsid w:val="00A3157D"/>
    <w:rsid w:val="00A7037B"/>
    <w:rsid w:val="00A810C9"/>
    <w:rsid w:val="00A81CEC"/>
    <w:rsid w:val="00A879C3"/>
    <w:rsid w:val="00AA2E41"/>
    <w:rsid w:val="00AE009D"/>
    <w:rsid w:val="00AF44FF"/>
    <w:rsid w:val="00B13AAC"/>
    <w:rsid w:val="00B46E0D"/>
    <w:rsid w:val="00B82E0A"/>
    <w:rsid w:val="00BD3AF7"/>
    <w:rsid w:val="00BE6351"/>
    <w:rsid w:val="00BE7909"/>
    <w:rsid w:val="00BF6ADB"/>
    <w:rsid w:val="00C21B21"/>
    <w:rsid w:val="00C22CA3"/>
    <w:rsid w:val="00C24DDD"/>
    <w:rsid w:val="00C3300F"/>
    <w:rsid w:val="00C56D04"/>
    <w:rsid w:val="00CA716B"/>
    <w:rsid w:val="00CF224C"/>
    <w:rsid w:val="00D07297"/>
    <w:rsid w:val="00D1769B"/>
    <w:rsid w:val="00D26D0B"/>
    <w:rsid w:val="00D32915"/>
    <w:rsid w:val="00D50F97"/>
    <w:rsid w:val="00D525A6"/>
    <w:rsid w:val="00DB7F89"/>
    <w:rsid w:val="00DF4C2C"/>
    <w:rsid w:val="00E077D6"/>
    <w:rsid w:val="00E07F89"/>
    <w:rsid w:val="00E14B8D"/>
    <w:rsid w:val="00E454F6"/>
    <w:rsid w:val="00E70519"/>
    <w:rsid w:val="00E94489"/>
    <w:rsid w:val="00ED4F64"/>
    <w:rsid w:val="00EE4181"/>
    <w:rsid w:val="00F33C3C"/>
    <w:rsid w:val="00F44409"/>
    <w:rsid w:val="00F524FA"/>
    <w:rsid w:val="00F55175"/>
    <w:rsid w:val="00F9202B"/>
    <w:rsid w:val="00F9704B"/>
    <w:rsid w:val="00FE59E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5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0580"/>
    <w:pPr>
      <w:spacing w:after="0" w:line="240" w:lineRule="auto"/>
    </w:pPr>
  </w:style>
  <w:style w:type="paragraph" w:styleId="ListParagraph">
    <w:name w:val="List Paragraph"/>
    <w:basedOn w:val="Normal"/>
    <w:link w:val="ListParagraphChar"/>
    <w:uiPriority w:val="99"/>
    <w:qFormat/>
    <w:rsid w:val="00860580"/>
    <w:pPr>
      <w:ind w:left="720"/>
      <w:contextualSpacing/>
    </w:pPr>
  </w:style>
  <w:style w:type="character" w:customStyle="1" w:styleId="ListParagraphChar">
    <w:name w:val="List Paragraph Char"/>
    <w:link w:val="ListParagraph"/>
    <w:uiPriority w:val="99"/>
    <w:locked/>
    <w:rsid w:val="00860580"/>
  </w:style>
  <w:style w:type="character" w:customStyle="1" w:styleId="apple-converted-space">
    <w:name w:val="apple-converted-space"/>
    <w:basedOn w:val="DefaultParagraphFont"/>
    <w:rsid w:val="00860580"/>
  </w:style>
  <w:style w:type="character" w:customStyle="1" w:styleId="apple-style-span">
    <w:name w:val="apple-style-span"/>
    <w:rsid w:val="00860580"/>
    <w:rPr>
      <w:rFonts w:cs="Times New Roman"/>
    </w:rPr>
  </w:style>
  <w:style w:type="paragraph" w:customStyle="1" w:styleId="Accomplishmentsbullet">
    <w:name w:val="Accomplishments bullet"/>
    <w:basedOn w:val="Normal"/>
    <w:link w:val="AccomplishmentsbulletChar"/>
    <w:rsid w:val="00860580"/>
    <w:pPr>
      <w:widowControl w:val="0"/>
      <w:numPr>
        <w:numId w:val="1"/>
      </w:numPr>
      <w:suppressAutoHyphens/>
      <w:spacing w:before="80" w:after="0" w:line="240" w:lineRule="auto"/>
      <w:jc w:val="both"/>
    </w:pPr>
    <w:rPr>
      <w:rFonts w:ascii="Arial" w:eastAsia="Arial Unicode MS" w:hAnsi="Arial" w:cs="Times New Roman"/>
      <w:iCs/>
      <w:kern w:val="1"/>
      <w:sz w:val="21"/>
      <w:szCs w:val="21"/>
    </w:rPr>
  </w:style>
  <w:style w:type="character" w:customStyle="1" w:styleId="AccomplishmentsbulletChar">
    <w:name w:val="Accomplishments bullet Char"/>
    <w:link w:val="Accomplishmentsbullet"/>
    <w:locked/>
    <w:rsid w:val="00860580"/>
    <w:rPr>
      <w:rFonts w:ascii="Arial" w:eastAsia="Arial Unicode MS" w:hAnsi="Arial" w:cs="Times New Roman"/>
      <w:iCs/>
      <w:kern w:val="1"/>
      <w:sz w:val="21"/>
      <w:szCs w:val="21"/>
    </w:rPr>
  </w:style>
  <w:style w:type="character" w:customStyle="1" w:styleId="usertext1">
    <w:name w:val="usertext1"/>
    <w:rsid w:val="00860580"/>
    <w:rPr>
      <w:rFonts w:ascii="Arial" w:hAnsi="Arial" w:cs="Arial" w:hint="default"/>
      <w:sz w:val="20"/>
      <w:szCs w:val="20"/>
    </w:rPr>
  </w:style>
  <w:style w:type="character" w:styleId="Strong">
    <w:name w:val="Strong"/>
    <w:basedOn w:val="DefaultParagraphFont"/>
    <w:uiPriority w:val="22"/>
    <w:qFormat/>
    <w:rsid w:val="00860580"/>
    <w:rPr>
      <w:b/>
      <w:bCs/>
    </w:rPr>
  </w:style>
  <w:style w:type="character" w:styleId="Hyperlink">
    <w:name w:val="Hyperlink"/>
    <w:basedOn w:val="DefaultParagraphFont"/>
    <w:uiPriority w:val="99"/>
    <w:unhideWhenUsed/>
    <w:rsid w:val="000067FF"/>
    <w:rPr>
      <w:color w:val="0000FF" w:themeColor="hyperlink"/>
      <w:u w:val="single"/>
    </w:rPr>
  </w:style>
  <w:style w:type="character" w:customStyle="1" w:styleId="ColorfulList-Accent1Char">
    <w:name w:val="Colorful List - Accent 1 Char"/>
    <w:link w:val="ColorfulList-Accent1"/>
    <w:uiPriority w:val="34"/>
    <w:locked/>
    <w:rsid w:val="0091125C"/>
    <w:rPr>
      <w:rFonts w:ascii="Times New Roman" w:eastAsia="Times New Roman" w:hAnsi="Times New Roman" w:cs="Times New Roman"/>
      <w:sz w:val="24"/>
      <w:szCs w:val="24"/>
      <w:lang/>
    </w:rPr>
  </w:style>
  <w:style w:type="paragraph" w:customStyle="1" w:styleId="Bullet">
    <w:name w:val="Bullet"/>
    <w:basedOn w:val="Normal"/>
    <w:rsid w:val="0091125C"/>
    <w:pPr>
      <w:tabs>
        <w:tab w:val="num" w:pos="1080"/>
      </w:tabs>
      <w:spacing w:after="0" w:line="240" w:lineRule="auto"/>
      <w:ind w:left="1080" w:hanging="360"/>
    </w:pPr>
    <w:rPr>
      <w:rFonts w:ascii="Times New Roman" w:eastAsia="Times New Roman" w:hAnsi="Times New Roman" w:cs="Times New Roman"/>
      <w:sz w:val="20"/>
      <w:szCs w:val="20"/>
      <w:lang w:eastAsia="ar-SA"/>
    </w:rPr>
  </w:style>
  <w:style w:type="table" w:styleId="ColorfulList-Accent1">
    <w:name w:val="Colorful List Accent 1"/>
    <w:basedOn w:val="TableNormal"/>
    <w:link w:val="ColorfulList-Accent1Char"/>
    <w:uiPriority w:val="34"/>
    <w:rsid w:val="0091125C"/>
    <w:pPr>
      <w:spacing w:after="0" w:line="240" w:lineRule="auto"/>
    </w:pPr>
    <w:rPr>
      <w:rFonts w:ascii="Times New Roman" w:eastAsia="Times New Roman" w:hAnsi="Times New Roman" w:cs="Times New Roman"/>
      <w:sz w:val="24"/>
      <w:szCs w:val="24"/>
      <w:lang/>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ColorfulList-Accent11">
    <w:name w:val="Colorful List - Accent 11"/>
    <w:basedOn w:val="Normal"/>
    <w:rsid w:val="005A53E7"/>
    <w:pPr>
      <w:suppressAutoHyphens/>
      <w:spacing w:after="160" w:line="252" w:lineRule="auto"/>
      <w:ind w:left="720"/>
    </w:pPr>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22C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CA3"/>
  </w:style>
  <w:style w:type="paragraph" w:styleId="Footer">
    <w:name w:val="footer"/>
    <w:basedOn w:val="Normal"/>
    <w:link w:val="FooterChar"/>
    <w:uiPriority w:val="99"/>
    <w:unhideWhenUsed/>
    <w:rsid w:val="00C22C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CA3"/>
  </w:style>
  <w:style w:type="character" w:customStyle="1" w:styleId="hl">
    <w:name w:val="hl"/>
    <w:basedOn w:val="DefaultParagraphFont"/>
    <w:rsid w:val="00BD3AF7"/>
  </w:style>
  <w:style w:type="paragraph" w:customStyle="1" w:styleId="MediumGrid21">
    <w:name w:val="Medium Grid 21"/>
    <w:qFormat/>
    <w:rsid w:val="00643A4A"/>
    <w:pPr>
      <w:widowControl w:val="0"/>
      <w:suppressAutoHyphens/>
    </w:pPr>
    <w:rPr>
      <w:rFonts w:ascii="Calibri" w:eastAsia="DejaVu Sans" w:hAnsi="Calibri" w:cs="font264"/>
      <w:kern w:val="1"/>
      <w:lang w:eastAsia="ar-SA"/>
    </w:rPr>
  </w:style>
  <w:style w:type="paragraph" w:customStyle="1" w:styleId="DefaultText1">
    <w:name w:val="Default Text:1"/>
    <w:basedOn w:val="Normal"/>
    <w:link w:val="DefaultText1Char"/>
    <w:rsid w:val="00AA2E41"/>
    <w:pPr>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4"/>
      <w:szCs w:val="24"/>
      <w:lang/>
    </w:rPr>
  </w:style>
  <w:style w:type="character" w:customStyle="1" w:styleId="DefaultText1Char">
    <w:name w:val="Default Text:1 Char"/>
    <w:link w:val="DefaultText1"/>
    <w:rsid w:val="00AA2E41"/>
    <w:rPr>
      <w:rFonts w:ascii="Times New Roman" w:eastAsia="Times New Roman" w:hAnsi="Times New Roman" w:cs="Times New Roman"/>
      <w:color w:val="000000"/>
      <w:sz w:val="24"/>
      <w:szCs w:val="24"/>
      <w:lang/>
    </w:rPr>
  </w:style>
  <w:style w:type="paragraph" w:styleId="BodyText3">
    <w:name w:val="Body Text 3"/>
    <w:basedOn w:val="Normal"/>
    <w:link w:val="BodyText3Char"/>
    <w:uiPriority w:val="99"/>
    <w:unhideWhenUsed/>
    <w:rsid w:val="00FE59EB"/>
    <w:pPr>
      <w:spacing w:after="120"/>
    </w:pPr>
    <w:rPr>
      <w:rFonts w:eastAsiaTheme="minorEastAsia"/>
      <w:sz w:val="16"/>
      <w:szCs w:val="16"/>
    </w:rPr>
  </w:style>
  <w:style w:type="character" w:customStyle="1" w:styleId="BodyText3Char">
    <w:name w:val="Body Text 3 Char"/>
    <w:basedOn w:val="DefaultParagraphFont"/>
    <w:link w:val="BodyText3"/>
    <w:uiPriority w:val="99"/>
    <w:rsid w:val="00FE59EB"/>
    <w:rPr>
      <w:rFonts w:eastAsiaTheme="minorEastAsia"/>
      <w:sz w:val="16"/>
      <w:szCs w:val="16"/>
    </w:rPr>
  </w:style>
  <w:style w:type="character" w:styleId="Emphasis">
    <w:name w:val="Emphasis"/>
    <w:basedOn w:val="DefaultParagraphFont"/>
    <w:uiPriority w:val="20"/>
    <w:qFormat/>
    <w:rsid w:val="002D00F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5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0580"/>
    <w:pPr>
      <w:spacing w:after="0" w:line="240" w:lineRule="auto"/>
    </w:pPr>
  </w:style>
  <w:style w:type="paragraph" w:styleId="ListParagraph">
    <w:name w:val="List Paragraph"/>
    <w:basedOn w:val="Normal"/>
    <w:link w:val="ListParagraphChar"/>
    <w:uiPriority w:val="99"/>
    <w:qFormat/>
    <w:rsid w:val="00860580"/>
    <w:pPr>
      <w:ind w:left="720"/>
      <w:contextualSpacing/>
    </w:pPr>
  </w:style>
  <w:style w:type="character" w:customStyle="1" w:styleId="ListParagraphChar">
    <w:name w:val="List Paragraph Char"/>
    <w:link w:val="ListParagraph"/>
    <w:uiPriority w:val="99"/>
    <w:locked/>
    <w:rsid w:val="00860580"/>
  </w:style>
  <w:style w:type="character" w:customStyle="1" w:styleId="apple-converted-space">
    <w:name w:val="apple-converted-space"/>
    <w:basedOn w:val="DefaultParagraphFont"/>
    <w:rsid w:val="00860580"/>
  </w:style>
  <w:style w:type="character" w:customStyle="1" w:styleId="apple-style-span">
    <w:name w:val="apple-style-span"/>
    <w:rsid w:val="00860580"/>
    <w:rPr>
      <w:rFonts w:cs="Times New Roman"/>
    </w:rPr>
  </w:style>
  <w:style w:type="paragraph" w:customStyle="1" w:styleId="Accomplishmentsbullet">
    <w:name w:val="Accomplishments bullet"/>
    <w:basedOn w:val="Normal"/>
    <w:link w:val="AccomplishmentsbulletChar"/>
    <w:rsid w:val="00860580"/>
    <w:pPr>
      <w:widowControl w:val="0"/>
      <w:numPr>
        <w:numId w:val="1"/>
      </w:numPr>
      <w:suppressAutoHyphens/>
      <w:spacing w:before="80" w:after="0" w:line="240" w:lineRule="auto"/>
      <w:jc w:val="both"/>
    </w:pPr>
    <w:rPr>
      <w:rFonts w:ascii="Arial" w:eastAsia="Arial Unicode MS" w:hAnsi="Arial" w:cs="Times New Roman"/>
      <w:iCs/>
      <w:kern w:val="1"/>
      <w:sz w:val="21"/>
      <w:szCs w:val="21"/>
    </w:rPr>
  </w:style>
  <w:style w:type="character" w:customStyle="1" w:styleId="AccomplishmentsbulletChar">
    <w:name w:val="Accomplishments bullet Char"/>
    <w:link w:val="Accomplishmentsbullet"/>
    <w:locked/>
    <w:rsid w:val="00860580"/>
    <w:rPr>
      <w:rFonts w:ascii="Arial" w:eastAsia="Arial Unicode MS" w:hAnsi="Arial" w:cs="Times New Roman"/>
      <w:iCs/>
      <w:kern w:val="1"/>
      <w:sz w:val="21"/>
      <w:szCs w:val="21"/>
    </w:rPr>
  </w:style>
  <w:style w:type="character" w:customStyle="1" w:styleId="usertext1">
    <w:name w:val="usertext1"/>
    <w:rsid w:val="00860580"/>
    <w:rPr>
      <w:rFonts w:ascii="Arial" w:hAnsi="Arial" w:cs="Arial" w:hint="default"/>
      <w:sz w:val="20"/>
      <w:szCs w:val="20"/>
    </w:rPr>
  </w:style>
  <w:style w:type="character" w:styleId="Strong">
    <w:name w:val="Strong"/>
    <w:basedOn w:val="DefaultParagraphFont"/>
    <w:uiPriority w:val="22"/>
    <w:qFormat/>
    <w:rsid w:val="00860580"/>
    <w:rPr>
      <w:b/>
      <w:bCs/>
    </w:rPr>
  </w:style>
  <w:style w:type="character" w:styleId="Hyperlink">
    <w:name w:val="Hyperlink"/>
    <w:basedOn w:val="DefaultParagraphFont"/>
    <w:uiPriority w:val="99"/>
    <w:unhideWhenUsed/>
    <w:rsid w:val="000067FF"/>
    <w:rPr>
      <w:color w:val="0000FF" w:themeColor="hyperlink"/>
      <w:u w:val="single"/>
    </w:rPr>
  </w:style>
  <w:style w:type="character" w:customStyle="1" w:styleId="ColorfulList-Accent1Char">
    <w:name w:val="Colorful List - Accent 1 Char"/>
    <w:link w:val="ColorfulList-Accent1"/>
    <w:uiPriority w:val="34"/>
    <w:locked/>
    <w:rsid w:val="0091125C"/>
    <w:rPr>
      <w:rFonts w:ascii="Times New Roman" w:eastAsia="Times New Roman" w:hAnsi="Times New Roman" w:cs="Times New Roman"/>
      <w:sz w:val="24"/>
      <w:szCs w:val="24"/>
      <w:lang/>
    </w:rPr>
  </w:style>
  <w:style w:type="paragraph" w:customStyle="1" w:styleId="Bullet">
    <w:name w:val="Bullet"/>
    <w:basedOn w:val="Normal"/>
    <w:rsid w:val="0091125C"/>
    <w:pPr>
      <w:tabs>
        <w:tab w:val="num" w:pos="1080"/>
      </w:tabs>
      <w:spacing w:after="0" w:line="240" w:lineRule="auto"/>
      <w:ind w:left="1080" w:hanging="360"/>
    </w:pPr>
    <w:rPr>
      <w:rFonts w:ascii="Times New Roman" w:eastAsia="Times New Roman" w:hAnsi="Times New Roman" w:cs="Times New Roman"/>
      <w:sz w:val="20"/>
      <w:szCs w:val="20"/>
      <w:lang w:eastAsia="ar-SA"/>
    </w:rPr>
  </w:style>
  <w:style w:type="table" w:styleId="ColorfulList-Accent1">
    <w:name w:val="Colorful List Accent 1"/>
    <w:basedOn w:val="TableNormal"/>
    <w:link w:val="ColorfulList-Accent1Char"/>
    <w:uiPriority w:val="34"/>
    <w:rsid w:val="0091125C"/>
    <w:pPr>
      <w:spacing w:after="0" w:line="240" w:lineRule="auto"/>
    </w:pPr>
    <w:rPr>
      <w:rFonts w:ascii="Times New Roman" w:eastAsia="Times New Roman" w:hAnsi="Times New Roman" w:cs="Times New Roman"/>
      <w:sz w:val="24"/>
      <w:szCs w:val="24"/>
      <w:lang/>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ColorfulList-Accent11">
    <w:name w:val="Colorful List - Accent 11"/>
    <w:basedOn w:val="Normal"/>
    <w:rsid w:val="005A53E7"/>
    <w:pPr>
      <w:suppressAutoHyphens/>
      <w:spacing w:after="160" w:line="252" w:lineRule="auto"/>
      <w:ind w:left="720"/>
    </w:pPr>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22C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CA3"/>
  </w:style>
  <w:style w:type="paragraph" w:styleId="Footer">
    <w:name w:val="footer"/>
    <w:basedOn w:val="Normal"/>
    <w:link w:val="FooterChar"/>
    <w:uiPriority w:val="99"/>
    <w:unhideWhenUsed/>
    <w:rsid w:val="00C22C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CA3"/>
  </w:style>
  <w:style w:type="character" w:customStyle="1" w:styleId="hl">
    <w:name w:val="hl"/>
    <w:basedOn w:val="DefaultParagraphFont"/>
    <w:rsid w:val="00BD3AF7"/>
  </w:style>
  <w:style w:type="paragraph" w:customStyle="1" w:styleId="MediumGrid21">
    <w:name w:val="Medium Grid 21"/>
    <w:qFormat/>
    <w:rsid w:val="00643A4A"/>
    <w:pPr>
      <w:widowControl w:val="0"/>
      <w:suppressAutoHyphens/>
    </w:pPr>
    <w:rPr>
      <w:rFonts w:ascii="Calibri" w:eastAsia="DejaVu Sans" w:hAnsi="Calibri" w:cs="font264"/>
      <w:kern w:val="1"/>
      <w:lang w:eastAsia="ar-SA"/>
    </w:rPr>
  </w:style>
  <w:style w:type="paragraph" w:customStyle="1" w:styleId="DefaultText1">
    <w:name w:val="Default Text:1"/>
    <w:basedOn w:val="Normal"/>
    <w:link w:val="DefaultText1Char"/>
    <w:rsid w:val="00AA2E41"/>
    <w:pPr>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4"/>
      <w:szCs w:val="24"/>
      <w:lang/>
    </w:rPr>
  </w:style>
  <w:style w:type="character" w:customStyle="1" w:styleId="DefaultText1Char">
    <w:name w:val="Default Text:1 Char"/>
    <w:link w:val="DefaultText1"/>
    <w:rsid w:val="00AA2E41"/>
    <w:rPr>
      <w:rFonts w:ascii="Times New Roman" w:eastAsia="Times New Roman" w:hAnsi="Times New Roman" w:cs="Times New Roman"/>
      <w:color w:val="000000"/>
      <w:sz w:val="24"/>
      <w:szCs w:val="24"/>
      <w:lang/>
    </w:rPr>
  </w:style>
  <w:style w:type="paragraph" w:styleId="BodyText3">
    <w:name w:val="Body Text 3"/>
    <w:basedOn w:val="Normal"/>
    <w:link w:val="BodyText3Char"/>
    <w:uiPriority w:val="99"/>
    <w:unhideWhenUsed/>
    <w:rsid w:val="00FE59EB"/>
    <w:pPr>
      <w:spacing w:after="120"/>
    </w:pPr>
    <w:rPr>
      <w:rFonts w:eastAsiaTheme="minorEastAsia"/>
      <w:sz w:val="16"/>
      <w:szCs w:val="16"/>
    </w:rPr>
  </w:style>
  <w:style w:type="character" w:customStyle="1" w:styleId="BodyText3Char">
    <w:name w:val="Body Text 3 Char"/>
    <w:basedOn w:val="DefaultParagraphFont"/>
    <w:link w:val="BodyText3"/>
    <w:uiPriority w:val="99"/>
    <w:rsid w:val="00FE59EB"/>
    <w:rPr>
      <w:rFonts w:eastAsiaTheme="minorEastAsia"/>
      <w:sz w:val="16"/>
      <w:szCs w:val="16"/>
    </w:rPr>
  </w:style>
  <w:style w:type="character" w:styleId="Emphasis">
    <w:name w:val="Emphasis"/>
    <w:basedOn w:val="DefaultParagraphFont"/>
    <w:uiPriority w:val="20"/>
    <w:qFormat/>
    <w:rsid w:val="002D00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635607">
      <w:bodyDiv w:val="1"/>
      <w:marLeft w:val="0"/>
      <w:marRight w:val="0"/>
      <w:marTop w:val="0"/>
      <w:marBottom w:val="0"/>
      <w:divBdr>
        <w:top w:val="none" w:sz="0" w:space="0" w:color="auto"/>
        <w:left w:val="none" w:sz="0" w:space="0" w:color="auto"/>
        <w:bottom w:val="none" w:sz="0" w:space="0" w:color="auto"/>
        <w:right w:val="none" w:sz="0" w:space="0" w:color="auto"/>
      </w:divBdr>
    </w:div>
    <w:div w:id="825510911">
      <w:bodyDiv w:val="1"/>
      <w:marLeft w:val="0"/>
      <w:marRight w:val="0"/>
      <w:marTop w:val="0"/>
      <w:marBottom w:val="0"/>
      <w:divBdr>
        <w:top w:val="none" w:sz="0" w:space="0" w:color="auto"/>
        <w:left w:val="none" w:sz="0" w:space="0" w:color="auto"/>
        <w:bottom w:val="none" w:sz="0" w:space="0" w:color="auto"/>
        <w:right w:val="none" w:sz="0" w:space="0" w:color="auto"/>
      </w:divBdr>
    </w:div>
    <w:div w:id="850219346">
      <w:bodyDiv w:val="1"/>
      <w:marLeft w:val="0"/>
      <w:marRight w:val="0"/>
      <w:marTop w:val="0"/>
      <w:marBottom w:val="0"/>
      <w:divBdr>
        <w:top w:val="none" w:sz="0" w:space="0" w:color="auto"/>
        <w:left w:val="none" w:sz="0" w:space="0" w:color="auto"/>
        <w:bottom w:val="none" w:sz="0" w:space="0" w:color="auto"/>
        <w:right w:val="none" w:sz="0" w:space="0" w:color="auto"/>
      </w:divBdr>
    </w:div>
    <w:div w:id="850293721">
      <w:bodyDiv w:val="1"/>
      <w:marLeft w:val="0"/>
      <w:marRight w:val="0"/>
      <w:marTop w:val="0"/>
      <w:marBottom w:val="0"/>
      <w:divBdr>
        <w:top w:val="none" w:sz="0" w:space="0" w:color="auto"/>
        <w:left w:val="none" w:sz="0" w:space="0" w:color="auto"/>
        <w:bottom w:val="none" w:sz="0" w:space="0" w:color="auto"/>
        <w:right w:val="none" w:sz="0" w:space="0" w:color="auto"/>
      </w:divBdr>
    </w:div>
    <w:div w:id="1152257704">
      <w:bodyDiv w:val="1"/>
      <w:marLeft w:val="0"/>
      <w:marRight w:val="0"/>
      <w:marTop w:val="0"/>
      <w:marBottom w:val="0"/>
      <w:divBdr>
        <w:top w:val="none" w:sz="0" w:space="0" w:color="auto"/>
        <w:left w:val="none" w:sz="0" w:space="0" w:color="auto"/>
        <w:bottom w:val="none" w:sz="0" w:space="0" w:color="auto"/>
        <w:right w:val="none" w:sz="0" w:space="0" w:color="auto"/>
      </w:divBdr>
      <w:divsChild>
        <w:div w:id="1434472802">
          <w:marLeft w:val="0"/>
          <w:marRight w:val="0"/>
          <w:marTop w:val="0"/>
          <w:marBottom w:val="0"/>
          <w:divBdr>
            <w:top w:val="none" w:sz="0" w:space="0" w:color="auto"/>
            <w:left w:val="none" w:sz="0" w:space="0" w:color="auto"/>
            <w:bottom w:val="none" w:sz="0" w:space="0" w:color="auto"/>
            <w:right w:val="none" w:sz="0" w:space="0" w:color="auto"/>
          </w:divBdr>
        </w:div>
      </w:divsChild>
    </w:div>
    <w:div w:id="1175268341">
      <w:bodyDiv w:val="1"/>
      <w:marLeft w:val="0"/>
      <w:marRight w:val="0"/>
      <w:marTop w:val="0"/>
      <w:marBottom w:val="0"/>
      <w:divBdr>
        <w:top w:val="none" w:sz="0" w:space="0" w:color="auto"/>
        <w:left w:val="none" w:sz="0" w:space="0" w:color="auto"/>
        <w:bottom w:val="none" w:sz="0" w:space="0" w:color="auto"/>
        <w:right w:val="none" w:sz="0" w:space="0" w:color="auto"/>
      </w:divBdr>
    </w:div>
    <w:div w:id="1959679558">
      <w:bodyDiv w:val="1"/>
      <w:marLeft w:val="0"/>
      <w:marRight w:val="0"/>
      <w:marTop w:val="0"/>
      <w:marBottom w:val="0"/>
      <w:divBdr>
        <w:top w:val="none" w:sz="0" w:space="0" w:color="auto"/>
        <w:left w:val="none" w:sz="0" w:space="0" w:color="auto"/>
        <w:bottom w:val="none" w:sz="0" w:space="0" w:color="auto"/>
        <w:right w:val="none" w:sz="0" w:space="0" w:color="auto"/>
      </w:divBdr>
    </w:div>
    <w:div w:id="214106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v.kunduru88@gmail.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v.kunduru8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tel:2162331133"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FB397C-6D63-4A98-B9FF-986E4A8A2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Pages>6</Pages>
  <Words>2702</Words>
  <Characters>15403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KVB-REDDY</dc:creator>
  <cp:lastModifiedBy>Windows User</cp:lastModifiedBy>
  <cp:revision>30</cp:revision>
  <dcterms:created xsi:type="dcterms:W3CDTF">2017-03-31T17:47:00Z</dcterms:created>
  <dcterms:modified xsi:type="dcterms:W3CDTF">2019-11-14T01:44:00Z</dcterms:modified>
</cp:coreProperties>
</file>