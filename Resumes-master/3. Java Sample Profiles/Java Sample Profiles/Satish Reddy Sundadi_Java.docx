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0BD" w:rsidRPr="00DE3BF1" w:rsidRDefault="00DE3BF1" w:rsidP="00BF357E">
      <w:pPr>
        <w:shd w:val="clear" w:color="auto" w:fill="FFFFFF"/>
        <w:jc w:val="both"/>
        <w:rPr>
          <w:rFonts w:asciiTheme="minorHAnsi" w:hAnsiTheme="minorHAnsi" w:cstheme="minorHAnsi"/>
          <w:b/>
          <w:sz w:val="22"/>
          <w:szCs w:val="22"/>
        </w:rPr>
      </w:pPr>
      <w:r w:rsidRPr="00DE3BF1">
        <w:rPr>
          <w:rFonts w:asciiTheme="minorHAnsi" w:hAnsiTheme="minorHAnsi" w:cstheme="minorHAnsi"/>
          <w:b/>
          <w:sz w:val="22"/>
          <w:szCs w:val="22"/>
        </w:rPr>
        <w:t xml:space="preserve">Full </w:t>
      </w:r>
      <w:r w:rsidR="00BE6985" w:rsidRPr="00DE3BF1">
        <w:rPr>
          <w:rFonts w:asciiTheme="minorHAnsi" w:hAnsiTheme="minorHAnsi" w:cstheme="minorHAnsi"/>
          <w:b/>
          <w:sz w:val="22"/>
          <w:szCs w:val="22"/>
        </w:rPr>
        <w:t>Name: Satish Reddy Sundadi</w:t>
      </w:r>
    </w:p>
    <w:p w:rsidR="00BE6985" w:rsidRPr="00DE3BF1" w:rsidRDefault="00BE6985" w:rsidP="00BF357E">
      <w:pPr>
        <w:shd w:val="clear" w:color="auto" w:fill="FFFFFF"/>
        <w:jc w:val="both"/>
        <w:rPr>
          <w:rFonts w:asciiTheme="minorHAnsi" w:hAnsiTheme="minorHAnsi" w:cstheme="minorHAnsi"/>
          <w:b/>
          <w:sz w:val="22"/>
          <w:szCs w:val="22"/>
        </w:rPr>
      </w:pPr>
      <w:r w:rsidRPr="00DE3BF1">
        <w:rPr>
          <w:rFonts w:asciiTheme="minorHAnsi" w:hAnsiTheme="minorHAnsi" w:cstheme="minorHAnsi"/>
          <w:b/>
          <w:sz w:val="22"/>
          <w:szCs w:val="22"/>
        </w:rPr>
        <w:t>Phone: 614-736-6128</w:t>
      </w:r>
    </w:p>
    <w:p w:rsidR="00BE6985" w:rsidRPr="00DE3BF1" w:rsidRDefault="00BE6985" w:rsidP="00BF357E">
      <w:pPr>
        <w:shd w:val="clear" w:color="auto" w:fill="FFFFFF"/>
        <w:jc w:val="both"/>
        <w:rPr>
          <w:rFonts w:asciiTheme="minorHAnsi" w:hAnsiTheme="minorHAnsi" w:cstheme="minorHAnsi"/>
          <w:b/>
          <w:sz w:val="22"/>
          <w:szCs w:val="22"/>
        </w:rPr>
      </w:pPr>
      <w:r w:rsidRPr="00DE3BF1">
        <w:rPr>
          <w:rFonts w:asciiTheme="minorHAnsi" w:hAnsiTheme="minorHAnsi" w:cstheme="minorHAnsi"/>
          <w:b/>
          <w:sz w:val="22"/>
          <w:szCs w:val="22"/>
        </w:rPr>
        <w:t xml:space="preserve">Email: </w:t>
      </w:r>
      <w:hyperlink r:id="rId8" w:history="1">
        <w:r w:rsidRPr="00DE3BF1">
          <w:rPr>
            <w:rFonts w:asciiTheme="minorHAnsi" w:hAnsiTheme="minorHAnsi" w:cstheme="minorHAnsi"/>
            <w:b/>
            <w:sz w:val="22"/>
            <w:szCs w:val="22"/>
          </w:rPr>
          <w:t>reddysatti203@gmail.com</w:t>
        </w:r>
      </w:hyperlink>
    </w:p>
    <w:p w:rsidR="00BE6985" w:rsidRPr="00DE3BF1" w:rsidRDefault="00BE6985" w:rsidP="00BF357E">
      <w:pPr>
        <w:shd w:val="clear" w:color="auto" w:fill="FFFFFF"/>
        <w:jc w:val="both"/>
        <w:rPr>
          <w:rFonts w:asciiTheme="minorHAnsi" w:hAnsiTheme="minorHAnsi" w:cstheme="minorHAnsi"/>
          <w:b/>
          <w:sz w:val="22"/>
          <w:szCs w:val="22"/>
        </w:rPr>
      </w:pPr>
      <w:r w:rsidRPr="00DE3BF1">
        <w:rPr>
          <w:rFonts w:asciiTheme="minorHAnsi" w:hAnsiTheme="minorHAnsi" w:cstheme="minorHAnsi"/>
          <w:b/>
          <w:sz w:val="22"/>
          <w:szCs w:val="22"/>
        </w:rPr>
        <w:t>Skype ID: sundhadisatish</w:t>
      </w:r>
    </w:p>
    <w:p w:rsidR="00BE6985" w:rsidRPr="00DE3BF1" w:rsidRDefault="00BE6985" w:rsidP="00BF357E">
      <w:pPr>
        <w:shd w:val="clear" w:color="auto" w:fill="FFFFFF"/>
        <w:jc w:val="both"/>
        <w:rPr>
          <w:rFonts w:asciiTheme="minorHAnsi" w:hAnsiTheme="minorHAnsi" w:cstheme="minorHAnsi"/>
          <w:b/>
          <w:sz w:val="22"/>
          <w:szCs w:val="22"/>
        </w:rPr>
      </w:pPr>
      <w:r w:rsidRPr="00DE3BF1">
        <w:rPr>
          <w:rFonts w:asciiTheme="minorHAnsi" w:hAnsiTheme="minorHAnsi" w:cstheme="minorHAnsi"/>
          <w:b/>
          <w:sz w:val="22"/>
          <w:szCs w:val="22"/>
        </w:rPr>
        <w:t>Current Location: Irvine, CA</w:t>
      </w:r>
    </w:p>
    <w:p w:rsidR="00BF357E" w:rsidRPr="00BE6985" w:rsidRDefault="00DE3BF1" w:rsidP="00DE3BF1">
      <w:pPr>
        <w:shd w:val="clear" w:color="auto" w:fill="FFFFFF"/>
        <w:jc w:val="center"/>
        <w:rPr>
          <w:rFonts w:asciiTheme="minorHAnsi" w:hAnsiTheme="minorHAnsi" w:cstheme="minorHAnsi"/>
          <w:b/>
          <w:bCs/>
          <w:sz w:val="22"/>
          <w:szCs w:val="22"/>
        </w:rPr>
      </w:pPr>
      <w:r>
        <w:rPr>
          <w:rFonts w:asciiTheme="minorHAnsi" w:hAnsiTheme="minorHAnsi" w:cstheme="minorHAnsi"/>
          <w:b/>
          <w:bCs/>
          <w:sz w:val="22"/>
          <w:szCs w:val="22"/>
        </w:rPr>
        <w:t>Java FullStack Developer</w:t>
      </w:r>
    </w:p>
    <w:p w:rsidR="00864825" w:rsidRPr="00BE6985" w:rsidRDefault="001038CD" w:rsidP="00864825">
      <w:pPr>
        <w:pStyle w:val="Heading5"/>
        <w:shd w:val="clear" w:color="auto" w:fill="E0E0E0"/>
        <w:tabs>
          <w:tab w:val="left" w:pos="9360"/>
        </w:tabs>
        <w:ind w:left="0"/>
        <w:rPr>
          <w:rFonts w:asciiTheme="minorHAnsi" w:hAnsiTheme="minorHAnsi" w:cstheme="minorHAnsi"/>
          <w:b w:val="0"/>
          <w:sz w:val="22"/>
          <w:szCs w:val="22"/>
        </w:rPr>
      </w:pPr>
      <w:r w:rsidRPr="00BE6985">
        <w:rPr>
          <w:rFonts w:asciiTheme="minorHAnsi" w:hAnsiTheme="minorHAnsi" w:cstheme="minorHAnsi"/>
          <w:b w:val="0"/>
          <w:sz w:val="22"/>
          <w:szCs w:val="22"/>
        </w:rPr>
        <w:t>Professional Summary</w:t>
      </w:r>
    </w:p>
    <w:p w:rsidR="00CB7D69" w:rsidRPr="00BE6985" w:rsidRDefault="00FB5165" w:rsidP="006F6928">
      <w:pPr>
        <w:numPr>
          <w:ilvl w:val="0"/>
          <w:numId w:val="3"/>
        </w:numPr>
        <w:shd w:val="clear" w:color="auto" w:fill="FFFFFF"/>
        <w:rPr>
          <w:rFonts w:asciiTheme="minorHAnsi" w:hAnsiTheme="minorHAnsi" w:cstheme="minorHAnsi"/>
          <w:sz w:val="22"/>
          <w:szCs w:val="22"/>
        </w:rPr>
      </w:pPr>
      <w:r w:rsidRPr="00BE6985">
        <w:rPr>
          <w:rFonts w:asciiTheme="minorHAnsi" w:hAnsiTheme="minorHAnsi" w:cstheme="minorHAnsi"/>
          <w:sz w:val="22"/>
          <w:szCs w:val="22"/>
        </w:rPr>
        <w:t>A dynamic and goal-oriented Oracle</w:t>
      </w:r>
      <w:r w:rsidR="00864825" w:rsidRPr="00BE6985">
        <w:rPr>
          <w:rFonts w:asciiTheme="minorHAnsi" w:hAnsiTheme="minorHAnsi" w:cstheme="minorHAnsi"/>
          <w:sz w:val="22"/>
          <w:szCs w:val="22"/>
        </w:rPr>
        <w:t xml:space="preserve"> certified J</w:t>
      </w:r>
      <w:r w:rsidR="00B97E6B" w:rsidRPr="00BE6985">
        <w:rPr>
          <w:rFonts w:asciiTheme="minorHAnsi" w:hAnsiTheme="minorHAnsi" w:cstheme="minorHAnsi"/>
          <w:sz w:val="22"/>
          <w:szCs w:val="22"/>
        </w:rPr>
        <w:t>ava/J2EE Developer with 9</w:t>
      </w:r>
      <w:r w:rsidR="00864825" w:rsidRPr="00BE6985">
        <w:rPr>
          <w:rFonts w:asciiTheme="minorHAnsi" w:hAnsiTheme="minorHAnsi" w:cstheme="minorHAnsi"/>
          <w:sz w:val="22"/>
          <w:szCs w:val="22"/>
        </w:rPr>
        <w:t xml:space="preserve"> years of experience in requirement gathering, estimation, analysis, design, development &amp; testing of web-based applications using Java/J2EE</w:t>
      </w:r>
      <w:r w:rsidR="00324DB3" w:rsidRPr="00BE6985">
        <w:rPr>
          <w:rFonts w:asciiTheme="minorHAnsi" w:hAnsiTheme="minorHAnsi" w:cstheme="minorHAnsi"/>
          <w:sz w:val="22"/>
          <w:szCs w:val="22"/>
        </w:rPr>
        <w:t>(such as multi-threading,</w:t>
      </w:r>
      <w:r w:rsidR="00246CE1" w:rsidRPr="00BE6985">
        <w:rPr>
          <w:rFonts w:asciiTheme="minorHAnsi" w:hAnsiTheme="minorHAnsi" w:cstheme="minorHAnsi"/>
          <w:sz w:val="22"/>
          <w:szCs w:val="22"/>
        </w:rPr>
        <w:t xml:space="preserve"> </w:t>
      </w:r>
      <w:r w:rsidR="00F81DB6" w:rsidRPr="00BE6985">
        <w:rPr>
          <w:rFonts w:asciiTheme="minorHAnsi" w:hAnsiTheme="minorHAnsi" w:cstheme="minorHAnsi"/>
          <w:sz w:val="22"/>
          <w:szCs w:val="22"/>
        </w:rPr>
        <w:t>collections,</w:t>
      </w:r>
      <w:r w:rsidR="00324DB3" w:rsidRPr="00BE6985">
        <w:rPr>
          <w:rFonts w:asciiTheme="minorHAnsi" w:hAnsiTheme="minorHAnsi" w:cstheme="minorHAnsi"/>
          <w:sz w:val="22"/>
          <w:szCs w:val="22"/>
        </w:rPr>
        <w:t xml:space="preserve"> core JAVA, Spring,</w:t>
      </w:r>
      <w:r w:rsidR="00D302DF" w:rsidRPr="00BE6985">
        <w:rPr>
          <w:rFonts w:asciiTheme="minorHAnsi" w:hAnsiTheme="minorHAnsi" w:cstheme="minorHAnsi"/>
          <w:sz w:val="22"/>
          <w:szCs w:val="22"/>
        </w:rPr>
        <w:t xml:space="preserve"> Struts,</w:t>
      </w:r>
      <w:r w:rsidR="00324DB3" w:rsidRPr="00BE6985">
        <w:rPr>
          <w:rFonts w:asciiTheme="minorHAnsi" w:hAnsiTheme="minorHAnsi" w:cstheme="minorHAnsi"/>
          <w:sz w:val="22"/>
          <w:szCs w:val="22"/>
        </w:rPr>
        <w:t xml:space="preserve"> AWS, </w:t>
      </w:r>
      <w:r w:rsidR="00564A77" w:rsidRPr="00BE6985">
        <w:rPr>
          <w:rFonts w:asciiTheme="minorHAnsi" w:hAnsiTheme="minorHAnsi" w:cstheme="minorHAnsi"/>
          <w:sz w:val="22"/>
          <w:szCs w:val="22"/>
        </w:rPr>
        <w:t xml:space="preserve">JDBC, </w:t>
      </w:r>
      <w:r w:rsidR="00324DB3" w:rsidRPr="00BE6985">
        <w:rPr>
          <w:rFonts w:asciiTheme="minorHAnsi" w:hAnsiTheme="minorHAnsi" w:cstheme="minorHAnsi"/>
          <w:sz w:val="22"/>
          <w:szCs w:val="22"/>
        </w:rPr>
        <w:t>Servlets, JSP, Struts, XML,</w:t>
      </w:r>
      <w:r w:rsidR="00246CE1" w:rsidRPr="00BE6985">
        <w:rPr>
          <w:rFonts w:asciiTheme="minorHAnsi" w:hAnsiTheme="minorHAnsi" w:cstheme="minorHAnsi"/>
          <w:sz w:val="22"/>
          <w:szCs w:val="22"/>
        </w:rPr>
        <w:t xml:space="preserve"> </w:t>
      </w:r>
      <w:r w:rsidR="00324DB3" w:rsidRPr="00BE6985">
        <w:rPr>
          <w:rFonts w:asciiTheme="minorHAnsi" w:hAnsiTheme="minorHAnsi" w:cstheme="minorHAnsi"/>
          <w:sz w:val="22"/>
          <w:szCs w:val="22"/>
        </w:rPr>
        <w:t>Hibernate</w:t>
      </w:r>
      <w:r w:rsidR="009A37BC" w:rsidRPr="00BE6985">
        <w:rPr>
          <w:rFonts w:asciiTheme="minorHAnsi" w:hAnsiTheme="minorHAnsi" w:cstheme="minorHAnsi"/>
          <w:sz w:val="22"/>
          <w:szCs w:val="22"/>
        </w:rPr>
        <w:t>,)</w:t>
      </w:r>
      <w:r w:rsidR="00E03858" w:rsidRPr="00BE6985">
        <w:rPr>
          <w:rFonts w:asciiTheme="minorHAnsi" w:hAnsiTheme="minorHAnsi" w:cstheme="minorHAnsi"/>
          <w:sz w:val="22"/>
          <w:szCs w:val="22"/>
        </w:rPr>
        <w:t>and cloud computing technologies (</w:t>
      </w:r>
      <w:r w:rsidR="00E03858" w:rsidRPr="00BE6985">
        <w:rPr>
          <w:rFonts w:asciiTheme="minorHAnsi" w:hAnsiTheme="minorHAnsi" w:cstheme="minorHAnsi"/>
          <w:color w:val="222222"/>
          <w:sz w:val="22"/>
          <w:szCs w:val="22"/>
          <w:shd w:val="clear" w:color="auto" w:fill="FFFFFF"/>
        </w:rPr>
        <w:t>IaaS, PaaS and SaaS</w:t>
      </w:r>
      <w:r w:rsidR="00E03858" w:rsidRPr="00BE6985">
        <w:rPr>
          <w:rFonts w:asciiTheme="minorHAnsi" w:hAnsiTheme="minorHAnsi" w:cstheme="minorHAnsi"/>
          <w:sz w:val="22"/>
          <w:szCs w:val="22"/>
        </w:rPr>
        <w:t>).</w:t>
      </w:r>
    </w:p>
    <w:p w:rsidR="00892A78" w:rsidRPr="00BE6985" w:rsidRDefault="00892A78" w:rsidP="006F6928">
      <w:pPr>
        <w:numPr>
          <w:ilvl w:val="0"/>
          <w:numId w:val="3"/>
        </w:numPr>
        <w:shd w:val="clear" w:color="auto" w:fill="FFFFFF"/>
        <w:rPr>
          <w:rFonts w:asciiTheme="minorHAnsi" w:hAnsiTheme="minorHAnsi" w:cstheme="minorHAnsi"/>
          <w:sz w:val="22"/>
          <w:szCs w:val="22"/>
        </w:rPr>
      </w:pPr>
      <w:r w:rsidRPr="00BE6985">
        <w:rPr>
          <w:rFonts w:asciiTheme="minorHAnsi" w:hAnsiTheme="minorHAnsi" w:cstheme="minorHAnsi"/>
          <w:color w:val="000000" w:themeColor="text1"/>
          <w:sz w:val="22"/>
          <w:szCs w:val="22"/>
        </w:rPr>
        <w:t xml:space="preserve">Expertise in developing UI screens using HTML5, CSS3, Ajax JQuery, </w:t>
      </w:r>
      <w:r w:rsidR="00246CE1" w:rsidRPr="00BE6985">
        <w:rPr>
          <w:rFonts w:asciiTheme="minorHAnsi" w:hAnsiTheme="minorHAnsi" w:cstheme="minorHAnsi"/>
          <w:color w:val="000000" w:themeColor="text1"/>
          <w:sz w:val="22"/>
          <w:szCs w:val="22"/>
        </w:rPr>
        <w:t>Bootstrap</w:t>
      </w:r>
      <w:r w:rsidRPr="00BE6985">
        <w:rPr>
          <w:rFonts w:asciiTheme="minorHAnsi" w:hAnsiTheme="minorHAnsi" w:cstheme="minorHAnsi"/>
          <w:color w:val="000000" w:themeColor="text1"/>
          <w:sz w:val="22"/>
          <w:szCs w:val="22"/>
        </w:rPr>
        <w:t>,</w:t>
      </w:r>
      <w:r w:rsidR="00246CE1" w:rsidRPr="00BE6985">
        <w:rPr>
          <w:rFonts w:asciiTheme="minorHAnsi" w:hAnsiTheme="minorHAnsi" w:cstheme="minorHAnsi"/>
          <w:color w:val="000000" w:themeColor="text1"/>
          <w:sz w:val="22"/>
          <w:szCs w:val="22"/>
        </w:rPr>
        <w:t xml:space="preserve"> </w:t>
      </w:r>
      <w:r w:rsidR="00CB7D69" w:rsidRPr="00BE6985">
        <w:rPr>
          <w:rFonts w:asciiTheme="minorHAnsi" w:hAnsiTheme="minorHAnsi" w:cstheme="minorHAnsi"/>
          <w:color w:val="000000" w:themeColor="text1"/>
          <w:sz w:val="22"/>
          <w:szCs w:val="22"/>
        </w:rPr>
        <w:t xml:space="preserve">Java script, </w:t>
      </w:r>
      <w:r w:rsidRPr="00BE6985">
        <w:rPr>
          <w:rFonts w:asciiTheme="minorHAnsi" w:hAnsiTheme="minorHAnsi" w:cstheme="minorHAnsi"/>
          <w:color w:val="000000" w:themeColor="text1"/>
          <w:sz w:val="22"/>
          <w:szCs w:val="22"/>
        </w:rPr>
        <w:t>Angular JS 2.0and was involved in resolving cross browser Java script issues</w:t>
      </w:r>
      <w:r w:rsidR="00CB7D69" w:rsidRPr="00BE6985">
        <w:rPr>
          <w:rFonts w:asciiTheme="minorHAnsi" w:hAnsiTheme="minorHAnsi" w:cstheme="minorHAnsi"/>
          <w:color w:val="000000" w:themeColor="text1"/>
          <w:sz w:val="22"/>
          <w:szCs w:val="22"/>
        </w:rPr>
        <w:t>.</w:t>
      </w:r>
    </w:p>
    <w:p w:rsidR="008B78DC" w:rsidRPr="00BE6985" w:rsidRDefault="008B78DC" w:rsidP="00864825">
      <w:pPr>
        <w:pStyle w:val="BodyText2"/>
        <w:numPr>
          <w:ilvl w:val="0"/>
          <w:numId w:val="3"/>
        </w:numPr>
        <w:rPr>
          <w:rFonts w:asciiTheme="minorHAnsi" w:hAnsiTheme="minorHAnsi" w:cstheme="minorHAnsi"/>
          <w:sz w:val="22"/>
          <w:szCs w:val="22"/>
        </w:rPr>
      </w:pPr>
      <w:r w:rsidRPr="00BE6985">
        <w:rPr>
          <w:rFonts w:asciiTheme="minorHAnsi" w:hAnsiTheme="minorHAnsi" w:cstheme="minorHAnsi"/>
          <w:color w:val="000000"/>
          <w:sz w:val="22"/>
          <w:szCs w:val="22"/>
          <w:shd w:val="clear" w:color="auto" w:fill="FFFFFF"/>
        </w:rPr>
        <w:t xml:space="preserve">Very good understanding of frameworks such as </w:t>
      </w:r>
      <w:r w:rsidRPr="00BE6985">
        <w:rPr>
          <w:rFonts w:asciiTheme="minorHAnsi" w:hAnsiTheme="minorHAnsi" w:cstheme="minorHAnsi"/>
          <w:sz w:val="22"/>
          <w:szCs w:val="22"/>
        </w:rPr>
        <w:t>Spring Security</w:t>
      </w:r>
      <w:r w:rsidRPr="00BE6985">
        <w:rPr>
          <w:rFonts w:asciiTheme="minorHAnsi" w:hAnsiTheme="minorHAnsi" w:cstheme="minorHAnsi"/>
          <w:color w:val="000000"/>
          <w:sz w:val="22"/>
          <w:szCs w:val="22"/>
          <w:shd w:val="clear" w:color="auto" w:fill="FFFFFF"/>
        </w:rPr>
        <w:t>,</w:t>
      </w:r>
      <w:r w:rsidR="00E57F41" w:rsidRPr="00BE6985">
        <w:rPr>
          <w:rFonts w:asciiTheme="minorHAnsi" w:hAnsiTheme="minorHAnsi" w:cstheme="minorHAnsi"/>
          <w:color w:val="000000"/>
          <w:sz w:val="22"/>
          <w:szCs w:val="22"/>
          <w:shd w:val="clear" w:color="auto" w:fill="FFFFFF"/>
        </w:rPr>
        <w:t xml:space="preserve"> Spring Microservices,</w:t>
      </w:r>
      <w:r w:rsidRPr="00BE6985">
        <w:rPr>
          <w:rFonts w:asciiTheme="minorHAnsi" w:hAnsiTheme="minorHAnsi" w:cstheme="minorHAnsi"/>
          <w:color w:val="000000"/>
          <w:sz w:val="22"/>
          <w:szCs w:val="22"/>
          <w:shd w:val="clear" w:color="auto" w:fill="FFFFFF"/>
        </w:rPr>
        <w:t xml:space="preserve"> Spring Boot,</w:t>
      </w:r>
      <w:r w:rsidR="00FA7B3E" w:rsidRPr="00BE6985">
        <w:rPr>
          <w:rFonts w:asciiTheme="minorHAnsi" w:hAnsiTheme="minorHAnsi" w:cstheme="minorHAnsi"/>
          <w:color w:val="000000"/>
          <w:sz w:val="22"/>
          <w:szCs w:val="22"/>
          <w:shd w:val="clear" w:color="auto" w:fill="FFFFFF"/>
        </w:rPr>
        <w:t xml:space="preserve"> Spring Batch, </w:t>
      </w:r>
      <w:r w:rsidR="002C1D80" w:rsidRPr="00BE6985">
        <w:rPr>
          <w:rFonts w:asciiTheme="minorHAnsi" w:hAnsiTheme="minorHAnsi" w:cstheme="minorHAnsi"/>
          <w:color w:val="000000"/>
          <w:sz w:val="22"/>
          <w:szCs w:val="22"/>
          <w:shd w:val="clear" w:color="auto" w:fill="FFFFFF"/>
        </w:rPr>
        <w:t xml:space="preserve">Spring Rest, Spring Security, </w:t>
      </w:r>
      <w:r w:rsidR="00FA7B3E" w:rsidRPr="00BE6985">
        <w:rPr>
          <w:rFonts w:asciiTheme="minorHAnsi" w:hAnsiTheme="minorHAnsi" w:cstheme="minorHAnsi"/>
          <w:color w:val="000000"/>
          <w:sz w:val="22"/>
          <w:szCs w:val="22"/>
          <w:shd w:val="clear" w:color="auto" w:fill="FFFFFF"/>
        </w:rPr>
        <w:t>Spring Integration</w:t>
      </w:r>
      <w:r w:rsidRPr="00BE6985">
        <w:rPr>
          <w:rFonts w:asciiTheme="minorHAnsi" w:hAnsiTheme="minorHAnsi" w:cstheme="minorHAnsi"/>
          <w:color w:val="000000"/>
          <w:sz w:val="22"/>
          <w:szCs w:val="22"/>
          <w:shd w:val="clear" w:color="auto" w:fill="FFFFFF"/>
        </w:rPr>
        <w:t xml:space="preserve"> Hibernate, Struts and SOA based Web Services (both SOAP and RESTful), Test Driven Development, Agile and Sprint Development approach, with hands on implementation experience. </w:t>
      </w:r>
    </w:p>
    <w:p w:rsidR="00E31761" w:rsidRPr="00BE6985" w:rsidRDefault="00E31761" w:rsidP="00E31761">
      <w:pPr>
        <w:pStyle w:val="ListParagraph"/>
        <w:numPr>
          <w:ilvl w:val="0"/>
          <w:numId w:val="3"/>
        </w:numPr>
        <w:spacing w:after="0" w:line="240" w:lineRule="auto"/>
        <w:jc w:val="both"/>
        <w:rPr>
          <w:rFonts w:asciiTheme="minorHAnsi" w:hAnsiTheme="minorHAnsi" w:cstheme="minorHAnsi"/>
          <w:color w:val="000000"/>
        </w:rPr>
      </w:pPr>
      <w:r w:rsidRPr="00BE6985">
        <w:rPr>
          <w:rFonts w:asciiTheme="minorHAnsi" w:hAnsiTheme="minorHAnsi" w:cstheme="minorHAnsi"/>
          <w:color w:val="000000"/>
        </w:rPr>
        <w:t xml:space="preserve">Good knowledge of the Software Development Life Cycle (SDLC) and experience utilizing agile methodologies </w:t>
      </w:r>
      <w:r w:rsidR="00246CE1" w:rsidRPr="00BE6985">
        <w:rPr>
          <w:rFonts w:asciiTheme="minorHAnsi" w:hAnsiTheme="minorHAnsi" w:cstheme="minorHAnsi"/>
          <w:color w:val="000000"/>
        </w:rPr>
        <w:t xml:space="preserve">like </w:t>
      </w:r>
      <w:r w:rsidR="00246CE1" w:rsidRPr="00BE6985">
        <w:rPr>
          <w:rFonts w:asciiTheme="minorHAnsi" w:hAnsiTheme="minorHAnsi" w:cstheme="minorHAnsi"/>
          <w:color w:val="000000"/>
          <w:shd w:val="clear" w:color="auto" w:fill="FFFFFF"/>
        </w:rPr>
        <w:t>Waterfall</w:t>
      </w:r>
      <w:r w:rsidRPr="00BE6985">
        <w:rPr>
          <w:rFonts w:asciiTheme="minorHAnsi" w:hAnsiTheme="minorHAnsi" w:cstheme="minorHAnsi"/>
          <w:color w:val="000000"/>
          <w:shd w:val="clear" w:color="auto" w:fill="FFFFFF"/>
        </w:rPr>
        <w:t>, Agile (TDD, ATDD,SCRUM).</w:t>
      </w:r>
    </w:p>
    <w:p w:rsidR="00F81DB6" w:rsidRPr="00BE6985" w:rsidRDefault="00F81DB6" w:rsidP="00F81DB6">
      <w:pPr>
        <w:pStyle w:val="ListParagraph"/>
        <w:numPr>
          <w:ilvl w:val="0"/>
          <w:numId w:val="3"/>
        </w:numPr>
        <w:spacing w:after="0" w:line="240" w:lineRule="auto"/>
        <w:jc w:val="both"/>
        <w:rPr>
          <w:rFonts w:asciiTheme="minorHAnsi" w:hAnsiTheme="minorHAnsi" w:cstheme="minorHAnsi"/>
          <w:color w:val="000000"/>
        </w:rPr>
      </w:pPr>
      <w:bookmarkStart w:id="0" w:name="_Hlk480975061"/>
      <w:r w:rsidRPr="00BE6985">
        <w:rPr>
          <w:rFonts w:asciiTheme="minorHAnsi" w:hAnsiTheme="minorHAnsi" w:cstheme="minorHAnsi"/>
          <w:color w:val="000000" w:themeColor="text1"/>
          <w:shd w:val="clear" w:color="auto" w:fill="FFFFFF"/>
        </w:rPr>
        <w:t>Good with</w:t>
      </w:r>
      <w:r w:rsidRPr="00BE6985">
        <w:rPr>
          <w:rStyle w:val="apple-converted-space"/>
          <w:rFonts w:asciiTheme="minorHAnsi" w:hAnsiTheme="minorHAnsi" w:cstheme="minorHAnsi"/>
          <w:color w:val="000000" w:themeColor="text1"/>
          <w:shd w:val="clear" w:color="auto" w:fill="FFFFFF"/>
        </w:rPr>
        <w:t> </w:t>
      </w:r>
      <w:r w:rsidRPr="00BE6985">
        <w:rPr>
          <w:rFonts w:asciiTheme="minorHAnsi" w:hAnsiTheme="minorHAnsi" w:cstheme="minorHAnsi"/>
          <w:color w:val="000000" w:themeColor="text1"/>
          <w:shd w:val="clear" w:color="auto" w:fill="FFFFFF"/>
        </w:rPr>
        <w:t>fundamentals and OOPS concepts like inheritance, polymorphism, abstraction, Multi-Threading, collections to develop the stand-alone applications</w:t>
      </w:r>
      <w:bookmarkEnd w:id="0"/>
      <w:r w:rsidRPr="00BE6985">
        <w:rPr>
          <w:rFonts w:asciiTheme="minorHAnsi" w:hAnsiTheme="minorHAnsi" w:cstheme="minorHAnsi"/>
          <w:color w:val="333333"/>
          <w:shd w:val="clear" w:color="auto" w:fill="FFFFFF"/>
        </w:rPr>
        <w:t>.</w:t>
      </w:r>
    </w:p>
    <w:p w:rsidR="00F81DB6" w:rsidRPr="00BE6985" w:rsidRDefault="00F81DB6" w:rsidP="00F81DB6">
      <w:pPr>
        <w:pStyle w:val="ListParagraph"/>
        <w:numPr>
          <w:ilvl w:val="0"/>
          <w:numId w:val="3"/>
        </w:numPr>
        <w:shd w:val="clear" w:color="auto" w:fill="FFFFFF"/>
        <w:suppressAutoHyphens/>
        <w:spacing w:after="0" w:line="240" w:lineRule="auto"/>
        <w:jc w:val="both"/>
        <w:rPr>
          <w:rFonts w:asciiTheme="minorHAnsi" w:hAnsiTheme="minorHAnsi" w:cstheme="minorHAnsi"/>
          <w:color w:val="000000"/>
        </w:rPr>
      </w:pPr>
      <w:r w:rsidRPr="00BE6985">
        <w:rPr>
          <w:rFonts w:asciiTheme="minorHAnsi" w:hAnsiTheme="minorHAnsi" w:cstheme="minorHAnsi"/>
          <w:color w:val="000000"/>
        </w:rPr>
        <w:t xml:space="preserve">Expert knowledge over J2EE Design Patterns like MVC Architecture, </w:t>
      </w:r>
      <w:r w:rsidRPr="00BE6985">
        <w:rPr>
          <w:rStyle w:val="ft21"/>
          <w:rFonts w:asciiTheme="minorHAnsi" w:hAnsiTheme="minorHAnsi" w:cstheme="minorHAnsi"/>
          <w:color w:val="000000"/>
        </w:rPr>
        <w:t>Singleton, Factory Pattern,</w:t>
      </w:r>
      <w:r w:rsidRPr="00BE6985">
        <w:rPr>
          <w:rFonts w:asciiTheme="minorHAnsi" w:hAnsiTheme="minorHAnsi" w:cstheme="minorHAnsi"/>
          <w:color w:val="000000"/>
        </w:rPr>
        <w:t xml:space="preserve"> Front Controller, Session Facade, Business Delegate.</w:t>
      </w:r>
    </w:p>
    <w:p w:rsidR="00864825" w:rsidRPr="00BE6985" w:rsidRDefault="00864825" w:rsidP="00864825">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Experience in Object Oriented Analysis, Design, and Programming of distributed web-based applications.</w:t>
      </w:r>
    </w:p>
    <w:p w:rsidR="008B78DC" w:rsidRPr="00BE6985" w:rsidRDefault="00650674" w:rsidP="00CB7D69">
      <w:pPr>
        <w:pStyle w:val="BodyText2"/>
        <w:numPr>
          <w:ilvl w:val="0"/>
          <w:numId w:val="3"/>
        </w:numPr>
        <w:rPr>
          <w:rFonts w:asciiTheme="minorHAnsi" w:hAnsiTheme="minorHAnsi" w:cstheme="minorHAnsi"/>
          <w:sz w:val="22"/>
          <w:szCs w:val="22"/>
        </w:rPr>
      </w:pPr>
      <w:r w:rsidRPr="00BE6985">
        <w:rPr>
          <w:rFonts w:asciiTheme="minorHAnsi" w:hAnsiTheme="minorHAnsi" w:cstheme="minorHAnsi"/>
          <w:color w:val="000000"/>
          <w:sz w:val="22"/>
          <w:szCs w:val="22"/>
          <w:shd w:val="clear" w:color="auto" w:fill="FFFFFF"/>
        </w:rPr>
        <w:t xml:space="preserve">Expertise in using </w:t>
      </w:r>
      <w:r w:rsidR="00BF7D0B" w:rsidRPr="00BE6985">
        <w:rPr>
          <w:rFonts w:asciiTheme="minorHAnsi" w:hAnsiTheme="minorHAnsi" w:cstheme="minorHAnsi"/>
          <w:color w:val="000000"/>
          <w:sz w:val="22"/>
          <w:szCs w:val="22"/>
          <w:shd w:val="clear" w:color="auto" w:fill="FFFFFF"/>
        </w:rPr>
        <w:t xml:space="preserve">Scripting languages like </w:t>
      </w:r>
      <w:r w:rsidRPr="00BE6985">
        <w:rPr>
          <w:rFonts w:asciiTheme="minorHAnsi" w:hAnsiTheme="minorHAnsi" w:cstheme="minorHAnsi"/>
          <w:color w:val="000000"/>
          <w:sz w:val="22"/>
          <w:szCs w:val="22"/>
          <w:shd w:val="clear" w:color="auto" w:fill="FFFFFF"/>
        </w:rPr>
        <w:t>UNIX Shell</w:t>
      </w:r>
      <w:r w:rsidR="005C57B5" w:rsidRPr="00BE6985">
        <w:rPr>
          <w:rFonts w:asciiTheme="minorHAnsi" w:hAnsiTheme="minorHAnsi" w:cstheme="minorHAnsi"/>
          <w:color w:val="000000"/>
          <w:sz w:val="22"/>
          <w:szCs w:val="22"/>
          <w:shd w:val="clear" w:color="auto" w:fill="FFFFFF"/>
        </w:rPr>
        <w:t xml:space="preserve"> scripting (putty)</w:t>
      </w:r>
      <w:r w:rsidR="00246CE1" w:rsidRPr="00BE6985">
        <w:rPr>
          <w:rFonts w:asciiTheme="minorHAnsi" w:hAnsiTheme="minorHAnsi" w:cstheme="minorHAnsi"/>
          <w:color w:val="000000"/>
          <w:sz w:val="22"/>
          <w:szCs w:val="22"/>
          <w:shd w:val="clear" w:color="auto" w:fill="FFFFFF"/>
        </w:rPr>
        <w:t>, Linux, Perl</w:t>
      </w:r>
      <w:r w:rsidR="00BF7D0B" w:rsidRPr="00BE6985">
        <w:rPr>
          <w:rFonts w:asciiTheme="minorHAnsi" w:hAnsiTheme="minorHAnsi" w:cstheme="minorHAnsi"/>
          <w:color w:val="000000"/>
          <w:sz w:val="22"/>
          <w:szCs w:val="22"/>
          <w:shd w:val="clear" w:color="auto" w:fill="FFFFFF"/>
        </w:rPr>
        <w:t xml:space="preserve"> scripting, python</w:t>
      </w:r>
      <w:r w:rsidR="005C57B5" w:rsidRPr="00BE6985">
        <w:rPr>
          <w:rFonts w:asciiTheme="minorHAnsi" w:hAnsiTheme="minorHAnsi" w:cstheme="minorHAnsi"/>
          <w:color w:val="000000"/>
          <w:sz w:val="22"/>
          <w:szCs w:val="22"/>
          <w:shd w:val="clear" w:color="auto" w:fill="FFFFFF"/>
        </w:rPr>
        <w:t xml:space="preserve"> for deployments.</w:t>
      </w:r>
      <w:r w:rsidR="008B78DC" w:rsidRPr="00BE6985">
        <w:rPr>
          <w:rFonts w:asciiTheme="minorHAnsi" w:hAnsiTheme="minorHAnsi" w:cstheme="minorHAnsi"/>
          <w:color w:val="000000"/>
          <w:sz w:val="22"/>
          <w:szCs w:val="22"/>
          <w:shd w:val="clear" w:color="auto" w:fill="FFFFFF"/>
        </w:rPr>
        <w:t> </w:t>
      </w:r>
    </w:p>
    <w:p w:rsidR="00BB7B57" w:rsidRPr="00BE6985" w:rsidRDefault="00BB7B57" w:rsidP="00BB7B57">
      <w:pPr>
        <w:pStyle w:val="ListParagraph"/>
        <w:widowControl w:val="0"/>
        <w:numPr>
          <w:ilvl w:val="0"/>
          <w:numId w:val="3"/>
        </w:numPr>
        <w:spacing w:after="0" w:line="240" w:lineRule="auto"/>
        <w:jc w:val="both"/>
        <w:rPr>
          <w:rFonts w:asciiTheme="minorHAnsi" w:hAnsiTheme="minorHAnsi" w:cstheme="minorHAnsi"/>
          <w:color w:val="000000"/>
        </w:rPr>
      </w:pPr>
      <w:r w:rsidRPr="00BE6985">
        <w:rPr>
          <w:rFonts w:asciiTheme="minorHAnsi" w:hAnsiTheme="minorHAnsi" w:cstheme="minorHAnsi"/>
          <w:color w:val="000000"/>
        </w:rPr>
        <w:t xml:space="preserve">Hands on experience in Deployments, Migration, Maintenance and Enhancements of Web, Enterprise, Middleware applications in </w:t>
      </w:r>
      <w:r w:rsidR="00AB0A76" w:rsidRPr="00BE6985">
        <w:rPr>
          <w:rFonts w:asciiTheme="minorHAnsi" w:hAnsiTheme="minorHAnsi" w:cstheme="minorHAnsi"/>
          <w:color w:val="000000"/>
          <w:shd w:val="clear" w:color="auto" w:fill="FFFFFF"/>
        </w:rPr>
        <w:t>JSON, REST, HTML5, Gradle, Git, Eclipse, Weblogic</w:t>
      </w:r>
      <w:r w:rsidRPr="00BE6985">
        <w:rPr>
          <w:rFonts w:asciiTheme="minorHAnsi" w:hAnsiTheme="minorHAnsi" w:cstheme="minorHAnsi"/>
          <w:color w:val="000000"/>
        </w:rPr>
        <w:t>servers hosted on Windows and Linux.</w:t>
      </w:r>
    </w:p>
    <w:p w:rsidR="000524AC" w:rsidRPr="00BE6985" w:rsidRDefault="00DF2C3B"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Expert in UML, design methodologies and design patterns</w:t>
      </w:r>
      <w:r w:rsidR="000524AC" w:rsidRPr="00BE6985">
        <w:rPr>
          <w:rFonts w:asciiTheme="minorHAnsi" w:hAnsiTheme="minorHAnsi" w:cstheme="minorHAnsi"/>
          <w:sz w:val="22"/>
          <w:szCs w:val="22"/>
        </w:rPr>
        <w:t>.</w:t>
      </w:r>
    </w:p>
    <w:p w:rsidR="0062287D" w:rsidRPr="00BE6985" w:rsidRDefault="0062287D"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Experience in Spring boot, Restful Webservices, Microservices.</w:t>
      </w:r>
    </w:p>
    <w:p w:rsidR="00316770" w:rsidRPr="00BE6985" w:rsidRDefault="00E31761"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Expertise in using</w:t>
      </w:r>
      <w:r w:rsidR="002D32F0" w:rsidRPr="00BE6985">
        <w:rPr>
          <w:rFonts w:asciiTheme="minorHAnsi" w:hAnsiTheme="minorHAnsi" w:cstheme="minorHAnsi"/>
          <w:sz w:val="22"/>
          <w:szCs w:val="22"/>
        </w:rPr>
        <w:t xml:space="preserve"> developing tools like RAD, </w:t>
      </w:r>
      <w:r w:rsidR="00246CE1" w:rsidRPr="00BE6985">
        <w:rPr>
          <w:rFonts w:asciiTheme="minorHAnsi" w:hAnsiTheme="minorHAnsi" w:cstheme="minorHAnsi"/>
          <w:sz w:val="22"/>
          <w:szCs w:val="22"/>
        </w:rPr>
        <w:t>Eclipse</w:t>
      </w:r>
      <w:r w:rsidR="0070246A" w:rsidRPr="00BE6985">
        <w:rPr>
          <w:rFonts w:asciiTheme="minorHAnsi" w:hAnsiTheme="minorHAnsi" w:cstheme="minorHAnsi"/>
          <w:sz w:val="22"/>
          <w:szCs w:val="22"/>
        </w:rPr>
        <w:t xml:space="preserve">, Dream </w:t>
      </w:r>
      <w:r w:rsidR="00246CE1" w:rsidRPr="00BE6985">
        <w:rPr>
          <w:rFonts w:asciiTheme="minorHAnsi" w:hAnsiTheme="minorHAnsi" w:cstheme="minorHAnsi"/>
          <w:sz w:val="22"/>
          <w:szCs w:val="22"/>
        </w:rPr>
        <w:t>Weaver, NetBeans</w:t>
      </w:r>
      <w:r w:rsidR="0070246A" w:rsidRPr="00BE6985">
        <w:rPr>
          <w:rFonts w:asciiTheme="minorHAnsi" w:hAnsiTheme="minorHAnsi" w:cstheme="minorHAnsi"/>
          <w:sz w:val="22"/>
          <w:szCs w:val="22"/>
        </w:rPr>
        <w:t xml:space="preserve">, </w:t>
      </w:r>
      <w:r w:rsidR="002D32F0" w:rsidRPr="00BE6985">
        <w:rPr>
          <w:rFonts w:asciiTheme="minorHAnsi" w:hAnsiTheme="minorHAnsi" w:cstheme="minorHAnsi"/>
          <w:sz w:val="22"/>
          <w:szCs w:val="22"/>
        </w:rPr>
        <w:t>Apache ANT.</w:t>
      </w:r>
    </w:p>
    <w:p w:rsidR="002D32F0" w:rsidRPr="00BE6985" w:rsidRDefault="00316770" w:rsidP="00316770">
      <w:pPr>
        <w:pStyle w:val="ListParagraph"/>
        <w:numPr>
          <w:ilvl w:val="0"/>
          <w:numId w:val="3"/>
        </w:numPr>
        <w:shd w:val="clear" w:color="auto" w:fill="FFFFFF"/>
        <w:spacing w:after="0" w:line="240" w:lineRule="auto"/>
        <w:jc w:val="both"/>
        <w:rPr>
          <w:rFonts w:asciiTheme="minorHAnsi" w:hAnsiTheme="minorHAnsi" w:cstheme="minorHAnsi"/>
        </w:rPr>
      </w:pPr>
      <w:r w:rsidRPr="00BE6985">
        <w:rPr>
          <w:rFonts w:asciiTheme="minorHAnsi" w:hAnsiTheme="minorHAnsi" w:cstheme="minorHAnsi"/>
        </w:rPr>
        <w:t xml:space="preserve">Hands on experience in various Advance JavaScript libraries like </w:t>
      </w:r>
      <w:r w:rsidRPr="00BE6985">
        <w:rPr>
          <w:rFonts w:asciiTheme="minorHAnsi" w:hAnsiTheme="minorHAnsi" w:cstheme="minorHAnsi"/>
          <w:b/>
        </w:rPr>
        <w:t>angular.js, backbone.js, Require.js, Ext.js</w:t>
      </w:r>
      <w:r w:rsidRPr="00BE6985">
        <w:rPr>
          <w:rFonts w:asciiTheme="minorHAnsi" w:hAnsiTheme="minorHAnsi" w:cstheme="minorHAnsi"/>
        </w:rPr>
        <w:t>, and Node.js and developing Rich Internet Applications RIA.</w:t>
      </w:r>
    </w:p>
    <w:p w:rsidR="00DF2C3B" w:rsidRPr="00BE6985" w:rsidRDefault="00DF2C3B"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Expertise in</w:t>
      </w:r>
      <w:r w:rsidR="00B47BFB" w:rsidRPr="00BE6985">
        <w:rPr>
          <w:rFonts w:asciiTheme="minorHAnsi" w:hAnsiTheme="minorHAnsi" w:cstheme="minorHAnsi"/>
          <w:sz w:val="22"/>
          <w:szCs w:val="22"/>
        </w:rPr>
        <w:t xml:space="preserve"> developing</w:t>
      </w:r>
      <w:r w:rsidR="009F600E" w:rsidRPr="00BE6985">
        <w:rPr>
          <w:rFonts w:asciiTheme="minorHAnsi" w:hAnsiTheme="minorHAnsi" w:cstheme="minorHAnsi"/>
          <w:sz w:val="22"/>
          <w:szCs w:val="22"/>
        </w:rPr>
        <w:t xml:space="preserve"> rich GUI interfaces,</w:t>
      </w:r>
      <w:r w:rsidRPr="00BE6985">
        <w:rPr>
          <w:rFonts w:asciiTheme="minorHAnsi" w:hAnsiTheme="minorHAnsi" w:cstheme="minorHAnsi"/>
          <w:sz w:val="22"/>
          <w:szCs w:val="22"/>
        </w:rPr>
        <w:t xml:space="preserve"> Java Server Side Program</w:t>
      </w:r>
      <w:r w:rsidR="00B47BFB" w:rsidRPr="00BE6985">
        <w:rPr>
          <w:rFonts w:asciiTheme="minorHAnsi" w:hAnsiTheme="minorHAnsi" w:cstheme="minorHAnsi"/>
          <w:sz w:val="22"/>
          <w:szCs w:val="22"/>
        </w:rPr>
        <w:t>s</w:t>
      </w:r>
      <w:r w:rsidR="009F600E" w:rsidRPr="00BE6985">
        <w:rPr>
          <w:rFonts w:asciiTheme="minorHAnsi" w:hAnsiTheme="minorHAnsi" w:cstheme="minorHAnsi"/>
          <w:sz w:val="22"/>
          <w:szCs w:val="22"/>
        </w:rPr>
        <w:t>,</w:t>
      </w:r>
      <w:r w:rsidRPr="00BE6985">
        <w:rPr>
          <w:rFonts w:asciiTheme="minorHAnsi" w:hAnsiTheme="minorHAnsi" w:cstheme="minorHAnsi"/>
          <w:sz w:val="22"/>
          <w:szCs w:val="22"/>
        </w:rPr>
        <w:t xml:space="preserve"> and e-Commerce applications using JSP, Servlets, </w:t>
      </w:r>
      <w:r w:rsidR="009F600E" w:rsidRPr="00BE6985">
        <w:rPr>
          <w:rFonts w:asciiTheme="minorHAnsi" w:hAnsiTheme="minorHAnsi" w:cstheme="minorHAnsi"/>
          <w:sz w:val="22"/>
          <w:szCs w:val="22"/>
        </w:rPr>
        <w:t xml:space="preserve">and </w:t>
      </w:r>
      <w:r w:rsidRPr="00BE6985">
        <w:rPr>
          <w:rFonts w:asciiTheme="minorHAnsi" w:hAnsiTheme="minorHAnsi" w:cstheme="minorHAnsi"/>
          <w:sz w:val="22"/>
          <w:szCs w:val="22"/>
        </w:rPr>
        <w:t>JDBC.</w:t>
      </w:r>
    </w:p>
    <w:p w:rsidR="00B11FF3" w:rsidRPr="00BE6985" w:rsidRDefault="00B11FF3" w:rsidP="00B11FF3">
      <w:pPr>
        <w:numPr>
          <w:ilvl w:val="0"/>
          <w:numId w:val="3"/>
        </w:numPr>
        <w:jc w:val="both"/>
        <w:rPr>
          <w:rFonts w:asciiTheme="minorHAnsi" w:eastAsia="Arial" w:hAnsiTheme="minorHAnsi" w:cstheme="minorHAnsi"/>
          <w:sz w:val="22"/>
          <w:szCs w:val="22"/>
        </w:rPr>
      </w:pPr>
      <w:r w:rsidRPr="00BE6985">
        <w:rPr>
          <w:rFonts w:asciiTheme="minorHAnsi" w:eastAsia="Arial" w:hAnsiTheme="minorHAnsi" w:cstheme="minorHAnsi"/>
          <w:sz w:val="22"/>
          <w:szCs w:val="22"/>
        </w:rPr>
        <w:t xml:space="preserve">Experience in Version Control tools </w:t>
      </w:r>
      <w:r w:rsidRPr="00BE6985">
        <w:rPr>
          <w:rFonts w:asciiTheme="minorHAnsi" w:hAnsiTheme="minorHAnsi" w:cstheme="minorHAnsi"/>
          <w:sz w:val="22"/>
          <w:szCs w:val="22"/>
        </w:rPr>
        <w:t>like CVS, SVN, GIT, Dimensions.</w:t>
      </w:r>
    </w:p>
    <w:p w:rsidR="00070B1D" w:rsidRPr="00BE6985" w:rsidRDefault="00070B1D" w:rsidP="00B11FF3">
      <w:pPr>
        <w:numPr>
          <w:ilvl w:val="0"/>
          <w:numId w:val="3"/>
        </w:numPr>
        <w:jc w:val="both"/>
        <w:rPr>
          <w:rFonts w:asciiTheme="minorHAnsi" w:eastAsia="Arial" w:hAnsiTheme="minorHAnsi" w:cstheme="minorHAnsi"/>
          <w:sz w:val="22"/>
          <w:szCs w:val="22"/>
        </w:rPr>
      </w:pPr>
      <w:r w:rsidRPr="00BE6985">
        <w:rPr>
          <w:rFonts w:asciiTheme="minorHAnsi" w:eastAsia="Arial" w:hAnsiTheme="minorHAnsi" w:cstheme="minorHAnsi"/>
          <w:sz w:val="22"/>
          <w:szCs w:val="22"/>
        </w:rPr>
        <w:t xml:space="preserve">Worked on distributed transaction system where publishing and consuming the messages from Queue or Topic on </w:t>
      </w:r>
      <w:r w:rsidRPr="00BE6985">
        <w:rPr>
          <w:rFonts w:asciiTheme="minorHAnsi" w:eastAsia="Arial" w:hAnsiTheme="minorHAnsi" w:cstheme="minorHAnsi"/>
          <w:b/>
          <w:sz w:val="22"/>
          <w:szCs w:val="22"/>
        </w:rPr>
        <w:t>ActiveMQ</w:t>
      </w:r>
      <w:r w:rsidRPr="00BE6985">
        <w:rPr>
          <w:rFonts w:asciiTheme="minorHAnsi" w:eastAsia="Arial" w:hAnsiTheme="minorHAnsi" w:cstheme="minorHAnsi"/>
          <w:sz w:val="22"/>
          <w:szCs w:val="22"/>
        </w:rPr>
        <w:t xml:space="preserve"> broker using </w:t>
      </w:r>
      <w:r w:rsidRPr="00BE6985">
        <w:rPr>
          <w:rFonts w:asciiTheme="minorHAnsi" w:eastAsia="Arial" w:hAnsiTheme="minorHAnsi" w:cstheme="minorHAnsi"/>
          <w:b/>
          <w:sz w:val="22"/>
          <w:szCs w:val="22"/>
        </w:rPr>
        <w:t>Apache Camel</w:t>
      </w:r>
      <w:r w:rsidRPr="00BE6985">
        <w:rPr>
          <w:rFonts w:asciiTheme="minorHAnsi" w:eastAsia="Arial" w:hAnsiTheme="minorHAnsi" w:cstheme="minorHAnsi"/>
          <w:sz w:val="22"/>
          <w:szCs w:val="22"/>
        </w:rPr>
        <w:t xml:space="preserve"> and JMS Template</w:t>
      </w:r>
    </w:p>
    <w:p w:rsidR="00DF2C3B" w:rsidRPr="00BE6985" w:rsidRDefault="00DF2C3B"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 xml:space="preserve">Expertise in </w:t>
      </w:r>
      <w:r w:rsidR="005200CB" w:rsidRPr="00BE6985">
        <w:rPr>
          <w:rFonts w:asciiTheme="minorHAnsi" w:hAnsiTheme="minorHAnsi" w:cstheme="minorHAnsi"/>
          <w:sz w:val="22"/>
          <w:szCs w:val="22"/>
        </w:rPr>
        <w:t>developing web applications using</w:t>
      </w:r>
      <w:r w:rsidRPr="00BE6985">
        <w:rPr>
          <w:rFonts w:asciiTheme="minorHAnsi" w:hAnsiTheme="minorHAnsi" w:cstheme="minorHAnsi"/>
          <w:sz w:val="22"/>
          <w:szCs w:val="22"/>
        </w:rPr>
        <w:t xml:space="preserve"> JSP</w:t>
      </w:r>
      <w:r w:rsidR="005200CB" w:rsidRPr="00BE6985">
        <w:rPr>
          <w:rFonts w:asciiTheme="minorHAnsi" w:hAnsiTheme="minorHAnsi" w:cstheme="minorHAnsi"/>
          <w:sz w:val="22"/>
          <w:szCs w:val="22"/>
        </w:rPr>
        <w:t xml:space="preserve"> and</w:t>
      </w:r>
      <w:r w:rsidRPr="00BE6985">
        <w:rPr>
          <w:rFonts w:asciiTheme="minorHAnsi" w:hAnsiTheme="minorHAnsi" w:cstheme="minorHAnsi"/>
          <w:sz w:val="22"/>
          <w:szCs w:val="22"/>
        </w:rPr>
        <w:t xml:space="preserve"> Custom Tag Library components</w:t>
      </w:r>
      <w:r w:rsidR="00FA75B1" w:rsidRPr="00BE6985">
        <w:rPr>
          <w:rFonts w:asciiTheme="minorHAnsi" w:hAnsiTheme="minorHAnsi" w:cstheme="minorHAnsi"/>
          <w:sz w:val="22"/>
          <w:szCs w:val="22"/>
        </w:rPr>
        <w:t>.</w:t>
      </w:r>
    </w:p>
    <w:p w:rsidR="00DF2C3B" w:rsidRPr="00BE6985" w:rsidRDefault="00DF2C3B"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Experienced in processing, validating</w:t>
      </w:r>
      <w:r w:rsidR="00674175" w:rsidRPr="00BE6985">
        <w:rPr>
          <w:rFonts w:asciiTheme="minorHAnsi" w:hAnsiTheme="minorHAnsi" w:cstheme="minorHAnsi"/>
          <w:sz w:val="22"/>
          <w:szCs w:val="22"/>
        </w:rPr>
        <w:t>,</w:t>
      </w:r>
      <w:r w:rsidRPr="00BE6985">
        <w:rPr>
          <w:rFonts w:asciiTheme="minorHAnsi" w:hAnsiTheme="minorHAnsi" w:cstheme="minorHAnsi"/>
          <w:sz w:val="22"/>
          <w:szCs w:val="22"/>
        </w:rPr>
        <w:t xml:space="preserve"> and building XML</w:t>
      </w:r>
      <w:r w:rsidR="00674175" w:rsidRPr="00BE6985">
        <w:rPr>
          <w:rFonts w:asciiTheme="minorHAnsi" w:hAnsiTheme="minorHAnsi" w:cstheme="minorHAnsi"/>
          <w:sz w:val="22"/>
          <w:szCs w:val="22"/>
        </w:rPr>
        <w:t xml:space="preserve"> applications</w:t>
      </w:r>
      <w:r w:rsidRPr="00BE6985">
        <w:rPr>
          <w:rFonts w:asciiTheme="minorHAnsi" w:hAnsiTheme="minorHAnsi" w:cstheme="minorHAnsi"/>
          <w:sz w:val="22"/>
          <w:szCs w:val="22"/>
        </w:rPr>
        <w:t xml:space="preserve"> using DOM and SAX parsers.</w:t>
      </w:r>
    </w:p>
    <w:p w:rsidR="00DF2C3B" w:rsidRPr="00BE6985" w:rsidRDefault="00DF2C3B"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Expertise in DAO components using JDBC for Oracle and SQL Server.</w:t>
      </w:r>
    </w:p>
    <w:p w:rsidR="00DF2C3B" w:rsidRPr="00BE6985" w:rsidRDefault="00BB7B57"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color w:val="000000"/>
          <w:sz w:val="22"/>
          <w:szCs w:val="22"/>
        </w:rPr>
        <w:t>Expertise in database modeling and development using SQL and PL/SQL in MySQL, Oracle</w:t>
      </w:r>
      <w:r w:rsidR="00B72193" w:rsidRPr="00BE6985">
        <w:rPr>
          <w:rFonts w:asciiTheme="minorHAnsi" w:hAnsiTheme="minorHAnsi" w:cstheme="minorHAnsi"/>
          <w:color w:val="000000"/>
          <w:sz w:val="22"/>
          <w:szCs w:val="22"/>
        </w:rPr>
        <w:t>.</w:t>
      </w:r>
    </w:p>
    <w:p w:rsidR="00E31761" w:rsidRPr="00BE6985" w:rsidRDefault="00E31761" w:rsidP="00E31761">
      <w:pPr>
        <w:pStyle w:val="ListParagraph"/>
        <w:numPr>
          <w:ilvl w:val="0"/>
          <w:numId w:val="3"/>
        </w:numPr>
        <w:spacing w:after="0" w:line="240" w:lineRule="auto"/>
        <w:jc w:val="both"/>
        <w:rPr>
          <w:rFonts w:asciiTheme="minorHAnsi" w:hAnsiTheme="minorHAnsi" w:cstheme="minorHAnsi"/>
          <w:color w:val="000000" w:themeColor="text1"/>
          <w:shd w:val="clear" w:color="auto" w:fill="FFFFFF"/>
        </w:rPr>
      </w:pPr>
      <w:r w:rsidRPr="00BE6985">
        <w:rPr>
          <w:rFonts w:asciiTheme="minorHAnsi" w:hAnsiTheme="minorHAnsi" w:cstheme="minorHAnsi"/>
          <w:bCs/>
          <w:color w:val="222222"/>
          <w:shd w:val="clear" w:color="auto" w:fill="FFFFFF"/>
        </w:rPr>
        <w:t xml:space="preserve">Experience on </w:t>
      </w:r>
      <w:r w:rsidRPr="00BE6985">
        <w:rPr>
          <w:rFonts w:asciiTheme="minorHAnsi" w:hAnsiTheme="minorHAnsi" w:cstheme="minorHAnsi"/>
          <w:color w:val="000000" w:themeColor="text1"/>
          <w:shd w:val="clear" w:color="auto" w:fill="FFFFFF"/>
        </w:rPr>
        <w:t>database client tools including</w:t>
      </w:r>
      <w:r w:rsidRPr="00BE6985">
        <w:rPr>
          <w:rStyle w:val="apple-converted-space"/>
          <w:rFonts w:asciiTheme="minorHAnsi" w:hAnsiTheme="minorHAnsi" w:cstheme="minorHAnsi"/>
          <w:color w:val="000000" w:themeColor="text1"/>
          <w:shd w:val="clear" w:color="auto" w:fill="FFFFFF"/>
        </w:rPr>
        <w:t> </w:t>
      </w:r>
      <w:r w:rsidRPr="00BE6985">
        <w:rPr>
          <w:rFonts w:asciiTheme="minorHAnsi" w:hAnsiTheme="minorHAnsi" w:cstheme="minorHAnsi"/>
          <w:color w:val="000000" w:themeColor="text1"/>
        </w:rPr>
        <w:t>TOAD for Oracle</w:t>
      </w:r>
      <w:r w:rsidRPr="00BE6985">
        <w:rPr>
          <w:rFonts w:asciiTheme="minorHAnsi" w:hAnsiTheme="minorHAnsi" w:cstheme="minorHAnsi"/>
          <w:color w:val="000000" w:themeColor="text1"/>
          <w:shd w:val="clear" w:color="auto" w:fill="FFFFFF"/>
        </w:rPr>
        <w:t xml:space="preserve">, SQL Developer, </w:t>
      </w:r>
      <w:r w:rsidR="00246CE1" w:rsidRPr="00BE6985">
        <w:rPr>
          <w:rFonts w:asciiTheme="minorHAnsi" w:hAnsiTheme="minorHAnsi" w:cstheme="minorHAnsi"/>
          <w:color w:val="000000" w:themeColor="text1"/>
          <w:shd w:val="clear" w:color="auto" w:fill="FFFFFF"/>
        </w:rPr>
        <w:t>and MySQL</w:t>
      </w:r>
      <w:r w:rsidRPr="00BE6985">
        <w:rPr>
          <w:rFonts w:asciiTheme="minorHAnsi" w:hAnsiTheme="minorHAnsi" w:cstheme="minorHAnsi"/>
          <w:color w:val="000000" w:themeColor="text1"/>
          <w:shd w:val="clear" w:color="auto" w:fill="FFFFFF"/>
        </w:rPr>
        <w:t xml:space="preserve"> Workbench.</w:t>
      </w:r>
    </w:p>
    <w:p w:rsidR="00DF2C3B" w:rsidRPr="00BE6985" w:rsidRDefault="000A1465"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t>Strong knowledge of Object Oriented Analysis and Design</w:t>
      </w:r>
      <w:r w:rsidR="00DF2C3B" w:rsidRPr="00BE6985">
        <w:rPr>
          <w:rFonts w:asciiTheme="minorHAnsi" w:hAnsiTheme="minorHAnsi" w:cstheme="minorHAnsi"/>
          <w:sz w:val="22"/>
          <w:szCs w:val="22"/>
        </w:rPr>
        <w:t>, Use Cases, Sequence Diagram and Class Diagrams using UML and Rational Rose.</w:t>
      </w:r>
    </w:p>
    <w:p w:rsidR="003C3B42" w:rsidRPr="00BE6985" w:rsidRDefault="003C3B42"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color w:val="000000"/>
          <w:sz w:val="22"/>
          <w:szCs w:val="22"/>
          <w:shd w:val="clear" w:color="auto" w:fill="FFFFFF"/>
        </w:rPr>
        <w:t>Worked with the build tools like</w:t>
      </w:r>
      <w:r w:rsidRPr="00BE6985">
        <w:rPr>
          <w:rStyle w:val="apple-converted-space"/>
          <w:rFonts w:asciiTheme="minorHAnsi" w:hAnsiTheme="minorHAnsi" w:cstheme="minorHAnsi"/>
          <w:color w:val="000000"/>
          <w:sz w:val="22"/>
          <w:szCs w:val="22"/>
          <w:shd w:val="clear" w:color="auto" w:fill="FFFFFF"/>
        </w:rPr>
        <w:t> </w:t>
      </w:r>
      <w:r w:rsidRPr="00BE6985">
        <w:rPr>
          <w:rFonts w:asciiTheme="minorHAnsi" w:hAnsiTheme="minorHAnsi" w:cstheme="minorHAnsi"/>
          <w:sz w:val="22"/>
          <w:szCs w:val="22"/>
        </w:rPr>
        <w:t>Jenkins </w:t>
      </w:r>
      <w:r w:rsidRPr="00BE6985">
        <w:rPr>
          <w:rFonts w:asciiTheme="minorHAnsi" w:hAnsiTheme="minorHAnsi" w:cstheme="minorHAnsi"/>
          <w:color w:val="000000"/>
          <w:sz w:val="22"/>
          <w:szCs w:val="22"/>
          <w:shd w:val="clear" w:color="auto" w:fill="FFFFFF"/>
        </w:rPr>
        <w:t>and Hudson.</w:t>
      </w:r>
    </w:p>
    <w:p w:rsidR="00DF2C3B" w:rsidRPr="00BE6985" w:rsidRDefault="00DF2C3B" w:rsidP="00DF2C3B">
      <w:pPr>
        <w:pStyle w:val="BodyText2"/>
        <w:numPr>
          <w:ilvl w:val="0"/>
          <w:numId w:val="3"/>
        </w:numPr>
        <w:rPr>
          <w:rFonts w:asciiTheme="minorHAnsi" w:hAnsiTheme="minorHAnsi" w:cstheme="minorHAnsi"/>
          <w:sz w:val="22"/>
          <w:szCs w:val="22"/>
        </w:rPr>
      </w:pPr>
      <w:r w:rsidRPr="00BE6985">
        <w:rPr>
          <w:rFonts w:asciiTheme="minorHAnsi" w:hAnsiTheme="minorHAnsi" w:cstheme="minorHAnsi"/>
          <w:sz w:val="22"/>
          <w:szCs w:val="22"/>
        </w:rPr>
        <w:lastRenderedPageBreak/>
        <w:t xml:space="preserve">Exposure </w:t>
      </w:r>
      <w:r w:rsidR="00055AE8" w:rsidRPr="00BE6985">
        <w:rPr>
          <w:rFonts w:asciiTheme="minorHAnsi" w:hAnsiTheme="minorHAnsi" w:cstheme="minorHAnsi"/>
          <w:sz w:val="22"/>
          <w:szCs w:val="22"/>
        </w:rPr>
        <w:t xml:space="preserve">and working knowledge of </w:t>
      </w:r>
      <w:r w:rsidRPr="00BE6985">
        <w:rPr>
          <w:rFonts w:asciiTheme="minorHAnsi" w:hAnsiTheme="minorHAnsi" w:cstheme="minorHAnsi"/>
          <w:sz w:val="22"/>
          <w:szCs w:val="22"/>
        </w:rPr>
        <w:t xml:space="preserve">Web </w:t>
      </w:r>
      <w:r w:rsidR="00055AE8" w:rsidRPr="00BE6985">
        <w:rPr>
          <w:rFonts w:asciiTheme="minorHAnsi" w:hAnsiTheme="minorHAnsi" w:cstheme="minorHAnsi"/>
          <w:sz w:val="22"/>
          <w:szCs w:val="22"/>
        </w:rPr>
        <w:t>S</w:t>
      </w:r>
      <w:r w:rsidRPr="00BE6985">
        <w:rPr>
          <w:rFonts w:asciiTheme="minorHAnsi" w:hAnsiTheme="minorHAnsi" w:cstheme="minorHAnsi"/>
          <w:sz w:val="22"/>
          <w:szCs w:val="22"/>
        </w:rPr>
        <w:t xml:space="preserve">ervices </w:t>
      </w:r>
      <w:r w:rsidR="00055AE8" w:rsidRPr="00BE6985">
        <w:rPr>
          <w:rFonts w:asciiTheme="minorHAnsi" w:hAnsiTheme="minorHAnsi" w:cstheme="minorHAnsi"/>
          <w:sz w:val="22"/>
          <w:szCs w:val="22"/>
        </w:rPr>
        <w:t>u</w:t>
      </w:r>
      <w:r w:rsidRPr="00BE6985">
        <w:rPr>
          <w:rFonts w:asciiTheme="minorHAnsi" w:hAnsiTheme="minorHAnsi" w:cstheme="minorHAnsi"/>
          <w:sz w:val="22"/>
          <w:szCs w:val="22"/>
        </w:rPr>
        <w:t xml:space="preserve">sing </w:t>
      </w:r>
      <w:r w:rsidR="00086B8C" w:rsidRPr="00BE6985">
        <w:rPr>
          <w:rFonts w:asciiTheme="minorHAnsi" w:hAnsiTheme="minorHAnsi" w:cstheme="minorHAnsi"/>
          <w:sz w:val="22"/>
          <w:szCs w:val="22"/>
        </w:rPr>
        <w:t xml:space="preserve">JAXP, </w:t>
      </w:r>
      <w:r w:rsidRPr="00BE6985">
        <w:rPr>
          <w:rFonts w:asciiTheme="minorHAnsi" w:hAnsiTheme="minorHAnsi" w:cstheme="minorHAnsi"/>
          <w:sz w:val="22"/>
          <w:szCs w:val="22"/>
        </w:rPr>
        <w:t>WSDL.</w:t>
      </w:r>
    </w:p>
    <w:p w:rsidR="00790A6E" w:rsidRPr="00BE6985" w:rsidRDefault="00790A6E" w:rsidP="00790A6E">
      <w:pPr>
        <w:pStyle w:val="ListParagraph"/>
        <w:numPr>
          <w:ilvl w:val="0"/>
          <w:numId w:val="3"/>
        </w:numPr>
        <w:spacing w:after="0" w:line="240" w:lineRule="auto"/>
        <w:jc w:val="both"/>
        <w:rPr>
          <w:rFonts w:asciiTheme="minorHAnsi" w:hAnsiTheme="minorHAnsi" w:cstheme="minorHAnsi"/>
          <w:color w:val="000000"/>
        </w:rPr>
      </w:pPr>
      <w:r w:rsidRPr="00BE6985">
        <w:rPr>
          <w:rFonts w:asciiTheme="minorHAnsi" w:hAnsiTheme="minorHAnsi" w:cstheme="minorHAnsi"/>
          <w:color w:val="000000"/>
        </w:rPr>
        <w:t>Experience in writing Unit test cases using Junit, Mo</w:t>
      </w:r>
      <w:r w:rsidR="0070246A" w:rsidRPr="00BE6985">
        <w:rPr>
          <w:rFonts w:asciiTheme="minorHAnsi" w:hAnsiTheme="minorHAnsi" w:cstheme="minorHAnsi"/>
          <w:color w:val="000000"/>
        </w:rPr>
        <w:t>ckito</w:t>
      </w:r>
      <w:r w:rsidRPr="00BE6985">
        <w:rPr>
          <w:rFonts w:asciiTheme="minorHAnsi" w:hAnsiTheme="minorHAnsi" w:cstheme="minorHAnsi"/>
          <w:color w:val="000000"/>
        </w:rPr>
        <w:t>.</w:t>
      </w:r>
    </w:p>
    <w:p w:rsidR="001038CD" w:rsidRPr="00BE6985" w:rsidRDefault="001038CD" w:rsidP="001038CD">
      <w:pPr>
        <w:pStyle w:val="Heading5"/>
        <w:pBdr>
          <w:bottom w:val="none" w:sz="0" w:space="0" w:color="auto"/>
        </w:pBdr>
        <w:tabs>
          <w:tab w:val="right" w:pos="90"/>
        </w:tabs>
        <w:ind w:left="0"/>
        <w:jc w:val="both"/>
        <w:rPr>
          <w:rFonts w:asciiTheme="minorHAnsi" w:hAnsiTheme="minorHAnsi" w:cstheme="minorHAnsi"/>
          <w:b w:val="0"/>
          <w:smallCaps w:val="0"/>
          <w:sz w:val="22"/>
          <w:szCs w:val="22"/>
        </w:rPr>
      </w:pPr>
    </w:p>
    <w:p w:rsidR="001038CD" w:rsidRPr="00BE6985" w:rsidRDefault="001038CD" w:rsidP="001038CD">
      <w:pPr>
        <w:pStyle w:val="Heading5"/>
        <w:shd w:val="clear" w:color="auto" w:fill="E0E0E0"/>
        <w:tabs>
          <w:tab w:val="left" w:pos="9360"/>
        </w:tabs>
        <w:ind w:left="0"/>
        <w:rPr>
          <w:rFonts w:asciiTheme="minorHAnsi" w:hAnsiTheme="minorHAnsi" w:cstheme="minorHAnsi"/>
          <w:b w:val="0"/>
          <w:sz w:val="22"/>
          <w:szCs w:val="22"/>
        </w:rPr>
      </w:pPr>
      <w:r w:rsidRPr="00BE6985">
        <w:rPr>
          <w:rFonts w:asciiTheme="minorHAnsi" w:hAnsiTheme="minorHAnsi" w:cstheme="minorHAnsi"/>
          <w:b w:val="0"/>
          <w:sz w:val="22"/>
          <w:szCs w:val="22"/>
        </w:rPr>
        <w:t>Technical Skills</w:t>
      </w:r>
    </w:p>
    <w:p w:rsidR="001038CD" w:rsidRPr="00BE6985" w:rsidRDefault="001038CD" w:rsidP="001038CD">
      <w:pPr>
        <w:rPr>
          <w:rFonts w:asciiTheme="minorHAnsi" w:hAnsiTheme="minorHAnsi" w:cstheme="minorHAnsi"/>
          <w:sz w:val="22"/>
          <w:szCs w:val="22"/>
        </w:rPr>
      </w:pPr>
    </w:p>
    <w:tbl>
      <w:tblPr>
        <w:tblW w:w="4950" w:type="pct"/>
        <w:shd w:val="clear" w:color="auto" w:fill="FFFFFF"/>
        <w:tblCellMar>
          <w:left w:w="0" w:type="dxa"/>
          <w:right w:w="0" w:type="dxa"/>
        </w:tblCellMar>
        <w:tblLook w:val="04A0" w:firstRow="1" w:lastRow="0" w:firstColumn="1" w:lastColumn="0" w:noHBand="0" w:noVBand="1"/>
      </w:tblPr>
      <w:tblGrid>
        <w:gridCol w:w="3064"/>
        <w:gridCol w:w="6416"/>
      </w:tblGrid>
      <w:tr w:rsidR="00174DD8" w:rsidRPr="00BE6985" w:rsidTr="00174DD8">
        <w:tc>
          <w:tcPr>
            <w:tcW w:w="1616"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Programming languages: </w:t>
            </w:r>
          </w:p>
        </w:tc>
        <w:tc>
          <w:tcPr>
            <w:tcW w:w="3384" w:type="pct"/>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Java, C/C++, Python.</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J2EE technologies: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Servlets, JSP, JSF, JDBC, JNDI, EJB, RMI, JPA.</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Frameworks: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rsidP="0070246A">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Jakarta Struts, Spr</w:t>
            </w:r>
            <w:r w:rsidR="0070246A" w:rsidRPr="00BE6985">
              <w:rPr>
                <w:rFonts w:asciiTheme="minorHAnsi" w:hAnsiTheme="minorHAnsi" w:cstheme="minorHAnsi"/>
                <w:sz w:val="22"/>
                <w:szCs w:val="22"/>
              </w:rPr>
              <w:t>ing, Spring MVC, Hibernate, Java Server Faces</w:t>
            </w:r>
            <w:r w:rsidRPr="00BE6985">
              <w:rPr>
                <w:rFonts w:asciiTheme="minorHAnsi" w:hAnsiTheme="minorHAnsi" w:cstheme="minorHAnsi"/>
                <w:sz w:val="22"/>
                <w:szCs w:val="22"/>
              </w:rPr>
              <w:t>.</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Web technologies: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HTML, DHTML, DOM, Java script, Ajax, CSS, Flex, Flash, Action Script, GWT. Bootstrap, Angular JS, Node JS, React JS, REST.</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XML technologies: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XSL/XSLT, SAX, DOM, XPath, SOAP, WSDL, DTD, XSD, JAXB, JAXP.</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Application/web servers: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 xml:space="preserve">Apache Tomcat, WebSphere, </w:t>
            </w:r>
            <w:r w:rsidR="00246CE1" w:rsidRPr="00BE6985">
              <w:rPr>
                <w:rFonts w:asciiTheme="minorHAnsi" w:hAnsiTheme="minorHAnsi" w:cstheme="minorHAnsi"/>
                <w:sz w:val="22"/>
                <w:szCs w:val="22"/>
              </w:rPr>
              <w:t>Weblogic</w:t>
            </w:r>
            <w:r w:rsidRPr="00BE6985">
              <w:rPr>
                <w:rFonts w:asciiTheme="minorHAnsi" w:hAnsiTheme="minorHAnsi" w:cstheme="minorHAnsi"/>
                <w:sz w:val="22"/>
                <w:szCs w:val="22"/>
              </w:rPr>
              <w:t>, Glassfish, JBoss.</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Databases: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Oracle, SQL Server, MySQL, Db2, Mongo DB, Postgres.</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Database tools: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Toad, Mysql Query Browser, Oracle 8i/9i/10g/11g</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Ide tools: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70246A">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Ibm WSAD,</w:t>
            </w:r>
            <w:r w:rsidR="00174DD8" w:rsidRPr="00BE6985">
              <w:rPr>
                <w:rFonts w:asciiTheme="minorHAnsi" w:hAnsiTheme="minorHAnsi" w:cstheme="minorHAnsi"/>
                <w:sz w:val="22"/>
                <w:szCs w:val="22"/>
              </w:rPr>
              <w:t xml:space="preserve"> Eclipse, </w:t>
            </w:r>
            <w:r w:rsidR="00246CE1" w:rsidRPr="00BE6985">
              <w:rPr>
                <w:rFonts w:asciiTheme="minorHAnsi" w:hAnsiTheme="minorHAnsi" w:cstheme="minorHAnsi"/>
                <w:sz w:val="22"/>
                <w:szCs w:val="22"/>
              </w:rPr>
              <w:t>developer</w:t>
            </w:r>
            <w:r w:rsidR="00174DD8" w:rsidRPr="00BE6985">
              <w:rPr>
                <w:rFonts w:asciiTheme="minorHAnsi" w:hAnsiTheme="minorHAnsi" w:cstheme="minorHAnsi"/>
                <w:sz w:val="22"/>
                <w:szCs w:val="22"/>
              </w:rPr>
              <w:t xml:space="preserve">, </w:t>
            </w:r>
            <w:r w:rsidR="00246CE1" w:rsidRPr="00BE6985">
              <w:rPr>
                <w:rFonts w:asciiTheme="minorHAnsi" w:hAnsiTheme="minorHAnsi" w:cstheme="minorHAnsi"/>
                <w:sz w:val="22"/>
                <w:szCs w:val="22"/>
              </w:rPr>
              <w:t>builder</w:t>
            </w:r>
            <w:r w:rsidR="00174DD8" w:rsidRPr="00BE6985">
              <w:rPr>
                <w:rFonts w:asciiTheme="minorHAnsi" w:hAnsiTheme="minorHAnsi" w:cstheme="minorHAnsi"/>
                <w:sz w:val="22"/>
                <w:szCs w:val="22"/>
              </w:rPr>
              <w:t xml:space="preserve">, NetBeans, </w:t>
            </w:r>
            <w:r w:rsidR="00246CE1" w:rsidRPr="00BE6985">
              <w:rPr>
                <w:rFonts w:asciiTheme="minorHAnsi" w:hAnsiTheme="minorHAnsi" w:cstheme="minorHAnsi"/>
                <w:sz w:val="22"/>
                <w:szCs w:val="22"/>
              </w:rPr>
              <w:t>IntelliJ</w:t>
            </w:r>
            <w:r w:rsidR="00174DD8" w:rsidRPr="00BE6985">
              <w:rPr>
                <w:rFonts w:asciiTheme="minorHAnsi" w:hAnsiTheme="minorHAnsi" w:cstheme="minorHAnsi"/>
                <w:sz w:val="22"/>
                <w:szCs w:val="22"/>
              </w:rPr>
              <w:t xml:space="preserve">, sublime, </w:t>
            </w:r>
            <w:r w:rsidR="00246CE1" w:rsidRPr="00BE6985">
              <w:rPr>
                <w:rFonts w:asciiTheme="minorHAnsi" w:hAnsiTheme="minorHAnsi" w:cstheme="minorHAnsi"/>
                <w:sz w:val="22"/>
                <w:szCs w:val="22"/>
              </w:rPr>
              <w:t>Blue</w:t>
            </w:r>
            <w:r w:rsidR="00174DD8" w:rsidRPr="00BE6985">
              <w:rPr>
                <w:rFonts w:asciiTheme="minorHAnsi" w:hAnsiTheme="minorHAnsi" w:cstheme="minorHAnsi"/>
                <w:sz w:val="22"/>
                <w:szCs w:val="22"/>
              </w:rPr>
              <w:t>. </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rsidP="00B809EA">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Tools/IDE: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color w:val="000000"/>
                <w:sz w:val="22"/>
                <w:szCs w:val="22"/>
              </w:rPr>
              <w:t xml:space="preserve">GIT, Eclipse, IntelliJ, </w:t>
            </w:r>
            <w:r w:rsidR="00246CE1" w:rsidRPr="00BE6985">
              <w:rPr>
                <w:rFonts w:asciiTheme="minorHAnsi" w:hAnsiTheme="minorHAnsi" w:cstheme="minorHAnsi"/>
                <w:color w:val="000000"/>
                <w:sz w:val="22"/>
                <w:szCs w:val="22"/>
              </w:rPr>
              <w:t>Weblogic</w:t>
            </w:r>
            <w:r w:rsidR="0070246A" w:rsidRPr="00BE6985">
              <w:rPr>
                <w:rFonts w:asciiTheme="minorHAnsi" w:hAnsiTheme="minorHAnsi" w:cstheme="minorHAnsi"/>
                <w:color w:val="000000"/>
                <w:sz w:val="22"/>
                <w:szCs w:val="22"/>
              </w:rPr>
              <w:t xml:space="preserve"> Workshop, Weblogic, Maven, Jenkins, </w:t>
            </w:r>
            <w:r w:rsidRPr="00BE6985">
              <w:rPr>
                <w:rFonts w:asciiTheme="minorHAnsi" w:hAnsiTheme="minorHAnsi" w:cstheme="minorHAnsi"/>
                <w:color w:val="000000"/>
                <w:sz w:val="22"/>
                <w:szCs w:val="22"/>
              </w:rPr>
              <w:t xml:space="preserve"> Jira, WebStorm,</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Operating systems: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Windows, Unix, Linux, Solaris.</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Tools: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B401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Gradle</w:t>
            </w:r>
            <w:r w:rsidR="00174DD8" w:rsidRPr="00BE6985">
              <w:rPr>
                <w:rFonts w:asciiTheme="minorHAnsi" w:hAnsiTheme="minorHAnsi" w:cstheme="minorHAnsi"/>
                <w:sz w:val="22"/>
                <w:szCs w:val="22"/>
              </w:rPr>
              <w:t>, Maven, Junit, Log4j, Xmlspy</w:t>
            </w:r>
            <w:r w:rsidR="0070246A" w:rsidRPr="00BE6985">
              <w:rPr>
                <w:rFonts w:asciiTheme="minorHAnsi" w:hAnsiTheme="minorHAnsi" w:cstheme="minorHAnsi"/>
                <w:sz w:val="22"/>
                <w:szCs w:val="22"/>
              </w:rPr>
              <w:t>.</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b/>
                <w:bCs/>
                <w:sz w:val="22"/>
                <w:szCs w:val="22"/>
              </w:rPr>
              <w:t>Protocols: </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msolistbullet"/>
              <w:spacing w:before="0" w:beforeAutospacing="0" w:after="0" w:afterAutospacing="0"/>
              <w:jc w:val="both"/>
              <w:rPr>
                <w:rFonts w:asciiTheme="minorHAnsi" w:hAnsiTheme="minorHAnsi" w:cstheme="minorHAnsi"/>
                <w:color w:val="404040"/>
                <w:sz w:val="22"/>
                <w:szCs w:val="22"/>
              </w:rPr>
            </w:pPr>
            <w:r w:rsidRPr="00BE6985">
              <w:rPr>
                <w:rFonts w:asciiTheme="minorHAnsi" w:hAnsiTheme="minorHAnsi" w:cstheme="minorHAnsi"/>
                <w:sz w:val="22"/>
                <w:szCs w:val="22"/>
              </w:rPr>
              <w:t>Soap, Ldap, Http,</w:t>
            </w:r>
            <w:r w:rsidR="0070246A" w:rsidRPr="00BE6985">
              <w:rPr>
                <w:rFonts w:asciiTheme="minorHAnsi" w:hAnsiTheme="minorHAnsi" w:cstheme="minorHAnsi"/>
                <w:sz w:val="22"/>
                <w:szCs w:val="22"/>
              </w:rPr>
              <w:t xml:space="preserve"> Https, Ftp</w:t>
            </w:r>
            <w:r w:rsidRPr="00BE6985">
              <w:rPr>
                <w:rFonts w:asciiTheme="minorHAnsi" w:hAnsiTheme="minorHAnsi" w:cstheme="minorHAnsi"/>
                <w:sz w:val="22"/>
                <w:szCs w:val="22"/>
              </w:rPr>
              <w:t>.</w:t>
            </w:r>
          </w:p>
        </w:tc>
      </w:tr>
      <w:tr w:rsidR="00174DD8" w:rsidRPr="00BE6985" w:rsidTr="00174DD8">
        <w:tc>
          <w:tcPr>
            <w:tcW w:w="1616"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normal1"/>
              <w:spacing w:before="0" w:beforeAutospacing="0" w:after="0" w:afterAutospacing="0"/>
              <w:rPr>
                <w:rFonts w:asciiTheme="minorHAnsi" w:hAnsiTheme="minorHAnsi" w:cstheme="minorHAnsi"/>
                <w:color w:val="000000"/>
                <w:sz w:val="22"/>
                <w:szCs w:val="22"/>
              </w:rPr>
            </w:pPr>
            <w:r w:rsidRPr="00BE6985">
              <w:rPr>
                <w:rFonts w:asciiTheme="minorHAnsi" w:hAnsiTheme="minorHAnsi" w:cstheme="minorHAnsi"/>
                <w:b/>
                <w:bCs/>
                <w:color w:val="000000"/>
                <w:sz w:val="22"/>
                <w:szCs w:val="22"/>
              </w:rPr>
              <w:t>Design patterns</w:t>
            </w:r>
          </w:p>
        </w:tc>
        <w:tc>
          <w:tcPr>
            <w:tcW w:w="3384"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174DD8" w:rsidRPr="00BE6985" w:rsidRDefault="00174DD8">
            <w:pPr>
              <w:pStyle w:val="m-4537581889476788320normal1"/>
              <w:spacing w:before="0" w:beforeAutospacing="0" w:after="0" w:afterAutospacing="0"/>
              <w:rPr>
                <w:rFonts w:asciiTheme="minorHAnsi" w:hAnsiTheme="minorHAnsi" w:cstheme="minorHAnsi"/>
                <w:color w:val="000000"/>
                <w:sz w:val="22"/>
                <w:szCs w:val="22"/>
              </w:rPr>
            </w:pPr>
            <w:r w:rsidRPr="00BE6985">
              <w:rPr>
                <w:rFonts w:asciiTheme="minorHAnsi" w:hAnsiTheme="minorHAnsi" w:cstheme="minorHAnsi"/>
                <w:color w:val="000000"/>
                <w:sz w:val="22"/>
                <w:szCs w:val="22"/>
              </w:rPr>
              <w:t>Singleton, Factory, Session Facade, Business Delegate.</w:t>
            </w:r>
          </w:p>
        </w:tc>
      </w:tr>
    </w:tbl>
    <w:p w:rsidR="001038CD" w:rsidRPr="00BE6985" w:rsidRDefault="001038CD" w:rsidP="001038CD">
      <w:pPr>
        <w:tabs>
          <w:tab w:val="decimal" w:pos="-1980"/>
          <w:tab w:val="left" w:pos="-900"/>
          <w:tab w:val="left" w:pos="1260"/>
          <w:tab w:val="right" w:pos="9360"/>
        </w:tabs>
        <w:ind w:right="36"/>
        <w:rPr>
          <w:rFonts w:asciiTheme="minorHAnsi" w:hAnsiTheme="minorHAnsi" w:cstheme="minorHAnsi"/>
          <w:sz w:val="22"/>
          <w:szCs w:val="22"/>
        </w:rPr>
      </w:pPr>
    </w:p>
    <w:p w:rsidR="001038CD" w:rsidRPr="00BE6985" w:rsidRDefault="001038CD" w:rsidP="001038CD">
      <w:pPr>
        <w:pStyle w:val="Heading5"/>
        <w:shd w:val="clear" w:color="auto" w:fill="E0E0E0"/>
        <w:tabs>
          <w:tab w:val="right" w:pos="9360"/>
          <w:tab w:val="right" w:pos="9630"/>
        </w:tabs>
        <w:ind w:left="0"/>
        <w:rPr>
          <w:rFonts w:asciiTheme="minorHAnsi" w:hAnsiTheme="minorHAnsi" w:cstheme="minorHAnsi"/>
          <w:b w:val="0"/>
          <w:sz w:val="22"/>
          <w:szCs w:val="22"/>
        </w:rPr>
      </w:pPr>
      <w:r w:rsidRPr="00BE6985">
        <w:rPr>
          <w:rFonts w:asciiTheme="minorHAnsi" w:hAnsiTheme="minorHAnsi" w:cstheme="minorHAnsi"/>
          <w:b w:val="0"/>
          <w:sz w:val="22"/>
          <w:szCs w:val="22"/>
        </w:rPr>
        <w:t xml:space="preserve">Professional Certifications </w:t>
      </w:r>
    </w:p>
    <w:p w:rsidR="002015B8" w:rsidRPr="00BE6985" w:rsidRDefault="00BF357E" w:rsidP="002015B8">
      <w:pPr>
        <w:numPr>
          <w:ilvl w:val="0"/>
          <w:numId w:val="1"/>
        </w:numPr>
        <w:tabs>
          <w:tab w:val="decimal" w:pos="-1980"/>
          <w:tab w:val="left" w:pos="-900"/>
          <w:tab w:val="left" w:pos="1260"/>
          <w:tab w:val="right" w:pos="9360"/>
        </w:tabs>
        <w:ind w:right="36"/>
        <w:rPr>
          <w:rFonts w:asciiTheme="minorHAnsi" w:hAnsiTheme="minorHAnsi" w:cstheme="minorHAnsi"/>
          <w:sz w:val="22"/>
          <w:szCs w:val="22"/>
        </w:rPr>
      </w:pPr>
      <w:r w:rsidRPr="00BE6985">
        <w:rPr>
          <w:rFonts w:asciiTheme="minorHAnsi" w:hAnsiTheme="minorHAnsi" w:cstheme="minorHAnsi"/>
          <w:sz w:val="22"/>
          <w:szCs w:val="22"/>
        </w:rPr>
        <w:t>Oracle</w:t>
      </w:r>
      <w:r w:rsidR="003C7824" w:rsidRPr="00BE6985">
        <w:rPr>
          <w:rFonts w:asciiTheme="minorHAnsi" w:hAnsiTheme="minorHAnsi" w:cstheme="minorHAnsi"/>
          <w:sz w:val="22"/>
          <w:szCs w:val="22"/>
        </w:rPr>
        <w:t xml:space="preserve"> Certified JAVA Professional</w:t>
      </w:r>
    </w:p>
    <w:p w:rsidR="002862F3" w:rsidRPr="00BE6985" w:rsidRDefault="002862F3" w:rsidP="002862F3">
      <w:pPr>
        <w:tabs>
          <w:tab w:val="decimal" w:pos="-1980"/>
          <w:tab w:val="left" w:pos="-900"/>
          <w:tab w:val="left" w:pos="1260"/>
          <w:tab w:val="right" w:pos="9360"/>
        </w:tabs>
        <w:ind w:right="36"/>
        <w:rPr>
          <w:rFonts w:asciiTheme="minorHAnsi" w:hAnsiTheme="minorHAnsi" w:cstheme="minorHAnsi"/>
          <w:sz w:val="22"/>
          <w:szCs w:val="22"/>
        </w:rPr>
      </w:pPr>
    </w:p>
    <w:p w:rsidR="001038CD" w:rsidRPr="00BE6985" w:rsidRDefault="001038CD" w:rsidP="001038CD">
      <w:pPr>
        <w:pStyle w:val="Heading5"/>
        <w:shd w:val="clear" w:color="auto" w:fill="E0E0E0"/>
        <w:ind w:left="0"/>
        <w:rPr>
          <w:rFonts w:asciiTheme="minorHAnsi" w:hAnsiTheme="minorHAnsi" w:cstheme="minorHAnsi"/>
          <w:b w:val="0"/>
          <w:sz w:val="22"/>
          <w:szCs w:val="22"/>
        </w:rPr>
      </w:pPr>
      <w:r w:rsidRPr="00BE6985">
        <w:rPr>
          <w:rFonts w:asciiTheme="minorHAnsi" w:hAnsiTheme="minorHAnsi" w:cstheme="minorHAnsi"/>
          <w:b w:val="0"/>
          <w:sz w:val="22"/>
          <w:szCs w:val="22"/>
        </w:rPr>
        <w:t>Professional Experience</w:t>
      </w:r>
    </w:p>
    <w:p w:rsidR="006B2A1A" w:rsidRPr="00BE6985" w:rsidRDefault="006B2A1A" w:rsidP="006B2A1A">
      <w:pPr>
        <w:rPr>
          <w:rFonts w:asciiTheme="minorHAnsi" w:hAnsiTheme="minorHAnsi" w:cstheme="minorHAnsi"/>
          <w:sz w:val="22"/>
          <w:szCs w:val="22"/>
        </w:rPr>
      </w:pPr>
    </w:p>
    <w:p w:rsidR="007D220A" w:rsidRPr="00BE6985" w:rsidRDefault="00246CE1" w:rsidP="007D220A">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DaVita</w:t>
      </w:r>
      <w:r w:rsidR="007D220A" w:rsidRPr="00BE6985">
        <w:rPr>
          <w:rFonts w:asciiTheme="minorHAnsi" w:hAnsiTheme="minorHAnsi" w:cstheme="minorHAnsi"/>
          <w:b/>
          <w:sz w:val="22"/>
          <w:szCs w:val="22"/>
        </w:rPr>
        <w:t>, Irvine, CA</w:t>
      </w:r>
    </w:p>
    <w:p w:rsidR="007D220A" w:rsidRPr="00BE6985" w:rsidRDefault="007D220A" w:rsidP="007D220A">
      <w:pPr>
        <w:shd w:val="clear" w:color="auto" w:fill="F3F3F3"/>
        <w:tabs>
          <w:tab w:val="right" w:pos="9360"/>
        </w:tabs>
        <w:rPr>
          <w:rStyle w:val="Strong"/>
          <w:rFonts w:asciiTheme="minorHAnsi" w:hAnsiTheme="minorHAnsi" w:cstheme="minorHAnsi"/>
          <w:sz w:val="22"/>
          <w:szCs w:val="22"/>
        </w:rPr>
      </w:pPr>
      <w:r w:rsidRPr="00BE6985">
        <w:rPr>
          <w:rFonts w:asciiTheme="minorHAnsi" w:hAnsiTheme="minorHAnsi" w:cstheme="minorHAnsi"/>
          <w:b/>
          <w:sz w:val="22"/>
          <w:szCs w:val="22"/>
        </w:rPr>
        <w:t>Sr .Full Stack Java Developer                                                                                        Jan 2019 – Present</w:t>
      </w:r>
    </w:p>
    <w:p w:rsidR="00EF5DBF" w:rsidRPr="00BE6985" w:rsidRDefault="00EF5DBF" w:rsidP="006B2A1A">
      <w:pPr>
        <w:rPr>
          <w:rFonts w:asciiTheme="minorHAnsi" w:hAnsiTheme="minorHAnsi" w:cstheme="minorHAnsi"/>
          <w:sz w:val="22"/>
          <w:szCs w:val="22"/>
        </w:rPr>
      </w:pPr>
    </w:p>
    <w:p w:rsidR="00991CFD" w:rsidRPr="00BE6985" w:rsidRDefault="00991CFD" w:rsidP="00991CFD">
      <w:pPr>
        <w:rPr>
          <w:rFonts w:asciiTheme="minorHAnsi" w:hAnsiTheme="minorHAnsi" w:cstheme="minorHAnsi"/>
          <w:sz w:val="22"/>
          <w:szCs w:val="22"/>
        </w:rPr>
      </w:pPr>
      <w:r w:rsidRPr="00BE6985">
        <w:rPr>
          <w:rFonts w:asciiTheme="minorHAnsi" w:hAnsiTheme="minorHAnsi" w:cstheme="minorHAnsi"/>
          <w:sz w:val="22"/>
          <w:szCs w:val="22"/>
        </w:rPr>
        <w:t>DaVita (which is Italian for "giving life") Kidney Care is a division of DaVita HealthCare Partners Inc., a Fortune 500® company that, through its operating divisions, provides a variety of health care services to patient populations throughout the United States and abroad.</w:t>
      </w:r>
    </w:p>
    <w:p w:rsidR="00991CFD" w:rsidRPr="00BE6985" w:rsidRDefault="00991CFD" w:rsidP="00991CFD">
      <w:pPr>
        <w:rPr>
          <w:rFonts w:asciiTheme="minorHAnsi" w:hAnsiTheme="minorHAnsi" w:cstheme="minorHAnsi"/>
          <w:sz w:val="22"/>
          <w:szCs w:val="22"/>
        </w:rPr>
      </w:pPr>
      <w:r w:rsidRPr="00BE6985">
        <w:rPr>
          <w:rFonts w:asciiTheme="minorHAnsi" w:hAnsiTheme="minorHAnsi" w:cstheme="minorHAnsi"/>
          <w:sz w:val="22"/>
          <w:szCs w:val="22"/>
        </w:rPr>
        <w:t xml:space="preserve">I worked on the Center without Walls (CWOW) project, It is to build a next-generation clinical IT platform that will Enable the safe, effective, and efficient delivery of care. The scope of the project is to replace the current functionality which will allow us to retire Snappy, </w:t>
      </w:r>
      <w:r w:rsidR="00246CE1" w:rsidRPr="00BE6985">
        <w:rPr>
          <w:rFonts w:asciiTheme="minorHAnsi" w:hAnsiTheme="minorHAnsi" w:cstheme="minorHAnsi"/>
          <w:sz w:val="22"/>
          <w:szCs w:val="22"/>
        </w:rPr>
        <w:t>Chair Side</w:t>
      </w:r>
      <w:r w:rsidRPr="00BE6985">
        <w:rPr>
          <w:rFonts w:asciiTheme="minorHAnsi" w:hAnsiTheme="minorHAnsi" w:cstheme="minorHAnsi"/>
          <w:sz w:val="22"/>
          <w:szCs w:val="22"/>
        </w:rPr>
        <w:t xml:space="preserve"> Snappy, and Falcon Dialysis.</w:t>
      </w:r>
    </w:p>
    <w:p w:rsidR="00991CFD" w:rsidRPr="00BE6985" w:rsidRDefault="00991CFD" w:rsidP="00991CFD">
      <w:pPr>
        <w:rPr>
          <w:rFonts w:asciiTheme="minorHAnsi" w:hAnsiTheme="minorHAnsi" w:cstheme="minorHAnsi"/>
          <w:sz w:val="22"/>
          <w:szCs w:val="22"/>
        </w:rPr>
      </w:pPr>
    </w:p>
    <w:p w:rsidR="007D220A" w:rsidRPr="00BE6985" w:rsidRDefault="007D220A" w:rsidP="007D220A">
      <w:pPr>
        <w:rPr>
          <w:rFonts w:asciiTheme="minorHAnsi" w:hAnsiTheme="minorHAnsi" w:cstheme="minorHAnsi"/>
          <w:b/>
          <w:sz w:val="22"/>
          <w:szCs w:val="22"/>
        </w:rPr>
      </w:pPr>
      <w:r w:rsidRPr="00BE6985">
        <w:rPr>
          <w:rFonts w:asciiTheme="minorHAnsi" w:hAnsiTheme="minorHAnsi" w:cstheme="minorHAnsi"/>
          <w:b/>
          <w:sz w:val="22"/>
          <w:szCs w:val="22"/>
        </w:rPr>
        <w:t>Responsibilities:</w:t>
      </w:r>
    </w:p>
    <w:p w:rsidR="007D220A" w:rsidRPr="00BE6985" w:rsidRDefault="007D220A" w:rsidP="007D220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Architectural and design discussions.</w:t>
      </w:r>
    </w:p>
    <w:p w:rsidR="00F341BC" w:rsidRPr="00BE6985" w:rsidRDefault="007D220A"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Helped the project team to identify the suitable technology tools required for the projects.</w:t>
      </w:r>
    </w:p>
    <w:p w:rsidR="00F341BC" w:rsidRPr="00BE6985" w:rsidRDefault="007D220A"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 xml:space="preserve">Involved in all the phases of SDLC including Requirements Collection, Design &amp; Analysis of the </w:t>
      </w:r>
      <w:r w:rsidR="00F341BC" w:rsidRPr="00BE6985">
        <w:rPr>
          <w:rFonts w:asciiTheme="minorHAnsi" w:hAnsiTheme="minorHAnsi" w:cstheme="minorHAnsi"/>
          <w:sz w:val="22"/>
          <w:szCs w:val="22"/>
        </w:rPr>
        <w:t>Customer Specifications, Development and Customization of the Application.</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Designed and developed Application based on Spring Framework, Spring MVC and Spring templates.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Used Spring Transactions in the application and developed Session beans for the business logic at the middle tier level.</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Used Spring Framework for Dependency Injection and integrated with Hibernate DAOs.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Used Hibernate framework in persistence layer for mapping an object-oriented domain model to a relational database.</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lastRenderedPageBreak/>
        <w:t>Involved in implementation of enterprise integration with WebServices and Legacy Systems using SOAP, and REST (Using Axis and Jersey frameworks).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Responsible for maintaining Content Management System on daily basis.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Developed UI using HTML, CSS and JQuery to display the data on the client side.</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By using JQuery and Ajax sent the request to server side and receive the response.</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Involved in setting up Maven configuration and helping Continuous Integration (CI) Issues.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Used Spring Core for concept Inversion of control (IOC) implemented using dependency injection.</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Tested applications and documented results and bugs including documentation of information useful in the debugging process.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Generated JUnit test cases for testing various Java components.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Developed Object Model and UML design models for developing Use cases and created Sequence diagram, class diagram and active diagrams for application components and interfaces.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Worked closely with various teams to resolve issues which include: Business, QA, Build&amp; Deployment, Off-shore, Production Support teams.</w:t>
      </w:r>
    </w:p>
    <w:p w:rsidR="00F341BC" w:rsidRPr="00BE6985" w:rsidRDefault="00F341BC" w:rsidP="00F341B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sz w:val="22"/>
          <w:szCs w:val="22"/>
        </w:rPr>
        <w:t>Mentored, trained and educating the users in technology perspective, worked through walk through and review sessions, closely worked with users, developers and team members in problem solving.</w:t>
      </w:r>
    </w:p>
    <w:p w:rsidR="00F341BC" w:rsidRPr="00BE6985" w:rsidRDefault="00F341BC" w:rsidP="00F341BC">
      <w:pPr>
        <w:pStyle w:val="BodyText2"/>
        <w:ind w:left="720"/>
        <w:rPr>
          <w:rFonts w:asciiTheme="minorHAnsi" w:hAnsiTheme="minorHAnsi" w:cstheme="minorHAnsi"/>
          <w:color w:val="000000" w:themeColor="text1"/>
          <w:sz w:val="22"/>
          <w:szCs w:val="22"/>
        </w:rPr>
      </w:pPr>
    </w:p>
    <w:p w:rsidR="00F341BC" w:rsidRPr="00BE6985" w:rsidRDefault="00F341BC" w:rsidP="00F341BC">
      <w:pPr>
        <w:pStyle w:val="BodyText2"/>
        <w:rPr>
          <w:rFonts w:asciiTheme="minorHAnsi" w:hAnsiTheme="minorHAnsi" w:cstheme="minorHAnsi"/>
          <w:color w:val="000000" w:themeColor="text1"/>
          <w:sz w:val="22"/>
          <w:szCs w:val="22"/>
        </w:rPr>
      </w:pPr>
      <w:r w:rsidRPr="00BE6985">
        <w:rPr>
          <w:rFonts w:asciiTheme="minorHAnsi" w:hAnsiTheme="minorHAnsi" w:cstheme="minorHAnsi"/>
          <w:b/>
          <w:sz w:val="22"/>
          <w:szCs w:val="22"/>
        </w:rPr>
        <w:t>Environment:</w:t>
      </w:r>
      <w:r w:rsidRPr="00BE6985">
        <w:rPr>
          <w:rFonts w:asciiTheme="minorHAnsi" w:hAnsiTheme="minorHAnsi" w:cstheme="minorHAnsi"/>
          <w:sz w:val="22"/>
          <w:szCs w:val="22"/>
        </w:rPr>
        <w:t xml:space="preserve"> </w:t>
      </w:r>
      <w:r w:rsidR="007E3FA0" w:rsidRPr="00BE6985">
        <w:rPr>
          <w:rFonts w:asciiTheme="minorHAnsi" w:hAnsiTheme="minorHAnsi" w:cstheme="minorHAnsi"/>
          <w:sz w:val="22"/>
          <w:szCs w:val="22"/>
        </w:rPr>
        <w:t>Agile, Java, Spring</w:t>
      </w:r>
      <w:r w:rsidR="00C97D79" w:rsidRPr="00BE6985">
        <w:rPr>
          <w:rFonts w:asciiTheme="minorHAnsi" w:hAnsiTheme="minorHAnsi" w:cstheme="minorHAnsi"/>
          <w:sz w:val="22"/>
          <w:szCs w:val="22"/>
        </w:rPr>
        <w:t xml:space="preserve">, </w:t>
      </w:r>
      <w:r w:rsidR="007E3FA0" w:rsidRPr="00BE6985">
        <w:rPr>
          <w:rFonts w:asciiTheme="minorHAnsi" w:hAnsiTheme="minorHAnsi" w:cstheme="minorHAnsi"/>
          <w:sz w:val="22"/>
          <w:szCs w:val="22"/>
        </w:rPr>
        <w:t>Hibernate</w:t>
      </w:r>
      <w:r w:rsidRPr="00BE6985">
        <w:rPr>
          <w:rFonts w:asciiTheme="minorHAnsi" w:hAnsiTheme="minorHAnsi" w:cstheme="minorHAnsi"/>
          <w:sz w:val="22"/>
          <w:szCs w:val="22"/>
        </w:rPr>
        <w:t>, AJAX, JMS, XML, SOAP,</w:t>
      </w:r>
      <w:r w:rsidR="00CF0996" w:rsidRPr="00BE6985">
        <w:rPr>
          <w:rFonts w:asciiTheme="minorHAnsi" w:hAnsiTheme="minorHAnsi" w:cstheme="minorHAnsi"/>
          <w:sz w:val="22"/>
          <w:szCs w:val="22"/>
        </w:rPr>
        <w:t xml:space="preserve"> Spring Boot, Micro service,</w:t>
      </w:r>
      <w:r w:rsidRPr="00BE6985">
        <w:rPr>
          <w:rFonts w:asciiTheme="minorHAnsi" w:hAnsiTheme="minorHAnsi" w:cstheme="minorHAnsi"/>
          <w:sz w:val="22"/>
          <w:szCs w:val="22"/>
        </w:rPr>
        <w:t xml:space="preserve"> WSDL, REST, JDBC, JAX-WS, JavaScript, AngularJS, UML, HTML, JNDI, JAXB, SVN, Log4J, J</w:t>
      </w:r>
      <w:r w:rsidR="007E3FA0" w:rsidRPr="00BE6985">
        <w:rPr>
          <w:rFonts w:asciiTheme="minorHAnsi" w:hAnsiTheme="minorHAnsi" w:cstheme="minorHAnsi"/>
          <w:sz w:val="22"/>
          <w:szCs w:val="22"/>
        </w:rPr>
        <w:t>u</w:t>
      </w:r>
      <w:r w:rsidRPr="00BE6985">
        <w:rPr>
          <w:rFonts w:asciiTheme="minorHAnsi" w:hAnsiTheme="minorHAnsi" w:cstheme="minorHAnsi"/>
          <w:sz w:val="22"/>
          <w:szCs w:val="22"/>
        </w:rPr>
        <w:t>nit</w:t>
      </w:r>
      <w:r w:rsidR="007E3FA0" w:rsidRPr="00BE6985">
        <w:rPr>
          <w:rFonts w:asciiTheme="minorHAnsi" w:hAnsiTheme="minorHAnsi" w:cstheme="minorHAnsi"/>
          <w:sz w:val="22"/>
          <w:szCs w:val="22"/>
        </w:rPr>
        <w:t>, Db2</w:t>
      </w:r>
      <w:r w:rsidRPr="00BE6985">
        <w:rPr>
          <w:rFonts w:asciiTheme="minorHAnsi" w:hAnsiTheme="minorHAnsi" w:cstheme="minorHAnsi"/>
          <w:sz w:val="22"/>
          <w:szCs w:val="22"/>
        </w:rPr>
        <w:t>, Maven.</w:t>
      </w:r>
    </w:p>
    <w:p w:rsidR="007D220A" w:rsidRPr="00BE6985" w:rsidRDefault="007D220A" w:rsidP="00F341BC">
      <w:pPr>
        <w:pStyle w:val="BodyText2"/>
        <w:ind w:left="360"/>
        <w:rPr>
          <w:rFonts w:asciiTheme="minorHAnsi" w:hAnsiTheme="minorHAnsi" w:cstheme="minorHAnsi"/>
          <w:color w:val="000000" w:themeColor="text1"/>
          <w:sz w:val="22"/>
          <w:szCs w:val="22"/>
        </w:rPr>
      </w:pPr>
      <w:r w:rsidRPr="00BE6985">
        <w:rPr>
          <w:rFonts w:asciiTheme="minorHAnsi" w:hAnsiTheme="minorHAnsi" w:cstheme="minorHAnsi"/>
          <w:sz w:val="22"/>
          <w:szCs w:val="22"/>
        </w:rPr>
        <w:t xml:space="preserve">          </w:t>
      </w:r>
      <w:r w:rsidR="00F341BC" w:rsidRPr="00BE6985">
        <w:rPr>
          <w:rFonts w:asciiTheme="minorHAnsi" w:hAnsiTheme="minorHAnsi" w:cstheme="minorHAnsi"/>
          <w:sz w:val="22"/>
          <w:szCs w:val="22"/>
        </w:rPr>
        <w:t xml:space="preserve">          </w:t>
      </w:r>
    </w:p>
    <w:p w:rsidR="00EF5DBF" w:rsidRPr="00BE6985" w:rsidRDefault="00EF5DBF" w:rsidP="006B2A1A">
      <w:pPr>
        <w:rPr>
          <w:rFonts w:asciiTheme="minorHAnsi" w:hAnsiTheme="minorHAnsi" w:cstheme="minorHAnsi"/>
          <w:sz w:val="22"/>
          <w:szCs w:val="22"/>
        </w:rPr>
      </w:pPr>
    </w:p>
    <w:p w:rsidR="00EF5DBF" w:rsidRPr="00BE6985" w:rsidRDefault="00EF5DBF" w:rsidP="00EF5DBF">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Verizon, Tampa, FL</w:t>
      </w:r>
    </w:p>
    <w:p w:rsidR="00EF5DBF" w:rsidRPr="00BE6985" w:rsidRDefault="00FF5A99" w:rsidP="00EF5DBF">
      <w:pPr>
        <w:shd w:val="clear" w:color="auto" w:fill="F3F3F3"/>
        <w:tabs>
          <w:tab w:val="right" w:pos="9360"/>
        </w:tabs>
        <w:rPr>
          <w:rStyle w:val="Strong"/>
          <w:rFonts w:asciiTheme="minorHAnsi" w:hAnsiTheme="minorHAnsi" w:cstheme="minorHAnsi"/>
          <w:sz w:val="22"/>
          <w:szCs w:val="22"/>
        </w:rPr>
      </w:pPr>
      <w:r w:rsidRPr="00BE6985">
        <w:rPr>
          <w:rFonts w:asciiTheme="minorHAnsi" w:hAnsiTheme="minorHAnsi" w:cstheme="minorHAnsi"/>
          <w:b/>
          <w:sz w:val="22"/>
          <w:szCs w:val="22"/>
        </w:rPr>
        <w:t>Sr .Java</w:t>
      </w:r>
      <w:r w:rsidR="00EF5DBF" w:rsidRPr="00BE6985">
        <w:rPr>
          <w:rFonts w:asciiTheme="minorHAnsi" w:hAnsiTheme="minorHAnsi" w:cstheme="minorHAnsi"/>
          <w:b/>
          <w:sz w:val="22"/>
          <w:szCs w:val="22"/>
        </w:rPr>
        <w:t xml:space="preserve"> Developer                                                                                  </w:t>
      </w:r>
      <w:r w:rsidR="008709A1" w:rsidRPr="00BE6985">
        <w:rPr>
          <w:rFonts w:asciiTheme="minorHAnsi" w:hAnsiTheme="minorHAnsi" w:cstheme="minorHAnsi"/>
          <w:b/>
          <w:sz w:val="22"/>
          <w:szCs w:val="22"/>
        </w:rPr>
        <w:t xml:space="preserve">                        Mar 2017</w:t>
      </w:r>
      <w:r w:rsidR="00AE3602" w:rsidRPr="00BE6985">
        <w:rPr>
          <w:rFonts w:asciiTheme="minorHAnsi" w:hAnsiTheme="minorHAnsi" w:cstheme="minorHAnsi"/>
          <w:b/>
          <w:sz w:val="22"/>
          <w:szCs w:val="22"/>
        </w:rPr>
        <w:t xml:space="preserve"> – Oct 2018</w:t>
      </w:r>
    </w:p>
    <w:p w:rsidR="00EF5DBF" w:rsidRPr="00BE6985" w:rsidRDefault="00EF5DBF" w:rsidP="00EF5DBF">
      <w:pPr>
        <w:rPr>
          <w:rFonts w:asciiTheme="minorHAnsi" w:hAnsiTheme="minorHAnsi" w:cstheme="minorHAnsi"/>
          <w:sz w:val="22"/>
          <w:szCs w:val="22"/>
        </w:rPr>
      </w:pPr>
    </w:p>
    <w:p w:rsidR="00EF5DBF" w:rsidRPr="00BE6985" w:rsidRDefault="006D570B" w:rsidP="00EF5DBF">
      <w:pPr>
        <w:rPr>
          <w:rFonts w:asciiTheme="minorHAnsi" w:hAnsiTheme="minorHAnsi" w:cstheme="minorHAnsi"/>
          <w:sz w:val="22"/>
          <w:szCs w:val="22"/>
        </w:rPr>
      </w:pPr>
      <w:r w:rsidRPr="00BE6985">
        <w:rPr>
          <w:rFonts w:asciiTheme="minorHAnsi" w:hAnsiTheme="minorHAnsi" w:cstheme="minorHAnsi"/>
          <w:sz w:val="22"/>
          <w:szCs w:val="22"/>
        </w:rPr>
        <w:t>Verizon is Telecommunication Company that provides wide range of communication services to businesses of all sizes</w:t>
      </w:r>
      <w:r w:rsidR="00EF5DBF" w:rsidRPr="00BE6985">
        <w:rPr>
          <w:rFonts w:asciiTheme="minorHAnsi" w:hAnsiTheme="minorHAnsi" w:cstheme="minorHAnsi"/>
          <w:sz w:val="22"/>
          <w:szCs w:val="22"/>
        </w:rPr>
        <w:t>.</w:t>
      </w:r>
    </w:p>
    <w:p w:rsidR="00F9688D" w:rsidRPr="00BE6985" w:rsidRDefault="00F9688D" w:rsidP="00EF5DBF">
      <w:pPr>
        <w:rPr>
          <w:rFonts w:asciiTheme="minorHAnsi" w:hAnsiTheme="minorHAnsi" w:cstheme="minorHAnsi"/>
          <w:sz w:val="22"/>
          <w:szCs w:val="22"/>
        </w:rPr>
      </w:pPr>
    </w:p>
    <w:p w:rsidR="00EF5DBF" w:rsidRPr="00BE6985" w:rsidRDefault="00EF5DBF" w:rsidP="00EF5DBF">
      <w:pPr>
        <w:rPr>
          <w:rFonts w:asciiTheme="minorHAnsi" w:hAnsiTheme="minorHAnsi" w:cstheme="minorHAnsi"/>
          <w:b/>
          <w:sz w:val="22"/>
          <w:szCs w:val="22"/>
        </w:rPr>
      </w:pPr>
      <w:r w:rsidRPr="00BE6985">
        <w:rPr>
          <w:rFonts w:asciiTheme="minorHAnsi" w:hAnsiTheme="minorHAnsi" w:cstheme="minorHAnsi"/>
          <w:b/>
          <w:sz w:val="22"/>
          <w:szCs w:val="22"/>
        </w:rPr>
        <w:t>Responsibilities:</w:t>
      </w:r>
    </w:p>
    <w:p w:rsidR="00EF5DBF" w:rsidRPr="00BE6985" w:rsidRDefault="00EF5DBF" w:rsidP="00DC5D09">
      <w:pPr>
        <w:pStyle w:val="BodyText2"/>
        <w:rPr>
          <w:rFonts w:asciiTheme="minorHAnsi" w:hAnsiTheme="minorHAnsi" w:cstheme="minorHAnsi"/>
          <w:color w:val="000000" w:themeColor="text1"/>
          <w:sz w:val="22"/>
          <w:szCs w:val="22"/>
        </w:rPr>
      </w:pPr>
    </w:p>
    <w:p w:rsidR="00EF5DBF"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Architectural and design discussions.</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Helped the project team to identify the suitable technology tools required for the projects.</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Designed and developed the Application based on Model-View- Controller architecture.</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Involved in analysis, design, Coding and development, the Implementation phase of the modules.</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Involved in technical design and the architecture.</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Created external XML documents.</w:t>
      </w:r>
    </w:p>
    <w:p w:rsidR="0062287D" w:rsidRPr="00BE6985" w:rsidRDefault="0062287D"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Working on Spring Boot Restful Web Service API Development.</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Worked on JAVA J2EE team and designing DAO interface and implementation.</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Involved in Bug Fixing (Debugging) of the application.</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Developing User Interfaces using HTML and JSP's.</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Published webservices using WSDL, SOAP and XML, Jax-B.</w:t>
      </w:r>
    </w:p>
    <w:p w:rsidR="00DC5D09" w:rsidRPr="00BE6985" w:rsidRDefault="00DC5D09"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Implemented Web-Services to integrate between different applications (internal and third party</w:t>
      </w:r>
    </w:p>
    <w:p w:rsidR="00DC5D09" w:rsidRPr="00BE6985" w:rsidRDefault="00246CE1" w:rsidP="00DC5D09">
      <w:pPr>
        <w:pStyle w:val="BodyText2"/>
        <w:ind w:left="720"/>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components</w:t>
      </w:r>
      <w:r w:rsidR="00DC5D09" w:rsidRPr="00BE6985">
        <w:rPr>
          <w:rFonts w:asciiTheme="minorHAnsi" w:hAnsiTheme="minorHAnsi" w:cstheme="minorHAnsi"/>
          <w:color w:val="000000" w:themeColor="text1"/>
          <w:sz w:val="22"/>
          <w:szCs w:val="22"/>
        </w:rPr>
        <w:t xml:space="preserve"> using SOAP and RESTFUL services using Apache-CXF.</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Designed and developed the approaches/strategies for the entire application.</w:t>
      </w:r>
    </w:p>
    <w:p w:rsidR="00DC5D09" w:rsidRPr="00BE6985" w:rsidRDefault="00DC5D09" w:rsidP="009565F6">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web pages with JSP and Servlets using HTML, JavaScript, AJAX, and XML.</w:t>
      </w:r>
    </w:p>
    <w:p w:rsidR="00B97E6B" w:rsidRPr="00BE6985" w:rsidRDefault="00B97E6B" w:rsidP="00B97E6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 xml:space="preserve">Developed the application implementing Spring MVC Architecture, </w:t>
      </w:r>
      <w:r w:rsidR="00F9688D" w:rsidRPr="00BE6985">
        <w:rPr>
          <w:rFonts w:asciiTheme="minorHAnsi" w:hAnsiTheme="minorHAnsi" w:cstheme="minorHAnsi"/>
          <w:color w:val="000000" w:themeColor="text1"/>
          <w:sz w:val="22"/>
          <w:szCs w:val="22"/>
        </w:rPr>
        <w:t xml:space="preserve">Micro services </w:t>
      </w:r>
      <w:r w:rsidRPr="00BE6985">
        <w:rPr>
          <w:rFonts w:asciiTheme="minorHAnsi" w:hAnsiTheme="minorHAnsi" w:cstheme="minorHAnsi"/>
          <w:color w:val="000000" w:themeColor="text1"/>
          <w:sz w:val="22"/>
          <w:szCs w:val="22"/>
        </w:rPr>
        <w:t>and developed the Persistence Layer using Hibernate.</w:t>
      </w:r>
    </w:p>
    <w:p w:rsidR="00DC5D09" w:rsidRPr="00BE6985" w:rsidRDefault="00DC5D09" w:rsidP="006D570B">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Apache Maven for the overall software project management.</w:t>
      </w:r>
    </w:p>
    <w:p w:rsidR="00DC5D09" w:rsidRPr="00BE6985" w:rsidRDefault="00DC5D09"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lastRenderedPageBreak/>
        <w:t>Used SVN tools for version control and management.</w:t>
      </w:r>
    </w:p>
    <w:p w:rsidR="009565F6" w:rsidRPr="00BE6985" w:rsidRDefault="009565F6"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Jenkins workflow with pipeline workflow and Jenkins.</w:t>
      </w:r>
    </w:p>
    <w:p w:rsidR="009565F6" w:rsidRPr="00BE6985" w:rsidRDefault="009565F6"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Unit and integration test framework using JUnit and Easy Mock.</w:t>
      </w:r>
    </w:p>
    <w:p w:rsidR="009565F6" w:rsidRPr="00BE6985" w:rsidRDefault="009565F6"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Defined cloud-based Template provisioning, application integration and Deployment.</w:t>
      </w:r>
    </w:p>
    <w:p w:rsidR="009565F6" w:rsidRPr="00BE6985" w:rsidRDefault="009565F6"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Following Agile- Scrum methodology for Project execution.</w:t>
      </w:r>
    </w:p>
    <w:p w:rsidR="009565F6" w:rsidRPr="00BE6985" w:rsidRDefault="009565F6"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Designed and implemented camel with work flow for generic rule based engine as a part of work flow mediation between various components.</w:t>
      </w:r>
    </w:p>
    <w:p w:rsidR="009565F6" w:rsidRPr="00BE6985" w:rsidRDefault="009565F6" w:rsidP="00DC5D0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Involved in Build and Deployment process through Maven and Jenkins/Hudson as CI tool. Involved in regression testing to verify the integrity of application</w:t>
      </w:r>
    </w:p>
    <w:p w:rsidR="00DC5D09" w:rsidRPr="00BE6985" w:rsidRDefault="00DC5D09" w:rsidP="00DC5D09">
      <w:pPr>
        <w:pStyle w:val="BodyText2"/>
        <w:ind w:left="720"/>
        <w:rPr>
          <w:rFonts w:asciiTheme="minorHAnsi" w:hAnsiTheme="minorHAnsi" w:cstheme="minorHAnsi"/>
          <w:color w:val="000000" w:themeColor="text1"/>
          <w:sz w:val="22"/>
          <w:szCs w:val="22"/>
        </w:rPr>
      </w:pPr>
    </w:p>
    <w:p w:rsidR="00EF5DBF" w:rsidRPr="00BE6985" w:rsidRDefault="00EF5DBF" w:rsidP="00B9206F">
      <w:pPr>
        <w:pStyle w:val="NormalWeb"/>
        <w:spacing w:before="0" w:beforeAutospacing="0" w:after="0" w:afterAutospacing="0"/>
        <w:jc w:val="both"/>
        <w:rPr>
          <w:rFonts w:asciiTheme="minorHAnsi" w:hAnsiTheme="minorHAnsi" w:cstheme="minorHAnsi"/>
          <w:sz w:val="22"/>
          <w:szCs w:val="22"/>
        </w:rPr>
      </w:pPr>
      <w:r w:rsidRPr="00BE6985">
        <w:rPr>
          <w:rFonts w:asciiTheme="minorHAnsi" w:hAnsiTheme="minorHAnsi" w:cstheme="minorHAnsi"/>
          <w:b/>
          <w:sz w:val="22"/>
          <w:szCs w:val="22"/>
        </w:rPr>
        <w:t>Environment:</w:t>
      </w:r>
      <w:r w:rsidR="00DC5D09" w:rsidRPr="00BE6985">
        <w:rPr>
          <w:rFonts w:asciiTheme="minorHAnsi" w:hAnsiTheme="minorHAnsi" w:cstheme="minorHAnsi"/>
          <w:b/>
          <w:sz w:val="22"/>
          <w:szCs w:val="22"/>
        </w:rPr>
        <w:t xml:space="preserve"> </w:t>
      </w:r>
      <w:r w:rsidR="009565F6" w:rsidRPr="00BE6985">
        <w:rPr>
          <w:rFonts w:asciiTheme="minorHAnsi" w:hAnsiTheme="minorHAnsi" w:cstheme="minorHAnsi"/>
          <w:sz w:val="22"/>
          <w:szCs w:val="22"/>
        </w:rPr>
        <w:t>Java, SOA, Spring, Web Services, XML, XSD,</w:t>
      </w:r>
      <w:r w:rsidR="0062287D" w:rsidRPr="00BE6985">
        <w:rPr>
          <w:rFonts w:asciiTheme="minorHAnsi" w:hAnsiTheme="minorHAnsi" w:cstheme="minorHAnsi"/>
          <w:sz w:val="22"/>
          <w:szCs w:val="22"/>
        </w:rPr>
        <w:t xml:space="preserve"> Spring Boot, Micro service,</w:t>
      </w:r>
      <w:r w:rsidR="009565F6" w:rsidRPr="00BE6985">
        <w:rPr>
          <w:rFonts w:asciiTheme="minorHAnsi" w:hAnsiTheme="minorHAnsi" w:cstheme="minorHAnsi"/>
          <w:sz w:val="22"/>
          <w:szCs w:val="22"/>
        </w:rPr>
        <w:t xml:space="preserve">  HTML, JavaScript, </w:t>
      </w:r>
      <w:r w:rsidR="00A345A0" w:rsidRPr="00BE6985">
        <w:rPr>
          <w:rFonts w:asciiTheme="minorHAnsi" w:hAnsiTheme="minorHAnsi" w:cstheme="minorHAnsi"/>
          <w:sz w:val="22"/>
          <w:szCs w:val="22"/>
        </w:rPr>
        <w:t xml:space="preserve">Eclipse, </w:t>
      </w:r>
      <w:r w:rsidR="0070246A" w:rsidRPr="00BE6985">
        <w:rPr>
          <w:rFonts w:asciiTheme="minorHAnsi" w:hAnsiTheme="minorHAnsi" w:cstheme="minorHAnsi"/>
          <w:sz w:val="22"/>
          <w:szCs w:val="22"/>
        </w:rPr>
        <w:t xml:space="preserve">Windows, Unix, </w:t>
      </w:r>
      <w:r w:rsidR="009565F6" w:rsidRPr="00BE6985">
        <w:rPr>
          <w:rFonts w:asciiTheme="minorHAnsi" w:hAnsiTheme="minorHAnsi" w:cstheme="minorHAnsi"/>
          <w:sz w:val="22"/>
          <w:szCs w:val="22"/>
        </w:rPr>
        <w:t xml:space="preserve"> Camel, GIT, ActiveMQ, JSP, SOAP, WSDL,  CSS, UML, J</w:t>
      </w:r>
      <w:r w:rsidR="0070246A" w:rsidRPr="00BE6985">
        <w:rPr>
          <w:rFonts w:asciiTheme="minorHAnsi" w:hAnsiTheme="minorHAnsi" w:cstheme="minorHAnsi"/>
          <w:sz w:val="22"/>
          <w:szCs w:val="22"/>
        </w:rPr>
        <w:t xml:space="preserve">MS, Ajax, Jenkins, Maven, </w:t>
      </w:r>
      <w:r w:rsidR="009565F6" w:rsidRPr="00BE6985">
        <w:rPr>
          <w:rFonts w:asciiTheme="minorHAnsi" w:hAnsiTheme="minorHAnsi" w:cstheme="minorHAnsi"/>
          <w:sz w:val="22"/>
          <w:szCs w:val="22"/>
        </w:rPr>
        <w:t xml:space="preserve"> RESTful, SOAP, JSON, JIRA, Oracle 11g, </w:t>
      </w:r>
      <w:r w:rsidR="0070246A" w:rsidRPr="00BE6985">
        <w:rPr>
          <w:rFonts w:asciiTheme="minorHAnsi" w:hAnsiTheme="minorHAnsi" w:cstheme="minorHAnsi"/>
          <w:sz w:val="22"/>
          <w:szCs w:val="22"/>
        </w:rPr>
        <w:t xml:space="preserve">XPath, XSLT, </w:t>
      </w:r>
      <w:r w:rsidR="009565F6" w:rsidRPr="00BE6985">
        <w:rPr>
          <w:rFonts w:asciiTheme="minorHAnsi" w:hAnsiTheme="minorHAnsi" w:cstheme="minorHAnsi"/>
          <w:sz w:val="22"/>
          <w:szCs w:val="22"/>
        </w:rPr>
        <w:t xml:space="preserve"> Junit, Log 4j, MS Office</w:t>
      </w:r>
      <w:r w:rsidR="00DC5D09" w:rsidRPr="00BE6985">
        <w:rPr>
          <w:rFonts w:asciiTheme="minorHAnsi" w:hAnsiTheme="minorHAnsi" w:cstheme="minorHAnsi"/>
          <w:sz w:val="22"/>
          <w:szCs w:val="22"/>
        </w:rPr>
        <w:t>.</w:t>
      </w:r>
    </w:p>
    <w:p w:rsidR="00EF5DBF" w:rsidRPr="00BE6985" w:rsidRDefault="00EF5DBF" w:rsidP="00EF5DBF">
      <w:pPr>
        <w:pStyle w:val="NormalWeb"/>
        <w:spacing w:before="0" w:beforeAutospacing="0" w:after="0" w:afterAutospacing="0"/>
        <w:jc w:val="both"/>
        <w:rPr>
          <w:rFonts w:asciiTheme="minorHAnsi" w:hAnsiTheme="minorHAnsi" w:cstheme="minorHAnsi"/>
          <w:sz w:val="22"/>
          <w:szCs w:val="22"/>
        </w:rPr>
      </w:pPr>
    </w:p>
    <w:p w:rsidR="00EF5DBF" w:rsidRPr="00BE6985" w:rsidRDefault="00EF5DBF" w:rsidP="006B2A1A">
      <w:pPr>
        <w:rPr>
          <w:rFonts w:asciiTheme="minorHAnsi" w:hAnsiTheme="minorHAnsi" w:cstheme="minorHAnsi"/>
          <w:sz w:val="22"/>
          <w:szCs w:val="22"/>
        </w:rPr>
      </w:pPr>
    </w:p>
    <w:p w:rsidR="00EF5DBF" w:rsidRPr="00BE6985" w:rsidRDefault="00EF5DBF" w:rsidP="00EF5DBF">
      <w:pPr>
        <w:shd w:val="clear" w:color="auto" w:fill="F3F3F3"/>
        <w:tabs>
          <w:tab w:val="right" w:pos="9360"/>
        </w:tabs>
        <w:rPr>
          <w:rFonts w:asciiTheme="minorHAnsi" w:hAnsiTheme="minorHAnsi" w:cstheme="minorHAnsi"/>
          <w:b/>
          <w:sz w:val="22"/>
          <w:szCs w:val="22"/>
        </w:rPr>
      </w:pPr>
    </w:p>
    <w:p w:rsidR="00EF5DBF" w:rsidRPr="00BE6985" w:rsidRDefault="00EF5DBF" w:rsidP="00EF5DBF">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Kroger, Cincinnati, OH</w:t>
      </w:r>
    </w:p>
    <w:p w:rsidR="00EF5DBF" w:rsidRPr="00BE6985" w:rsidRDefault="00EF5DBF" w:rsidP="00246CE1">
      <w:pPr>
        <w:shd w:val="clear" w:color="auto" w:fill="F3F3F3"/>
        <w:tabs>
          <w:tab w:val="right" w:pos="9360"/>
        </w:tabs>
        <w:rPr>
          <w:rFonts w:asciiTheme="minorHAnsi" w:hAnsiTheme="minorHAnsi" w:cstheme="minorHAnsi"/>
          <w:b/>
          <w:bCs/>
          <w:sz w:val="22"/>
          <w:szCs w:val="22"/>
        </w:rPr>
      </w:pPr>
      <w:r w:rsidRPr="00BE6985">
        <w:rPr>
          <w:rFonts w:asciiTheme="minorHAnsi" w:hAnsiTheme="minorHAnsi" w:cstheme="minorHAnsi"/>
          <w:b/>
          <w:sz w:val="22"/>
          <w:szCs w:val="22"/>
        </w:rPr>
        <w:t>Sr .</w:t>
      </w:r>
      <w:r w:rsidR="0070246A" w:rsidRPr="00BE6985">
        <w:rPr>
          <w:rFonts w:asciiTheme="minorHAnsi" w:hAnsiTheme="minorHAnsi" w:cstheme="minorHAnsi"/>
          <w:b/>
          <w:sz w:val="22"/>
          <w:szCs w:val="22"/>
        </w:rPr>
        <w:t xml:space="preserve"> Java </w:t>
      </w:r>
      <w:r w:rsidRPr="00BE6985">
        <w:rPr>
          <w:rFonts w:asciiTheme="minorHAnsi" w:hAnsiTheme="minorHAnsi" w:cstheme="minorHAnsi"/>
          <w:b/>
          <w:sz w:val="22"/>
          <w:szCs w:val="22"/>
        </w:rPr>
        <w:t xml:space="preserve">Full Stack Developer                                                                          </w:t>
      </w:r>
      <w:r w:rsidR="0070246A" w:rsidRPr="00BE6985">
        <w:rPr>
          <w:rFonts w:asciiTheme="minorHAnsi" w:hAnsiTheme="minorHAnsi" w:cstheme="minorHAnsi"/>
          <w:b/>
          <w:sz w:val="22"/>
          <w:szCs w:val="22"/>
        </w:rPr>
        <w:t xml:space="preserve">                      </w:t>
      </w:r>
      <w:r w:rsidR="002C36A3" w:rsidRPr="00BE6985">
        <w:rPr>
          <w:rFonts w:asciiTheme="minorHAnsi" w:hAnsiTheme="minorHAnsi" w:cstheme="minorHAnsi"/>
          <w:b/>
          <w:sz w:val="22"/>
          <w:szCs w:val="22"/>
        </w:rPr>
        <w:t>May 2015</w:t>
      </w:r>
      <w:r w:rsidRPr="00BE6985">
        <w:rPr>
          <w:rFonts w:asciiTheme="minorHAnsi" w:hAnsiTheme="minorHAnsi" w:cstheme="minorHAnsi"/>
          <w:b/>
          <w:sz w:val="22"/>
          <w:szCs w:val="22"/>
        </w:rPr>
        <w:t xml:space="preserve"> – Jan 201</w:t>
      </w:r>
      <w:r w:rsidR="008709A1" w:rsidRPr="00BE6985">
        <w:rPr>
          <w:rFonts w:asciiTheme="minorHAnsi" w:hAnsiTheme="minorHAnsi" w:cstheme="minorHAnsi"/>
          <w:b/>
          <w:sz w:val="22"/>
          <w:szCs w:val="22"/>
        </w:rPr>
        <w:t>7</w:t>
      </w:r>
    </w:p>
    <w:p w:rsidR="00EF5DBF" w:rsidRPr="00BE6985" w:rsidRDefault="00EF5DBF" w:rsidP="006B2A1A">
      <w:pPr>
        <w:rPr>
          <w:rFonts w:asciiTheme="minorHAnsi" w:hAnsiTheme="minorHAnsi" w:cstheme="minorHAnsi"/>
          <w:sz w:val="22"/>
          <w:szCs w:val="22"/>
        </w:rPr>
      </w:pPr>
    </w:p>
    <w:p w:rsidR="006B2A1A" w:rsidRPr="00BE6985" w:rsidRDefault="00EA76F1" w:rsidP="006B2A1A">
      <w:pPr>
        <w:rPr>
          <w:rFonts w:asciiTheme="minorHAnsi" w:hAnsiTheme="minorHAnsi" w:cstheme="minorHAnsi"/>
          <w:sz w:val="22"/>
          <w:szCs w:val="22"/>
        </w:rPr>
      </w:pPr>
      <w:r w:rsidRPr="00BE6985">
        <w:rPr>
          <w:rFonts w:asciiTheme="minorHAnsi" w:hAnsiTheme="minorHAnsi" w:cstheme="minorHAnsi"/>
          <w:sz w:val="22"/>
          <w:szCs w:val="22"/>
        </w:rPr>
        <w:t xml:space="preserve">Java based application used to manage information about branches including areas, regions, branches, child branches and its hierarchy who works by role, hours of operation, contact information, geographical information. This is an </w:t>
      </w:r>
      <w:r w:rsidR="002A14D6" w:rsidRPr="00BE6985">
        <w:rPr>
          <w:rFonts w:asciiTheme="minorHAnsi" w:hAnsiTheme="minorHAnsi" w:cstheme="minorHAnsi"/>
          <w:sz w:val="22"/>
          <w:szCs w:val="22"/>
        </w:rPr>
        <w:t>organization</w:t>
      </w:r>
      <w:r w:rsidRPr="00BE6985">
        <w:rPr>
          <w:rFonts w:asciiTheme="minorHAnsi" w:hAnsiTheme="minorHAnsi" w:cstheme="minorHAnsi"/>
          <w:sz w:val="22"/>
          <w:szCs w:val="22"/>
        </w:rPr>
        <w:t xml:space="preserve"> update application which contain all </w:t>
      </w:r>
      <w:r w:rsidR="002A14D6" w:rsidRPr="00BE6985">
        <w:rPr>
          <w:rFonts w:asciiTheme="minorHAnsi" w:hAnsiTheme="minorHAnsi" w:cstheme="minorHAnsi"/>
          <w:sz w:val="22"/>
          <w:szCs w:val="22"/>
        </w:rPr>
        <w:t>types of branches(company, independent, satellite etc)</w:t>
      </w:r>
      <w:r w:rsidR="0000561A" w:rsidRPr="00BE6985">
        <w:rPr>
          <w:rFonts w:asciiTheme="minorHAnsi" w:hAnsiTheme="minorHAnsi" w:cstheme="minorHAnsi"/>
          <w:sz w:val="22"/>
          <w:szCs w:val="22"/>
        </w:rPr>
        <w:t xml:space="preserve"> a</w:t>
      </w:r>
      <w:r w:rsidR="002A14D6" w:rsidRPr="00BE6985">
        <w:rPr>
          <w:rFonts w:asciiTheme="minorHAnsi" w:hAnsiTheme="minorHAnsi" w:cstheme="minorHAnsi"/>
          <w:sz w:val="22"/>
          <w:szCs w:val="22"/>
        </w:rPr>
        <w:t xml:space="preserve">ll the info regarding the person who manages these branches, financial information, roles &amp; responsibilities of every </w:t>
      </w:r>
      <w:r w:rsidR="009F6E8D" w:rsidRPr="00BE6985">
        <w:rPr>
          <w:rFonts w:asciiTheme="minorHAnsi" w:hAnsiTheme="minorHAnsi" w:cstheme="minorHAnsi"/>
          <w:sz w:val="22"/>
          <w:szCs w:val="22"/>
        </w:rPr>
        <w:t>Schwab</w:t>
      </w:r>
      <w:r w:rsidR="002A14D6" w:rsidRPr="00BE6985">
        <w:rPr>
          <w:rFonts w:asciiTheme="minorHAnsi" w:hAnsiTheme="minorHAnsi" w:cstheme="minorHAnsi"/>
          <w:sz w:val="22"/>
          <w:szCs w:val="22"/>
        </w:rPr>
        <w:t xml:space="preserve"> branches are managed here.</w:t>
      </w:r>
    </w:p>
    <w:p w:rsidR="00B401D8" w:rsidRPr="00BE6985" w:rsidRDefault="00B401D8" w:rsidP="006B2A1A">
      <w:pPr>
        <w:rPr>
          <w:rFonts w:asciiTheme="minorHAnsi" w:hAnsiTheme="minorHAnsi" w:cstheme="minorHAnsi"/>
          <w:sz w:val="22"/>
          <w:szCs w:val="22"/>
        </w:rPr>
      </w:pPr>
    </w:p>
    <w:p w:rsidR="006B2A1A" w:rsidRPr="00BE6985" w:rsidRDefault="006B2A1A" w:rsidP="006B2A1A">
      <w:pPr>
        <w:rPr>
          <w:rFonts w:asciiTheme="minorHAnsi" w:hAnsiTheme="minorHAnsi" w:cstheme="minorHAnsi"/>
          <w:b/>
          <w:sz w:val="22"/>
          <w:szCs w:val="22"/>
        </w:rPr>
      </w:pPr>
      <w:r w:rsidRPr="00BE6985">
        <w:rPr>
          <w:rFonts w:asciiTheme="minorHAnsi" w:hAnsiTheme="minorHAnsi" w:cstheme="minorHAnsi"/>
          <w:b/>
          <w:sz w:val="22"/>
          <w:szCs w:val="22"/>
        </w:rPr>
        <w:t>Responsibilities:</w:t>
      </w:r>
    </w:p>
    <w:p w:rsidR="006B2A1A" w:rsidRPr="00BE6985" w:rsidRDefault="006B2A1A" w:rsidP="006B2A1A">
      <w:pPr>
        <w:pStyle w:val="BodyText2"/>
        <w:spacing w:after="60"/>
        <w:rPr>
          <w:rFonts w:asciiTheme="minorHAnsi" w:hAnsiTheme="minorHAnsi" w:cstheme="minorHAnsi"/>
          <w:sz w:val="22"/>
          <w:szCs w:val="22"/>
        </w:rPr>
      </w:pPr>
    </w:p>
    <w:p w:rsidR="006B2A1A" w:rsidRPr="00BE6985" w:rsidRDefault="006B2A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Involved in Analysis, Design, Development, UAT and Producti</w:t>
      </w:r>
      <w:r w:rsidR="000B2072" w:rsidRPr="00BE6985">
        <w:rPr>
          <w:rFonts w:asciiTheme="minorHAnsi" w:hAnsiTheme="minorHAnsi" w:cstheme="minorHAnsi"/>
          <w:color w:val="000000" w:themeColor="text1"/>
          <w:sz w:val="22"/>
          <w:szCs w:val="22"/>
        </w:rPr>
        <w:t xml:space="preserve">on phases of the application </w:t>
      </w:r>
      <w:r w:rsidRPr="00BE6985">
        <w:rPr>
          <w:rFonts w:asciiTheme="minorHAnsi" w:hAnsiTheme="minorHAnsi" w:cstheme="minorHAnsi"/>
          <w:color w:val="000000" w:themeColor="text1"/>
          <w:sz w:val="22"/>
          <w:szCs w:val="22"/>
          <w:shd w:val="clear" w:color="auto" w:fill="FFFFFF"/>
        </w:rPr>
        <w:t>and worked on front- end and back- end using HTML5, CSS3,</w:t>
      </w:r>
      <w:r w:rsidR="000B2072" w:rsidRPr="00BE6985">
        <w:rPr>
          <w:rFonts w:asciiTheme="minorHAnsi" w:hAnsiTheme="minorHAnsi" w:cstheme="minorHAnsi"/>
          <w:color w:val="000000" w:themeColor="text1"/>
          <w:sz w:val="22"/>
          <w:szCs w:val="22"/>
          <w:shd w:val="clear" w:color="auto" w:fill="FFFFFF"/>
        </w:rPr>
        <w:t>Ajax</w:t>
      </w:r>
      <w:r w:rsidR="000B2072" w:rsidRPr="00BE6985">
        <w:rPr>
          <w:rFonts w:asciiTheme="minorHAnsi" w:hAnsiTheme="minorHAnsi" w:cstheme="minorHAnsi"/>
          <w:color w:val="000000" w:themeColor="text1"/>
          <w:sz w:val="22"/>
          <w:szCs w:val="22"/>
        </w:rPr>
        <w:t xml:space="preserve"> JQuery, </w:t>
      </w:r>
      <w:r w:rsidR="00BF357E" w:rsidRPr="00BE6985">
        <w:rPr>
          <w:rFonts w:asciiTheme="minorHAnsi" w:hAnsiTheme="minorHAnsi" w:cstheme="minorHAnsi"/>
          <w:color w:val="000000" w:themeColor="text1"/>
          <w:sz w:val="22"/>
          <w:szCs w:val="22"/>
        </w:rPr>
        <w:t>Bootstrap</w:t>
      </w:r>
      <w:r w:rsidRPr="00BE6985">
        <w:rPr>
          <w:rFonts w:asciiTheme="minorHAnsi" w:hAnsiTheme="minorHAnsi" w:cstheme="minorHAnsi"/>
          <w:color w:val="000000" w:themeColor="text1"/>
          <w:sz w:val="22"/>
          <w:szCs w:val="22"/>
          <w:shd w:val="clear" w:color="auto" w:fill="FFFFFF"/>
        </w:rPr>
        <w:t xml:space="preserve"> and JavaScript Angular JS, Core Java, Spring</w:t>
      </w:r>
      <w:r w:rsidR="007C0D29" w:rsidRPr="00BE6985">
        <w:rPr>
          <w:rFonts w:asciiTheme="minorHAnsi" w:hAnsiTheme="minorHAnsi" w:cstheme="minorHAnsi"/>
          <w:color w:val="000000" w:themeColor="text1"/>
          <w:sz w:val="22"/>
          <w:szCs w:val="22"/>
          <w:shd w:val="clear" w:color="auto" w:fill="FFFFFF"/>
        </w:rPr>
        <w:t xml:space="preserve"> 4.x</w:t>
      </w:r>
      <w:r w:rsidRPr="00BE6985">
        <w:rPr>
          <w:rFonts w:asciiTheme="minorHAnsi" w:hAnsiTheme="minorHAnsi" w:cstheme="minorHAnsi"/>
          <w:color w:val="000000" w:themeColor="text1"/>
          <w:sz w:val="22"/>
          <w:szCs w:val="22"/>
          <w:shd w:val="clear" w:color="auto" w:fill="FFFFFF"/>
        </w:rPr>
        <w:t>, Struts, Hibernate 3.x and AWS Web Services.</w:t>
      </w:r>
    </w:p>
    <w:p w:rsidR="00CB7D69" w:rsidRPr="00BE6985" w:rsidRDefault="00CB7D69" w:rsidP="00CB7D6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Designed and developed the application using agile methodology and followed Test Driven Development(TDD)</w:t>
      </w:r>
    </w:p>
    <w:p w:rsidR="000B2072" w:rsidRPr="00BE6985" w:rsidRDefault="005D41F0" w:rsidP="000B2072">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the application implementing Spring MVC Architecture</w:t>
      </w:r>
      <w:r w:rsidR="00365E5A" w:rsidRPr="00BE6985">
        <w:rPr>
          <w:rFonts w:asciiTheme="minorHAnsi" w:hAnsiTheme="minorHAnsi" w:cstheme="minorHAnsi"/>
          <w:color w:val="000000" w:themeColor="text1"/>
          <w:sz w:val="22"/>
          <w:szCs w:val="22"/>
        </w:rPr>
        <w:t>,</w:t>
      </w:r>
      <w:r w:rsidR="00BC2A62" w:rsidRPr="00BE6985">
        <w:rPr>
          <w:rFonts w:asciiTheme="minorHAnsi" w:hAnsiTheme="minorHAnsi" w:cstheme="minorHAnsi"/>
          <w:color w:val="000000" w:themeColor="text1"/>
          <w:sz w:val="22"/>
          <w:szCs w:val="22"/>
        </w:rPr>
        <w:t xml:space="preserve"> </w:t>
      </w:r>
      <w:r w:rsidR="00BF357E" w:rsidRPr="00BE6985">
        <w:rPr>
          <w:rFonts w:asciiTheme="minorHAnsi" w:hAnsiTheme="minorHAnsi" w:cstheme="minorHAnsi"/>
          <w:color w:val="000000" w:themeColor="text1"/>
          <w:sz w:val="22"/>
          <w:szCs w:val="22"/>
        </w:rPr>
        <w:t>Micro services</w:t>
      </w:r>
      <w:r w:rsidR="00E57F41" w:rsidRPr="00BE6985">
        <w:rPr>
          <w:rFonts w:asciiTheme="minorHAnsi" w:hAnsiTheme="minorHAnsi" w:cstheme="minorHAnsi"/>
          <w:color w:val="000000" w:themeColor="text1"/>
          <w:sz w:val="22"/>
          <w:szCs w:val="22"/>
        </w:rPr>
        <w:t>,</w:t>
      </w:r>
      <w:r w:rsidR="00BC2A62" w:rsidRPr="00BE6985">
        <w:rPr>
          <w:rFonts w:asciiTheme="minorHAnsi" w:hAnsiTheme="minorHAnsi" w:cstheme="minorHAnsi"/>
          <w:color w:val="000000" w:themeColor="text1"/>
          <w:sz w:val="22"/>
          <w:szCs w:val="22"/>
        </w:rPr>
        <w:t xml:space="preserve"> </w:t>
      </w:r>
      <w:r w:rsidR="002C1D80" w:rsidRPr="00BE6985">
        <w:rPr>
          <w:rFonts w:asciiTheme="minorHAnsi" w:hAnsiTheme="minorHAnsi" w:cstheme="minorHAnsi"/>
          <w:color w:val="000000" w:themeColor="text1"/>
          <w:sz w:val="22"/>
          <w:szCs w:val="22"/>
        </w:rPr>
        <w:t>Spring Rest</w:t>
      </w:r>
      <w:r w:rsidR="000B2072" w:rsidRPr="00BE6985">
        <w:rPr>
          <w:rFonts w:asciiTheme="minorHAnsi" w:hAnsiTheme="minorHAnsi" w:cstheme="minorHAnsi"/>
          <w:color w:val="000000" w:themeColor="text1"/>
          <w:sz w:val="22"/>
          <w:szCs w:val="22"/>
        </w:rPr>
        <w:t xml:space="preserve"> integrated with struts and developed the Persistence Layer using Hibernate.</w:t>
      </w:r>
    </w:p>
    <w:p w:rsidR="00BF357E" w:rsidRPr="00BE6985" w:rsidRDefault="00E57F41" w:rsidP="00BF357E">
      <w:pPr>
        <w:pStyle w:val="ListParagraph"/>
        <w:numPr>
          <w:ilvl w:val="0"/>
          <w:numId w:val="20"/>
        </w:numPr>
        <w:shd w:val="clear" w:color="auto" w:fill="FFFFFF"/>
        <w:suppressAutoHyphens/>
        <w:spacing w:after="0" w:line="240" w:lineRule="auto"/>
        <w:jc w:val="both"/>
        <w:rPr>
          <w:rStyle w:val="ft21"/>
          <w:rFonts w:asciiTheme="minorHAnsi" w:hAnsiTheme="minorHAnsi" w:cstheme="minorHAnsi"/>
          <w:color w:val="000000"/>
        </w:rPr>
      </w:pPr>
      <w:r w:rsidRPr="00BE6985">
        <w:rPr>
          <w:rFonts w:asciiTheme="minorHAnsi" w:hAnsiTheme="minorHAnsi" w:cstheme="minorHAnsi"/>
          <w:color w:val="000000"/>
        </w:rPr>
        <w:t>Invo</w:t>
      </w:r>
      <w:r w:rsidR="00BF357E" w:rsidRPr="00BE6985">
        <w:rPr>
          <w:rFonts w:asciiTheme="minorHAnsi" w:hAnsiTheme="minorHAnsi" w:cstheme="minorHAnsi"/>
          <w:color w:val="000000"/>
        </w:rPr>
        <w:t>l</w:t>
      </w:r>
      <w:r w:rsidRPr="00BE6985">
        <w:rPr>
          <w:rFonts w:asciiTheme="minorHAnsi" w:hAnsiTheme="minorHAnsi" w:cstheme="minorHAnsi"/>
          <w:color w:val="000000"/>
        </w:rPr>
        <w:t xml:space="preserve">ved in writing code usingJ2EE Design Patterns like MVC Architecture, </w:t>
      </w:r>
      <w:r w:rsidR="00BF357E" w:rsidRPr="00BE6985">
        <w:rPr>
          <w:rStyle w:val="ft21"/>
          <w:rFonts w:asciiTheme="minorHAnsi" w:hAnsiTheme="minorHAnsi" w:cstheme="minorHAnsi"/>
          <w:color w:val="000000"/>
        </w:rPr>
        <w:t>Singleton, factory Pattern.</w:t>
      </w:r>
    </w:p>
    <w:p w:rsidR="0062287D" w:rsidRPr="00BE6985" w:rsidRDefault="0062287D" w:rsidP="00BF357E">
      <w:pPr>
        <w:pStyle w:val="ListParagraph"/>
        <w:numPr>
          <w:ilvl w:val="0"/>
          <w:numId w:val="20"/>
        </w:numPr>
        <w:shd w:val="clear" w:color="auto" w:fill="FFFFFF"/>
        <w:suppressAutoHyphens/>
        <w:spacing w:after="0" w:line="240" w:lineRule="auto"/>
        <w:jc w:val="both"/>
        <w:rPr>
          <w:rFonts w:asciiTheme="minorHAnsi" w:hAnsiTheme="minorHAnsi" w:cstheme="minorHAnsi"/>
          <w:color w:val="000000"/>
        </w:rPr>
      </w:pPr>
      <w:r w:rsidRPr="00BE6985">
        <w:rPr>
          <w:rFonts w:asciiTheme="minorHAnsi" w:hAnsiTheme="minorHAnsi" w:cstheme="minorHAnsi"/>
          <w:color w:val="000000"/>
        </w:rPr>
        <w:t>Working on Spring Boot Restful Web Service API Development.</w:t>
      </w:r>
    </w:p>
    <w:p w:rsidR="002A5C75" w:rsidRPr="00BE6985" w:rsidRDefault="000B2072" w:rsidP="000B2072">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shd w:val="clear" w:color="auto" w:fill="FFFFFF"/>
        </w:rPr>
        <w:t>Involved in writing the controller and Business logic code using Core Java concepts like inheritance, polymorphism, abstraction, Multi-Threading, collections.</w:t>
      </w:r>
      <w:bookmarkStart w:id="1" w:name="_GoBack"/>
      <w:bookmarkEnd w:id="1"/>
    </w:p>
    <w:p w:rsidR="005D41F0" w:rsidRPr="00BE6985" w:rsidRDefault="00892A78" w:rsidP="005D41F0">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the UI screens using HTML5, CSS3, Ajax JQ</w:t>
      </w:r>
      <w:r w:rsidR="00B46DD3">
        <w:rPr>
          <w:rFonts w:asciiTheme="minorHAnsi" w:hAnsiTheme="minorHAnsi" w:cstheme="minorHAnsi"/>
          <w:color w:val="000000" w:themeColor="text1"/>
          <w:sz w:val="22"/>
          <w:szCs w:val="22"/>
        </w:rPr>
        <w:t xml:space="preserve">uery, BootStrap, Angular </w:t>
      </w:r>
      <w:r w:rsidR="00F9688D" w:rsidRPr="00BE6985">
        <w:rPr>
          <w:rFonts w:asciiTheme="minorHAnsi" w:hAnsiTheme="minorHAnsi" w:cstheme="minorHAnsi"/>
          <w:color w:val="000000" w:themeColor="text1"/>
          <w:sz w:val="22"/>
          <w:szCs w:val="22"/>
        </w:rPr>
        <w:t xml:space="preserve">JS </w:t>
      </w:r>
      <w:r w:rsidRPr="00BE6985">
        <w:rPr>
          <w:rFonts w:asciiTheme="minorHAnsi" w:hAnsiTheme="minorHAnsi" w:cstheme="minorHAnsi"/>
          <w:color w:val="000000" w:themeColor="text1"/>
          <w:sz w:val="22"/>
          <w:szCs w:val="22"/>
        </w:rPr>
        <w:t>and was involved in resolving cross browser Java script issues</w:t>
      </w:r>
      <w:r w:rsidR="002C1D80" w:rsidRPr="00BE6985">
        <w:rPr>
          <w:rFonts w:asciiTheme="minorHAnsi" w:hAnsiTheme="minorHAnsi" w:cstheme="minorHAnsi"/>
          <w:color w:val="000000" w:themeColor="text1"/>
          <w:sz w:val="22"/>
          <w:szCs w:val="22"/>
        </w:rPr>
        <w:t>.</w:t>
      </w:r>
    </w:p>
    <w:p w:rsidR="00650674" w:rsidRPr="00BE6985" w:rsidRDefault="00650674" w:rsidP="008B78DC">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shd w:val="clear" w:color="auto" w:fill="FFFFFF"/>
        </w:rPr>
        <w:t>Used putty (unix shell scripting ) for deploying in to QA and production.</w:t>
      </w:r>
    </w:p>
    <w:p w:rsidR="006B2A1A" w:rsidRPr="00BE6985" w:rsidRDefault="006B2A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Improved the throughput of the Smart Services Module using the concepts of multithreading like Executor Services &amp; Concurrency API.</w:t>
      </w:r>
    </w:p>
    <w:p w:rsidR="006B2A1A" w:rsidRPr="00BE6985" w:rsidRDefault="006B2A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XSLT files for transforming the XML response from the web service into HTML as per the business requirements</w:t>
      </w:r>
    </w:p>
    <w:p w:rsidR="006B2A1A" w:rsidRPr="00BE6985" w:rsidRDefault="006B2A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RESTful web services using JERSEY API, and developed both the producer &amp; consumer.</w:t>
      </w:r>
    </w:p>
    <w:p w:rsidR="006B2A1A" w:rsidRPr="00BE6985" w:rsidRDefault="006B2A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Used session beans to expose the application for the use by the third party users.</w:t>
      </w:r>
    </w:p>
    <w:p w:rsidR="006B2A1A" w:rsidRPr="00BE6985" w:rsidRDefault="006B2A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Used JAVA Mail API, and implemented an automated functionality to generate e-mails to the manager whenever an user registers for the application</w:t>
      </w:r>
      <w:r w:rsidR="00BE6F06" w:rsidRPr="00BE6985">
        <w:rPr>
          <w:rFonts w:asciiTheme="minorHAnsi" w:hAnsiTheme="minorHAnsi" w:cstheme="minorHAnsi"/>
          <w:color w:val="000000" w:themeColor="text1"/>
          <w:sz w:val="22"/>
          <w:szCs w:val="22"/>
        </w:rPr>
        <w:t>.</w:t>
      </w:r>
    </w:p>
    <w:p w:rsidR="00BE6F06" w:rsidRPr="00BE6985" w:rsidRDefault="00BE6F06"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lastRenderedPageBreak/>
        <w:t xml:space="preserve">Wrote services to store and retrieve user data from the </w:t>
      </w:r>
      <w:r w:rsidRPr="00BE6985">
        <w:rPr>
          <w:rFonts w:asciiTheme="minorHAnsi" w:hAnsiTheme="minorHAnsi" w:cstheme="minorHAnsi"/>
          <w:b/>
          <w:color w:val="000000" w:themeColor="text1"/>
          <w:sz w:val="22"/>
          <w:szCs w:val="22"/>
        </w:rPr>
        <w:t>MongoDB</w:t>
      </w:r>
      <w:r w:rsidRPr="00BE6985">
        <w:rPr>
          <w:rFonts w:asciiTheme="minorHAnsi" w:hAnsiTheme="minorHAnsi" w:cstheme="minorHAnsi"/>
          <w:color w:val="000000" w:themeColor="text1"/>
          <w:sz w:val="22"/>
          <w:szCs w:val="22"/>
        </w:rPr>
        <w:t xml:space="preserve"> for the application on devices.</w:t>
      </w:r>
    </w:p>
    <w:p w:rsidR="00BE6F06" w:rsidRPr="00BE6985" w:rsidRDefault="00BE6F06"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Designed and implemented the MongoDB schema.</w:t>
      </w:r>
    </w:p>
    <w:p w:rsidR="00BE6F06" w:rsidRPr="00BE6985" w:rsidRDefault="00BE6F06"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Familiar with Embedded and Normalized data models in MongoDB.</w:t>
      </w:r>
    </w:p>
    <w:p w:rsidR="0000561A" w:rsidRPr="00BE6985" w:rsidRDefault="000056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Used Hibernate 3.0 ORM framework for persistence to database by integrating it with Spring framework using Spring Hibernate template.</w:t>
      </w:r>
    </w:p>
    <w:p w:rsidR="0000561A" w:rsidRPr="00BE6985" w:rsidRDefault="000056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Developed XSLT files for transforming the XML response from the web service into HTML as per the business requirements and used different XML technologies such as XPATH.</w:t>
      </w:r>
    </w:p>
    <w:p w:rsidR="0000561A" w:rsidRPr="00BE6985" w:rsidRDefault="000056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Designed and developed JUnit test cases during the development phase.</w:t>
      </w:r>
    </w:p>
    <w:p w:rsidR="0000561A" w:rsidRPr="00BE6985" w:rsidRDefault="0000561A" w:rsidP="00CB7D69">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Used Jenkins for continuous integration and Maven for building the EAR file.</w:t>
      </w:r>
    </w:p>
    <w:p w:rsidR="0000561A" w:rsidRPr="00BE6985" w:rsidRDefault="000056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Used TFS for efficiently managing the source code versions with the development team.</w:t>
      </w:r>
    </w:p>
    <w:p w:rsidR="0000561A" w:rsidRPr="00BE6985" w:rsidRDefault="0000561A" w:rsidP="0000561A">
      <w:pPr>
        <w:pStyle w:val="BodyText2"/>
        <w:numPr>
          <w:ilvl w:val="0"/>
          <w:numId w:val="20"/>
        </w:numPr>
        <w:rPr>
          <w:rFonts w:asciiTheme="minorHAnsi" w:hAnsiTheme="minorHAnsi" w:cstheme="minorHAnsi"/>
          <w:color w:val="000000" w:themeColor="text1"/>
          <w:sz w:val="22"/>
          <w:szCs w:val="22"/>
        </w:rPr>
      </w:pPr>
      <w:r w:rsidRPr="00BE6985">
        <w:rPr>
          <w:rFonts w:asciiTheme="minorHAnsi" w:hAnsiTheme="minorHAnsi" w:cstheme="minorHAnsi"/>
          <w:color w:val="000000" w:themeColor="text1"/>
          <w:sz w:val="22"/>
          <w:szCs w:val="22"/>
        </w:rPr>
        <w:t>Served as POC for on call support in the production team on a rotation basis.</w:t>
      </w:r>
    </w:p>
    <w:p w:rsidR="006B2A1A" w:rsidRPr="00BE6985" w:rsidRDefault="006B2A1A" w:rsidP="006B2A1A">
      <w:pPr>
        <w:pStyle w:val="ListParagraph"/>
        <w:numPr>
          <w:ilvl w:val="0"/>
          <w:numId w:val="20"/>
        </w:numPr>
        <w:spacing w:after="0" w:line="240" w:lineRule="auto"/>
        <w:jc w:val="both"/>
        <w:rPr>
          <w:rFonts w:asciiTheme="minorHAnsi" w:hAnsiTheme="minorHAnsi" w:cstheme="minorHAnsi"/>
          <w:color w:val="000000" w:themeColor="text1"/>
          <w:shd w:val="clear" w:color="auto" w:fill="FFFFFF"/>
        </w:rPr>
      </w:pPr>
      <w:r w:rsidRPr="00BE6985">
        <w:rPr>
          <w:rFonts w:asciiTheme="minorHAnsi" w:hAnsiTheme="minorHAnsi" w:cstheme="minorHAnsi"/>
          <w:color w:val="000000" w:themeColor="text1"/>
          <w:shd w:val="clear" w:color="auto" w:fill="FFFFFF"/>
        </w:rPr>
        <w:t>Have written ATDD Tests using Cucumber and Gherkin and Tested Web services using Rest UI tool.</w:t>
      </w:r>
    </w:p>
    <w:p w:rsidR="00CB7D69" w:rsidRPr="00BE6985" w:rsidRDefault="00CB7D69" w:rsidP="00CB7D69">
      <w:pPr>
        <w:pStyle w:val="ListParagraph"/>
        <w:spacing w:after="0" w:line="240" w:lineRule="auto"/>
        <w:jc w:val="both"/>
        <w:rPr>
          <w:rFonts w:asciiTheme="minorHAnsi" w:hAnsiTheme="minorHAnsi" w:cstheme="minorHAnsi"/>
          <w:color w:val="000000" w:themeColor="text1"/>
          <w:shd w:val="clear" w:color="auto" w:fill="FFFFFF"/>
        </w:rPr>
      </w:pPr>
    </w:p>
    <w:p w:rsidR="006B2A1A" w:rsidRPr="00BE6985" w:rsidRDefault="006B2A1A" w:rsidP="006B2A1A">
      <w:pPr>
        <w:pStyle w:val="NormalWeb"/>
        <w:spacing w:before="0" w:beforeAutospacing="0" w:after="0" w:afterAutospacing="0"/>
        <w:jc w:val="both"/>
        <w:rPr>
          <w:rFonts w:asciiTheme="minorHAnsi" w:hAnsiTheme="minorHAnsi" w:cstheme="minorHAnsi"/>
          <w:sz w:val="22"/>
          <w:szCs w:val="22"/>
        </w:rPr>
      </w:pPr>
      <w:r w:rsidRPr="00BE6985">
        <w:rPr>
          <w:rFonts w:asciiTheme="minorHAnsi" w:hAnsiTheme="minorHAnsi" w:cstheme="minorHAnsi"/>
          <w:b/>
          <w:sz w:val="22"/>
          <w:szCs w:val="22"/>
        </w:rPr>
        <w:t>Environment:</w:t>
      </w:r>
      <w:r w:rsidRPr="00BE6985">
        <w:rPr>
          <w:rFonts w:asciiTheme="minorHAnsi" w:hAnsiTheme="minorHAnsi" w:cstheme="minorHAnsi"/>
          <w:sz w:val="22"/>
          <w:szCs w:val="22"/>
        </w:rPr>
        <w:t>Java 1.8, AWS, JSP, CSS, HTML 5, Spring 3.1, Hibernate JMS, Maven, Log4J, JavaScrip</w:t>
      </w:r>
      <w:r w:rsidR="00BE6F06" w:rsidRPr="00BE6985">
        <w:rPr>
          <w:rFonts w:asciiTheme="minorHAnsi" w:hAnsiTheme="minorHAnsi" w:cstheme="minorHAnsi"/>
          <w:sz w:val="22"/>
          <w:szCs w:val="22"/>
        </w:rPr>
        <w:t>t, Angular JS, JUnit, MongoDB</w:t>
      </w:r>
      <w:r w:rsidRPr="00BE6985">
        <w:rPr>
          <w:rFonts w:asciiTheme="minorHAnsi" w:hAnsiTheme="minorHAnsi" w:cstheme="minorHAnsi"/>
          <w:sz w:val="22"/>
          <w:szCs w:val="22"/>
        </w:rPr>
        <w:t>, Weblogic 9.1, iPlanet,</w:t>
      </w:r>
      <w:r w:rsidR="00070B1D" w:rsidRPr="00BE6985">
        <w:rPr>
          <w:rFonts w:asciiTheme="minorHAnsi" w:hAnsiTheme="minorHAnsi" w:cstheme="minorHAnsi"/>
          <w:sz w:val="22"/>
          <w:szCs w:val="22"/>
        </w:rPr>
        <w:t xml:space="preserve"> Apache Camel,</w:t>
      </w:r>
      <w:r w:rsidR="0062287D" w:rsidRPr="00BE6985">
        <w:rPr>
          <w:rFonts w:asciiTheme="minorHAnsi" w:hAnsiTheme="minorHAnsi" w:cstheme="minorHAnsi"/>
          <w:sz w:val="22"/>
          <w:szCs w:val="22"/>
        </w:rPr>
        <w:t xml:space="preserve"> Spring Boot, Micro service,</w:t>
      </w:r>
      <w:r w:rsidR="00070B1D" w:rsidRPr="00BE6985">
        <w:rPr>
          <w:rFonts w:asciiTheme="minorHAnsi" w:hAnsiTheme="minorHAnsi" w:cstheme="minorHAnsi"/>
          <w:sz w:val="22"/>
          <w:szCs w:val="22"/>
        </w:rPr>
        <w:t xml:space="preserve"> ActiveMQ,</w:t>
      </w:r>
      <w:r w:rsidRPr="00BE6985">
        <w:rPr>
          <w:rFonts w:asciiTheme="minorHAnsi" w:hAnsiTheme="minorHAnsi" w:cstheme="minorHAnsi"/>
          <w:sz w:val="22"/>
          <w:szCs w:val="22"/>
        </w:rPr>
        <w:t xml:space="preserve"> Unix, Github, Oracle, TOAD, Web Services.</w:t>
      </w:r>
    </w:p>
    <w:p w:rsidR="00105F13" w:rsidRPr="00BE6985" w:rsidRDefault="00105F13" w:rsidP="006B2A1A">
      <w:pPr>
        <w:pStyle w:val="NormalWeb"/>
        <w:spacing w:before="0" w:beforeAutospacing="0" w:after="0" w:afterAutospacing="0"/>
        <w:jc w:val="both"/>
        <w:rPr>
          <w:rFonts w:asciiTheme="minorHAnsi" w:hAnsiTheme="minorHAnsi" w:cstheme="minorHAnsi"/>
          <w:sz w:val="22"/>
          <w:szCs w:val="22"/>
        </w:rPr>
      </w:pPr>
    </w:p>
    <w:p w:rsidR="006B2A1A" w:rsidRPr="00BE6985" w:rsidRDefault="006B2A1A" w:rsidP="00476758">
      <w:pPr>
        <w:shd w:val="clear" w:color="auto" w:fill="F3F3F3"/>
        <w:tabs>
          <w:tab w:val="right" w:pos="9360"/>
        </w:tabs>
        <w:rPr>
          <w:rFonts w:asciiTheme="minorHAnsi" w:hAnsiTheme="minorHAnsi" w:cstheme="minorHAnsi"/>
          <w:b/>
          <w:smallCaps/>
          <w:sz w:val="22"/>
          <w:szCs w:val="22"/>
        </w:rPr>
      </w:pPr>
    </w:p>
    <w:p w:rsidR="00AF4F15" w:rsidRPr="00BE6985" w:rsidRDefault="00AF4F15" w:rsidP="00074D2F">
      <w:pPr>
        <w:pStyle w:val="NormalWeb"/>
        <w:spacing w:before="0" w:beforeAutospacing="0" w:after="0" w:afterAutospacing="0"/>
        <w:jc w:val="both"/>
        <w:rPr>
          <w:rFonts w:asciiTheme="minorHAnsi" w:hAnsiTheme="minorHAnsi" w:cstheme="minorHAnsi"/>
          <w:sz w:val="22"/>
          <w:szCs w:val="22"/>
        </w:rPr>
      </w:pPr>
    </w:p>
    <w:p w:rsidR="00105F13" w:rsidRPr="00BE6985" w:rsidRDefault="00105F13" w:rsidP="00E2418A">
      <w:pPr>
        <w:pStyle w:val="BodyText2"/>
        <w:spacing w:after="60"/>
        <w:rPr>
          <w:rFonts w:asciiTheme="minorHAnsi" w:hAnsiTheme="minorHAnsi" w:cstheme="minorHAnsi"/>
          <w:sz w:val="22"/>
          <w:szCs w:val="22"/>
        </w:rPr>
      </w:pPr>
    </w:p>
    <w:p w:rsidR="00EA5F07" w:rsidRPr="00BE6985" w:rsidRDefault="00EA5F07" w:rsidP="00EA5F07">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Client:  –</w:t>
      </w:r>
      <w:r w:rsidR="002D32F0" w:rsidRPr="00BE6985">
        <w:rPr>
          <w:rFonts w:asciiTheme="minorHAnsi" w:hAnsiTheme="minorHAnsi" w:cstheme="minorHAnsi"/>
          <w:b/>
          <w:smallCaps/>
          <w:sz w:val="22"/>
          <w:szCs w:val="22"/>
        </w:rPr>
        <w:t>CSC, Hyderabad, India (</w:t>
      </w:r>
      <w:r w:rsidRPr="00BE6985">
        <w:rPr>
          <w:rFonts w:asciiTheme="minorHAnsi" w:hAnsiTheme="minorHAnsi" w:cstheme="minorHAnsi"/>
          <w:b/>
          <w:smallCaps/>
          <w:sz w:val="22"/>
          <w:szCs w:val="22"/>
        </w:rPr>
        <w:t>Walgreens; Deerfield</w:t>
      </w:r>
      <w:r w:rsidRPr="00BE6985">
        <w:rPr>
          <w:rFonts w:asciiTheme="minorHAnsi" w:hAnsiTheme="minorHAnsi" w:cstheme="minorHAnsi"/>
          <w:b/>
          <w:sz w:val="22"/>
          <w:szCs w:val="22"/>
        </w:rPr>
        <w:t>, IL</w:t>
      </w:r>
      <w:r w:rsidR="002D32F0" w:rsidRPr="00BE6985">
        <w:rPr>
          <w:rFonts w:asciiTheme="minorHAnsi" w:hAnsiTheme="minorHAnsi" w:cstheme="minorHAnsi"/>
          <w:b/>
          <w:sz w:val="22"/>
          <w:szCs w:val="22"/>
        </w:rPr>
        <w:t>)</w:t>
      </w:r>
      <w:r w:rsidR="002C36A3" w:rsidRPr="00BE6985">
        <w:rPr>
          <w:rFonts w:asciiTheme="minorHAnsi" w:hAnsiTheme="minorHAnsi" w:cstheme="minorHAnsi"/>
          <w:b/>
          <w:sz w:val="22"/>
          <w:szCs w:val="22"/>
        </w:rPr>
        <w:tab/>
        <w:t>Feb ‘1</w:t>
      </w:r>
      <w:r w:rsidR="00246CE1" w:rsidRPr="00BE6985">
        <w:rPr>
          <w:rFonts w:asciiTheme="minorHAnsi" w:hAnsiTheme="minorHAnsi" w:cstheme="minorHAnsi"/>
          <w:b/>
          <w:sz w:val="22"/>
          <w:szCs w:val="22"/>
        </w:rPr>
        <w:t>1</w:t>
      </w:r>
      <w:r w:rsidR="002C36A3" w:rsidRPr="00BE6985">
        <w:rPr>
          <w:rFonts w:asciiTheme="minorHAnsi" w:hAnsiTheme="minorHAnsi" w:cstheme="minorHAnsi"/>
          <w:b/>
          <w:sz w:val="22"/>
          <w:szCs w:val="22"/>
        </w:rPr>
        <w:t>– Sep ‘14</w:t>
      </w:r>
    </w:p>
    <w:p w:rsidR="00EA5F07" w:rsidRPr="00BE6985" w:rsidRDefault="00EA5F07" w:rsidP="00EA5F07">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Project: Ready Dose</w:t>
      </w:r>
    </w:p>
    <w:p w:rsidR="00CC1A90" w:rsidRPr="00BE6985" w:rsidRDefault="00EA5F07" w:rsidP="00EA5F07">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JAVA Developer</w:t>
      </w:r>
    </w:p>
    <w:p w:rsidR="00CC1A90" w:rsidRPr="00BE6985" w:rsidRDefault="00CC1A90" w:rsidP="00EA5F07">
      <w:pPr>
        <w:pStyle w:val="BodyText2"/>
        <w:rPr>
          <w:rFonts w:asciiTheme="minorHAnsi" w:hAnsiTheme="minorHAnsi" w:cstheme="minorHAnsi"/>
          <w:sz w:val="22"/>
          <w:szCs w:val="22"/>
        </w:rPr>
      </w:pPr>
    </w:p>
    <w:p w:rsidR="00EA5F07" w:rsidRPr="00BE6985" w:rsidRDefault="00EA5F07" w:rsidP="00EA5F07">
      <w:pPr>
        <w:pStyle w:val="BodyText2"/>
        <w:rPr>
          <w:rFonts w:asciiTheme="minorHAnsi" w:hAnsiTheme="minorHAnsi" w:cstheme="minorHAnsi"/>
          <w:sz w:val="22"/>
          <w:szCs w:val="22"/>
        </w:rPr>
      </w:pPr>
      <w:r w:rsidRPr="00BE6985">
        <w:rPr>
          <w:rFonts w:asciiTheme="minorHAnsi" w:hAnsiTheme="minorHAnsi" w:cstheme="minorHAnsi"/>
          <w:sz w:val="22"/>
          <w:szCs w:val="22"/>
        </w:rPr>
        <w:t xml:space="preserve">Walgreens as a pharmaceutical service provider developed Ready Dose application that can be accessed online to order and transfer medications based on prescriptions from different pharmacies. Ready Dose is a new way of packaging medications and would take the place of the bottles that are currently available at pharmacy. It helps to take the correct medications at correct time of the day. You can also manage Ready Dose by adding or discontinuing medications and even changing the date you would like your medications to be ready. </w:t>
      </w:r>
    </w:p>
    <w:p w:rsidR="00EA5F07" w:rsidRPr="00BE6985" w:rsidRDefault="00EA5F07" w:rsidP="00EA5F07">
      <w:pPr>
        <w:pStyle w:val="BodyTextIndent"/>
        <w:ind w:left="0"/>
        <w:rPr>
          <w:rFonts w:asciiTheme="minorHAnsi" w:hAnsiTheme="minorHAnsi" w:cstheme="minorHAnsi"/>
          <w:b/>
          <w:sz w:val="22"/>
          <w:szCs w:val="22"/>
          <w:u w:val="single"/>
        </w:rPr>
      </w:pPr>
      <w:r w:rsidRPr="00BE6985">
        <w:rPr>
          <w:rFonts w:asciiTheme="minorHAnsi" w:hAnsiTheme="minorHAnsi" w:cstheme="minorHAnsi"/>
          <w:b/>
          <w:sz w:val="22"/>
          <w:szCs w:val="22"/>
          <w:u w:val="single"/>
        </w:rPr>
        <w:t>Responsibilities</w:t>
      </w:r>
    </w:p>
    <w:p w:rsidR="00EA5F07" w:rsidRPr="00BE6985" w:rsidRDefault="00EA5F07" w:rsidP="00EA5F07">
      <w:pPr>
        <w:pStyle w:val="BodyTextIndent"/>
        <w:ind w:left="0"/>
        <w:rPr>
          <w:rFonts w:asciiTheme="minorHAnsi" w:hAnsiTheme="minorHAnsi" w:cstheme="minorHAnsi"/>
          <w:sz w:val="22"/>
          <w:szCs w:val="22"/>
        </w:rPr>
      </w:pP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Developed SQL Queries to fetch complex data from different tables in remote databases using joins, database links and formatted the results into reports and kept logs</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Developed Web applications using Spring Core, JavaScript, MVC, OOD, OOP, client side validation using java Script.</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Wrote client-side and server-side validation scripts using jQuery and JavaScript</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Actively involved in gathering the business Requirements from the client and used SDLC methodology.</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Analyzed and created design diagrams like Class and Sequence Using MS VISIO</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Designed and validated UI Screens using JSP, Servlets, JavaScript, CSS, E-Front Framework, DHTML and HTML.</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Developed and used Ant Scripts to build the application.</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Developed Object – Relational (O/R) mapping using Hibernate 3.0.Developed Data Access object (DAO) persistence layer using Hibernate 3.0.</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Involved in developing code for obtaining bean references in spring framework using Dependency Injection (DI) or Inversion of Control (IOC).</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Involved in writing Spring Configuration XML file that contains &lt;bean&gt; declarations and other dependent objects declaration.</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lastRenderedPageBreak/>
        <w:t>Designed REST APIs that allow sophisticated, effective and low cost application integration</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Developed web pages using HTML, JSP, CSS, JavaScript and Ajax. </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Exclusively used CSS for modifying Layout and design of the web pages. </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Used Spring and Hibernate for business logic processing and database transactions.</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Developed test cases and tested with Junit.</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Performed the technical design reviews and code reviews.</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Involved in the defects resolution for the better quality and increased performance of product.</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Extensively followed Agile SCRUM methodology. </w:t>
      </w:r>
    </w:p>
    <w:p w:rsidR="00EA5F07" w:rsidRPr="00BE6985" w:rsidRDefault="00EA5F07" w:rsidP="00EA5F07">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Participated in Release and Iteration Planning meetings with engineers.</w:t>
      </w:r>
    </w:p>
    <w:p w:rsidR="00EA5F07" w:rsidRPr="00BE6985" w:rsidRDefault="00EA5F07" w:rsidP="00EA5F07">
      <w:pPr>
        <w:pStyle w:val="BodyTextIndent"/>
        <w:rPr>
          <w:rFonts w:asciiTheme="minorHAnsi" w:hAnsiTheme="minorHAnsi" w:cstheme="minorHAnsi"/>
          <w:sz w:val="22"/>
          <w:szCs w:val="22"/>
        </w:rPr>
      </w:pPr>
    </w:p>
    <w:p w:rsidR="00EA5F07" w:rsidRPr="00BE6985" w:rsidRDefault="00EA5F07" w:rsidP="00EA5F07">
      <w:pPr>
        <w:jc w:val="both"/>
        <w:rPr>
          <w:rFonts w:asciiTheme="minorHAnsi" w:eastAsia="Arial" w:hAnsiTheme="minorHAnsi" w:cstheme="minorHAnsi"/>
          <w:sz w:val="22"/>
          <w:szCs w:val="22"/>
        </w:rPr>
      </w:pPr>
      <w:r w:rsidRPr="00BE6985">
        <w:rPr>
          <w:rFonts w:asciiTheme="minorHAnsi" w:hAnsiTheme="minorHAnsi" w:cstheme="minorHAnsi"/>
          <w:b/>
          <w:sz w:val="22"/>
          <w:szCs w:val="22"/>
          <w:u w:val="single"/>
        </w:rPr>
        <w:t>Environment :</w:t>
      </w:r>
      <w:r w:rsidR="00DE3BF1">
        <w:rPr>
          <w:rFonts w:asciiTheme="minorHAnsi" w:hAnsiTheme="minorHAnsi" w:cstheme="minorHAnsi"/>
          <w:b/>
          <w:sz w:val="22"/>
          <w:szCs w:val="22"/>
          <w:u w:val="single"/>
        </w:rPr>
        <w:t xml:space="preserve"> </w:t>
      </w:r>
      <w:r w:rsidRPr="00BE6985">
        <w:rPr>
          <w:rFonts w:asciiTheme="minorHAnsi" w:eastAsia="Arial" w:hAnsiTheme="minorHAnsi" w:cstheme="minorHAnsi"/>
          <w:sz w:val="22"/>
          <w:szCs w:val="22"/>
        </w:rPr>
        <w:t>Java 1.6, Hibernate 3.0, JPA, Spring 3.x, HTML 4, JSP, CSS 3, PL/SQL, Eclipse SDE AJAX, JavaScript Jquery, GIT, SVN, XML, Tomcat 7, JBOSS, Oracle 10g, Maven, Eclipse 3.6,  JUnit 4.7</w:t>
      </w:r>
    </w:p>
    <w:p w:rsidR="00682E9D" w:rsidRPr="00BE6985" w:rsidRDefault="00682E9D" w:rsidP="00EA5F07">
      <w:pPr>
        <w:jc w:val="both"/>
        <w:rPr>
          <w:rFonts w:asciiTheme="minorHAnsi" w:eastAsia="Arial" w:hAnsiTheme="minorHAnsi" w:cstheme="minorHAnsi"/>
          <w:sz w:val="22"/>
          <w:szCs w:val="22"/>
        </w:rPr>
      </w:pPr>
    </w:p>
    <w:p w:rsidR="00CC1A90" w:rsidRPr="00BE6985" w:rsidRDefault="00CC1A90" w:rsidP="00EA5F07">
      <w:pPr>
        <w:jc w:val="both"/>
        <w:rPr>
          <w:rFonts w:asciiTheme="minorHAnsi" w:eastAsia="Arial" w:hAnsiTheme="minorHAnsi" w:cstheme="minorHAnsi"/>
          <w:sz w:val="22"/>
          <w:szCs w:val="22"/>
        </w:rPr>
      </w:pPr>
    </w:p>
    <w:p w:rsidR="00105F13" w:rsidRPr="00BE6985" w:rsidRDefault="00105F13" w:rsidP="00EA5F07">
      <w:pPr>
        <w:jc w:val="both"/>
        <w:rPr>
          <w:rFonts w:asciiTheme="minorHAnsi" w:eastAsia="Arial" w:hAnsiTheme="minorHAnsi" w:cstheme="minorHAnsi"/>
          <w:sz w:val="22"/>
          <w:szCs w:val="22"/>
        </w:rPr>
      </w:pPr>
    </w:p>
    <w:p w:rsidR="0085663D" w:rsidRPr="00BE6985" w:rsidRDefault="0085663D" w:rsidP="0085663D">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Client:  –</w:t>
      </w:r>
      <w:r w:rsidR="00A93B40" w:rsidRPr="00BE6985">
        <w:rPr>
          <w:rFonts w:asciiTheme="minorHAnsi" w:hAnsiTheme="minorHAnsi" w:cstheme="minorHAnsi"/>
          <w:b/>
          <w:sz w:val="22"/>
          <w:szCs w:val="22"/>
        </w:rPr>
        <w:t>Spanco Telecom, Gurgaon, India</w:t>
      </w:r>
      <w:r w:rsidRPr="00BE6985">
        <w:rPr>
          <w:rFonts w:asciiTheme="minorHAnsi" w:hAnsiTheme="minorHAnsi" w:cstheme="minorHAnsi"/>
          <w:b/>
          <w:sz w:val="22"/>
          <w:szCs w:val="22"/>
        </w:rPr>
        <w:tab/>
      </w:r>
      <w:r w:rsidR="002C36A3" w:rsidRPr="00BE6985">
        <w:rPr>
          <w:rFonts w:asciiTheme="minorHAnsi" w:hAnsiTheme="minorHAnsi" w:cstheme="minorHAnsi"/>
          <w:b/>
          <w:sz w:val="22"/>
          <w:szCs w:val="22"/>
        </w:rPr>
        <w:t>Sep ‘10</w:t>
      </w:r>
      <w:r w:rsidR="009C0839" w:rsidRPr="00BE6985">
        <w:rPr>
          <w:rFonts w:asciiTheme="minorHAnsi" w:hAnsiTheme="minorHAnsi" w:cstheme="minorHAnsi"/>
          <w:b/>
          <w:sz w:val="22"/>
          <w:szCs w:val="22"/>
        </w:rPr>
        <w:t xml:space="preserve">– </w:t>
      </w:r>
      <w:r w:rsidR="00B770CD" w:rsidRPr="00BE6985">
        <w:rPr>
          <w:rFonts w:asciiTheme="minorHAnsi" w:hAnsiTheme="minorHAnsi" w:cstheme="minorHAnsi"/>
          <w:b/>
          <w:sz w:val="22"/>
          <w:szCs w:val="22"/>
        </w:rPr>
        <w:t>Jan ‘</w:t>
      </w:r>
      <w:r w:rsidR="009C0839" w:rsidRPr="00BE6985">
        <w:rPr>
          <w:rFonts w:asciiTheme="minorHAnsi" w:hAnsiTheme="minorHAnsi" w:cstheme="minorHAnsi"/>
          <w:b/>
          <w:sz w:val="22"/>
          <w:szCs w:val="22"/>
        </w:rPr>
        <w:t>1</w:t>
      </w:r>
      <w:r w:rsidR="00215517" w:rsidRPr="00BE6985">
        <w:rPr>
          <w:rFonts w:asciiTheme="minorHAnsi" w:hAnsiTheme="minorHAnsi" w:cstheme="minorHAnsi"/>
          <w:b/>
          <w:sz w:val="22"/>
          <w:szCs w:val="22"/>
        </w:rPr>
        <w:t>1</w:t>
      </w:r>
    </w:p>
    <w:p w:rsidR="0085663D" w:rsidRPr="00BE6985" w:rsidRDefault="0085663D" w:rsidP="0085663D">
      <w:pPr>
        <w:shd w:val="clear" w:color="auto" w:fill="F3F3F3"/>
        <w:tabs>
          <w:tab w:val="right" w:pos="9360"/>
        </w:tabs>
        <w:rPr>
          <w:rFonts w:asciiTheme="minorHAnsi" w:hAnsiTheme="minorHAnsi" w:cstheme="minorHAnsi"/>
          <w:b/>
          <w:sz w:val="22"/>
          <w:szCs w:val="22"/>
        </w:rPr>
      </w:pPr>
      <w:r w:rsidRPr="00BE6985">
        <w:rPr>
          <w:rFonts w:asciiTheme="minorHAnsi" w:hAnsiTheme="minorHAnsi" w:cstheme="minorHAnsi"/>
          <w:b/>
          <w:sz w:val="22"/>
          <w:szCs w:val="22"/>
        </w:rPr>
        <w:t>JAVA Developer</w:t>
      </w:r>
    </w:p>
    <w:p w:rsidR="000B1531" w:rsidRPr="00BE6985" w:rsidRDefault="000B1531" w:rsidP="0085663D">
      <w:pPr>
        <w:pStyle w:val="BodyText2"/>
        <w:rPr>
          <w:rFonts w:asciiTheme="minorHAnsi" w:hAnsiTheme="minorHAnsi" w:cstheme="minorHAnsi"/>
          <w:sz w:val="22"/>
          <w:szCs w:val="22"/>
        </w:rPr>
      </w:pPr>
      <w:r w:rsidRPr="00BE6985">
        <w:rPr>
          <w:rFonts w:asciiTheme="minorHAnsi" w:hAnsiTheme="minorHAnsi" w:cstheme="minorHAnsi"/>
          <w:sz w:val="22"/>
          <w:szCs w:val="22"/>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rsidR="00CC1A90" w:rsidRPr="00BE6985" w:rsidRDefault="00CC1A90" w:rsidP="0085663D">
      <w:pPr>
        <w:pStyle w:val="BodyText2"/>
        <w:rPr>
          <w:rFonts w:asciiTheme="minorHAnsi" w:hAnsiTheme="minorHAnsi" w:cstheme="minorHAnsi"/>
          <w:sz w:val="22"/>
          <w:szCs w:val="22"/>
        </w:rPr>
      </w:pPr>
    </w:p>
    <w:p w:rsidR="0085663D" w:rsidRPr="00BE6985" w:rsidRDefault="0085663D" w:rsidP="0085663D">
      <w:pPr>
        <w:pStyle w:val="BodyTextIndent"/>
        <w:ind w:left="0"/>
        <w:rPr>
          <w:rFonts w:asciiTheme="minorHAnsi" w:hAnsiTheme="minorHAnsi" w:cstheme="minorHAnsi"/>
          <w:b/>
          <w:sz w:val="22"/>
          <w:szCs w:val="22"/>
          <w:u w:val="single"/>
        </w:rPr>
      </w:pPr>
      <w:r w:rsidRPr="00BE6985">
        <w:rPr>
          <w:rFonts w:asciiTheme="minorHAnsi" w:hAnsiTheme="minorHAnsi" w:cstheme="minorHAnsi"/>
          <w:b/>
          <w:sz w:val="22"/>
          <w:szCs w:val="22"/>
          <w:u w:val="single"/>
        </w:rPr>
        <w:t>Responsibilities</w:t>
      </w:r>
    </w:p>
    <w:p w:rsidR="0085663D" w:rsidRPr="00BE6985" w:rsidRDefault="0085663D" w:rsidP="0085663D">
      <w:pPr>
        <w:pStyle w:val="BodyTextIndent"/>
        <w:ind w:left="0"/>
        <w:rPr>
          <w:rFonts w:asciiTheme="minorHAnsi" w:hAnsiTheme="minorHAnsi" w:cstheme="minorHAnsi"/>
          <w:b/>
          <w:sz w:val="22"/>
          <w:szCs w:val="22"/>
          <w:u w:val="single"/>
        </w:rPr>
      </w:pP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Developed the database and UI design for the web module. </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Built prototypes of complex modules and analyzed the performance. </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Developed EJBs, JSPs and Java Components for the application using Eclipse. </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Designed the mailing component suitable to the requirement </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Prepared the Unit test plans and the integrated test plans. </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Implemented Version control for the Project using Microsoft Visual Source Safe. </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 xml:space="preserve">Conducted and recorded defect prevention meetings. </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Coordinated and supported the team during implementation.</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Involved in design, development and testing phases of the application.</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Implemented Struts framework in the presentation tier for all the essential control flow, business level validations and for communicating with the business layer.</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Developed various helper classes needed following Core Java multi-threaded programming and Collection classes.</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Involved in the understanding and designing of the complex back-end middleware framework.</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Used Java Servlets, JSPs, AJAX, HTML and CSS for developing the Web component of the application.</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Planned and implemented various Oracle Tables, stored Procedure, triggers, views, cursors.</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Involved in the analysis, definition, design, implementation and deployment of full software development life-cycle (SDLC) of the project.</w:t>
      </w:r>
    </w:p>
    <w:p w:rsidR="0085663D" w:rsidRPr="00BE6985" w:rsidRDefault="0085663D" w:rsidP="0085663D">
      <w:pPr>
        <w:pStyle w:val="BodyText2"/>
        <w:numPr>
          <w:ilvl w:val="0"/>
          <w:numId w:val="5"/>
        </w:numPr>
        <w:ind w:left="714" w:hanging="357"/>
        <w:rPr>
          <w:rFonts w:asciiTheme="minorHAnsi" w:hAnsiTheme="minorHAnsi" w:cstheme="minorHAnsi"/>
          <w:sz w:val="22"/>
          <w:szCs w:val="22"/>
        </w:rPr>
      </w:pPr>
      <w:r w:rsidRPr="00BE6985">
        <w:rPr>
          <w:rFonts w:asciiTheme="minorHAnsi" w:hAnsiTheme="minorHAnsi" w:cstheme="minorHAnsi"/>
          <w:sz w:val="22"/>
          <w:szCs w:val="22"/>
        </w:rPr>
        <w:t>Participated in the technical code reviews, prepared unit test cases, detailed time estimation, impact analysis and code review documents.</w:t>
      </w:r>
    </w:p>
    <w:p w:rsidR="00682E9D" w:rsidRPr="00BE6985" w:rsidRDefault="00682E9D" w:rsidP="00682E9D">
      <w:pPr>
        <w:pStyle w:val="BodyText2"/>
        <w:ind w:left="714"/>
        <w:rPr>
          <w:rFonts w:asciiTheme="minorHAnsi" w:hAnsiTheme="minorHAnsi" w:cstheme="minorHAnsi"/>
          <w:sz w:val="22"/>
          <w:szCs w:val="22"/>
        </w:rPr>
      </w:pPr>
    </w:p>
    <w:p w:rsidR="007A0337" w:rsidRPr="00BE6985" w:rsidRDefault="0085663D" w:rsidP="0085663D">
      <w:pPr>
        <w:jc w:val="both"/>
        <w:rPr>
          <w:rFonts w:asciiTheme="minorHAnsi" w:hAnsiTheme="minorHAnsi" w:cstheme="minorHAnsi"/>
          <w:sz w:val="22"/>
          <w:szCs w:val="22"/>
        </w:rPr>
      </w:pPr>
      <w:r w:rsidRPr="00BE6985">
        <w:rPr>
          <w:rFonts w:asciiTheme="minorHAnsi" w:hAnsiTheme="minorHAnsi" w:cstheme="minorHAnsi"/>
          <w:b/>
          <w:sz w:val="22"/>
          <w:szCs w:val="22"/>
          <w:u w:val="single"/>
        </w:rPr>
        <w:t>Environment :</w:t>
      </w:r>
      <w:r w:rsidRPr="00BE6985">
        <w:rPr>
          <w:rFonts w:asciiTheme="minorHAnsi" w:eastAsia="Arial" w:hAnsiTheme="minorHAnsi" w:cstheme="minorHAnsi"/>
          <w:sz w:val="22"/>
          <w:szCs w:val="22"/>
        </w:rPr>
        <w:t>Java 1.4, Struts 1.2, Hibernate, EJB, WebLogic Server 8.1, HTML, CSS, JUnit, JSP, Servlets, JMS, Oracle 9i, Windows XP, MVC Pattern, SVN, Log4J</w:t>
      </w:r>
      <w:r w:rsidRPr="00BE6985">
        <w:rPr>
          <w:rFonts w:asciiTheme="minorHAnsi" w:eastAsia="Arial" w:hAnsiTheme="minorHAnsi" w:cstheme="minorHAnsi"/>
          <w:b/>
          <w:bCs/>
          <w:sz w:val="22"/>
          <w:szCs w:val="22"/>
          <w:u w:val="single"/>
        </w:rPr>
        <w:t>.</w:t>
      </w:r>
    </w:p>
    <w:p w:rsidR="00FB5165" w:rsidRPr="00BE6985" w:rsidRDefault="00FB5165" w:rsidP="00FB5165">
      <w:pPr>
        <w:rPr>
          <w:rFonts w:asciiTheme="minorHAnsi" w:hAnsiTheme="minorHAnsi" w:cstheme="minorHAnsi"/>
          <w:sz w:val="22"/>
          <w:szCs w:val="22"/>
        </w:rPr>
      </w:pPr>
    </w:p>
    <w:p w:rsidR="00FB5165" w:rsidRPr="00BE6985" w:rsidRDefault="00FB5165" w:rsidP="00FB5165">
      <w:pPr>
        <w:pStyle w:val="Heading5"/>
        <w:shd w:val="clear" w:color="auto" w:fill="E0E0E0"/>
        <w:tabs>
          <w:tab w:val="right" w:pos="9360"/>
          <w:tab w:val="right" w:pos="9630"/>
        </w:tabs>
        <w:ind w:left="0"/>
        <w:rPr>
          <w:rFonts w:asciiTheme="minorHAnsi" w:hAnsiTheme="minorHAnsi" w:cstheme="minorHAnsi"/>
          <w:b w:val="0"/>
          <w:sz w:val="22"/>
          <w:szCs w:val="22"/>
        </w:rPr>
      </w:pPr>
      <w:r w:rsidRPr="00BE6985">
        <w:rPr>
          <w:rFonts w:asciiTheme="minorHAnsi" w:hAnsiTheme="minorHAnsi" w:cstheme="minorHAnsi"/>
          <w:b w:val="0"/>
          <w:sz w:val="22"/>
          <w:szCs w:val="22"/>
        </w:rPr>
        <w:t xml:space="preserve">Educational Qualifications </w:t>
      </w:r>
    </w:p>
    <w:p w:rsidR="00BE6985" w:rsidRPr="00BE6985" w:rsidRDefault="00BE6985" w:rsidP="00BE6985">
      <w:pPr>
        <w:tabs>
          <w:tab w:val="decimal" w:pos="-1980"/>
          <w:tab w:val="left" w:pos="-900"/>
          <w:tab w:val="left" w:pos="1260"/>
          <w:tab w:val="right" w:pos="9360"/>
        </w:tabs>
        <w:ind w:left="720" w:right="36"/>
        <w:rPr>
          <w:rFonts w:asciiTheme="minorHAnsi" w:hAnsiTheme="minorHAnsi" w:cstheme="minorHAnsi"/>
          <w:sz w:val="22"/>
          <w:szCs w:val="22"/>
        </w:rPr>
      </w:pPr>
    </w:p>
    <w:p w:rsidR="00093E71" w:rsidRPr="00BE6985" w:rsidRDefault="00246CE1" w:rsidP="004717A7">
      <w:pPr>
        <w:tabs>
          <w:tab w:val="decimal" w:pos="-1980"/>
          <w:tab w:val="left" w:pos="-900"/>
          <w:tab w:val="left" w:pos="1260"/>
          <w:tab w:val="right" w:pos="9360"/>
        </w:tabs>
        <w:ind w:right="36"/>
        <w:rPr>
          <w:rFonts w:asciiTheme="minorHAnsi" w:hAnsiTheme="minorHAnsi" w:cstheme="minorHAnsi"/>
          <w:sz w:val="22"/>
          <w:szCs w:val="22"/>
        </w:rPr>
      </w:pPr>
      <w:r w:rsidRPr="00BE6985">
        <w:rPr>
          <w:rFonts w:asciiTheme="minorHAnsi" w:hAnsiTheme="minorHAnsi" w:cstheme="minorHAnsi"/>
          <w:sz w:val="22"/>
          <w:szCs w:val="22"/>
        </w:rPr>
        <w:lastRenderedPageBreak/>
        <w:t xml:space="preserve">Bachelor of Technology- </w:t>
      </w:r>
      <w:r w:rsidR="00FB5165" w:rsidRPr="00BE6985">
        <w:rPr>
          <w:rFonts w:asciiTheme="minorHAnsi" w:hAnsiTheme="minorHAnsi" w:cstheme="minorHAnsi"/>
          <w:sz w:val="22"/>
          <w:szCs w:val="22"/>
        </w:rPr>
        <w:t>Electronics and Instrumentation Engineering, Kakatiya University,</w:t>
      </w:r>
      <w:r w:rsidRPr="00BE6985">
        <w:rPr>
          <w:rFonts w:asciiTheme="minorHAnsi" w:hAnsiTheme="minorHAnsi" w:cstheme="minorHAnsi"/>
          <w:sz w:val="22"/>
          <w:szCs w:val="22"/>
        </w:rPr>
        <w:t xml:space="preserve"> </w:t>
      </w:r>
      <w:r w:rsidR="00FB5165" w:rsidRPr="00BE6985">
        <w:rPr>
          <w:rFonts w:asciiTheme="minorHAnsi" w:hAnsiTheme="minorHAnsi" w:cstheme="minorHAnsi"/>
          <w:sz w:val="22"/>
          <w:szCs w:val="22"/>
        </w:rPr>
        <w:t>India</w:t>
      </w:r>
      <w:r w:rsidR="00BE6985" w:rsidRPr="00BE6985">
        <w:rPr>
          <w:rFonts w:asciiTheme="minorHAnsi" w:hAnsiTheme="minorHAnsi" w:cstheme="minorHAnsi"/>
          <w:sz w:val="22"/>
          <w:szCs w:val="22"/>
        </w:rPr>
        <w:t>, 2008.</w:t>
      </w:r>
    </w:p>
    <w:sectPr w:rsidR="00093E71" w:rsidRPr="00BE6985" w:rsidSect="00855498">
      <w:pgSz w:w="12240" w:h="15840"/>
      <w:pgMar w:top="720" w:right="1440" w:bottom="85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5CA2" w:rsidRDefault="00225CA2">
      <w:r>
        <w:separator/>
      </w:r>
    </w:p>
  </w:endnote>
  <w:endnote w:type="continuationSeparator" w:id="0">
    <w:p w:rsidR="00225CA2" w:rsidRDefault="00225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5CA2" w:rsidRDefault="00225CA2">
      <w:r>
        <w:separator/>
      </w:r>
    </w:p>
  </w:footnote>
  <w:footnote w:type="continuationSeparator" w:id="0">
    <w:p w:rsidR="00225CA2" w:rsidRDefault="00225C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B7F852EE">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DC72A1E0">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6D875F6">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D7B6DA9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927AEAD8">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08307370">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01B4A4C6">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C5501F24">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0B1A54FC">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0000003"/>
    <w:multiLevelType w:val="hybridMultilevel"/>
    <w:tmpl w:val="00000003"/>
    <w:lvl w:ilvl="0" w:tplc="02C6B0FC">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2E26D3CA">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5B8455A">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ED8470C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4796BB70">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48C62572">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A3EA59A">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93D25DE6">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9CC6FACA">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3">
    <w:nsid w:val="06DB2924"/>
    <w:multiLevelType w:val="hybridMultilevel"/>
    <w:tmpl w:val="E390BB76"/>
    <w:lvl w:ilvl="0" w:tplc="B722130A">
      <w:start w:val="1"/>
      <w:numFmt w:val="bullet"/>
      <w:lvlText w:val=""/>
      <w:lvlJc w:val="left"/>
      <w:pPr>
        <w:tabs>
          <w:tab w:val="num" w:pos="1800"/>
        </w:tabs>
        <w:ind w:left="1800" w:hanging="360"/>
      </w:pPr>
      <w:rPr>
        <w:rFonts w:ascii="Symbol" w:hAnsi="Symbol" w:hint="default"/>
        <w:color w:val="auto"/>
        <w:sz w:val="18"/>
        <w:szCs w:val="18"/>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nsid w:val="08C17F63"/>
    <w:multiLevelType w:val="hybridMultilevel"/>
    <w:tmpl w:val="B10A7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1134BF8"/>
    <w:multiLevelType w:val="hybridMultilevel"/>
    <w:tmpl w:val="1436B9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6032E6"/>
    <w:multiLevelType w:val="hybridMultilevel"/>
    <w:tmpl w:val="C5C2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707E2B"/>
    <w:multiLevelType w:val="hybridMultilevel"/>
    <w:tmpl w:val="2EF0F3D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8">
    <w:nsid w:val="1A7A63EB"/>
    <w:multiLevelType w:val="hybridMultilevel"/>
    <w:tmpl w:val="3654A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DF7CFD"/>
    <w:multiLevelType w:val="multilevel"/>
    <w:tmpl w:val="71A6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AB20B0"/>
    <w:multiLevelType w:val="hybridMultilevel"/>
    <w:tmpl w:val="619AE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44F086F"/>
    <w:multiLevelType w:val="hybridMultilevel"/>
    <w:tmpl w:val="97C6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A37366"/>
    <w:multiLevelType w:val="hybridMultilevel"/>
    <w:tmpl w:val="2E6EB23E"/>
    <w:lvl w:ilvl="0" w:tplc="A1EC7D54">
      <w:numFmt w:val="bullet"/>
      <w:pStyle w:val="ExperienceBullets"/>
      <w:lvlText w:val=""/>
      <w:lvlJc w:val="left"/>
      <w:pPr>
        <w:tabs>
          <w:tab w:val="num" w:pos="2160"/>
        </w:tabs>
        <w:ind w:left="2160" w:hanging="360"/>
      </w:pPr>
      <w:rPr>
        <w:rFonts w:ascii="Symbol" w:hAnsi="Symbol" w:cs="Times New Roman" w:hint="default"/>
        <w:color w:val="auto"/>
      </w:rPr>
    </w:lvl>
    <w:lvl w:ilvl="1" w:tplc="6B9248B6">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E0E623F"/>
    <w:multiLevelType w:val="hybridMultilevel"/>
    <w:tmpl w:val="C7000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F0F59F4"/>
    <w:multiLevelType w:val="hybridMultilevel"/>
    <w:tmpl w:val="47029C3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25E5A0C"/>
    <w:multiLevelType w:val="multilevel"/>
    <w:tmpl w:val="7D12A48A"/>
    <w:lvl w:ilvl="0">
      <w:start w:val="1"/>
      <w:numFmt w:val="bullet"/>
      <w:lvlText w:val="♦"/>
      <w:lvlJc w:val="left"/>
      <w:pPr>
        <w:ind w:left="720" w:firstLine="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nsid w:val="4B8B51FF"/>
    <w:multiLevelType w:val="hybridMultilevel"/>
    <w:tmpl w:val="B546C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B661563"/>
    <w:multiLevelType w:val="hybridMultilevel"/>
    <w:tmpl w:val="3EC0B5C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CC83B34"/>
    <w:multiLevelType w:val="hybridMultilevel"/>
    <w:tmpl w:val="0546AE8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62954791"/>
    <w:multiLevelType w:val="hybridMultilevel"/>
    <w:tmpl w:val="7D0A4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DFB5BC7"/>
    <w:multiLevelType w:val="hybridMultilevel"/>
    <w:tmpl w:val="74D46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FE07D91"/>
    <w:multiLevelType w:val="hybridMultilevel"/>
    <w:tmpl w:val="3118C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16"/>
  </w:num>
  <w:num w:numId="3">
    <w:abstractNumId w:val="10"/>
  </w:num>
  <w:num w:numId="4">
    <w:abstractNumId w:val="5"/>
  </w:num>
  <w:num w:numId="5">
    <w:abstractNumId w:val="13"/>
  </w:num>
  <w:num w:numId="6">
    <w:abstractNumId w:val="12"/>
  </w:num>
  <w:num w:numId="7">
    <w:abstractNumId w:val="17"/>
  </w:num>
  <w:num w:numId="8">
    <w:abstractNumId w:val="3"/>
  </w:num>
  <w:num w:numId="9">
    <w:abstractNumId w:val="2"/>
  </w:num>
  <w:num w:numId="10">
    <w:abstractNumId w:val="18"/>
  </w:num>
  <w:num w:numId="11">
    <w:abstractNumId w:val="7"/>
  </w:num>
  <w:num w:numId="12">
    <w:abstractNumId w:val="15"/>
  </w:num>
  <w:num w:numId="13">
    <w:abstractNumId w:val="0"/>
  </w:num>
  <w:num w:numId="14">
    <w:abstractNumId w:val="1"/>
  </w:num>
  <w:num w:numId="15">
    <w:abstractNumId w:val="19"/>
  </w:num>
  <w:num w:numId="16">
    <w:abstractNumId w:val="11"/>
  </w:num>
  <w:num w:numId="17">
    <w:abstractNumId w:val="6"/>
  </w:num>
  <w:num w:numId="18">
    <w:abstractNumId w:val="8"/>
  </w:num>
  <w:num w:numId="19">
    <w:abstractNumId w:val="14"/>
  </w:num>
  <w:num w:numId="20">
    <w:abstractNumId w:val="20"/>
  </w:num>
  <w:num w:numId="21">
    <w:abstractNumId w:val="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8CD"/>
    <w:rsid w:val="00000A5A"/>
    <w:rsid w:val="00000FC3"/>
    <w:rsid w:val="00002204"/>
    <w:rsid w:val="0000317D"/>
    <w:rsid w:val="0000561A"/>
    <w:rsid w:val="000058FE"/>
    <w:rsid w:val="00005CCD"/>
    <w:rsid w:val="000139A8"/>
    <w:rsid w:val="000159C1"/>
    <w:rsid w:val="000216F6"/>
    <w:rsid w:val="00035490"/>
    <w:rsid w:val="0003700F"/>
    <w:rsid w:val="000371A5"/>
    <w:rsid w:val="0004083B"/>
    <w:rsid w:val="000447E9"/>
    <w:rsid w:val="00045A48"/>
    <w:rsid w:val="000461E0"/>
    <w:rsid w:val="00050FCA"/>
    <w:rsid w:val="000524AC"/>
    <w:rsid w:val="00053637"/>
    <w:rsid w:val="000547D0"/>
    <w:rsid w:val="00055AE8"/>
    <w:rsid w:val="00056634"/>
    <w:rsid w:val="00057784"/>
    <w:rsid w:val="00061C9F"/>
    <w:rsid w:val="00065D70"/>
    <w:rsid w:val="00065FB5"/>
    <w:rsid w:val="00070B1D"/>
    <w:rsid w:val="00072C15"/>
    <w:rsid w:val="00074D2F"/>
    <w:rsid w:val="00076B0A"/>
    <w:rsid w:val="00082473"/>
    <w:rsid w:val="00082A15"/>
    <w:rsid w:val="00083E44"/>
    <w:rsid w:val="00085F3E"/>
    <w:rsid w:val="00086B8C"/>
    <w:rsid w:val="000906C5"/>
    <w:rsid w:val="00093E71"/>
    <w:rsid w:val="000A1465"/>
    <w:rsid w:val="000A3AE0"/>
    <w:rsid w:val="000A73E5"/>
    <w:rsid w:val="000A7647"/>
    <w:rsid w:val="000B1531"/>
    <w:rsid w:val="000B2072"/>
    <w:rsid w:val="000B4DC9"/>
    <w:rsid w:val="000B5774"/>
    <w:rsid w:val="000B5983"/>
    <w:rsid w:val="000B5E77"/>
    <w:rsid w:val="000C3084"/>
    <w:rsid w:val="000C717D"/>
    <w:rsid w:val="000D0576"/>
    <w:rsid w:val="000D2958"/>
    <w:rsid w:val="000D4710"/>
    <w:rsid w:val="000D47A5"/>
    <w:rsid w:val="000D6AD8"/>
    <w:rsid w:val="000D7675"/>
    <w:rsid w:val="000E0B75"/>
    <w:rsid w:val="000E3A9F"/>
    <w:rsid w:val="000E6F38"/>
    <w:rsid w:val="000F3BF9"/>
    <w:rsid w:val="000F7BFB"/>
    <w:rsid w:val="00100C2F"/>
    <w:rsid w:val="00102E59"/>
    <w:rsid w:val="001038CD"/>
    <w:rsid w:val="00103A67"/>
    <w:rsid w:val="00103E5F"/>
    <w:rsid w:val="00105F13"/>
    <w:rsid w:val="0010739A"/>
    <w:rsid w:val="0010744F"/>
    <w:rsid w:val="00115226"/>
    <w:rsid w:val="0011595E"/>
    <w:rsid w:val="00122764"/>
    <w:rsid w:val="00127F97"/>
    <w:rsid w:val="00131439"/>
    <w:rsid w:val="00135908"/>
    <w:rsid w:val="00135BEB"/>
    <w:rsid w:val="001364E9"/>
    <w:rsid w:val="0013740B"/>
    <w:rsid w:val="0014070B"/>
    <w:rsid w:val="00141792"/>
    <w:rsid w:val="0014232E"/>
    <w:rsid w:val="00146BED"/>
    <w:rsid w:val="001537F3"/>
    <w:rsid w:val="00153BA3"/>
    <w:rsid w:val="0015529D"/>
    <w:rsid w:val="00155EB9"/>
    <w:rsid w:val="001560B1"/>
    <w:rsid w:val="0016088F"/>
    <w:rsid w:val="00160FBD"/>
    <w:rsid w:val="00164B28"/>
    <w:rsid w:val="00167443"/>
    <w:rsid w:val="00167707"/>
    <w:rsid w:val="001723DC"/>
    <w:rsid w:val="00173815"/>
    <w:rsid w:val="00174755"/>
    <w:rsid w:val="0017496B"/>
    <w:rsid w:val="00174DD8"/>
    <w:rsid w:val="0017510A"/>
    <w:rsid w:val="001758D3"/>
    <w:rsid w:val="00177A1E"/>
    <w:rsid w:val="00182BE2"/>
    <w:rsid w:val="001946CF"/>
    <w:rsid w:val="00194CDE"/>
    <w:rsid w:val="001A157A"/>
    <w:rsid w:val="001A161E"/>
    <w:rsid w:val="001A3FBB"/>
    <w:rsid w:val="001A6189"/>
    <w:rsid w:val="001A6AEE"/>
    <w:rsid w:val="001A7C0D"/>
    <w:rsid w:val="001A7C89"/>
    <w:rsid w:val="001B0E6E"/>
    <w:rsid w:val="001B1502"/>
    <w:rsid w:val="001B172B"/>
    <w:rsid w:val="001B2925"/>
    <w:rsid w:val="001B32E1"/>
    <w:rsid w:val="001B6B67"/>
    <w:rsid w:val="001C14FA"/>
    <w:rsid w:val="001C60A4"/>
    <w:rsid w:val="001D5B5E"/>
    <w:rsid w:val="001D65D1"/>
    <w:rsid w:val="001D661D"/>
    <w:rsid w:val="001E0F5B"/>
    <w:rsid w:val="001E5FF5"/>
    <w:rsid w:val="001F12C3"/>
    <w:rsid w:val="001F2B4B"/>
    <w:rsid w:val="001F742C"/>
    <w:rsid w:val="002002D4"/>
    <w:rsid w:val="002015B8"/>
    <w:rsid w:val="0020642B"/>
    <w:rsid w:val="00206903"/>
    <w:rsid w:val="00212F2F"/>
    <w:rsid w:val="00213758"/>
    <w:rsid w:val="00215260"/>
    <w:rsid w:val="00215517"/>
    <w:rsid w:val="00216055"/>
    <w:rsid w:val="0022293E"/>
    <w:rsid w:val="002243C0"/>
    <w:rsid w:val="00224ABD"/>
    <w:rsid w:val="00224DED"/>
    <w:rsid w:val="00225CA2"/>
    <w:rsid w:val="002275A4"/>
    <w:rsid w:val="002315BD"/>
    <w:rsid w:val="00233571"/>
    <w:rsid w:val="002347B1"/>
    <w:rsid w:val="0023484B"/>
    <w:rsid w:val="00234DF3"/>
    <w:rsid w:val="0024511E"/>
    <w:rsid w:val="00246180"/>
    <w:rsid w:val="00246CE1"/>
    <w:rsid w:val="00246DFA"/>
    <w:rsid w:val="0025276B"/>
    <w:rsid w:val="002528A8"/>
    <w:rsid w:val="00255282"/>
    <w:rsid w:val="00256829"/>
    <w:rsid w:val="00256912"/>
    <w:rsid w:val="002574A0"/>
    <w:rsid w:val="002602AE"/>
    <w:rsid w:val="00263A99"/>
    <w:rsid w:val="00267041"/>
    <w:rsid w:val="00275C40"/>
    <w:rsid w:val="00276196"/>
    <w:rsid w:val="00277A31"/>
    <w:rsid w:val="002807A7"/>
    <w:rsid w:val="00282A36"/>
    <w:rsid w:val="00283DD5"/>
    <w:rsid w:val="002862F3"/>
    <w:rsid w:val="0029472A"/>
    <w:rsid w:val="0029659F"/>
    <w:rsid w:val="002A14D6"/>
    <w:rsid w:val="002A3F46"/>
    <w:rsid w:val="002A5C75"/>
    <w:rsid w:val="002A77E3"/>
    <w:rsid w:val="002A7ED7"/>
    <w:rsid w:val="002B4102"/>
    <w:rsid w:val="002B5E79"/>
    <w:rsid w:val="002B7EC5"/>
    <w:rsid w:val="002C1D80"/>
    <w:rsid w:val="002C2D56"/>
    <w:rsid w:val="002C2DD4"/>
    <w:rsid w:val="002C36A3"/>
    <w:rsid w:val="002C3ACF"/>
    <w:rsid w:val="002D0008"/>
    <w:rsid w:val="002D2C43"/>
    <w:rsid w:val="002D32F0"/>
    <w:rsid w:val="002D50A4"/>
    <w:rsid w:val="002D5A1F"/>
    <w:rsid w:val="002D6FD2"/>
    <w:rsid w:val="002E61E6"/>
    <w:rsid w:val="002F19AC"/>
    <w:rsid w:val="002F1D70"/>
    <w:rsid w:val="002F3800"/>
    <w:rsid w:val="00300EBA"/>
    <w:rsid w:val="0030346A"/>
    <w:rsid w:val="00304C00"/>
    <w:rsid w:val="003115A7"/>
    <w:rsid w:val="00311F64"/>
    <w:rsid w:val="00311F66"/>
    <w:rsid w:val="003133FA"/>
    <w:rsid w:val="003160CC"/>
    <w:rsid w:val="00316770"/>
    <w:rsid w:val="0032464D"/>
    <w:rsid w:val="00324D45"/>
    <w:rsid w:val="00324DB3"/>
    <w:rsid w:val="00325D4B"/>
    <w:rsid w:val="0032675C"/>
    <w:rsid w:val="003271A0"/>
    <w:rsid w:val="003273FA"/>
    <w:rsid w:val="00332E74"/>
    <w:rsid w:val="0033403E"/>
    <w:rsid w:val="00335C4B"/>
    <w:rsid w:val="00335F46"/>
    <w:rsid w:val="00342C23"/>
    <w:rsid w:val="00343B6C"/>
    <w:rsid w:val="00343DF8"/>
    <w:rsid w:val="00347237"/>
    <w:rsid w:val="00347739"/>
    <w:rsid w:val="0035018E"/>
    <w:rsid w:val="0035307C"/>
    <w:rsid w:val="00354FFF"/>
    <w:rsid w:val="003559BD"/>
    <w:rsid w:val="00357403"/>
    <w:rsid w:val="00360AA0"/>
    <w:rsid w:val="003652BF"/>
    <w:rsid w:val="00365E5A"/>
    <w:rsid w:val="0037241B"/>
    <w:rsid w:val="00374E02"/>
    <w:rsid w:val="00380557"/>
    <w:rsid w:val="0039245D"/>
    <w:rsid w:val="003930FE"/>
    <w:rsid w:val="00396067"/>
    <w:rsid w:val="00396638"/>
    <w:rsid w:val="003A1155"/>
    <w:rsid w:val="003A11D4"/>
    <w:rsid w:val="003A55D7"/>
    <w:rsid w:val="003A70BD"/>
    <w:rsid w:val="003A7391"/>
    <w:rsid w:val="003A7C79"/>
    <w:rsid w:val="003B2611"/>
    <w:rsid w:val="003B391E"/>
    <w:rsid w:val="003B630F"/>
    <w:rsid w:val="003B6AE9"/>
    <w:rsid w:val="003C21C9"/>
    <w:rsid w:val="003C3A70"/>
    <w:rsid w:val="003C3B42"/>
    <w:rsid w:val="003C4156"/>
    <w:rsid w:val="003C6B5B"/>
    <w:rsid w:val="003C7824"/>
    <w:rsid w:val="003D128C"/>
    <w:rsid w:val="003D383A"/>
    <w:rsid w:val="003D551C"/>
    <w:rsid w:val="003D57B9"/>
    <w:rsid w:val="003D6259"/>
    <w:rsid w:val="003D66C9"/>
    <w:rsid w:val="003D7605"/>
    <w:rsid w:val="003E0EDC"/>
    <w:rsid w:val="003E139D"/>
    <w:rsid w:val="003E182B"/>
    <w:rsid w:val="003E44A5"/>
    <w:rsid w:val="003E5A0E"/>
    <w:rsid w:val="003F2435"/>
    <w:rsid w:val="003F7F69"/>
    <w:rsid w:val="00404A6F"/>
    <w:rsid w:val="00413194"/>
    <w:rsid w:val="00414EC2"/>
    <w:rsid w:val="004164E4"/>
    <w:rsid w:val="004166FC"/>
    <w:rsid w:val="00417C10"/>
    <w:rsid w:val="00420908"/>
    <w:rsid w:val="004211FC"/>
    <w:rsid w:val="004233E2"/>
    <w:rsid w:val="0042454E"/>
    <w:rsid w:val="004266E0"/>
    <w:rsid w:val="00427D13"/>
    <w:rsid w:val="00430456"/>
    <w:rsid w:val="00431330"/>
    <w:rsid w:val="004346B2"/>
    <w:rsid w:val="004352FE"/>
    <w:rsid w:val="00444617"/>
    <w:rsid w:val="00450EB2"/>
    <w:rsid w:val="00452A36"/>
    <w:rsid w:val="0045526C"/>
    <w:rsid w:val="00456C06"/>
    <w:rsid w:val="00464B0F"/>
    <w:rsid w:val="00470B1C"/>
    <w:rsid w:val="004717A7"/>
    <w:rsid w:val="00472E80"/>
    <w:rsid w:val="00473ECE"/>
    <w:rsid w:val="00476758"/>
    <w:rsid w:val="004811C4"/>
    <w:rsid w:val="00483084"/>
    <w:rsid w:val="00484CEB"/>
    <w:rsid w:val="004860B9"/>
    <w:rsid w:val="004873CE"/>
    <w:rsid w:val="0049791A"/>
    <w:rsid w:val="004A0300"/>
    <w:rsid w:val="004A06B8"/>
    <w:rsid w:val="004A0962"/>
    <w:rsid w:val="004A29BA"/>
    <w:rsid w:val="004A40D7"/>
    <w:rsid w:val="004A76A1"/>
    <w:rsid w:val="004B481A"/>
    <w:rsid w:val="004B7D78"/>
    <w:rsid w:val="004C1852"/>
    <w:rsid w:val="004C1A74"/>
    <w:rsid w:val="004C3E9C"/>
    <w:rsid w:val="004D0010"/>
    <w:rsid w:val="004D3407"/>
    <w:rsid w:val="004E41ED"/>
    <w:rsid w:val="004E5F2B"/>
    <w:rsid w:val="004E67DB"/>
    <w:rsid w:val="004E752E"/>
    <w:rsid w:val="004F014F"/>
    <w:rsid w:val="004F0A8D"/>
    <w:rsid w:val="004F2566"/>
    <w:rsid w:val="004F6B8F"/>
    <w:rsid w:val="004F6E93"/>
    <w:rsid w:val="005002C8"/>
    <w:rsid w:val="00502012"/>
    <w:rsid w:val="00502990"/>
    <w:rsid w:val="005058E5"/>
    <w:rsid w:val="0051349A"/>
    <w:rsid w:val="0051478B"/>
    <w:rsid w:val="005154C8"/>
    <w:rsid w:val="005200CB"/>
    <w:rsid w:val="00521832"/>
    <w:rsid w:val="00522294"/>
    <w:rsid w:val="00523741"/>
    <w:rsid w:val="00527C94"/>
    <w:rsid w:val="00527D01"/>
    <w:rsid w:val="005339A4"/>
    <w:rsid w:val="00536780"/>
    <w:rsid w:val="00540E0C"/>
    <w:rsid w:val="00542B05"/>
    <w:rsid w:val="00542CD7"/>
    <w:rsid w:val="00544F50"/>
    <w:rsid w:val="00545638"/>
    <w:rsid w:val="005469C8"/>
    <w:rsid w:val="00547BDB"/>
    <w:rsid w:val="00550C24"/>
    <w:rsid w:val="00552049"/>
    <w:rsid w:val="005520E4"/>
    <w:rsid w:val="00552F42"/>
    <w:rsid w:val="00553027"/>
    <w:rsid w:val="0055721E"/>
    <w:rsid w:val="00557E7D"/>
    <w:rsid w:val="00562AC8"/>
    <w:rsid w:val="00563525"/>
    <w:rsid w:val="00564A77"/>
    <w:rsid w:val="0056517B"/>
    <w:rsid w:val="005703C9"/>
    <w:rsid w:val="0057049E"/>
    <w:rsid w:val="00572508"/>
    <w:rsid w:val="005736E0"/>
    <w:rsid w:val="00573E28"/>
    <w:rsid w:val="00576033"/>
    <w:rsid w:val="00580BA8"/>
    <w:rsid w:val="00582CF9"/>
    <w:rsid w:val="00591513"/>
    <w:rsid w:val="00594D4B"/>
    <w:rsid w:val="00595F01"/>
    <w:rsid w:val="005A004A"/>
    <w:rsid w:val="005A1E10"/>
    <w:rsid w:val="005A2C4A"/>
    <w:rsid w:val="005A462C"/>
    <w:rsid w:val="005A4A97"/>
    <w:rsid w:val="005A645A"/>
    <w:rsid w:val="005A6991"/>
    <w:rsid w:val="005A7960"/>
    <w:rsid w:val="005B050B"/>
    <w:rsid w:val="005B0941"/>
    <w:rsid w:val="005B52A2"/>
    <w:rsid w:val="005C30FB"/>
    <w:rsid w:val="005C57B5"/>
    <w:rsid w:val="005C6B6C"/>
    <w:rsid w:val="005D0937"/>
    <w:rsid w:val="005D3627"/>
    <w:rsid w:val="005D41F0"/>
    <w:rsid w:val="005D4948"/>
    <w:rsid w:val="005D7F0D"/>
    <w:rsid w:val="005E28D1"/>
    <w:rsid w:val="005E425E"/>
    <w:rsid w:val="005E501C"/>
    <w:rsid w:val="005E7F40"/>
    <w:rsid w:val="005F27F2"/>
    <w:rsid w:val="005F3D69"/>
    <w:rsid w:val="005F5AC3"/>
    <w:rsid w:val="005F7257"/>
    <w:rsid w:val="005F79B5"/>
    <w:rsid w:val="00603EBF"/>
    <w:rsid w:val="00604191"/>
    <w:rsid w:val="00610D6F"/>
    <w:rsid w:val="006113F0"/>
    <w:rsid w:val="00620A81"/>
    <w:rsid w:val="0062287D"/>
    <w:rsid w:val="0062419B"/>
    <w:rsid w:val="00633AC1"/>
    <w:rsid w:val="006373B6"/>
    <w:rsid w:val="0064129F"/>
    <w:rsid w:val="00641397"/>
    <w:rsid w:val="006424AA"/>
    <w:rsid w:val="006459F8"/>
    <w:rsid w:val="0065059A"/>
    <w:rsid w:val="00650674"/>
    <w:rsid w:val="00650ECD"/>
    <w:rsid w:val="00654982"/>
    <w:rsid w:val="0066003D"/>
    <w:rsid w:val="00660FBA"/>
    <w:rsid w:val="006661F1"/>
    <w:rsid w:val="0067353F"/>
    <w:rsid w:val="00673863"/>
    <w:rsid w:val="00674175"/>
    <w:rsid w:val="00674A92"/>
    <w:rsid w:val="006818B4"/>
    <w:rsid w:val="00682E9D"/>
    <w:rsid w:val="00686177"/>
    <w:rsid w:val="00686E72"/>
    <w:rsid w:val="00687A31"/>
    <w:rsid w:val="00691D5E"/>
    <w:rsid w:val="006932F4"/>
    <w:rsid w:val="00694205"/>
    <w:rsid w:val="0069544E"/>
    <w:rsid w:val="00695DCD"/>
    <w:rsid w:val="006A0EE3"/>
    <w:rsid w:val="006A3818"/>
    <w:rsid w:val="006A684F"/>
    <w:rsid w:val="006A762E"/>
    <w:rsid w:val="006B2A1A"/>
    <w:rsid w:val="006B4FCC"/>
    <w:rsid w:val="006B5D23"/>
    <w:rsid w:val="006B6406"/>
    <w:rsid w:val="006B692B"/>
    <w:rsid w:val="006C1A09"/>
    <w:rsid w:val="006C5DF6"/>
    <w:rsid w:val="006C6615"/>
    <w:rsid w:val="006C7468"/>
    <w:rsid w:val="006C7693"/>
    <w:rsid w:val="006D144D"/>
    <w:rsid w:val="006D4FA7"/>
    <w:rsid w:val="006D570B"/>
    <w:rsid w:val="006D6AE7"/>
    <w:rsid w:val="006D6C71"/>
    <w:rsid w:val="006E29C5"/>
    <w:rsid w:val="006E3BE0"/>
    <w:rsid w:val="006E6930"/>
    <w:rsid w:val="006E7FE8"/>
    <w:rsid w:val="006F158E"/>
    <w:rsid w:val="006F21C5"/>
    <w:rsid w:val="006F484D"/>
    <w:rsid w:val="006F4F78"/>
    <w:rsid w:val="006F6A73"/>
    <w:rsid w:val="006F6CE0"/>
    <w:rsid w:val="007000CC"/>
    <w:rsid w:val="0070246A"/>
    <w:rsid w:val="0071288A"/>
    <w:rsid w:val="007209F4"/>
    <w:rsid w:val="00721824"/>
    <w:rsid w:val="00722C79"/>
    <w:rsid w:val="00724272"/>
    <w:rsid w:val="0073032E"/>
    <w:rsid w:val="007342DD"/>
    <w:rsid w:val="007344A8"/>
    <w:rsid w:val="00736C03"/>
    <w:rsid w:val="00737A99"/>
    <w:rsid w:val="00747850"/>
    <w:rsid w:val="00753CAC"/>
    <w:rsid w:val="0076035A"/>
    <w:rsid w:val="00766588"/>
    <w:rsid w:val="00766D97"/>
    <w:rsid w:val="0077558F"/>
    <w:rsid w:val="00782073"/>
    <w:rsid w:val="00782247"/>
    <w:rsid w:val="007851F8"/>
    <w:rsid w:val="007852F1"/>
    <w:rsid w:val="00785E71"/>
    <w:rsid w:val="00790A6E"/>
    <w:rsid w:val="007933AE"/>
    <w:rsid w:val="007967BE"/>
    <w:rsid w:val="007A0337"/>
    <w:rsid w:val="007A2A3B"/>
    <w:rsid w:val="007A2E9E"/>
    <w:rsid w:val="007A360A"/>
    <w:rsid w:val="007A53D4"/>
    <w:rsid w:val="007A5CF4"/>
    <w:rsid w:val="007B287C"/>
    <w:rsid w:val="007B2B2E"/>
    <w:rsid w:val="007B591F"/>
    <w:rsid w:val="007B5BE2"/>
    <w:rsid w:val="007C0D29"/>
    <w:rsid w:val="007C28AA"/>
    <w:rsid w:val="007C5C0F"/>
    <w:rsid w:val="007D18FF"/>
    <w:rsid w:val="007D220A"/>
    <w:rsid w:val="007D2AC2"/>
    <w:rsid w:val="007D4EAC"/>
    <w:rsid w:val="007D55AB"/>
    <w:rsid w:val="007D5A5E"/>
    <w:rsid w:val="007E0DEA"/>
    <w:rsid w:val="007E1742"/>
    <w:rsid w:val="007E17E4"/>
    <w:rsid w:val="007E3FA0"/>
    <w:rsid w:val="007E4888"/>
    <w:rsid w:val="007E4A07"/>
    <w:rsid w:val="007E4E1C"/>
    <w:rsid w:val="007E5AB4"/>
    <w:rsid w:val="007F11AC"/>
    <w:rsid w:val="007F1378"/>
    <w:rsid w:val="007F16F5"/>
    <w:rsid w:val="007F31B2"/>
    <w:rsid w:val="007F4045"/>
    <w:rsid w:val="007F41B1"/>
    <w:rsid w:val="007F6021"/>
    <w:rsid w:val="00801F7E"/>
    <w:rsid w:val="0080201D"/>
    <w:rsid w:val="008074B2"/>
    <w:rsid w:val="00813D9D"/>
    <w:rsid w:val="008171BC"/>
    <w:rsid w:val="00823C70"/>
    <w:rsid w:val="00825582"/>
    <w:rsid w:val="00827226"/>
    <w:rsid w:val="0083397B"/>
    <w:rsid w:val="00833A8A"/>
    <w:rsid w:val="00835AA1"/>
    <w:rsid w:val="00837BAA"/>
    <w:rsid w:val="00843144"/>
    <w:rsid w:val="0084373D"/>
    <w:rsid w:val="00844A31"/>
    <w:rsid w:val="00844F5B"/>
    <w:rsid w:val="0084781D"/>
    <w:rsid w:val="00850363"/>
    <w:rsid w:val="0085327A"/>
    <w:rsid w:val="00854BF3"/>
    <w:rsid w:val="00855498"/>
    <w:rsid w:val="0085663D"/>
    <w:rsid w:val="00864825"/>
    <w:rsid w:val="00867EF6"/>
    <w:rsid w:val="008709A1"/>
    <w:rsid w:val="0087214B"/>
    <w:rsid w:val="00874CFD"/>
    <w:rsid w:val="008777BC"/>
    <w:rsid w:val="008814D1"/>
    <w:rsid w:val="008815AE"/>
    <w:rsid w:val="00882200"/>
    <w:rsid w:val="0088587B"/>
    <w:rsid w:val="00886FBA"/>
    <w:rsid w:val="00892A78"/>
    <w:rsid w:val="008A08CF"/>
    <w:rsid w:val="008A5917"/>
    <w:rsid w:val="008A7874"/>
    <w:rsid w:val="008A7F3F"/>
    <w:rsid w:val="008B058A"/>
    <w:rsid w:val="008B4B04"/>
    <w:rsid w:val="008B60B5"/>
    <w:rsid w:val="008B6F1F"/>
    <w:rsid w:val="008B7690"/>
    <w:rsid w:val="008B78DC"/>
    <w:rsid w:val="008C40F6"/>
    <w:rsid w:val="008C64E5"/>
    <w:rsid w:val="008C686D"/>
    <w:rsid w:val="008C714C"/>
    <w:rsid w:val="008D0795"/>
    <w:rsid w:val="008D0D3B"/>
    <w:rsid w:val="008D3D0C"/>
    <w:rsid w:val="008D54B0"/>
    <w:rsid w:val="008E0432"/>
    <w:rsid w:val="008F7E79"/>
    <w:rsid w:val="008F7F8D"/>
    <w:rsid w:val="00901B80"/>
    <w:rsid w:val="009020B2"/>
    <w:rsid w:val="00915ABE"/>
    <w:rsid w:val="00922419"/>
    <w:rsid w:val="00923D39"/>
    <w:rsid w:val="00930143"/>
    <w:rsid w:val="009314DC"/>
    <w:rsid w:val="00933B4F"/>
    <w:rsid w:val="009348C9"/>
    <w:rsid w:val="009360F5"/>
    <w:rsid w:val="00937012"/>
    <w:rsid w:val="00942E56"/>
    <w:rsid w:val="009439C2"/>
    <w:rsid w:val="0095110A"/>
    <w:rsid w:val="0095508A"/>
    <w:rsid w:val="009565F6"/>
    <w:rsid w:val="0096171D"/>
    <w:rsid w:val="00963007"/>
    <w:rsid w:val="0096473F"/>
    <w:rsid w:val="00967C20"/>
    <w:rsid w:val="00975541"/>
    <w:rsid w:val="00975812"/>
    <w:rsid w:val="00976994"/>
    <w:rsid w:val="0098062C"/>
    <w:rsid w:val="00981F91"/>
    <w:rsid w:val="00986715"/>
    <w:rsid w:val="0098676C"/>
    <w:rsid w:val="00986EF3"/>
    <w:rsid w:val="00987D20"/>
    <w:rsid w:val="00991CFD"/>
    <w:rsid w:val="00991E43"/>
    <w:rsid w:val="009925BF"/>
    <w:rsid w:val="00993445"/>
    <w:rsid w:val="00994A47"/>
    <w:rsid w:val="009950DF"/>
    <w:rsid w:val="00995C16"/>
    <w:rsid w:val="009A37BC"/>
    <w:rsid w:val="009A4D05"/>
    <w:rsid w:val="009A4D83"/>
    <w:rsid w:val="009A7071"/>
    <w:rsid w:val="009A7231"/>
    <w:rsid w:val="009B199A"/>
    <w:rsid w:val="009B7648"/>
    <w:rsid w:val="009C0839"/>
    <w:rsid w:val="009C1CFF"/>
    <w:rsid w:val="009C33D0"/>
    <w:rsid w:val="009C6A4A"/>
    <w:rsid w:val="009D17B5"/>
    <w:rsid w:val="009D1FC6"/>
    <w:rsid w:val="009D2942"/>
    <w:rsid w:val="009D6771"/>
    <w:rsid w:val="009D6CFC"/>
    <w:rsid w:val="009D7061"/>
    <w:rsid w:val="009E1764"/>
    <w:rsid w:val="009E35CC"/>
    <w:rsid w:val="009E4C8D"/>
    <w:rsid w:val="009E5263"/>
    <w:rsid w:val="009E6A6D"/>
    <w:rsid w:val="009F600E"/>
    <w:rsid w:val="009F6E8D"/>
    <w:rsid w:val="00A007B5"/>
    <w:rsid w:val="00A03310"/>
    <w:rsid w:val="00A05B67"/>
    <w:rsid w:val="00A06E86"/>
    <w:rsid w:val="00A07562"/>
    <w:rsid w:val="00A11169"/>
    <w:rsid w:val="00A12085"/>
    <w:rsid w:val="00A1598B"/>
    <w:rsid w:val="00A231E0"/>
    <w:rsid w:val="00A262BD"/>
    <w:rsid w:val="00A2756F"/>
    <w:rsid w:val="00A27EEA"/>
    <w:rsid w:val="00A321B1"/>
    <w:rsid w:val="00A334B6"/>
    <w:rsid w:val="00A33E02"/>
    <w:rsid w:val="00A345A0"/>
    <w:rsid w:val="00A34E39"/>
    <w:rsid w:val="00A40996"/>
    <w:rsid w:val="00A4408C"/>
    <w:rsid w:val="00A44DDE"/>
    <w:rsid w:val="00A501A0"/>
    <w:rsid w:val="00A6006F"/>
    <w:rsid w:val="00A60779"/>
    <w:rsid w:val="00A6305B"/>
    <w:rsid w:val="00A72F95"/>
    <w:rsid w:val="00A80ADF"/>
    <w:rsid w:val="00A83B03"/>
    <w:rsid w:val="00A93B40"/>
    <w:rsid w:val="00AA08DB"/>
    <w:rsid w:val="00AA3652"/>
    <w:rsid w:val="00AA4B46"/>
    <w:rsid w:val="00AA53E5"/>
    <w:rsid w:val="00AA5819"/>
    <w:rsid w:val="00AA5EBE"/>
    <w:rsid w:val="00AA7259"/>
    <w:rsid w:val="00AB0A76"/>
    <w:rsid w:val="00AB1150"/>
    <w:rsid w:val="00AB16B8"/>
    <w:rsid w:val="00AB3FB7"/>
    <w:rsid w:val="00AB4026"/>
    <w:rsid w:val="00AB60B7"/>
    <w:rsid w:val="00AC2FB0"/>
    <w:rsid w:val="00AC4692"/>
    <w:rsid w:val="00AC48A0"/>
    <w:rsid w:val="00AC55A3"/>
    <w:rsid w:val="00AC588B"/>
    <w:rsid w:val="00AC5A30"/>
    <w:rsid w:val="00AC61C5"/>
    <w:rsid w:val="00AD1B4C"/>
    <w:rsid w:val="00AD4E43"/>
    <w:rsid w:val="00AD6400"/>
    <w:rsid w:val="00AD7DC7"/>
    <w:rsid w:val="00AE0BA7"/>
    <w:rsid w:val="00AE1702"/>
    <w:rsid w:val="00AE256F"/>
    <w:rsid w:val="00AE3602"/>
    <w:rsid w:val="00AE4D66"/>
    <w:rsid w:val="00AF1BFC"/>
    <w:rsid w:val="00AF2504"/>
    <w:rsid w:val="00AF2E6B"/>
    <w:rsid w:val="00AF4568"/>
    <w:rsid w:val="00AF4F15"/>
    <w:rsid w:val="00B000A3"/>
    <w:rsid w:val="00B01366"/>
    <w:rsid w:val="00B0143F"/>
    <w:rsid w:val="00B01824"/>
    <w:rsid w:val="00B04271"/>
    <w:rsid w:val="00B11734"/>
    <w:rsid w:val="00B11FF3"/>
    <w:rsid w:val="00B163C1"/>
    <w:rsid w:val="00B1760F"/>
    <w:rsid w:val="00B2156E"/>
    <w:rsid w:val="00B22161"/>
    <w:rsid w:val="00B247F9"/>
    <w:rsid w:val="00B24D16"/>
    <w:rsid w:val="00B266FA"/>
    <w:rsid w:val="00B26B7D"/>
    <w:rsid w:val="00B26D20"/>
    <w:rsid w:val="00B30089"/>
    <w:rsid w:val="00B324D2"/>
    <w:rsid w:val="00B342B2"/>
    <w:rsid w:val="00B342C9"/>
    <w:rsid w:val="00B34D8B"/>
    <w:rsid w:val="00B369EB"/>
    <w:rsid w:val="00B36AEC"/>
    <w:rsid w:val="00B401D8"/>
    <w:rsid w:val="00B445AC"/>
    <w:rsid w:val="00B46BDC"/>
    <w:rsid w:val="00B46DD3"/>
    <w:rsid w:val="00B47BFB"/>
    <w:rsid w:val="00B47DFF"/>
    <w:rsid w:val="00B51C5B"/>
    <w:rsid w:val="00B53489"/>
    <w:rsid w:val="00B60B7D"/>
    <w:rsid w:val="00B63927"/>
    <w:rsid w:val="00B67F01"/>
    <w:rsid w:val="00B7014E"/>
    <w:rsid w:val="00B72193"/>
    <w:rsid w:val="00B72AA1"/>
    <w:rsid w:val="00B73AE3"/>
    <w:rsid w:val="00B770CD"/>
    <w:rsid w:val="00B808DF"/>
    <w:rsid w:val="00B82F7E"/>
    <w:rsid w:val="00B849F3"/>
    <w:rsid w:val="00B84D67"/>
    <w:rsid w:val="00B8530F"/>
    <w:rsid w:val="00B85AEB"/>
    <w:rsid w:val="00B864F3"/>
    <w:rsid w:val="00B9035E"/>
    <w:rsid w:val="00B90846"/>
    <w:rsid w:val="00B9206F"/>
    <w:rsid w:val="00B93569"/>
    <w:rsid w:val="00B941E7"/>
    <w:rsid w:val="00B9492C"/>
    <w:rsid w:val="00B96947"/>
    <w:rsid w:val="00B97E6B"/>
    <w:rsid w:val="00BA1317"/>
    <w:rsid w:val="00BA1354"/>
    <w:rsid w:val="00BA343D"/>
    <w:rsid w:val="00BA371F"/>
    <w:rsid w:val="00BA70AF"/>
    <w:rsid w:val="00BA742B"/>
    <w:rsid w:val="00BA7C3D"/>
    <w:rsid w:val="00BB07D4"/>
    <w:rsid w:val="00BB0FDB"/>
    <w:rsid w:val="00BB2402"/>
    <w:rsid w:val="00BB2A17"/>
    <w:rsid w:val="00BB7B57"/>
    <w:rsid w:val="00BC18C1"/>
    <w:rsid w:val="00BC2A62"/>
    <w:rsid w:val="00BC6841"/>
    <w:rsid w:val="00BC688A"/>
    <w:rsid w:val="00BC6B07"/>
    <w:rsid w:val="00BD0C1E"/>
    <w:rsid w:val="00BD0EA8"/>
    <w:rsid w:val="00BD1402"/>
    <w:rsid w:val="00BD45C8"/>
    <w:rsid w:val="00BD4818"/>
    <w:rsid w:val="00BD58CF"/>
    <w:rsid w:val="00BE2094"/>
    <w:rsid w:val="00BE27AE"/>
    <w:rsid w:val="00BE2C05"/>
    <w:rsid w:val="00BE3052"/>
    <w:rsid w:val="00BE5313"/>
    <w:rsid w:val="00BE6985"/>
    <w:rsid w:val="00BE6E4D"/>
    <w:rsid w:val="00BE6F06"/>
    <w:rsid w:val="00BE772A"/>
    <w:rsid w:val="00BF0DC8"/>
    <w:rsid w:val="00BF135A"/>
    <w:rsid w:val="00BF162E"/>
    <w:rsid w:val="00BF357E"/>
    <w:rsid w:val="00BF3AAB"/>
    <w:rsid w:val="00BF7D0B"/>
    <w:rsid w:val="00C0381F"/>
    <w:rsid w:val="00C048FF"/>
    <w:rsid w:val="00C06504"/>
    <w:rsid w:val="00C10971"/>
    <w:rsid w:val="00C21EE1"/>
    <w:rsid w:val="00C22D98"/>
    <w:rsid w:val="00C25D32"/>
    <w:rsid w:val="00C2610D"/>
    <w:rsid w:val="00C26835"/>
    <w:rsid w:val="00C34A16"/>
    <w:rsid w:val="00C34EAC"/>
    <w:rsid w:val="00C3615C"/>
    <w:rsid w:val="00C41A01"/>
    <w:rsid w:val="00C433C6"/>
    <w:rsid w:val="00C456BB"/>
    <w:rsid w:val="00C467E4"/>
    <w:rsid w:val="00C5512F"/>
    <w:rsid w:val="00C5524A"/>
    <w:rsid w:val="00C61A44"/>
    <w:rsid w:val="00C62EE9"/>
    <w:rsid w:val="00C638C8"/>
    <w:rsid w:val="00C65344"/>
    <w:rsid w:val="00C66892"/>
    <w:rsid w:val="00C70EDD"/>
    <w:rsid w:val="00C74D96"/>
    <w:rsid w:val="00C75FCC"/>
    <w:rsid w:val="00C773E2"/>
    <w:rsid w:val="00C843A1"/>
    <w:rsid w:val="00C84696"/>
    <w:rsid w:val="00C856F4"/>
    <w:rsid w:val="00C85C73"/>
    <w:rsid w:val="00C90373"/>
    <w:rsid w:val="00C94128"/>
    <w:rsid w:val="00C9492C"/>
    <w:rsid w:val="00C96B43"/>
    <w:rsid w:val="00C97A2A"/>
    <w:rsid w:val="00C97D79"/>
    <w:rsid w:val="00CA0EEB"/>
    <w:rsid w:val="00CA605D"/>
    <w:rsid w:val="00CB08C8"/>
    <w:rsid w:val="00CB1A6B"/>
    <w:rsid w:val="00CB7560"/>
    <w:rsid w:val="00CB7D69"/>
    <w:rsid w:val="00CC0364"/>
    <w:rsid w:val="00CC1A90"/>
    <w:rsid w:val="00CC477B"/>
    <w:rsid w:val="00CC5519"/>
    <w:rsid w:val="00CD0938"/>
    <w:rsid w:val="00CD19BB"/>
    <w:rsid w:val="00CD2DD4"/>
    <w:rsid w:val="00CD4638"/>
    <w:rsid w:val="00CD5AB6"/>
    <w:rsid w:val="00CE1167"/>
    <w:rsid w:val="00CE2829"/>
    <w:rsid w:val="00CE70D4"/>
    <w:rsid w:val="00CF0996"/>
    <w:rsid w:val="00CF5491"/>
    <w:rsid w:val="00D01E3C"/>
    <w:rsid w:val="00D02BFB"/>
    <w:rsid w:val="00D07784"/>
    <w:rsid w:val="00D0782F"/>
    <w:rsid w:val="00D0784D"/>
    <w:rsid w:val="00D10230"/>
    <w:rsid w:val="00D10790"/>
    <w:rsid w:val="00D10B09"/>
    <w:rsid w:val="00D12021"/>
    <w:rsid w:val="00D15AA6"/>
    <w:rsid w:val="00D170A3"/>
    <w:rsid w:val="00D17640"/>
    <w:rsid w:val="00D22238"/>
    <w:rsid w:val="00D222D3"/>
    <w:rsid w:val="00D265FC"/>
    <w:rsid w:val="00D268FC"/>
    <w:rsid w:val="00D302DF"/>
    <w:rsid w:val="00D3258B"/>
    <w:rsid w:val="00D32BB0"/>
    <w:rsid w:val="00D331FE"/>
    <w:rsid w:val="00D33C8F"/>
    <w:rsid w:val="00D34FE8"/>
    <w:rsid w:val="00D359E0"/>
    <w:rsid w:val="00D41AFC"/>
    <w:rsid w:val="00D421CE"/>
    <w:rsid w:val="00D4246D"/>
    <w:rsid w:val="00D4493E"/>
    <w:rsid w:val="00D468A1"/>
    <w:rsid w:val="00D51DE5"/>
    <w:rsid w:val="00D52DC4"/>
    <w:rsid w:val="00D5335C"/>
    <w:rsid w:val="00D57448"/>
    <w:rsid w:val="00D61AF5"/>
    <w:rsid w:val="00D63157"/>
    <w:rsid w:val="00D64E3D"/>
    <w:rsid w:val="00D653D7"/>
    <w:rsid w:val="00D668A2"/>
    <w:rsid w:val="00D705FD"/>
    <w:rsid w:val="00D70BF2"/>
    <w:rsid w:val="00D71184"/>
    <w:rsid w:val="00D71894"/>
    <w:rsid w:val="00D72052"/>
    <w:rsid w:val="00D74D1D"/>
    <w:rsid w:val="00D8298E"/>
    <w:rsid w:val="00D87A04"/>
    <w:rsid w:val="00D90D07"/>
    <w:rsid w:val="00D94A2B"/>
    <w:rsid w:val="00DA20AA"/>
    <w:rsid w:val="00DA4682"/>
    <w:rsid w:val="00DA7339"/>
    <w:rsid w:val="00DA7720"/>
    <w:rsid w:val="00DB1550"/>
    <w:rsid w:val="00DC23C0"/>
    <w:rsid w:val="00DC428F"/>
    <w:rsid w:val="00DC5D09"/>
    <w:rsid w:val="00DD541A"/>
    <w:rsid w:val="00DD6048"/>
    <w:rsid w:val="00DD7785"/>
    <w:rsid w:val="00DE1B29"/>
    <w:rsid w:val="00DE3BF1"/>
    <w:rsid w:val="00DE3FCC"/>
    <w:rsid w:val="00DE43D4"/>
    <w:rsid w:val="00DE6AA6"/>
    <w:rsid w:val="00DE6EB7"/>
    <w:rsid w:val="00DE6F4B"/>
    <w:rsid w:val="00DE7FA0"/>
    <w:rsid w:val="00DF1624"/>
    <w:rsid w:val="00DF2C3B"/>
    <w:rsid w:val="00DF70E4"/>
    <w:rsid w:val="00E03858"/>
    <w:rsid w:val="00E038DC"/>
    <w:rsid w:val="00E04AD4"/>
    <w:rsid w:val="00E0683B"/>
    <w:rsid w:val="00E068EC"/>
    <w:rsid w:val="00E12AE2"/>
    <w:rsid w:val="00E13AF9"/>
    <w:rsid w:val="00E177FA"/>
    <w:rsid w:val="00E21194"/>
    <w:rsid w:val="00E21C9F"/>
    <w:rsid w:val="00E2418A"/>
    <w:rsid w:val="00E31761"/>
    <w:rsid w:val="00E329E1"/>
    <w:rsid w:val="00E34AC3"/>
    <w:rsid w:val="00E37650"/>
    <w:rsid w:val="00E45534"/>
    <w:rsid w:val="00E50D32"/>
    <w:rsid w:val="00E51A2F"/>
    <w:rsid w:val="00E536F3"/>
    <w:rsid w:val="00E557EB"/>
    <w:rsid w:val="00E5624C"/>
    <w:rsid w:val="00E57F41"/>
    <w:rsid w:val="00E61A1E"/>
    <w:rsid w:val="00E61C8A"/>
    <w:rsid w:val="00E6223A"/>
    <w:rsid w:val="00E74D05"/>
    <w:rsid w:val="00E856A2"/>
    <w:rsid w:val="00E86194"/>
    <w:rsid w:val="00E86DB4"/>
    <w:rsid w:val="00E878F5"/>
    <w:rsid w:val="00E90CA4"/>
    <w:rsid w:val="00E93DB3"/>
    <w:rsid w:val="00E95222"/>
    <w:rsid w:val="00E9734A"/>
    <w:rsid w:val="00E97A83"/>
    <w:rsid w:val="00EA132A"/>
    <w:rsid w:val="00EA44FE"/>
    <w:rsid w:val="00EA5980"/>
    <w:rsid w:val="00EA5F07"/>
    <w:rsid w:val="00EA76F1"/>
    <w:rsid w:val="00EB027C"/>
    <w:rsid w:val="00EB2AD5"/>
    <w:rsid w:val="00EB48F1"/>
    <w:rsid w:val="00EC1ABA"/>
    <w:rsid w:val="00EC2190"/>
    <w:rsid w:val="00EC3CBD"/>
    <w:rsid w:val="00EC7213"/>
    <w:rsid w:val="00ED0225"/>
    <w:rsid w:val="00ED03E7"/>
    <w:rsid w:val="00ED0FBD"/>
    <w:rsid w:val="00ED65F9"/>
    <w:rsid w:val="00ED77C4"/>
    <w:rsid w:val="00EE0034"/>
    <w:rsid w:val="00EE130A"/>
    <w:rsid w:val="00EE31D3"/>
    <w:rsid w:val="00EE3FB2"/>
    <w:rsid w:val="00EE6051"/>
    <w:rsid w:val="00EE783A"/>
    <w:rsid w:val="00EF1A2D"/>
    <w:rsid w:val="00EF2449"/>
    <w:rsid w:val="00EF3E6D"/>
    <w:rsid w:val="00EF43D6"/>
    <w:rsid w:val="00EF5DBF"/>
    <w:rsid w:val="00EF6519"/>
    <w:rsid w:val="00EF70A0"/>
    <w:rsid w:val="00F041D2"/>
    <w:rsid w:val="00F060B1"/>
    <w:rsid w:val="00F15625"/>
    <w:rsid w:val="00F20787"/>
    <w:rsid w:val="00F24B7E"/>
    <w:rsid w:val="00F264AF"/>
    <w:rsid w:val="00F341BC"/>
    <w:rsid w:val="00F35677"/>
    <w:rsid w:val="00F37129"/>
    <w:rsid w:val="00F40AFE"/>
    <w:rsid w:val="00F44A58"/>
    <w:rsid w:val="00F53F23"/>
    <w:rsid w:val="00F54199"/>
    <w:rsid w:val="00F607B2"/>
    <w:rsid w:val="00F60C53"/>
    <w:rsid w:val="00F6297B"/>
    <w:rsid w:val="00F63109"/>
    <w:rsid w:val="00F653A6"/>
    <w:rsid w:val="00F660A7"/>
    <w:rsid w:val="00F678E1"/>
    <w:rsid w:val="00F725B0"/>
    <w:rsid w:val="00F74F6E"/>
    <w:rsid w:val="00F76035"/>
    <w:rsid w:val="00F77810"/>
    <w:rsid w:val="00F77A08"/>
    <w:rsid w:val="00F77CB9"/>
    <w:rsid w:val="00F801B6"/>
    <w:rsid w:val="00F81DB6"/>
    <w:rsid w:val="00F96797"/>
    <w:rsid w:val="00F9688D"/>
    <w:rsid w:val="00FA2FDA"/>
    <w:rsid w:val="00FA317A"/>
    <w:rsid w:val="00FA3BA3"/>
    <w:rsid w:val="00FA421B"/>
    <w:rsid w:val="00FA5341"/>
    <w:rsid w:val="00FA75B1"/>
    <w:rsid w:val="00FA7B3E"/>
    <w:rsid w:val="00FB0DBA"/>
    <w:rsid w:val="00FB3EBC"/>
    <w:rsid w:val="00FB5165"/>
    <w:rsid w:val="00FB55ED"/>
    <w:rsid w:val="00FB6A50"/>
    <w:rsid w:val="00FC112E"/>
    <w:rsid w:val="00FC40B3"/>
    <w:rsid w:val="00FC70E8"/>
    <w:rsid w:val="00FC79AF"/>
    <w:rsid w:val="00FD05C6"/>
    <w:rsid w:val="00FD2296"/>
    <w:rsid w:val="00FD5055"/>
    <w:rsid w:val="00FE1592"/>
    <w:rsid w:val="00FE2B52"/>
    <w:rsid w:val="00FE6E55"/>
    <w:rsid w:val="00FE787A"/>
    <w:rsid w:val="00FF17E8"/>
    <w:rsid w:val="00FF38A3"/>
    <w:rsid w:val="00FF5A99"/>
    <w:rsid w:val="00FF5BC7"/>
    <w:rsid w:val="00FF65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72292A5-402E-48EA-9582-C97C8B4BF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8CD"/>
  </w:style>
  <w:style w:type="paragraph" w:styleId="Heading5">
    <w:name w:val="heading 5"/>
    <w:basedOn w:val="Normal"/>
    <w:next w:val="Normal"/>
    <w:qFormat/>
    <w:rsid w:val="001038CD"/>
    <w:pPr>
      <w:keepNext/>
      <w:pBdr>
        <w:bottom w:val="single" w:sz="8" w:space="1" w:color="auto"/>
      </w:pBdr>
      <w:ind w:left="270"/>
      <w:outlineLvl w:val="4"/>
    </w:pPr>
    <w:rPr>
      <w:b/>
      <w:smallCaps/>
    </w:rPr>
  </w:style>
  <w:style w:type="paragraph" w:styleId="Heading9">
    <w:name w:val="heading 9"/>
    <w:basedOn w:val="Normal"/>
    <w:next w:val="Normal"/>
    <w:qFormat/>
    <w:rsid w:val="001038CD"/>
    <w:pPr>
      <w:keepNext/>
      <w:tabs>
        <w:tab w:val="right" w:pos="8640"/>
        <w:tab w:val="right" w:pos="9630"/>
      </w:tabs>
      <w:jc w:val="both"/>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1038CD"/>
    <w:pPr>
      <w:tabs>
        <w:tab w:val="right" w:pos="8640"/>
      </w:tabs>
    </w:pPr>
    <w:rPr>
      <w:b/>
      <w:i/>
    </w:rPr>
  </w:style>
  <w:style w:type="paragraph" w:styleId="Header">
    <w:name w:val="header"/>
    <w:basedOn w:val="Normal"/>
    <w:rsid w:val="001038CD"/>
    <w:pPr>
      <w:tabs>
        <w:tab w:val="center" w:pos="4320"/>
        <w:tab w:val="right" w:pos="8640"/>
      </w:tabs>
    </w:pPr>
  </w:style>
  <w:style w:type="paragraph" w:styleId="Footer">
    <w:name w:val="footer"/>
    <w:basedOn w:val="Normal"/>
    <w:rsid w:val="001038CD"/>
    <w:pPr>
      <w:tabs>
        <w:tab w:val="center" w:pos="4320"/>
        <w:tab w:val="right" w:pos="8640"/>
      </w:tabs>
    </w:pPr>
  </w:style>
  <w:style w:type="paragraph" w:styleId="BodyText2">
    <w:name w:val="Body Text 2"/>
    <w:basedOn w:val="Normal"/>
    <w:link w:val="BodyText2Char"/>
    <w:rsid w:val="001038CD"/>
    <w:pPr>
      <w:tabs>
        <w:tab w:val="right" w:pos="8640"/>
        <w:tab w:val="right" w:pos="9630"/>
      </w:tabs>
      <w:jc w:val="both"/>
    </w:pPr>
  </w:style>
  <w:style w:type="paragraph" w:styleId="BodyText3">
    <w:name w:val="Body Text 3"/>
    <w:basedOn w:val="Normal"/>
    <w:rsid w:val="001038CD"/>
    <w:rPr>
      <w:rFonts w:ascii="Verdana" w:hAnsi="Verdana"/>
      <w:sz w:val="17"/>
    </w:rPr>
  </w:style>
  <w:style w:type="character" w:styleId="Hyperlink">
    <w:name w:val="Hyperlink"/>
    <w:basedOn w:val="DefaultParagraphFont"/>
    <w:rsid w:val="0033403E"/>
    <w:rPr>
      <w:color w:val="0000FF"/>
      <w:u w:val="single"/>
    </w:rPr>
  </w:style>
  <w:style w:type="paragraph" w:customStyle="1" w:styleId="ExperienceBullets">
    <w:name w:val="Experience_Bullets"/>
    <w:basedOn w:val="Normal"/>
    <w:rsid w:val="00404A6F"/>
    <w:pPr>
      <w:widowControl w:val="0"/>
      <w:numPr>
        <w:numId w:val="6"/>
      </w:numPr>
      <w:adjustRightInd w:val="0"/>
      <w:ind w:right="540"/>
      <w:textAlignment w:val="baseline"/>
    </w:pPr>
    <w:rPr>
      <w:rFonts w:ascii="Verdana" w:hAnsi="Verdana"/>
      <w:sz w:val="18"/>
      <w:szCs w:val="18"/>
    </w:rPr>
  </w:style>
  <w:style w:type="paragraph" w:customStyle="1" w:styleId="ExperienceBlockChar">
    <w:name w:val="Experience_Block Char"/>
    <w:basedOn w:val="Normal"/>
    <w:rsid w:val="00404A6F"/>
    <w:pPr>
      <w:widowControl w:val="0"/>
      <w:adjustRightInd w:val="0"/>
      <w:spacing w:after="60"/>
      <w:ind w:left="1267" w:right="360"/>
      <w:textAlignment w:val="baseline"/>
    </w:pPr>
    <w:rPr>
      <w:rFonts w:ascii="Verdana" w:hAnsi="Verdana"/>
    </w:rPr>
  </w:style>
  <w:style w:type="character" w:customStyle="1" w:styleId="apple-style-span">
    <w:name w:val="apple-style-span"/>
    <w:basedOn w:val="DefaultParagraphFont"/>
    <w:rsid w:val="00177A1E"/>
  </w:style>
  <w:style w:type="character" w:customStyle="1" w:styleId="BodyText2Char">
    <w:name w:val="Body Text 2 Char"/>
    <w:basedOn w:val="DefaultParagraphFont"/>
    <w:link w:val="BodyText2"/>
    <w:rsid w:val="007A360A"/>
  </w:style>
  <w:style w:type="paragraph" w:styleId="NormalWeb">
    <w:name w:val="Normal (Web)"/>
    <w:basedOn w:val="Normal"/>
    <w:rsid w:val="007A360A"/>
    <w:pPr>
      <w:spacing w:before="100" w:beforeAutospacing="1" w:after="100" w:afterAutospacing="1"/>
    </w:pPr>
    <w:rPr>
      <w:sz w:val="24"/>
      <w:szCs w:val="24"/>
    </w:rPr>
  </w:style>
  <w:style w:type="paragraph" w:customStyle="1" w:styleId="Text">
    <w:name w:val="Text"/>
    <w:basedOn w:val="Normal"/>
    <w:rsid w:val="001E5FF5"/>
    <w:pPr>
      <w:tabs>
        <w:tab w:val="left" w:pos="6300"/>
      </w:tabs>
      <w:spacing w:before="100" w:beforeAutospacing="1" w:after="100" w:afterAutospacing="1"/>
    </w:pPr>
    <w:rPr>
      <w:rFonts w:ascii="Arial" w:hAnsi="Arial" w:cs="Arial"/>
      <w:b/>
      <w:bCs/>
      <w:sz w:val="18"/>
    </w:rPr>
  </w:style>
  <w:style w:type="paragraph" w:customStyle="1" w:styleId="NormalVerdanaChar">
    <w:name w:val="Normal + Verdana Char"/>
    <w:basedOn w:val="Normal"/>
    <w:link w:val="NormalVerdanaCharChar"/>
    <w:rsid w:val="00CA605D"/>
    <w:rPr>
      <w:rFonts w:ascii="Verdana" w:hAnsi="Verdana"/>
    </w:rPr>
  </w:style>
  <w:style w:type="character" w:customStyle="1" w:styleId="NormalVerdanaCharChar">
    <w:name w:val="Normal + Verdana Char Char"/>
    <w:basedOn w:val="DefaultParagraphFont"/>
    <w:link w:val="NormalVerdanaChar"/>
    <w:rsid w:val="00CA605D"/>
    <w:rPr>
      <w:rFonts w:ascii="Verdana" w:hAnsi="Verdana"/>
    </w:rPr>
  </w:style>
  <w:style w:type="character" w:styleId="Emphasis">
    <w:name w:val="Emphasis"/>
    <w:basedOn w:val="DefaultParagraphFont"/>
    <w:qFormat/>
    <w:rsid w:val="00476758"/>
    <w:rPr>
      <w:i/>
      <w:iCs/>
    </w:rPr>
  </w:style>
  <w:style w:type="character" w:styleId="Strong">
    <w:name w:val="Strong"/>
    <w:basedOn w:val="DefaultParagraphFont"/>
    <w:qFormat/>
    <w:rsid w:val="00476758"/>
    <w:rPr>
      <w:b/>
      <w:bCs/>
    </w:rPr>
  </w:style>
  <w:style w:type="character" w:customStyle="1" w:styleId="apple-converted-space">
    <w:name w:val="apple-converted-space"/>
    <w:basedOn w:val="DefaultParagraphFont"/>
    <w:rsid w:val="001A157A"/>
  </w:style>
  <w:style w:type="paragraph" w:styleId="BodyTextIndent">
    <w:name w:val="Body Text Indent"/>
    <w:basedOn w:val="Normal"/>
    <w:link w:val="BodyTextIndentChar"/>
    <w:rsid w:val="00093E71"/>
    <w:pPr>
      <w:suppressAutoHyphens/>
      <w:ind w:left="1440"/>
      <w:jc w:val="both"/>
    </w:pPr>
    <w:rPr>
      <w:rFonts w:eastAsia="Calibri"/>
      <w:sz w:val="24"/>
      <w:szCs w:val="24"/>
      <w:lang w:eastAsia="ar-SA"/>
    </w:rPr>
  </w:style>
  <w:style w:type="character" w:customStyle="1" w:styleId="BodyTextIndentChar">
    <w:name w:val="Body Text Indent Char"/>
    <w:basedOn w:val="DefaultParagraphFont"/>
    <w:link w:val="BodyTextIndent"/>
    <w:rsid w:val="00093E71"/>
    <w:rPr>
      <w:rFonts w:eastAsia="Calibri"/>
      <w:sz w:val="24"/>
      <w:szCs w:val="24"/>
      <w:lang w:eastAsia="ar-SA"/>
    </w:rPr>
  </w:style>
  <w:style w:type="paragraph" w:styleId="ListParagraph">
    <w:name w:val="List Paragraph"/>
    <w:basedOn w:val="Normal"/>
    <w:link w:val="ListParagraphChar"/>
    <w:uiPriority w:val="34"/>
    <w:qFormat/>
    <w:rsid w:val="0003700F"/>
    <w:pPr>
      <w:spacing w:after="200" w:line="276" w:lineRule="auto"/>
      <w:ind w:left="720"/>
      <w:contextualSpacing/>
    </w:pPr>
    <w:rPr>
      <w:rFonts w:ascii="Calibri" w:hAnsi="Calibri"/>
      <w:sz w:val="22"/>
      <w:szCs w:val="22"/>
    </w:rPr>
  </w:style>
  <w:style w:type="character" w:customStyle="1" w:styleId="ListParagraphChar">
    <w:name w:val="List Paragraph Char"/>
    <w:link w:val="ListParagraph"/>
    <w:uiPriority w:val="34"/>
    <w:locked/>
    <w:rsid w:val="0003700F"/>
    <w:rPr>
      <w:rFonts w:ascii="Calibri" w:hAnsi="Calibri"/>
      <w:sz w:val="22"/>
      <w:szCs w:val="22"/>
      <w:lang w:val="en-US" w:eastAsia="en-US"/>
    </w:rPr>
  </w:style>
  <w:style w:type="paragraph" w:customStyle="1" w:styleId="Normal105">
    <w:name w:val="Normal + 10.5"/>
    <w:basedOn w:val="Normal"/>
    <w:link w:val="Normal105Char"/>
    <w:rsid w:val="00864825"/>
    <w:pPr>
      <w:suppressAutoHyphens/>
      <w:jc w:val="both"/>
    </w:pPr>
    <w:rPr>
      <w:rFonts w:eastAsia="Calibri"/>
      <w:sz w:val="24"/>
      <w:szCs w:val="24"/>
      <w:lang w:eastAsia="ar-SA"/>
    </w:rPr>
  </w:style>
  <w:style w:type="character" w:customStyle="1" w:styleId="Normal105Char">
    <w:name w:val="Normal + 10.5 Char"/>
    <w:link w:val="Normal105"/>
    <w:rsid w:val="00864825"/>
    <w:rPr>
      <w:rFonts w:eastAsia="Calibri"/>
      <w:sz w:val="24"/>
      <w:szCs w:val="24"/>
      <w:lang w:eastAsia="ar-SA"/>
    </w:rPr>
  </w:style>
  <w:style w:type="character" w:customStyle="1" w:styleId="normalchar">
    <w:name w:val="normal__char"/>
    <w:rsid w:val="00A40996"/>
  </w:style>
  <w:style w:type="paragraph" w:customStyle="1" w:styleId="ColorfulList-Accent11">
    <w:name w:val="Colorful List - Accent 11"/>
    <w:basedOn w:val="Normal"/>
    <w:link w:val="ColorfulList-Accent1Char"/>
    <w:qFormat/>
    <w:rsid w:val="0085663D"/>
    <w:pPr>
      <w:spacing w:after="200" w:line="276" w:lineRule="auto"/>
      <w:ind w:left="720"/>
      <w:contextualSpacing/>
    </w:pPr>
    <w:rPr>
      <w:rFonts w:ascii="Calibri" w:eastAsia="Calibri" w:hAnsi="Calibri"/>
      <w:sz w:val="22"/>
      <w:szCs w:val="22"/>
    </w:rPr>
  </w:style>
  <w:style w:type="character" w:customStyle="1" w:styleId="ColorfulList-Accent1Char">
    <w:name w:val="Colorful List - Accent 1 Char"/>
    <w:link w:val="ColorfulList-Accent11"/>
    <w:rsid w:val="0085663D"/>
    <w:rPr>
      <w:rFonts w:ascii="Calibri" w:eastAsia="Calibri" w:hAnsi="Calibri"/>
      <w:sz w:val="22"/>
      <w:szCs w:val="22"/>
    </w:rPr>
  </w:style>
  <w:style w:type="character" w:customStyle="1" w:styleId="hl">
    <w:name w:val="hl"/>
    <w:basedOn w:val="DefaultParagraphFont"/>
    <w:rsid w:val="000B4DC9"/>
  </w:style>
  <w:style w:type="character" w:customStyle="1" w:styleId="ft21">
    <w:name w:val="ft21"/>
    <w:rsid w:val="00F81DB6"/>
    <w:rPr>
      <w:rFonts w:ascii="Arial" w:hAnsi="Arial" w:cs="Arial" w:hint="default"/>
    </w:rPr>
  </w:style>
  <w:style w:type="paragraph" w:customStyle="1" w:styleId="m-4537581889476788320msolistbullet">
    <w:name w:val="m_-4537581889476788320msolistbullet"/>
    <w:basedOn w:val="Normal"/>
    <w:rsid w:val="00174DD8"/>
    <w:pPr>
      <w:spacing w:before="100" w:beforeAutospacing="1" w:after="100" w:afterAutospacing="1"/>
    </w:pPr>
    <w:rPr>
      <w:sz w:val="24"/>
      <w:szCs w:val="24"/>
    </w:rPr>
  </w:style>
  <w:style w:type="paragraph" w:customStyle="1" w:styleId="m-4537581889476788320normal1">
    <w:name w:val="m_-4537581889476788320normal1"/>
    <w:basedOn w:val="Normal"/>
    <w:rsid w:val="00174DD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119676">
      <w:bodyDiv w:val="1"/>
      <w:marLeft w:val="0"/>
      <w:marRight w:val="0"/>
      <w:marTop w:val="0"/>
      <w:marBottom w:val="0"/>
      <w:divBdr>
        <w:top w:val="none" w:sz="0" w:space="0" w:color="auto"/>
        <w:left w:val="none" w:sz="0" w:space="0" w:color="auto"/>
        <w:bottom w:val="none" w:sz="0" w:space="0" w:color="auto"/>
        <w:right w:val="none" w:sz="0" w:space="0" w:color="auto"/>
      </w:divBdr>
    </w:div>
    <w:div w:id="126191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eddysatti20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D45BDC-6819-4FE7-9156-71FE60BF7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2722</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Programmer Analyst</vt:lpstr>
    </vt:vector>
  </TitlesOfParts>
  <Manager>Venu Venkata</Manager>
  <Company>Covanex, Inc.</Company>
  <LinksUpToDate>false</LinksUpToDate>
  <CharactersWithSpaces>18206</CharactersWithSpaces>
  <SharedDoc>false</SharedDoc>
  <HLinks>
    <vt:vector size="6" baseType="variant">
      <vt:variant>
        <vt:i4>3211289</vt:i4>
      </vt:variant>
      <vt:variant>
        <vt:i4>0</vt:i4>
      </vt:variant>
      <vt:variant>
        <vt:i4>0</vt:i4>
      </vt:variant>
      <vt:variant>
        <vt:i4>5</vt:i4>
      </vt:variant>
      <vt:variant>
        <vt:lpwstr>mailto:vinod@lorhancorp.com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 Analyst</dc:title>
  <dc:subject>Sr. Java Developer</dc:subject>
  <dc:creator>Covanex, Inc.</dc:creator>
  <cp:keywords>Java; J2EE; Swing; Spring; Struts; Hibernate; AWT</cp:keywords>
  <cp:lastModifiedBy>Ashok Kumar Kamala</cp:lastModifiedBy>
  <cp:revision>6</cp:revision>
  <dcterms:created xsi:type="dcterms:W3CDTF">2019-11-04T20:31:00Z</dcterms:created>
  <dcterms:modified xsi:type="dcterms:W3CDTF">2019-11-20T17:47:00Z</dcterms:modified>
</cp:coreProperties>
</file>