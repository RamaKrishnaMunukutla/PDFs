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450F" w:rsidRPr="00533626" w:rsidRDefault="00533626" w:rsidP="00C1450F">
      <w:pPr>
        <w:pStyle w:val="Body"/>
        <w:rPr>
          <w:rFonts w:ascii="Calibri" w:eastAsia="Calibri" w:hAnsi="Calibri" w:cs="Calibri"/>
          <w:b/>
          <w:sz w:val="22"/>
          <w:szCs w:val="22"/>
        </w:rPr>
      </w:pPr>
      <w:r w:rsidRPr="00533626">
        <w:rPr>
          <w:rFonts w:ascii="Calibri" w:eastAsia="Calibri" w:hAnsi="Calibri" w:cs="Calibri"/>
          <w:b/>
          <w:sz w:val="22"/>
          <w:szCs w:val="22"/>
        </w:rPr>
        <w:t xml:space="preserve">Full </w:t>
      </w:r>
      <w:r w:rsidR="00C1450F" w:rsidRPr="00533626">
        <w:rPr>
          <w:rFonts w:ascii="Calibri" w:eastAsia="Calibri" w:hAnsi="Calibri" w:cs="Calibri"/>
          <w:b/>
          <w:sz w:val="22"/>
          <w:szCs w:val="22"/>
        </w:rPr>
        <w:t>Name:</w:t>
      </w:r>
      <w:r w:rsidR="00A55693" w:rsidRPr="00533626">
        <w:rPr>
          <w:rFonts w:ascii="Calibri" w:eastAsia="Calibri" w:hAnsi="Calibri" w:cs="Calibri"/>
          <w:b/>
          <w:sz w:val="22"/>
          <w:szCs w:val="22"/>
        </w:rPr>
        <w:t>Bharadwaj Veerapalli</w:t>
      </w:r>
    </w:p>
    <w:p w:rsidR="00C1450F" w:rsidRPr="00533626" w:rsidRDefault="00C1450F" w:rsidP="00C1450F">
      <w:pPr>
        <w:pStyle w:val="Body"/>
        <w:rPr>
          <w:rFonts w:ascii="Calibri" w:eastAsia="Calibri" w:hAnsi="Calibri" w:cs="Calibri"/>
          <w:b/>
          <w:sz w:val="22"/>
          <w:szCs w:val="22"/>
        </w:rPr>
      </w:pPr>
      <w:r w:rsidRPr="00533626">
        <w:rPr>
          <w:rFonts w:ascii="Calibri" w:eastAsia="Calibri" w:hAnsi="Calibri" w:cs="Calibri"/>
          <w:b/>
          <w:sz w:val="22"/>
          <w:szCs w:val="22"/>
        </w:rPr>
        <w:t>Phone:</w:t>
      </w:r>
      <w:r w:rsidR="00C26AC1" w:rsidRPr="00533626">
        <w:rPr>
          <w:rFonts w:ascii="Calibri" w:eastAsia="Calibri" w:hAnsi="Calibri" w:cs="Calibri"/>
          <w:b/>
          <w:sz w:val="22"/>
          <w:szCs w:val="22"/>
        </w:rPr>
        <w:t xml:space="preserve"> 347-265-7027</w:t>
      </w:r>
    </w:p>
    <w:p w:rsidR="00C1450F" w:rsidRPr="00533626" w:rsidRDefault="00C1450F" w:rsidP="00C1450F">
      <w:pPr>
        <w:pStyle w:val="Body"/>
        <w:rPr>
          <w:rFonts w:ascii="Calibri" w:eastAsia="Calibri" w:hAnsi="Calibri" w:cs="Calibri"/>
          <w:b/>
          <w:sz w:val="22"/>
          <w:szCs w:val="22"/>
        </w:rPr>
      </w:pPr>
      <w:r w:rsidRPr="00533626">
        <w:rPr>
          <w:rFonts w:ascii="Calibri" w:eastAsia="Calibri" w:hAnsi="Calibri" w:cs="Calibri"/>
          <w:b/>
          <w:sz w:val="22"/>
          <w:szCs w:val="22"/>
        </w:rPr>
        <w:t>Email:</w:t>
      </w:r>
      <w:r w:rsidR="00C26AC1" w:rsidRPr="00533626">
        <w:rPr>
          <w:rFonts w:ascii="Calibri" w:eastAsia="Calibri" w:hAnsi="Calibri" w:cs="Calibri"/>
          <w:b/>
          <w:sz w:val="22"/>
          <w:szCs w:val="22"/>
        </w:rPr>
        <w:t xml:space="preserve"> </w:t>
      </w:r>
      <w:hyperlink r:id="rId7" w:history="1">
        <w:r w:rsidR="00C26AC1" w:rsidRPr="00533626">
          <w:rPr>
            <w:rFonts w:eastAsia="Calibri"/>
            <w:b/>
            <w:sz w:val="22"/>
            <w:szCs w:val="22"/>
          </w:rPr>
          <w:t>bharadwajv425@gmail.com</w:t>
        </w:r>
      </w:hyperlink>
    </w:p>
    <w:p w:rsidR="00C1450F" w:rsidRPr="00533626" w:rsidRDefault="00C1450F" w:rsidP="00C1450F">
      <w:pPr>
        <w:pStyle w:val="Body"/>
        <w:rPr>
          <w:rFonts w:ascii="Calibri" w:eastAsia="Calibri" w:hAnsi="Calibri" w:cs="Calibri"/>
          <w:b/>
          <w:sz w:val="22"/>
          <w:szCs w:val="22"/>
        </w:rPr>
      </w:pPr>
      <w:r w:rsidRPr="00533626">
        <w:rPr>
          <w:rFonts w:ascii="Calibri" w:eastAsia="Calibri" w:hAnsi="Calibri" w:cs="Calibri"/>
          <w:b/>
          <w:sz w:val="22"/>
          <w:szCs w:val="22"/>
        </w:rPr>
        <w:t>Skype:</w:t>
      </w:r>
      <w:r w:rsidR="00C26AC1" w:rsidRPr="00533626">
        <w:rPr>
          <w:rFonts w:ascii="Calibri" w:eastAsia="Calibri" w:hAnsi="Calibri" w:cs="Calibri"/>
          <w:b/>
          <w:sz w:val="22"/>
          <w:szCs w:val="22"/>
        </w:rPr>
        <w:t xml:space="preserve"> bharadwaj.veerapalli </w:t>
      </w:r>
    </w:p>
    <w:p w:rsidR="00853AC5" w:rsidRPr="00533626" w:rsidRDefault="00C1450F" w:rsidP="00C1450F">
      <w:pPr>
        <w:pStyle w:val="Body"/>
        <w:rPr>
          <w:rFonts w:ascii="Calibri" w:eastAsia="Calibri" w:hAnsi="Calibri" w:cs="Calibri"/>
          <w:b/>
          <w:sz w:val="22"/>
          <w:szCs w:val="22"/>
        </w:rPr>
      </w:pPr>
      <w:r w:rsidRPr="00533626">
        <w:rPr>
          <w:rFonts w:ascii="Calibri" w:eastAsia="Calibri" w:hAnsi="Calibri" w:cs="Calibri"/>
          <w:b/>
          <w:sz w:val="22"/>
          <w:szCs w:val="22"/>
        </w:rPr>
        <w:t>Current:</w:t>
      </w:r>
      <w:r w:rsidR="004254BF" w:rsidRPr="00533626">
        <w:rPr>
          <w:rFonts w:ascii="Calibri" w:eastAsia="Calibri" w:hAnsi="Calibri" w:cs="Calibri"/>
          <w:b/>
          <w:sz w:val="22"/>
          <w:szCs w:val="22"/>
        </w:rPr>
        <w:t xml:space="preserve">  </w:t>
      </w:r>
      <w:r w:rsidR="00C26AC1" w:rsidRPr="00533626">
        <w:rPr>
          <w:rFonts w:ascii="Calibri" w:eastAsia="Calibri" w:hAnsi="Calibri" w:cs="Calibri"/>
          <w:b/>
          <w:sz w:val="22"/>
          <w:szCs w:val="22"/>
        </w:rPr>
        <w:t>Sanford, FL</w:t>
      </w:r>
    </w:p>
    <w:p w:rsidR="00853AC5" w:rsidRDefault="00853AC5" w:rsidP="00913836">
      <w:pPr>
        <w:pStyle w:val="Body"/>
        <w:jc w:val="center"/>
        <w:rPr>
          <w:rFonts w:ascii="Calibri" w:eastAsia="Calibri" w:hAnsi="Calibri" w:cs="Calibri"/>
          <w:b/>
          <w:sz w:val="22"/>
          <w:szCs w:val="22"/>
        </w:rPr>
      </w:pPr>
      <w:r w:rsidRPr="00533626">
        <w:rPr>
          <w:rFonts w:ascii="Calibri" w:eastAsia="Calibri" w:hAnsi="Calibri" w:cs="Calibri"/>
          <w:b/>
          <w:sz w:val="22"/>
          <w:szCs w:val="22"/>
        </w:rPr>
        <w:t xml:space="preserve">Java </w:t>
      </w:r>
      <w:bookmarkStart w:id="0" w:name="_GoBack"/>
      <w:bookmarkEnd w:id="0"/>
      <w:r w:rsidRPr="00533626">
        <w:rPr>
          <w:rFonts w:ascii="Calibri" w:eastAsia="Calibri" w:hAnsi="Calibri" w:cs="Calibri"/>
          <w:b/>
          <w:sz w:val="22"/>
          <w:szCs w:val="22"/>
        </w:rPr>
        <w:t>Developer</w:t>
      </w:r>
    </w:p>
    <w:p w:rsidR="00913836" w:rsidRPr="00913836" w:rsidRDefault="00913836" w:rsidP="00913836">
      <w:pPr>
        <w:pStyle w:val="Body"/>
        <w:jc w:val="center"/>
        <w:rPr>
          <w:rFonts w:ascii="Calibri" w:eastAsia="Calibri" w:hAnsi="Calibri" w:cs="Calibri"/>
          <w:b/>
          <w:sz w:val="22"/>
          <w:szCs w:val="22"/>
        </w:rPr>
      </w:pPr>
    </w:p>
    <w:p w:rsidR="004254BF" w:rsidRDefault="00C1450F">
      <w:pPr>
        <w:pStyle w:val="Body"/>
        <w:rPr>
          <w:rFonts w:ascii="Calibri" w:eastAsia="Calibri" w:hAnsi="Calibri" w:cs="Calibri"/>
          <w:b/>
          <w:bCs/>
          <w:sz w:val="22"/>
          <w:szCs w:val="22"/>
          <w:u w:val="single"/>
        </w:rPr>
      </w:pPr>
      <w:r>
        <w:rPr>
          <w:rFonts w:ascii="Calibri" w:eastAsia="Calibri" w:hAnsi="Calibri" w:cs="Calibri"/>
          <w:b/>
          <w:bCs/>
          <w:sz w:val="24"/>
          <w:szCs w:val="24"/>
          <w:lang w:val="de-DE"/>
        </w:rPr>
        <w:t xml:space="preserve">      </w:t>
      </w:r>
      <w:r w:rsidR="004254BF">
        <w:rPr>
          <w:rFonts w:ascii="Calibri" w:eastAsia="Calibri" w:hAnsi="Calibri" w:cs="Calibri"/>
          <w:b/>
          <w:bCs/>
          <w:sz w:val="22"/>
          <w:szCs w:val="22"/>
          <w:u w:val="single"/>
          <w:lang w:val="en-US"/>
        </w:rPr>
        <w:t>PROFESSIONAL SUMMARY:</w:t>
      </w:r>
    </w:p>
    <w:p w:rsidR="004254BF" w:rsidRDefault="004254BF">
      <w:pPr>
        <w:pStyle w:val="Body"/>
        <w:rPr>
          <w:rFonts w:ascii="Calibri" w:eastAsia="Calibri" w:hAnsi="Calibri" w:cs="Calibri"/>
          <w:b/>
          <w:bCs/>
          <w:sz w:val="22"/>
          <w:szCs w:val="22"/>
          <w:u w:val="single"/>
        </w:rPr>
      </w:pPr>
    </w:p>
    <w:p w:rsidR="007C605B" w:rsidRDefault="008D5C97" w:rsidP="00A55693">
      <w:pPr>
        <w:pStyle w:val="Body"/>
        <w:widowControl w:val="0"/>
        <w:numPr>
          <w:ilvl w:val="0"/>
          <w:numId w:val="15"/>
        </w:numPr>
        <w:jc w:val="both"/>
        <w:rPr>
          <w:rFonts w:ascii="Calibri" w:eastAsia="Calibri" w:hAnsi="Calibri" w:cs="Calibri"/>
          <w:sz w:val="22"/>
          <w:szCs w:val="22"/>
          <w:lang w:val="en-US"/>
        </w:rPr>
      </w:pPr>
      <w:r>
        <w:rPr>
          <w:rFonts w:ascii="Calibri" w:eastAsia="Calibri" w:hAnsi="Calibri" w:cs="Calibri"/>
          <w:sz w:val="22"/>
          <w:szCs w:val="22"/>
        </w:rPr>
        <w:t>6+</w:t>
      </w:r>
      <w:r w:rsidR="00C2029C">
        <w:rPr>
          <w:rFonts w:ascii="Calibri" w:eastAsia="Calibri" w:hAnsi="Calibri" w:cs="Calibri"/>
          <w:sz w:val="22"/>
          <w:szCs w:val="22"/>
        </w:rPr>
        <w:t xml:space="preserve"> </w:t>
      </w:r>
      <w:r w:rsidR="007C605B" w:rsidRPr="007C605B">
        <w:rPr>
          <w:rFonts w:ascii="Calibri" w:eastAsia="Calibri" w:hAnsi="Calibri" w:cs="Calibri"/>
          <w:sz w:val="22"/>
          <w:szCs w:val="22"/>
        </w:rPr>
        <w:t>years of IT experience in Enterprise Application Development using various Java, J2EE, Web, Database technologies.</w:t>
      </w:r>
    </w:p>
    <w:p w:rsidR="007C605B" w:rsidRDefault="007C605B" w:rsidP="00A55693">
      <w:pPr>
        <w:pStyle w:val="Body"/>
        <w:widowControl w:val="0"/>
        <w:numPr>
          <w:ilvl w:val="0"/>
          <w:numId w:val="15"/>
        </w:numPr>
        <w:jc w:val="both"/>
        <w:rPr>
          <w:rFonts w:ascii="Calibri" w:eastAsia="Calibri" w:hAnsi="Calibri" w:cs="Calibri"/>
          <w:sz w:val="22"/>
          <w:szCs w:val="22"/>
          <w:lang w:val="en-US"/>
        </w:rPr>
      </w:pPr>
      <w:r w:rsidRPr="007C605B">
        <w:rPr>
          <w:rFonts w:ascii="Calibri" w:eastAsia="Calibri" w:hAnsi="Calibri" w:cs="Calibri"/>
          <w:sz w:val="22"/>
          <w:szCs w:val="22"/>
        </w:rPr>
        <w:t>Skillful in design and developmen</w:t>
      </w:r>
      <w:r w:rsidR="005F6A47">
        <w:rPr>
          <w:rFonts w:ascii="Calibri" w:eastAsia="Calibri" w:hAnsi="Calibri" w:cs="Calibri"/>
          <w:sz w:val="22"/>
          <w:szCs w:val="22"/>
        </w:rPr>
        <w:t>t of N-tier Architecture by</w:t>
      </w:r>
      <w:r w:rsidRPr="007C605B">
        <w:rPr>
          <w:rFonts w:ascii="Calibri" w:eastAsia="Calibri" w:hAnsi="Calibri" w:cs="Calibri"/>
          <w:sz w:val="22"/>
          <w:szCs w:val="22"/>
        </w:rPr>
        <w:t xml:space="preserve"> using SDLC process.</w:t>
      </w:r>
    </w:p>
    <w:p w:rsidR="007C605B" w:rsidRDefault="007C605B" w:rsidP="00A55693">
      <w:pPr>
        <w:pStyle w:val="Body"/>
        <w:widowControl w:val="0"/>
        <w:numPr>
          <w:ilvl w:val="0"/>
          <w:numId w:val="15"/>
        </w:numPr>
        <w:jc w:val="both"/>
        <w:rPr>
          <w:rFonts w:ascii="Calibri" w:eastAsia="Calibri" w:hAnsi="Calibri" w:cs="Calibri"/>
          <w:sz w:val="22"/>
          <w:szCs w:val="22"/>
          <w:lang w:val="en-US"/>
        </w:rPr>
      </w:pPr>
      <w:r w:rsidRPr="007C605B">
        <w:rPr>
          <w:rFonts w:ascii="Calibri" w:eastAsia="Calibri" w:hAnsi="Calibri" w:cs="Calibri"/>
          <w:sz w:val="22"/>
          <w:szCs w:val="22"/>
        </w:rPr>
        <w:t>Extensive hands-on experience with complete Software Development Life Cycle, including Requirement</w:t>
      </w:r>
      <w:r w:rsidR="0052139F">
        <w:rPr>
          <w:rFonts w:ascii="Calibri" w:eastAsia="Calibri" w:hAnsi="Calibri" w:cs="Calibri"/>
          <w:sz w:val="22"/>
          <w:szCs w:val="22"/>
        </w:rPr>
        <w:t xml:space="preserve"> Analysis,</w:t>
      </w:r>
      <w:r w:rsidRPr="007C605B">
        <w:rPr>
          <w:rFonts w:ascii="Calibri" w:eastAsia="Calibri" w:hAnsi="Calibri" w:cs="Calibri"/>
          <w:sz w:val="22"/>
          <w:szCs w:val="22"/>
        </w:rPr>
        <w:t xml:space="preserve"> Coding, Code Reviews, Testing, Defect Tracking and Deployment of Ap</w:t>
      </w:r>
      <w:r w:rsidR="0052139F">
        <w:rPr>
          <w:rFonts w:ascii="Calibri" w:eastAsia="Calibri" w:hAnsi="Calibri" w:cs="Calibri"/>
          <w:sz w:val="22"/>
          <w:szCs w:val="22"/>
        </w:rPr>
        <w:t xml:space="preserve">plications using Waterfall, </w:t>
      </w:r>
      <w:r w:rsidRPr="007C605B">
        <w:rPr>
          <w:rFonts w:ascii="Calibri" w:eastAsia="Calibri" w:hAnsi="Calibri" w:cs="Calibri"/>
          <w:sz w:val="22"/>
          <w:szCs w:val="22"/>
        </w:rPr>
        <w:t>and Agile/SCRUM.</w:t>
      </w:r>
    </w:p>
    <w:p w:rsidR="007C605B" w:rsidRDefault="007C605B" w:rsidP="00A55693">
      <w:pPr>
        <w:pStyle w:val="Body"/>
        <w:widowControl w:val="0"/>
        <w:numPr>
          <w:ilvl w:val="0"/>
          <w:numId w:val="15"/>
        </w:numPr>
        <w:jc w:val="both"/>
        <w:rPr>
          <w:rFonts w:ascii="Calibri" w:eastAsia="Calibri" w:hAnsi="Calibri" w:cs="Calibri"/>
          <w:sz w:val="22"/>
          <w:szCs w:val="22"/>
          <w:lang w:val="en-US"/>
        </w:rPr>
      </w:pPr>
      <w:r w:rsidRPr="007C605B">
        <w:rPr>
          <w:rFonts w:ascii="Calibri" w:eastAsia="Calibri" w:hAnsi="Calibri" w:cs="Calibri"/>
          <w:sz w:val="22"/>
          <w:szCs w:val="22"/>
        </w:rPr>
        <w:t xml:space="preserve">Strong experience in developing Java/JEE application using Core Java, Exceptions, </w:t>
      </w:r>
      <w:r w:rsidR="005F6A47">
        <w:rPr>
          <w:rFonts w:ascii="Calibri" w:eastAsia="Calibri" w:hAnsi="Calibri" w:cs="Calibri"/>
          <w:sz w:val="22"/>
          <w:szCs w:val="22"/>
        </w:rPr>
        <w:t xml:space="preserve">Threads, Collections, JSP,  Servlets, JDBC, </w:t>
      </w:r>
      <w:r w:rsidR="0052139F">
        <w:rPr>
          <w:rFonts w:ascii="Calibri" w:eastAsia="Calibri" w:hAnsi="Calibri" w:cs="Calibri"/>
          <w:sz w:val="22"/>
          <w:szCs w:val="22"/>
        </w:rPr>
        <w:t xml:space="preserve"> JMS, </w:t>
      </w:r>
      <w:r w:rsidRPr="007C605B">
        <w:rPr>
          <w:rFonts w:ascii="Calibri" w:eastAsia="Calibri" w:hAnsi="Calibri" w:cs="Calibri"/>
          <w:sz w:val="22"/>
          <w:szCs w:val="22"/>
        </w:rPr>
        <w:t xml:space="preserve"> REST, Microservice</w:t>
      </w:r>
      <w:r w:rsidR="005F6A47">
        <w:rPr>
          <w:rFonts w:ascii="Calibri" w:eastAsia="Calibri" w:hAnsi="Calibri" w:cs="Calibri"/>
          <w:sz w:val="22"/>
          <w:szCs w:val="22"/>
        </w:rPr>
        <w:t>s using Eclipse IDE.</w:t>
      </w:r>
    </w:p>
    <w:p w:rsidR="007C605B" w:rsidRDefault="0049338E" w:rsidP="00A55693">
      <w:pPr>
        <w:pStyle w:val="Body"/>
        <w:widowControl w:val="0"/>
        <w:numPr>
          <w:ilvl w:val="0"/>
          <w:numId w:val="15"/>
        </w:numPr>
        <w:jc w:val="both"/>
        <w:rPr>
          <w:rFonts w:ascii="Calibri" w:eastAsia="Calibri" w:hAnsi="Calibri" w:cs="Calibri"/>
          <w:sz w:val="22"/>
          <w:szCs w:val="22"/>
          <w:lang w:val="en-US"/>
        </w:rPr>
      </w:pPr>
      <w:r w:rsidRPr="007C605B">
        <w:rPr>
          <w:rFonts w:ascii="Calibri" w:hAnsi="Calibri" w:cs="Calibri"/>
          <w:sz w:val="22"/>
          <w:szCs w:val="22"/>
        </w:rPr>
        <w:t>Strong experience using open source frameworks l</w:t>
      </w:r>
      <w:r w:rsidR="005F6A47">
        <w:rPr>
          <w:rFonts w:ascii="Calibri" w:hAnsi="Calibri" w:cs="Calibri"/>
          <w:sz w:val="22"/>
          <w:szCs w:val="22"/>
        </w:rPr>
        <w:t xml:space="preserve">ike Spring Boot, Spring </w:t>
      </w:r>
      <w:r w:rsidRPr="007C605B">
        <w:rPr>
          <w:rFonts w:ascii="Calibri" w:hAnsi="Calibri" w:cs="Calibri"/>
          <w:sz w:val="22"/>
          <w:szCs w:val="22"/>
        </w:rPr>
        <w:t xml:space="preserve"> and Hibernate frameworks.</w:t>
      </w:r>
      <w:r w:rsidR="007C605B" w:rsidRPr="007C605B">
        <w:rPr>
          <w:rFonts w:ascii="Calibri" w:hAnsi="Calibri" w:cs="Calibri"/>
          <w:sz w:val="22"/>
          <w:szCs w:val="22"/>
        </w:rPr>
        <w:t xml:space="preserve"> </w:t>
      </w:r>
    </w:p>
    <w:p w:rsidR="007C605B" w:rsidRPr="00A64D8D" w:rsidRDefault="007C605B" w:rsidP="00A55693">
      <w:pPr>
        <w:pStyle w:val="Body"/>
        <w:widowControl w:val="0"/>
        <w:numPr>
          <w:ilvl w:val="0"/>
          <w:numId w:val="15"/>
        </w:numPr>
        <w:jc w:val="both"/>
        <w:rPr>
          <w:rFonts w:ascii="Calibri" w:eastAsia="Calibri" w:hAnsi="Calibri" w:cs="Calibri"/>
          <w:sz w:val="22"/>
          <w:szCs w:val="22"/>
          <w:lang w:val="en-US"/>
        </w:rPr>
      </w:pPr>
      <w:r w:rsidRPr="007C605B">
        <w:rPr>
          <w:rFonts w:ascii="Calibri" w:hAnsi="Calibri" w:cs="Calibri"/>
          <w:sz w:val="22"/>
          <w:szCs w:val="22"/>
        </w:rPr>
        <w:t>Experience in development and Integration of Web based applications using HTML/HTML5,CSS/CSS3, Ja</w:t>
      </w:r>
      <w:r w:rsidR="005F6A47">
        <w:rPr>
          <w:rFonts w:ascii="Calibri" w:hAnsi="Calibri" w:cs="Calibri"/>
          <w:sz w:val="22"/>
          <w:szCs w:val="22"/>
        </w:rPr>
        <w:t xml:space="preserve">vaScript, AJAX, </w:t>
      </w:r>
      <w:r w:rsidR="008D5C97">
        <w:rPr>
          <w:rFonts w:ascii="Calibri" w:hAnsi="Calibri" w:cs="Calibri"/>
          <w:sz w:val="22"/>
          <w:szCs w:val="22"/>
        </w:rPr>
        <w:t xml:space="preserve">AngularJS and </w:t>
      </w:r>
      <w:r w:rsidR="005F6A47">
        <w:rPr>
          <w:rFonts w:ascii="Calibri" w:hAnsi="Calibri" w:cs="Calibri"/>
          <w:sz w:val="22"/>
          <w:szCs w:val="22"/>
        </w:rPr>
        <w:t>JQuery.</w:t>
      </w:r>
    </w:p>
    <w:p w:rsidR="00A64D8D" w:rsidRDefault="00A64D8D" w:rsidP="00A55693">
      <w:pPr>
        <w:pStyle w:val="Body"/>
        <w:widowControl w:val="0"/>
        <w:numPr>
          <w:ilvl w:val="0"/>
          <w:numId w:val="15"/>
        </w:numPr>
        <w:jc w:val="both"/>
        <w:rPr>
          <w:rFonts w:ascii="Calibri" w:eastAsia="Calibri" w:hAnsi="Calibri" w:cs="Calibri"/>
          <w:sz w:val="22"/>
          <w:szCs w:val="22"/>
          <w:lang w:val="en-US"/>
        </w:rPr>
      </w:pPr>
      <w:r w:rsidRPr="00A64D8D">
        <w:rPr>
          <w:rFonts w:ascii="Calibri" w:eastAsia="Calibri" w:hAnsi="Calibri" w:cs="Calibri"/>
          <w:sz w:val="22"/>
          <w:szCs w:val="22"/>
          <w:lang w:val="en-US"/>
        </w:rPr>
        <w:t>Designed and Developed Automation test scripts in Java implementing test in Selenium Web Driver</w:t>
      </w:r>
    </w:p>
    <w:p w:rsidR="007C605B" w:rsidRDefault="007C605B" w:rsidP="00A55693">
      <w:pPr>
        <w:pStyle w:val="Body"/>
        <w:widowControl w:val="0"/>
        <w:numPr>
          <w:ilvl w:val="0"/>
          <w:numId w:val="15"/>
        </w:numPr>
        <w:jc w:val="both"/>
        <w:rPr>
          <w:rFonts w:ascii="Calibri" w:eastAsia="Calibri" w:hAnsi="Calibri" w:cs="Calibri"/>
          <w:sz w:val="22"/>
          <w:szCs w:val="22"/>
          <w:lang w:val="en-US"/>
        </w:rPr>
      </w:pPr>
      <w:r w:rsidRPr="007C605B">
        <w:rPr>
          <w:rFonts w:ascii="Calibri" w:eastAsia="Calibri" w:hAnsi="Calibri" w:cs="Calibri"/>
          <w:sz w:val="22"/>
          <w:szCs w:val="22"/>
        </w:rPr>
        <w:t>Worked with Maven, ANT Builder for application building, scheduling, mailing and automation.</w:t>
      </w:r>
    </w:p>
    <w:p w:rsidR="007C605B" w:rsidRDefault="007C605B" w:rsidP="00A55693">
      <w:pPr>
        <w:pStyle w:val="Body"/>
        <w:widowControl w:val="0"/>
        <w:numPr>
          <w:ilvl w:val="0"/>
          <w:numId w:val="15"/>
        </w:numPr>
        <w:jc w:val="both"/>
        <w:rPr>
          <w:rFonts w:ascii="Calibri" w:eastAsia="Calibri" w:hAnsi="Calibri" w:cs="Calibri"/>
          <w:sz w:val="22"/>
          <w:szCs w:val="22"/>
          <w:lang w:val="en-US"/>
        </w:rPr>
      </w:pPr>
      <w:r w:rsidRPr="007C605B">
        <w:rPr>
          <w:rFonts w:ascii="Calibri" w:eastAsia="Calibri" w:hAnsi="Calibri" w:cs="Calibri"/>
          <w:sz w:val="22"/>
          <w:szCs w:val="22"/>
        </w:rPr>
        <w:t xml:space="preserve">Experienced in installing, administering, configuring and deploying JEE application modules using </w:t>
      </w:r>
      <w:r w:rsidR="005F6A47">
        <w:rPr>
          <w:rFonts w:ascii="Calibri" w:eastAsia="Calibri" w:hAnsi="Calibri" w:cs="Calibri"/>
          <w:sz w:val="22"/>
          <w:szCs w:val="22"/>
        </w:rPr>
        <w:t>Apache Tomcat</w:t>
      </w:r>
      <w:r w:rsidRPr="007C605B">
        <w:rPr>
          <w:rFonts w:ascii="Calibri" w:eastAsia="Calibri" w:hAnsi="Calibri" w:cs="Calibri"/>
          <w:sz w:val="22"/>
          <w:szCs w:val="22"/>
        </w:rPr>
        <w:t xml:space="preserve"> and Web Logic.</w:t>
      </w:r>
    </w:p>
    <w:p w:rsidR="007C605B" w:rsidRPr="007C605B" w:rsidRDefault="007C605B" w:rsidP="00A55693">
      <w:pPr>
        <w:pStyle w:val="Body"/>
        <w:numPr>
          <w:ilvl w:val="0"/>
          <w:numId w:val="15"/>
        </w:numPr>
        <w:rPr>
          <w:rFonts w:ascii="Calibri" w:hAnsi="Calibri" w:cs="Calibri"/>
          <w:sz w:val="22"/>
          <w:szCs w:val="22"/>
          <w:lang w:val="en-US"/>
        </w:rPr>
      </w:pPr>
      <w:r w:rsidRPr="007C605B">
        <w:rPr>
          <w:rFonts w:ascii="Calibri" w:hAnsi="Calibri" w:cs="Calibri"/>
          <w:sz w:val="22"/>
          <w:szCs w:val="22"/>
          <w:lang w:val="en-US"/>
        </w:rPr>
        <w:t>Adept using multiple databases like Couchba</w:t>
      </w:r>
      <w:r w:rsidR="005F6A47">
        <w:rPr>
          <w:rFonts w:ascii="Calibri" w:hAnsi="Calibri" w:cs="Calibri"/>
          <w:sz w:val="22"/>
          <w:szCs w:val="22"/>
          <w:lang w:val="en-US"/>
        </w:rPr>
        <w:t>se, Oracle, SQL server</w:t>
      </w:r>
      <w:r w:rsidRPr="007C605B">
        <w:rPr>
          <w:rFonts w:ascii="Calibri" w:hAnsi="Calibri" w:cs="Calibri"/>
          <w:sz w:val="22"/>
          <w:szCs w:val="22"/>
          <w:lang w:val="en-US"/>
        </w:rPr>
        <w:t xml:space="preserve"> and excellent programming skills using SQL, Stored Procedures.</w:t>
      </w:r>
    </w:p>
    <w:p w:rsidR="007C605B" w:rsidRPr="00D0081A" w:rsidRDefault="007C605B" w:rsidP="00A55693">
      <w:pPr>
        <w:pStyle w:val="Body"/>
        <w:widowControl w:val="0"/>
        <w:numPr>
          <w:ilvl w:val="0"/>
          <w:numId w:val="15"/>
        </w:numPr>
        <w:jc w:val="both"/>
        <w:rPr>
          <w:rFonts w:ascii="Calibri" w:eastAsia="Calibri" w:hAnsi="Calibri" w:cs="Calibri"/>
          <w:sz w:val="22"/>
          <w:szCs w:val="22"/>
          <w:lang w:val="en-US"/>
        </w:rPr>
      </w:pPr>
      <w:r w:rsidRPr="007C605B">
        <w:rPr>
          <w:rFonts w:ascii="Calibri" w:eastAsia="Calibri" w:hAnsi="Calibri" w:cs="Calibri"/>
          <w:sz w:val="22"/>
          <w:szCs w:val="22"/>
        </w:rPr>
        <w:t>Experienced in implementing Continuous Integration (CI) using Jenkins.</w:t>
      </w:r>
    </w:p>
    <w:p w:rsidR="00D0081A" w:rsidRPr="00D0081A" w:rsidRDefault="00D0081A" w:rsidP="00D0081A">
      <w:pPr>
        <w:pStyle w:val="Body"/>
        <w:numPr>
          <w:ilvl w:val="0"/>
          <w:numId w:val="15"/>
        </w:numPr>
        <w:rPr>
          <w:rFonts w:ascii="Calibri" w:hAnsi="Calibri" w:cs="Calibri"/>
          <w:sz w:val="22"/>
          <w:szCs w:val="22"/>
          <w:lang w:val="en-US"/>
        </w:rPr>
      </w:pPr>
      <w:r>
        <w:rPr>
          <w:rFonts w:ascii="Calibri" w:hAnsi="Calibri" w:cs="Calibri"/>
          <w:sz w:val="22"/>
          <w:szCs w:val="22"/>
          <w:lang w:val="en-US"/>
        </w:rPr>
        <w:t>Good knowledge on AWS cloud services with EC2, S3 and Cloud Watch.</w:t>
      </w:r>
    </w:p>
    <w:p w:rsidR="0082224F" w:rsidRPr="005F6A47" w:rsidRDefault="007C605B" w:rsidP="00A55693">
      <w:pPr>
        <w:pStyle w:val="Body"/>
        <w:widowControl w:val="0"/>
        <w:numPr>
          <w:ilvl w:val="0"/>
          <w:numId w:val="15"/>
        </w:numPr>
        <w:jc w:val="both"/>
        <w:rPr>
          <w:rFonts w:ascii="Calibri" w:eastAsia="Calibri" w:hAnsi="Calibri" w:cs="Calibri"/>
          <w:sz w:val="22"/>
          <w:szCs w:val="22"/>
          <w:lang w:val="en-US"/>
        </w:rPr>
      </w:pPr>
      <w:r w:rsidRPr="007C605B">
        <w:rPr>
          <w:rFonts w:ascii="Calibri" w:eastAsia="Calibri" w:hAnsi="Calibri" w:cs="Calibri"/>
          <w:sz w:val="22"/>
          <w:szCs w:val="22"/>
        </w:rPr>
        <w:t>Extensive experience using various source c</w:t>
      </w:r>
      <w:r w:rsidR="005F6A47">
        <w:rPr>
          <w:rFonts w:ascii="Calibri" w:eastAsia="Calibri" w:hAnsi="Calibri" w:cs="Calibri"/>
          <w:sz w:val="22"/>
          <w:szCs w:val="22"/>
        </w:rPr>
        <w:t>ontrol tools like TFS</w:t>
      </w:r>
      <w:r w:rsidR="00910327">
        <w:rPr>
          <w:rFonts w:ascii="Calibri" w:eastAsia="Calibri" w:hAnsi="Calibri" w:cs="Calibri"/>
          <w:sz w:val="22"/>
          <w:szCs w:val="22"/>
        </w:rPr>
        <w:t>, SVN</w:t>
      </w:r>
      <w:r w:rsidR="005F6A47">
        <w:rPr>
          <w:rFonts w:ascii="Calibri" w:eastAsia="Calibri" w:hAnsi="Calibri" w:cs="Calibri"/>
          <w:sz w:val="22"/>
          <w:szCs w:val="22"/>
        </w:rPr>
        <w:t xml:space="preserve"> </w:t>
      </w:r>
      <w:r w:rsidRPr="007C605B">
        <w:rPr>
          <w:rFonts w:ascii="Calibri" w:eastAsia="Calibri" w:hAnsi="Calibri" w:cs="Calibri"/>
          <w:sz w:val="22"/>
          <w:szCs w:val="22"/>
        </w:rPr>
        <w:t>and Git.</w:t>
      </w:r>
    </w:p>
    <w:p w:rsidR="00241946" w:rsidRPr="00241946" w:rsidRDefault="00241946" w:rsidP="00A55693">
      <w:pPr>
        <w:pStyle w:val="Body"/>
        <w:widowControl w:val="0"/>
        <w:numPr>
          <w:ilvl w:val="0"/>
          <w:numId w:val="15"/>
        </w:numPr>
        <w:jc w:val="both"/>
        <w:rPr>
          <w:rFonts w:ascii="Calibri" w:eastAsia="Calibri" w:hAnsi="Calibri" w:cs="Calibri"/>
          <w:sz w:val="22"/>
          <w:szCs w:val="22"/>
          <w:lang w:val="en-US"/>
        </w:rPr>
      </w:pPr>
      <w:r>
        <w:rPr>
          <w:rFonts w:ascii="Calibri" w:eastAsia="Calibri" w:hAnsi="Calibri" w:cs="Calibri"/>
          <w:sz w:val="22"/>
          <w:szCs w:val="22"/>
        </w:rPr>
        <w:t>Experienced in using SoapUI for performance testing of the webservices.</w:t>
      </w:r>
    </w:p>
    <w:p w:rsidR="007C605B" w:rsidRPr="005F6A47" w:rsidRDefault="00241946" w:rsidP="00A55693">
      <w:pPr>
        <w:pStyle w:val="Body"/>
        <w:widowControl w:val="0"/>
        <w:numPr>
          <w:ilvl w:val="0"/>
          <w:numId w:val="15"/>
        </w:numPr>
        <w:jc w:val="both"/>
        <w:rPr>
          <w:rFonts w:ascii="Calibri" w:eastAsia="Calibri" w:hAnsi="Calibri" w:cs="Calibri"/>
          <w:sz w:val="22"/>
          <w:szCs w:val="22"/>
          <w:lang w:val="en-US"/>
        </w:rPr>
      </w:pPr>
      <w:r>
        <w:rPr>
          <w:rFonts w:ascii="Calibri" w:eastAsia="Calibri" w:hAnsi="Calibri" w:cs="Calibri"/>
          <w:sz w:val="22"/>
          <w:szCs w:val="22"/>
        </w:rPr>
        <w:t>Experience</w:t>
      </w:r>
      <w:r w:rsidR="00470691">
        <w:rPr>
          <w:rFonts w:ascii="Calibri" w:eastAsia="Calibri" w:hAnsi="Calibri" w:cs="Calibri"/>
          <w:sz w:val="22"/>
          <w:szCs w:val="22"/>
        </w:rPr>
        <w:t>d</w:t>
      </w:r>
      <w:r>
        <w:rPr>
          <w:rFonts w:ascii="Calibri" w:eastAsia="Calibri" w:hAnsi="Calibri" w:cs="Calibri"/>
          <w:sz w:val="22"/>
          <w:szCs w:val="22"/>
        </w:rPr>
        <w:t xml:space="preserve"> </w:t>
      </w:r>
      <w:r w:rsidR="00D20EE0">
        <w:rPr>
          <w:rFonts w:ascii="Calibri" w:eastAsia="Calibri" w:hAnsi="Calibri" w:cs="Calibri"/>
          <w:sz w:val="22"/>
          <w:szCs w:val="22"/>
        </w:rPr>
        <w:t>in deploying the applications using OpenShift.</w:t>
      </w:r>
    </w:p>
    <w:p w:rsidR="007C605B" w:rsidRDefault="007C605B" w:rsidP="00A55693">
      <w:pPr>
        <w:pStyle w:val="Body"/>
        <w:widowControl w:val="0"/>
        <w:numPr>
          <w:ilvl w:val="0"/>
          <w:numId w:val="15"/>
        </w:numPr>
        <w:jc w:val="both"/>
        <w:rPr>
          <w:rFonts w:ascii="Calibri" w:eastAsia="Calibri" w:hAnsi="Calibri" w:cs="Calibri"/>
          <w:sz w:val="22"/>
          <w:szCs w:val="22"/>
          <w:lang w:val="en-US"/>
        </w:rPr>
      </w:pPr>
      <w:r w:rsidRPr="007C605B">
        <w:rPr>
          <w:rFonts w:ascii="Calibri" w:eastAsia="Calibri" w:hAnsi="Calibri" w:cs="Calibri"/>
          <w:sz w:val="22"/>
          <w:szCs w:val="22"/>
        </w:rPr>
        <w:t>Developed Technical Design Documents using UML Use Case diagrams, Integration Diagrams, State and Activity Diagrams and Class Diagrams using Rational Software.</w:t>
      </w:r>
    </w:p>
    <w:p w:rsidR="007C605B" w:rsidRDefault="007C605B" w:rsidP="00A55693">
      <w:pPr>
        <w:pStyle w:val="Body"/>
        <w:widowControl w:val="0"/>
        <w:numPr>
          <w:ilvl w:val="0"/>
          <w:numId w:val="15"/>
        </w:numPr>
        <w:jc w:val="both"/>
        <w:rPr>
          <w:rFonts w:ascii="Calibri" w:eastAsia="Calibri" w:hAnsi="Calibri" w:cs="Calibri"/>
          <w:sz w:val="22"/>
          <w:szCs w:val="22"/>
          <w:lang w:val="en-US"/>
        </w:rPr>
      </w:pPr>
      <w:r w:rsidRPr="007C605B">
        <w:rPr>
          <w:rFonts w:ascii="Calibri" w:eastAsia="Calibri" w:hAnsi="Calibri" w:cs="Calibri"/>
          <w:sz w:val="22"/>
          <w:szCs w:val="22"/>
        </w:rPr>
        <w:t>Worked on Unix/Linux environments.</w:t>
      </w:r>
    </w:p>
    <w:p w:rsidR="007C605B" w:rsidRDefault="007C605B" w:rsidP="00A55693">
      <w:pPr>
        <w:pStyle w:val="Body"/>
        <w:widowControl w:val="0"/>
        <w:numPr>
          <w:ilvl w:val="0"/>
          <w:numId w:val="15"/>
        </w:numPr>
        <w:jc w:val="both"/>
        <w:rPr>
          <w:rFonts w:ascii="Calibri" w:eastAsia="Calibri" w:hAnsi="Calibri" w:cs="Calibri"/>
          <w:sz w:val="22"/>
          <w:szCs w:val="22"/>
          <w:lang w:val="en-US"/>
        </w:rPr>
      </w:pPr>
      <w:r w:rsidRPr="007C605B">
        <w:rPr>
          <w:rFonts w:ascii="Calibri" w:eastAsia="Calibri" w:hAnsi="Calibri" w:cs="Calibri"/>
          <w:sz w:val="22"/>
          <w:szCs w:val="22"/>
        </w:rPr>
        <w:t>Quick to adapt to new technologies and environments.</w:t>
      </w:r>
    </w:p>
    <w:p w:rsidR="007C605B" w:rsidRPr="007C605B" w:rsidRDefault="007C605B" w:rsidP="00A55693">
      <w:pPr>
        <w:pStyle w:val="Body"/>
        <w:widowControl w:val="0"/>
        <w:numPr>
          <w:ilvl w:val="0"/>
          <w:numId w:val="15"/>
        </w:numPr>
        <w:jc w:val="both"/>
        <w:rPr>
          <w:rFonts w:ascii="Calibri" w:eastAsia="Calibri" w:hAnsi="Calibri" w:cs="Calibri"/>
          <w:sz w:val="22"/>
          <w:szCs w:val="22"/>
          <w:lang w:val="en-US"/>
        </w:rPr>
      </w:pPr>
      <w:r w:rsidRPr="007C605B">
        <w:rPr>
          <w:rFonts w:ascii="Calibri" w:eastAsia="Calibri" w:hAnsi="Calibri" w:cs="Calibri"/>
          <w:sz w:val="22"/>
          <w:szCs w:val="22"/>
        </w:rPr>
        <w:t>Excellent debugging and problem solving, communication, analytical, interpersonal and Leadership skills and ability to perform independently or as part of a team.</w:t>
      </w:r>
    </w:p>
    <w:p w:rsidR="007C605B" w:rsidRPr="007C605B" w:rsidRDefault="007C605B" w:rsidP="00A55693">
      <w:pPr>
        <w:pStyle w:val="Body"/>
        <w:widowControl w:val="0"/>
        <w:rPr>
          <w:rFonts w:ascii="Calibri" w:eastAsia="Calibri" w:hAnsi="Calibri" w:cs="Calibri"/>
          <w:bCs/>
          <w:sz w:val="22"/>
          <w:szCs w:val="22"/>
        </w:rPr>
      </w:pPr>
    </w:p>
    <w:p w:rsidR="007C605B" w:rsidRDefault="007C605B" w:rsidP="00470B42">
      <w:pPr>
        <w:pStyle w:val="Body"/>
        <w:widowControl w:val="0"/>
        <w:rPr>
          <w:rFonts w:ascii="Calibri" w:eastAsia="Calibri" w:hAnsi="Calibri" w:cs="Calibri"/>
          <w:b/>
          <w:bCs/>
          <w:sz w:val="22"/>
          <w:szCs w:val="22"/>
          <w:u w:val="single"/>
        </w:rPr>
      </w:pPr>
      <w:r w:rsidRPr="007C605B">
        <w:rPr>
          <w:rFonts w:ascii="Calibri" w:eastAsia="Calibri" w:hAnsi="Calibri" w:cs="Calibri"/>
          <w:b/>
          <w:bCs/>
          <w:sz w:val="22"/>
          <w:szCs w:val="22"/>
          <w:u w:val="single"/>
        </w:rPr>
        <w:t>TECHNICAL SKILLS:</w:t>
      </w:r>
    </w:p>
    <w:p w:rsidR="00470B42" w:rsidRPr="007C605B" w:rsidRDefault="00470B42" w:rsidP="00470B42">
      <w:pPr>
        <w:pStyle w:val="Body"/>
        <w:widowControl w:val="0"/>
        <w:rPr>
          <w:rFonts w:ascii="Calibri" w:eastAsia="Calibri" w:hAnsi="Calibri" w:cs="Calibri"/>
          <w:b/>
          <w:sz w:val="22"/>
          <w:szCs w:val="22"/>
        </w:rPr>
      </w:pPr>
    </w:p>
    <w:tbl>
      <w:tblPr>
        <w:tblW w:w="9720" w:type="dxa"/>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1E0" w:firstRow="1" w:lastRow="1" w:firstColumn="1" w:lastColumn="1" w:noHBand="0" w:noVBand="0"/>
      </w:tblPr>
      <w:tblGrid>
        <w:gridCol w:w="2995"/>
        <w:gridCol w:w="6725"/>
      </w:tblGrid>
      <w:tr w:rsidR="007C605B" w:rsidRPr="007C605B" w:rsidTr="000A006A">
        <w:trPr>
          <w:trHeight w:val="332"/>
          <w:tblCellSpacing w:w="20" w:type="dxa"/>
        </w:trPr>
        <w:tc>
          <w:tcPr>
            <w:tcW w:w="2935" w:type="dxa"/>
            <w:shd w:val="clear" w:color="auto" w:fill="auto"/>
          </w:tcPr>
          <w:p w:rsidR="007C605B" w:rsidRPr="007C605B" w:rsidRDefault="007C605B" w:rsidP="007C605B">
            <w:pPr>
              <w:pStyle w:val="Body"/>
              <w:widowControl w:val="0"/>
              <w:rPr>
                <w:rFonts w:ascii="Calibri" w:eastAsia="Calibri" w:hAnsi="Calibri" w:cs="Calibri"/>
                <w:sz w:val="22"/>
                <w:szCs w:val="22"/>
              </w:rPr>
            </w:pPr>
            <w:r w:rsidRPr="007C605B">
              <w:rPr>
                <w:rFonts w:ascii="Calibri" w:eastAsia="Calibri" w:hAnsi="Calibri" w:cs="Calibri"/>
                <w:sz w:val="22"/>
                <w:szCs w:val="22"/>
              </w:rPr>
              <w:t>Languages</w:t>
            </w:r>
          </w:p>
        </w:tc>
        <w:tc>
          <w:tcPr>
            <w:tcW w:w="6665" w:type="dxa"/>
            <w:shd w:val="clear" w:color="auto" w:fill="auto"/>
          </w:tcPr>
          <w:p w:rsidR="007C605B" w:rsidRPr="007C605B" w:rsidRDefault="005F6A47" w:rsidP="007C605B">
            <w:pPr>
              <w:pStyle w:val="Body"/>
              <w:widowControl w:val="0"/>
              <w:rPr>
                <w:rFonts w:ascii="Calibri" w:eastAsia="Calibri" w:hAnsi="Calibri" w:cs="Calibri"/>
                <w:sz w:val="22"/>
                <w:szCs w:val="22"/>
              </w:rPr>
            </w:pPr>
            <w:r>
              <w:rPr>
                <w:rFonts w:ascii="Calibri" w:eastAsia="Calibri" w:hAnsi="Calibri" w:cs="Calibri"/>
                <w:sz w:val="22"/>
                <w:szCs w:val="22"/>
              </w:rPr>
              <w:t>Java</w:t>
            </w:r>
            <w:r w:rsidR="007C605B">
              <w:rPr>
                <w:rFonts w:ascii="Calibri" w:eastAsia="Calibri" w:hAnsi="Calibri" w:cs="Calibri"/>
                <w:sz w:val="22"/>
                <w:szCs w:val="22"/>
              </w:rPr>
              <w:t xml:space="preserve"> </w:t>
            </w:r>
            <w:r w:rsidR="007C605B" w:rsidRPr="007C605B">
              <w:rPr>
                <w:rFonts w:ascii="Calibri" w:eastAsia="Calibri" w:hAnsi="Calibri" w:cs="Calibri"/>
                <w:sz w:val="22"/>
                <w:szCs w:val="22"/>
              </w:rPr>
              <w:t>1.6/1.7</w:t>
            </w:r>
            <w:r w:rsidR="007C605B">
              <w:rPr>
                <w:rFonts w:ascii="Calibri" w:eastAsia="Calibri" w:hAnsi="Calibri" w:cs="Calibri"/>
                <w:sz w:val="22"/>
                <w:szCs w:val="22"/>
              </w:rPr>
              <w:t>/1.</w:t>
            </w:r>
            <w:r>
              <w:rPr>
                <w:rFonts w:ascii="Calibri" w:eastAsia="Calibri" w:hAnsi="Calibri" w:cs="Calibri"/>
                <w:sz w:val="22"/>
                <w:szCs w:val="22"/>
              </w:rPr>
              <w:t xml:space="preserve">8, XML, </w:t>
            </w:r>
            <w:r w:rsidR="0052139F">
              <w:rPr>
                <w:rFonts w:ascii="Calibri" w:eastAsia="Calibri" w:hAnsi="Calibri" w:cs="Calibri"/>
                <w:sz w:val="22"/>
                <w:szCs w:val="22"/>
              </w:rPr>
              <w:t>SQL</w:t>
            </w:r>
          </w:p>
        </w:tc>
      </w:tr>
      <w:tr w:rsidR="007C605B" w:rsidRPr="007C605B" w:rsidTr="000A006A">
        <w:trPr>
          <w:trHeight w:val="253"/>
          <w:tblCellSpacing w:w="20" w:type="dxa"/>
        </w:trPr>
        <w:tc>
          <w:tcPr>
            <w:tcW w:w="2935" w:type="dxa"/>
            <w:shd w:val="clear" w:color="auto" w:fill="auto"/>
          </w:tcPr>
          <w:p w:rsidR="007C605B" w:rsidRPr="007C605B" w:rsidRDefault="007C605B" w:rsidP="007C605B">
            <w:pPr>
              <w:pStyle w:val="Body"/>
              <w:widowControl w:val="0"/>
              <w:rPr>
                <w:rFonts w:ascii="Calibri" w:eastAsia="Calibri" w:hAnsi="Calibri" w:cs="Calibri"/>
                <w:sz w:val="22"/>
                <w:szCs w:val="22"/>
              </w:rPr>
            </w:pPr>
            <w:r w:rsidRPr="007C605B">
              <w:rPr>
                <w:rFonts w:ascii="Calibri" w:eastAsia="Calibri" w:hAnsi="Calibri" w:cs="Calibri"/>
                <w:sz w:val="22"/>
                <w:szCs w:val="22"/>
              </w:rPr>
              <w:t>J2EE Technologies</w:t>
            </w:r>
          </w:p>
        </w:tc>
        <w:tc>
          <w:tcPr>
            <w:tcW w:w="6665" w:type="dxa"/>
            <w:shd w:val="clear" w:color="auto" w:fill="auto"/>
          </w:tcPr>
          <w:p w:rsidR="007C605B" w:rsidRPr="007C605B" w:rsidRDefault="007C605B" w:rsidP="007C605B">
            <w:pPr>
              <w:pStyle w:val="Body"/>
              <w:widowControl w:val="0"/>
              <w:rPr>
                <w:rFonts w:ascii="Calibri" w:eastAsia="Calibri" w:hAnsi="Calibri" w:cs="Calibri"/>
                <w:sz w:val="22"/>
                <w:szCs w:val="22"/>
              </w:rPr>
            </w:pPr>
            <w:r w:rsidRPr="007C605B">
              <w:rPr>
                <w:rFonts w:ascii="Calibri" w:eastAsia="Calibri" w:hAnsi="Calibri" w:cs="Calibri"/>
                <w:sz w:val="22"/>
                <w:szCs w:val="22"/>
              </w:rPr>
              <w:t>J2EE, Servlets, JSP</w:t>
            </w:r>
            <w:r w:rsidR="005F6A47">
              <w:rPr>
                <w:rFonts w:ascii="Calibri" w:eastAsia="Calibri" w:hAnsi="Calibri" w:cs="Calibri"/>
                <w:sz w:val="22"/>
                <w:szCs w:val="22"/>
              </w:rPr>
              <w:t>, JDBC.</w:t>
            </w:r>
          </w:p>
        </w:tc>
      </w:tr>
      <w:tr w:rsidR="000A006A" w:rsidRPr="007C605B" w:rsidTr="000A006A">
        <w:trPr>
          <w:trHeight w:val="532"/>
          <w:tblCellSpacing w:w="20" w:type="dxa"/>
        </w:trPr>
        <w:tc>
          <w:tcPr>
            <w:tcW w:w="2935" w:type="dxa"/>
            <w:shd w:val="clear" w:color="auto" w:fill="auto"/>
          </w:tcPr>
          <w:p w:rsidR="000A006A" w:rsidRPr="007C605B" w:rsidRDefault="000A006A" w:rsidP="000A006A">
            <w:pPr>
              <w:pStyle w:val="Body"/>
              <w:widowControl w:val="0"/>
              <w:rPr>
                <w:rFonts w:ascii="Calibri" w:eastAsia="Calibri" w:hAnsi="Calibri" w:cs="Calibri"/>
                <w:sz w:val="22"/>
                <w:szCs w:val="22"/>
              </w:rPr>
            </w:pPr>
            <w:r w:rsidRPr="007C605B">
              <w:rPr>
                <w:rFonts w:ascii="Calibri" w:eastAsia="Calibri" w:hAnsi="Calibri" w:cs="Calibri"/>
                <w:sz w:val="22"/>
                <w:szCs w:val="22"/>
              </w:rPr>
              <w:t>Web Services</w:t>
            </w:r>
          </w:p>
        </w:tc>
        <w:tc>
          <w:tcPr>
            <w:tcW w:w="6665" w:type="dxa"/>
            <w:shd w:val="clear" w:color="auto" w:fill="auto"/>
          </w:tcPr>
          <w:p w:rsidR="000A006A" w:rsidRPr="007C605B" w:rsidRDefault="000A006A" w:rsidP="000A006A">
            <w:pPr>
              <w:pStyle w:val="Body"/>
              <w:widowControl w:val="0"/>
              <w:rPr>
                <w:rFonts w:ascii="Calibri" w:eastAsia="Calibri" w:hAnsi="Calibri" w:cs="Calibri"/>
                <w:sz w:val="22"/>
                <w:szCs w:val="22"/>
              </w:rPr>
            </w:pPr>
            <w:r w:rsidRPr="007C605B">
              <w:rPr>
                <w:rFonts w:ascii="Calibri" w:eastAsia="Calibri" w:hAnsi="Calibri" w:cs="Calibri"/>
                <w:sz w:val="22"/>
                <w:szCs w:val="22"/>
              </w:rPr>
              <w:t>REST, SOAP, WSDL, UDDI,JAX-WS,JAX-RS,JAX-RPC,JAXB,JAXP, Apache AXIS, Apache CXF</w:t>
            </w:r>
          </w:p>
        </w:tc>
      </w:tr>
      <w:tr w:rsidR="000A006A" w:rsidRPr="007C605B" w:rsidTr="000A006A">
        <w:trPr>
          <w:trHeight w:val="332"/>
          <w:tblCellSpacing w:w="20" w:type="dxa"/>
        </w:trPr>
        <w:tc>
          <w:tcPr>
            <w:tcW w:w="2935" w:type="dxa"/>
            <w:shd w:val="clear" w:color="auto" w:fill="auto"/>
          </w:tcPr>
          <w:p w:rsidR="000A006A" w:rsidRPr="007C605B" w:rsidRDefault="000A006A" w:rsidP="000A006A">
            <w:pPr>
              <w:pStyle w:val="Body"/>
              <w:widowControl w:val="0"/>
              <w:rPr>
                <w:rFonts w:ascii="Calibri" w:eastAsia="Calibri" w:hAnsi="Calibri" w:cs="Calibri"/>
                <w:sz w:val="22"/>
                <w:szCs w:val="22"/>
              </w:rPr>
            </w:pPr>
            <w:r w:rsidRPr="007C605B">
              <w:rPr>
                <w:rFonts w:ascii="Calibri" w:eastAsia="Calibri" w:hAnsi="Calibri" w:cs="Calibri"/>
                <w:sz w:val="22"/>
                <w:szCs w:val="22"/>
              </w:rPr>
              <w:t>Web Technologies</w:t>
            </w:r>
          </w:p>
        </w:tc>
        <w:tc>
          <w:tcPr>
            <w:tcW w:w="6665" w:type="dxa"/>
            <w:shd w:val="clear" w:color="auto" w:fill="auto"/>
          </w:tcPr>
          <w:p w:rsidR="000A006A" w:rsidRPr="007C605B" w:rsidRDefault="000A006A" w:rsidP="000A006A">
            <w:pPr>
              <w:pStyle w:val="Body"/>
              <w:widowControl w:val="0"/>
              <w:rPr>
                <w:rFonts w:ascii="Calibri" w:eastAsia="Calibri" w:hAnsi="Calibri" w:cs="Calibri"/>
                <w:sz w:val="22"/>
                <w:szCs w:val="22"/>
              </w:rPr>
            </w:pPr>
            <w:r w:rsidRPr="007C605B">
              <w:rPr>
                <w:rFonts w:ascii="Calibri" w:eastAsia="Calibri" w:hAnsi="Calibri" w:cs="Calibri"/>
                <w:sz w:val="22"/>
                <w:szCs w:val="22"/>
              </w:rPr>
              <w:t>JavaScript, JQuery, CSS/CSS3, HTML/HT</w:t>
            </w:r>
            <w:r>
              <w:rPr>
                <w:rFonts w:ascii="Calibri" w:eastAsia="Calibri" w:hAnsi="Calibri" w:cs="Calibri"/>
                <w:sz w:val="22"/>
                <w:szCs w:val="22"/>
              </w:rPr>
              <w:t xml:space="preserve">ML5, XML, JSON, AngularJS, </w:t>
            </w:r>
            <w:r>
              <w:rPr>
                <w:rFonts w:ascii="Calibri" w:eastAsia="Calibri" w:hAnsi="Calibri" w:cs="Calibri"/>
                <w:sz w:val="22"/>
                <w:szCs w:val="22"/>
              </w:rPr>
              <w:lastRenderedPageBreak/>
              <w:t>AJAX.</w:t>
            </w:r>
          </w:p>
        </w:tc>
      </w:tr>
      <w:tr w:rsidR="000A006A" w:rsidRPr="007C605B" w:rsidTr="000A006A">
        <w:trPr>
          <w:trHeight w:val="332"/>
          <w:tblCellSpacing w:w="20" w:type="dxa"/>
        </w:trPr>
        <w:tc>
          <w:tcPr>
            <w:tcW w:w="2935" w:type="dxa"/>
            <w:shd w:val="clear" w:color="auto" w:fill="auto"/>
          </w:tcPr>
          <w:p w:rsidR="000A006A" w:rsidRPr="007C605B" w:rsidRDefault="000A006A" w:rsidP="000A006A">
            <w:pPr>
              <w:pStyle w:val="Body"/>
              <w:widowControl w:val="0"/>
              <w:rPr>
                <w:rFonts w:ascii="Calibri" w:eastAsia="Calibri" w:hAnsi="Calibri" w:cs="Calibri"/>
                <w:sz w:val="22"/>
                <w:szCs w:val="22"/>
              </w:rPr>
            </w:pPr>
            <w:r w:rsidRPr="007C605B">
              <w:rPr>
                <w:rFonts w:ascii="Calibri" w:eastAsia="Calibri" w:hAnsi="Calibri" w:cs="Calibri"/>
                <w:sz w:val="22"/>
                <w:szCs w:val="22"/>
              </w:rPr>
              <w:lastRenderedPageBreak/>
              <w:t>Frameworks</w:t>
            </w:r>
          </w:p>
        </w:tc>
        <w:tc>
          <w:tcPr>
            <w:tcW w:w="6665" w:type="dxa"/>
            <w:shd w:val="clear" w:color="auto" w:fill="auto"/>
          </w:tcPr>
          <w:p w:rsidR="000A006A" w:rsidRPr="007C605B" w:rsidRDefault="000A006A" w:rsidP="000A006A">
            <w:pPr>
              <w:pStyle w:val="Body"/>
              <w:widowControl w:val="0"/>
              <w:rPr>
                <w:rFonts w:ascii="Calibri" w:eastAsia="Calibri" w:hAnsi="Calibri" w:cs="Calibri"/>
                <w:sz w:val="22"/>
                <w:szCs w:val="22"/>
              </w:rPr>
            </w:pPr>
            <w:r w:rsidRPr="008400AB">
              <w:rPr>
                <w:rFonts w:ascii="Calibri" w:eastAsia="Calibri" w:hAnsi="Calibri" w:cs="Calibri"/>
                <w:sz w:val="22"/>
                <w:szCs w:val="22"/>
                <w:lang w:val="en-US"/>
              </w:rPr>
              <w:t>Spring Boot, LOG4J, S</w:t>
            </w:r>
            <w:r>
              <w:rPr>
                <w:rFonts w:ascii="Calibri" w:eastAsia="Calibri" w:hAnsi="Calibri" w:cs="Calibri"/>
                <w:sz w:val="22"/>
                <w:szCs w:val="22"/>
                <w:lang w:val="en-US"/>
              </w:rPr>
              <w:t>pring Core, Spring MVC,</w:t>
            </w:r>
            <w:r w:rsidRPr="008400AB">
              <w:rPr>
                <w:rFonts w:ascii="Calibri" w:eastAsia="Calibri" w:hAnsi="Calibri" w:cs="Calibri"/>
                <w:sz w:val="22"/>
                <w:szCs w:val="22"/>
                <w:lang w:val="en-US"/>
              </w:rPr>
              <w:t xml:space="preserve"> Hibernate, JUnit, Mockito</w:t>
            </w:r>
          </w:p>
        </w:tc>
      </w:tr>
      <w:tr w:rsidR="000A006A" w:rsidRPr="007C605B" w:rsidTr="000A006A">
        <w:trPr>
          <w:tblCellSpacing w:w="20" w:type="dxa"/>
        </w:trPr>
        <w:tc>
          <w:tcPr>
            <w:tcW w:w="2935" w:type="dxa"/>
            <w:shd w:val="clear" w:color="auto" w:fill="auto"/>
          </w:tcPr>
          <w:p w:rsidR="000A006A" w:rsidRPr="007C605B" w:rsidRDefault="000A006A" w:rsidP="000A006A">
            <w:pPr>
              <w:pStyle w:val="Body"/>
              <w:widowControl w:val="0"/>
              <w:rPr>
                <w:rFonts w:ascii="Calibri" w:eastAsia="Calibri" w:hAnsi="Calibri" w:cs="Calibri"/>
                <w:sz w:val="22"/>
                <w:szCs w:val="22"/>
              </w:rPr>
            </w:pPr>
            <w:r w:rsidRPr="007C605B">
              <w:rPr>
                <w:rFonts w:ascii="Calibri" w:eastAsia="Calibri" w:hAnsi="Calibri" w:cs="Calibri"/>
                <w:sz w:val="22"/>
                <w:szCs w:val="22"/>
              </w:rPr>
              <w:t>Databases</w:t>
            </w:r>
          </w:p>
        </w:tc>
        <w:tc>
          <w:tcPr>
            <w:tcW w:w="6665" w:type="dxa"/>
            <w:shd w:val="clear" w:color="auto" w:fill="auto"/>
          </w:tcPr>
          <w:p w:rsidR="000A006A" w:rsidRPr="007C605B" w:rsidRDefault="000A006A" w:rsidP="000A006A">
            <w:pPr>
              <w:pStyle w:val="Body"/>
              <w:widowControl w:val="0"/>
              <w:rPr>
                <w:rFonts w:ascii="Calibri" w:eastAsia="Calibri" w:hAnsi="Calibri" w:cs="Calibri"/>
                <w:sz w:val="22"/>
                <w:szCs w:val="22"/>
              </w:rPr>
            </w:pPr>
            <w:r>
              <w:rPr>
                <w:rFonts w:ascii="Calibri" w:eastAsia="Calibri" w:hAnsi="Calibri" w:cs="Calibri"/>
                <w:sz w:val="22"/>
                <w:szCs w:val="22"/>
                <w:lang w:val="en-US"/>
              </w:rPr>
              <w:t xml:space="preserve">Couchbase, Oracle, </w:t>
            </w:r>
            <w:r>
              <w:rPr>
                <w:rFonts w:ascii="Calibri" w:hAnsi="Calibri" w:cs="Calibri"/>
                <w:sz w:val="22"/>
                <w:szCs w:val="22"/>
                <w:lang w:val="en-US"/>
              </w:rPr>
              <w:t>SQL serve</w:t>
            </w:r>
            <w:r w:rsidR="00F0292C">
              <w:rPr>
                <w:rFonts w:ascii="Calibri" w:hAnsi="Calibri" w:cs="Calibri"/>
                <w:sz w:val="22"/>
                <w:szCs w:val="22"/>
                <w:lang w:val="en-US"/>
              </w:rPr>
              <w:t>r</w:t>
            </w:r>
          </w:p>
        </w:tc>
      </w:tr>
      <w:tr w:rsidR="000A006A" w:rsidRPr="007C605B" w:rsidTr="000A006A">
        <w:trPr>
          <w:trHeight w:val="350"/>
          <w:tblCellSpacing w:w="20" w:type="dxa"/>
        </w:trPr>
        <w:tc>
          <w:tcPr>
            <w:tcW w:w="2935" w:type="dxa"/>
            <w:shd w:val="clear" w:color="auto" w:fill="auto"/>
          </w:tcPr>
          <w:p w:rsidR="000A006A" w:rsidRPr="007C605B" w:rsidRDefault="000A006A" w:rsidP="000A006A">
            <w:pPr>
              <w:pStyle w:val="Body"/>
              <w:widowControl w:val="0"/>
              <w:rPr>
                <w:rFonts w:ascii="Calibri" w:eastAsia="Calibri" w:hAnsi="Calibri" w:cs="Calibri"/>
                <w:sz w:val="22"/>
                <w:szCs w:val="22"/>
              </w:rPr>
            </w:pPr>
            <w:r w:rsidRPr="007C605B">
              <w:rPr>
                <w:rFonts w:ascii="Calibri" w:eastAsia="Calibri" w:hAnsi="Calibri" w:cs="Calibri"/>
                <w:sz w:val="22"/>
                <w:szCs w:val="22"/>
              </w:rPr>
              <w:t>IDE &amp; Development Tools</w:t>
            </w:r>
          </w:p>
        </w:tc>
        <w:tc>
          <w:tcPr>
            <w:tcW w:w="6665" w:type="dxa"/>
            <w:shd w:val="clear" w:color="auto" w:fill="auto"/>
          </w:tcPr>
          <w:p w:rsidR="000A006A" w:rsidRPr="007C605B" w:rsidRDefault="000A006A" w:rsidP="000A006A">
            <w:pPr>
              <w:pStyle w:val="Body"/>
              <w:widowControl w:val="0"/>
              <w:rPr>
                <w:rFonts w:ascii="Calibri" w:eastAsia="Calibri" w:hAnsi="Calibri" w:cs="Calibri"/>
                <w:sz w:val="22"/>
                <w:szCs w:val="22"/>
              </w:rPr>
            </w:pPr>
            <w:r>
              <w:rPr>
                <w:rFonts w:ascii="Calibri" w:eastAsia="Calibri" w:hAnsi="Calibri" w:cs="Calibri"/>
                <w:sz w:val="22"/>
                <w:szCs w:val="22"/>
              </w:rPr>
              <w:t>Eclipse, IntelliJ</w:t>
            </w:r>
          </w:p>
        </w:tc>
      </w:tr>
      <w:tr w:rsidR="000A006A" w:rsidRPr="007C605B" w:rsidTr="000A006A">
        <w:trPr>
          <w:trHeight w:val="350"/>
          <w:tblCellSpacing w:w="20" w:type="dxa"/>
        </w:trPr>
        <w:tc>
          <w:tcPr>
            <w:tcW w:w="2935" w:type="dxa"/>
            <w:shd w:val="clear" w:color="auto" w:fill="auto"/>
          </w:tcPr>
          <w:p w:rsidR="000A006A" w:rsidRPr="007C605B" w:rsidRDefault="000A006A" w:rsidP="000A006A">
            <w:pPr>
              <w:pStyle w:val="Body"/>
              <w:widowControl w:val="0"/>
              <w:rPr>
                <w:rFonts w:ascii="Calibri" w:eastAsia="Calibri" w:hAnsi="Calibri" w:cs="Calibri"/>
                <w:sz w:val="22"/>
                <w:szCs w:val="22"/>
              </w:rPr>
            </w:pPr>
            <w:r w:rsidRPr="007C605B">
              <w:rPr>
                <w:rFonts w:ascii="Calibri" w:eastAsia="Calibri" w:hAnsi="Calibri" w:cs="Calibri"/>
                <w:sz w:val="22"/>
                <w:szCs w:val="22"/>
              </w:rPr>
              <w:t>XML Technologies</w:t>
            </w:r>
          </w:p>
        </w:tc>
        <w:tc>
          <w:tcPr>
            <w:tcW w:w="6665" w:type="dxa"/>
            <w:shd w:val="clear" w:color="auto" w:fill="auto"/>
          </w:tcPr>
          <w:p w:rsidR="000A006A" w:rsidRPr="007C605B" w:rsidRDefault="000A006A" w:rsidP="000A006A">
            <w:pPr>
              <w:pStyle w:val="Body"/>
              <w:widowControl w:val="0"/>
              <w:rPr>
                <w:rFonts w:ascii="Calibri" w:eastAsia="Calibri" w:hAnsi="Calibri" w:cs="Calibri"/>
                <w:sz w:val="22"/>
                <w:szCs w:val="22"/>
              </w:rPr>
            </w:pPr>
            <w:r w:rsidRPr="007C605B">
              <w:rPr>
                <w:rFonts w:ascii="Calibri" w:eastAsia="Calibri" w:hAnsi="Calibri" w:cs="Calibri"/>
                <w:sz w:val="22"/>
                <w:szCs w:val="22"/>
              </w:rPr>
              <w:t xml:space="preserve">XML, XSD, </w:t>
            </w:r>
            <w:r>
              <w:rPr>
                <w:rFonts w:ascii="Calibri" w:eastAsia="Calibri" w:hAnsi="Calibri" w:cs="Calibri"/>
                <w:sz w:val="22"/>
                <w:szCs w:val="22"/>
              </w:rPr>
              <w:t>XSL, XML Schemas.</w:t>
            </w:r>
          </w:p>
        </w:tc>
      </w:tr>
      <w:tr w:rsidR="000A006A" w:rsidRPr="007C605B" w:rsidTr="000A006A">
        <w:trPr>
          <w:trHeight w:val="280"/>
          <w:tblCellSpacing w:w="20" w:type="dxa"/>
        </w:trPr>
        <w:tc>
          <w:tcPr>
            <w:tcW w:w="2935" w:type="dxa"/>
            <w:shd w:val="clear" w:color="auto" w:fill="auto"/>
          </w:tcPr>
          <w:p w:rsidR="000A006A" w:rsidRPr="007C605B" w:rsidRDefault="000A006A" w:rsidP="000A006A">
            <w:pPr>
              <w:pStyle w:val="Body"/>
              <w:widowControl w:val="0"/>
              <w:rPr>
                <w:rFonts w:ascii="Calibri" w:eastAsia="Calibri" w:hAnsi="Calibri" w:cs="Calibri"/>
                <w:sz w:val="22"/>
                <w:szCs w:val="22"/>
              </w:rPr>
            </w:pPr>
            <w:r w:rsidRPr="007C605B">
              <w:rPr>
                <w:rFonts w:ascii="Calibri" w:eastAsia="Calibri" w:hAnsi="Calibri" w:cs="Calibri"/>
                <w:sz w:val="22"/>
                <w:szCs w:val="22"/>
              </w:rPr>
              <w:t>Web/App Servers</w:t>
            </w:r>
          </w:p>
        </w:tc>
        <w:tc>
          <w:tcPr>
            <w:tcW w:w="6665" w:type="dxa"/>
            <w:shd w:val="clear" w:color="auto" w:fill="auto"/>
          </w:tcPr>
          <w:p w:rsidR="000A006A" w:rsidRPr="007C605B" w:rsidRDefault="000A006A" w:rsidP="000A006A">
            <w:pPr>
              <w:pStyle w:val="Body"/>
              <w:widowControl w:val="0"/>
              <w:rPr>
                <w:rFonts w:ascii="Calibri" w:eastAsia="Calibri" w:hAnsi="Calibri" w:cs="Calibri"/>
                <w:sz w:val="22"/>
                <w:szCs w:val="22"/>
              </w:rPr>
            </w:pPr>
            <w:r>
              <w:rPr>
                <w:rFonts w:ascii="Calibri" w:eastAsia="Calibri" w:hAnsi="Calibri" w:cs="Calibri"/>
                <w:bCs/>
                <w:sz w:val="22"/>
                <w:szCs w:val="22"/>
              </w:rPr>
              <w:t>Tomcat,</w:t>
            </w:r>
            <w:r w:rsidRPr="007C605B">
              <w:rPr>
                <w:rFonts w:ascii="Calibri" w:eastAsia="Calibri" w:hAnsi="Calibri" w:cs="Calibri"/>
                <w:bCs/>
                <w:sz w:val="22"/>
                <w:szCs w:val="22"/>
              </w:rPr>
              <w:t xml:space="preserve"> Web Logic</w:t>
            </w:r>
            <w:r>
              <w:rPr>
                <w:rFonts w:ascii="Calibri" w:eastAsia="Calibri" w:hAnsi="Calibri" w:cs="Calibri"/>
                <w:bCs/>
                <w:sz w:val="22"/>
                <w:szCs w:val="22"/>
              </w:rPr>
              <w:t>.</w:t>
            </w:r>
          </w:p>
        </w:tc>
      </w:tr>
      <w:tr w:rsidR="000A006A" w:rsidRPr="007C605B" w:rsidTr="000A006A">
        <w:trPr>
          <w:trHeight w:val="280"/>
          <w:tblCellSpacing w:w="20" w:type="dxa"/>
        </w:trPr>
        <w:tc>
          <w:tcPr>
            <w:tcW w:w="2935" w:type="dxa"/>
            <w:shd w:val="clear" w:color="auto" w:fill="auto"/>
          </w:tcPr>
          <w:p w:rsidR="000A006A" w:rsidRPr="007C605B" w:rsidRDefault="000A006A" w:rsidP="000A006A">
            <w:pPr>
              <w:pStyle w:val="Body"/>
              <w:widowControl w:val="0"/>
              <w:rPr>
                <w:rFonts w:ascii="Calibri" w:eastAsia="Calibri" w:hAnsi="Calibri" w:cs="Calibri"/>
                <w:sz w:val="22"/>
                <w:szCs w:val="22"/>
              </w:rPr>
            </w:pPr>
            <w:r w:rsidRPr="007C605B">
              <w:rPr>
                <w:rFonts w:ascii="Calibri" w:eastAsia="Calibri" w:hAnsi="Calibri" w:cs="Calibri"/>
                <w:sz w:val="22"/>
                <w:szCs w:val="22"/>
              </w:rPr>
              <w:t>Version Control Tools</w:t>
            </w:r>
          </w:p>
        </w:tc>
        <w:tc>
          <w:tcPr>
            <w:tcW w:w="6665" w:type="dxa"/>
            <w:shd w:val="clear" w:color="auto" w:fill="auto"/>
          </w:tcPr>
          <w:p w:rsidR="000A006A" w:rsidRPr="007C605B" w:rsidRDefault="000A006A" w:rsidP="000A006A">
            <w:pPr>
              <w:pStyle w:val="Body"/>
              <w:widowControl w:val="0"/>
              <w:rPr>
                <w:rFonts w:ascii="Calibri" w:eastAsia="Calibri" w:hAnsi="Calibri" w:cs="Calibri"/>
                <w:sz w:val="22"/>
                <w:szCs w:val="22"/>
              </w:rPr>
            </w:pPr>
            <w:r>
              <w:rPr>
                <w:rFonts w:ascii="Calibri" w:eastAsia="Calibri" w:hAnsi="Calibri" w:cs="Calibri"/>
                <w:sz w:val="22"/>
                <w:szCs w:val="22"/>
              </w:rPr>
              <w:t>Git,</w:t>
            </w:r>
            <w:r w:rsidRPr="007C605B">
              <w:rPr>
                <w:rFonts w:ascii="Calibri" w:eastAsia="Calibri" w:hAnsi="Calibri" w:cs="Calibri"/>
                <w:sz w:val="22"/>
                <w:szCs w:val="22"/>
              </w:rPr>
              <w:t xml:space="preserve"> TFS</w:t>
            </w:r>
            <w:r>
              <w:rPr>
                <w:rFonts w:ascii="Calibri" w:eastAsia="Calibri" w:hAnsi="Calibri" w:cs="Calibri"/>
                <w:sz w:val="22"/>
                <w:szCs w:val="22"/>
              </w:rPr>
              <w:t>, SVN</w:t>
            </w:r>
          </w:p>
        </w:tc>
      </w:tr>
      <w:tr w:rsidR="000A006A" w:rsidRPr="007C605B" w:rsidTr="000A006A">
        <w:trPr>
          <w:trHeight w:val="273"/>
          <w:tblCellSpacing w:w="20" w:type="dxa"/>
        </w:trPr>
        <w:tc>
          <w:tcPr>
            <w:tcW w:w="2935" w:type="dxa"/>
            <w:shd w:val="clear" w:color="auto" w:fill="auto"/>
          </w:tcPr>
          <w:p w:rsidR="000A006A" w:rsidRPr="007C605B" w:rsidRDefault="000A006A" w:rsidP="000A006A">
            <w:pPr>
              <w:pStyle w:val="Body"/>
              <w:widowControl w:val="0"/>
              <w:rPr>
                <w:rFonts w:ascii="Calibri" w:eastAsia="Calibri" w:hAnsi="Calibri" w:cs="Calibri"/>
                <w:sz w:val="22"/>
                <w:szCs w:val="22"/>
              </w:rPr>
            </w:pPr>
            <w:r w:rsidRPr="007C605B">
              <w:rPr>
                <w:rFonts w:ascii="Calibri" w:eastAsia="Calibri" w:hAnsi="Calibri" w:cs="Calibri"/>
                <w:sz w:val="22"/>
                <w:szCs w:val="22"/>
              </w:rPr>
              <w:t>Operating Systems</w:t>
            </w:r>
          </w:p>
        </w:tc>
        <w:tc>
          <w:tcPr>
            <w:tcW w:w="6665" w:type="dxa"/>
            <w:shd w:val="clear" w:color="auto" w:fill="auto"/>
          </w:tcPr>
          <w:p w:rsidR="000A006A" w:rsidRPr="007C605B" w:rsidRDefault="000A006A" w:rsidP="000A006A">
            <w:pPr>
              <w:pStyle w:val="Body"/>
              <w:widowControl w:val="0"/>
              <w:rPr>
                <w:rFonts w:ascii="Calibri" w:eastAsia="Calibri" w:hAnsi="Calibri" w:cs="Calibri"/>
                <w:sz w:val="22"/>
                <w:szCs w:val="22"/>
              </w:rPr>
            </w:pPr>
            <w:r>
              <w:rPr>
                <w:rFonts w:ascii="Calibri" w:eastAsia="Calibri" w:hAnsi="Calibri" w:cs="Calibri"/>
                <w:sz w:val="22"/>
                <w:szCs w:val="22"/>
              </w:rPr>
              <w:t xml:space="preserve">UNIX, Linux, </w:t>
            </w:r>
            <w:r w:rsidRPr="007C605B">
              <w:rPr>
                <w:rFonts w:ascii="Calibri" w:eastAsia="Calibri" w:hAnsi="Calibri" w:cs="Calibri"/>
                <w:sz w:val="22"/>
                <w:szCs w:val="22"/>
              </w:rPr>
              <w:t>Windo</w:t>
            </w:r>
            <w:r>
              <w:rPr>
                <w:rFonts w:ascii="Calibri" w:eastAsia="Calibri" w:hAnsi="Calibri" w:cs="Calibri"/>
                <w:sz w:val="22"/>
                <w:szCs w:val="22"/>
              </w:rPr>
              <w:t>ws</w:t>
            </w:r>
          </w:p>
        </w:tc>
      </w:tr>
      <w:tr w:rsidR="000A006A" w:rsidRPr="007C605B" w:rsidTr="000A006A">
        <w:trPr>
          <w:trHeight w:val="273"/>
          <w:tblCellSpacing w:w="20" w:type="dxa"/>
        </w:trPr>
        <w:tc>
          <w:tcPr>
            <w:tcW w:w="2935" w:type="dxa"/>
            <w:shd w:val="clear" w:color="auto" w:fill="auto"/>
          </w:tcPr>
          <w:p w:rsidR="000A006A" w:rsidRPr="007C605B" w:rsidRDefault="000A006A" w:rsidP="000A006A">
            <w:pPr>
              <w:pStyle w:val="Body"/>
              <w:widowControl w:val="0"/>
              <w:rPr>
                <w:rFonts w:ascii="Calibri" w:eastAsia="Calibri" w:hAnsi="Calibri" w:cs="Calibri"/>
                <w:sz w:val="22"/>
                <w:szCs w:val="22"/>
              </w:rPr>
            </w:pPr>
            <w:r w:rsidRPr="007C605B">
              <w:rPr>
                <w:rFonts w:ascii="Calibri" w:eastAsia="Calibri" w:hAnsi="Calibri" w:cs="Calibri"/>
                <w:sz w:val="22"/>
                <w:szCs w:val="22"/>
              </w:rPr>
              <w:t>Methodologies</w:t>
            </w:r>
          </w:p>
        </w:tc>
        <w:tc>
          <w:tcPr>
            <w:tcW w:w="6665" w:type="dxa"/>
            <w:shd w:val="clear" w:color="auto" w:fill="auto"/>
          </w:tcPr>
          <w:p w:rsidR="000A006A" w:rsidRPr="007C605B" w:rsidRDefault="000A006A" w:rsidP="000A006A">
            <w:pPr>
              <w:pStyle w:val="Body"/>
              <w:widowControl w:val="0"/>
              <w:rPr>
                <w:rFonts w:ascii="Calibri" w:eastAsia="Calibri" w:hAnsi="Calibri" w:cs="Calibri"/>
                <w:sz w:val="22"/>
                <w:szCs w:val="22"/>
              </w:rPr>
            </w:pPr>
            <w:r>
              <w:rPr>
                <w:rFonts w:ascii="Calibri" w:eastAsia="Calibri" w:hAnsi="Calibri" w:cs="Calibri"/>
                <w:sz w:val="22"/>
                <w:szCs w:val="22"/>
              </w:rPr>
              <w:t xml:space="preserve">SDLC, </w:t>
            </w:r>
            <w:r w:rsidRPr="007C605B">
              <w:rPr>
                <w:rFonts w:ascii="Calibri" w:eastAsia="Calibri" w:hAnsi="Calibri" w:cs="Calibri"/>
                <w:sz w:val="22"/>
                <w:szCs w:val="22"/>
              </w:rPr>
              <w:t>Agi</w:t>
            </w:r>
            <w:r>
              <w:rPr>
                <w:rFonts w:ascii="Calibri" w:eastAsia="Calibri" w:hAnsi="Calibri" w:cs="Calibri"/>
                <w:sz w:val="22"/>
                <w:szCs w:val="22"/>
              </w:rPr>
              <w:t xml:space="preserve">le/SCRUM,  Waterfall, </w:t>
            </w:r>
            <w:r w:rsidRPr="007C605B">
              <w:rPr>
                <w:rFonts w:ascii="Calibri" w:eastAsia="Calibri" w:hAnsi="Calibri" w:cs="Calibri"/>
                <w:sz w:val="22"/>
                <w:szCs w:val="22"/>
              </w:rPr>
              <w:t>SOA</w:t>
            </w:r>
          </w:p>
        </w:tc>
      </w:tr>
    </w:tbl>
    <w:p w:rsidR="007C605B" w:rsidRPr="007C605B" w:rsidRDefault="007C605B" w:rsidP="007C605B">
      <w:pPr>
        <w:pStyle w:val="Body"/>
        <w:widowControl w:val="0"/>
        <w:rPr>
          <w:rFonts w:ascii="Calibri" w:eastAsia="Calibri" w:hAnsi="Calibri" w:cs="Calibri"/>
          <w:b/>
          <w:bCs/>
          <w:sz w:val="22"/>
          <w:szCs w:val="22"/>
        </w:rPr>
      </w:pPr>
    </w:p>
    <w:p w:rsidR="007C605B" w:rsidRDefault="007C605B" w:rsidP="007C605B">
      <w:pPr>
        <w:pStyle w:val="Body"/>
        <w:widowControl w:val="0"/>
        <w:rPr>
          <w:rFonts w:ascii="Calibri" w:eastAsia="Calibri" w:hAnsi="Calibri" w:cs="Calibri"/>
          <w:b/>
          <w:bCs/>
          <w:sz w:val="22"/>
          <w:szCs w:val="22"/>
          <w:u w:val="single"/>
        </w:rPr>
      </w:pPr>
      <w:r w:rsidRPr="007C605B">
        <w:rPr>
          <w:rFonts w:ascii="Calibri" w:eastAsia="Calibri" w:hAnsi="Calibri" w:cs="Calibri"/>
          <w:b/>
          <w:bCs/>
          <w:sz w:val="22"/>
          <w:szCs w:val="22"/>
          <w:u w:val="single"/>
        </w:rPr>
        <w:t xml:space="preserve"> PROFESSIONAL EXPERIENCE:    </w:t>
      </w:r>
    </w:p>
    <w:p w:rsidR="00C2029C" w:rsidRDefault="00C2029C" w:rsidP="007C605B">
      <w:pPr>
        <w:pStyle w:val="Body"/>
        <w:widowControl w:val="0"/>
        <w:rPr>
          <w:rFonts w:ascii="Calibri" w:eastAsia="Calibri" w:hAnsi="Calibri" w:cs="Calibri"/>
          <w:b/>
          <w:bCs/>
          <w:sz w:val="22"/>
          <w:szCs w:val="22"/>
          <w:u w:val="single"/>
        </w:rPr>
      </w:pPr>
    </w:p>
    <w:p w:rsidR="00C2029C" w:rsidRPr="007C605B" w:rsidRDefault="00C2029C" w:rsidP="00C2029C">
      <w:pPr>
        <w:pStyle w:val="Body"/>
        <w:widowControl w:val="0"/>
        <w:jc w:val="both"/>
        <w:rPr>
          <w:rFonts w:ascii="Calibri" w:hAnsi="Calibri" w:cs="Calibri"/>
          <w:b/>
          <w:bCs/>
          <w:sz w:val="22"/>
          <w:szCs w:val="22"/>
        </w:rPr>
      </w:pPr>
      <w:r w:rsidRPr="007C605B">
        <w:rPr>
          <w:rFonts w:ascii="Calibri" w:hAnsi="Calibri" w:cs="Calibri"/>
          <w:b/>
          <w:bCs/>
          <w:sz w:val="22"/>
          <w:szCs w:val="22"/>
          <w:lang w:val="fr-FR"/>
        </w:rPr>
        <w:t>Client</w:t>
      </w:r>
      <w:r w:rsidR="002178EA">
        <w:rPr>
          <w:rFonts w:ascii="Calibri" w:hAnsi="Calibri" w:cs="Calibri"/>
          <w:sz w:val="22"/>
          <w:szCs w:val="22"/>
        </w:rPr>
        <w:t>: AAA National Head</w:t>
      </w:r>
      <w:r w:rsidR="00941B5E">
        <w:rPr>
          <w:rFonts w:ascii="Calibri" w:hAnsi="Calibri" w:cs="Calibri"/>
          <w:sz w:val="22"/>
          <w:szCs w:val="22"/>
        </w:rPr>
        <w:t>quarters, Heathrow, FL</w:t>
      </w:r>
      <w:r w:rsidRPr="007C605B">
        <w:rPr>
          <w:rFonts w:ascii="Calibri" w:hAnsi="Calibri" w:cs="Calibri"/>
          <w:sz w:val="22"/>
          <w:szCs w:val="22"/>
        </w:rPr>
        <w:t xml:space="preserve"> </w:t>
      </w:r>
      <w:r w:rsidRPr="007C605B">
        <w:rPr>
          <w:rFonts w:ascii="Calibri" w:hAnsi="Calibri" w:cs="Calibri"/>
          <w:sz w:val="22"/>
          <w:szCs w:val="22"/>
        </w:rPr>
        <w:tab/>
      </w:r>
      <w:r w:rsidRPr="007C605B">
        <w:rPr>
          <w:rFonts w:ascii="Calibri" w:hAnsi="Calibri" w:cs="Calibri"/>
          <w:sz w:val="22"/>
          <w:szCs w:val="22"/>
        </w:rPr>
        <w:tab/>
        <w:t xml:space="preserve">        </w:t>
      </w:r>
      <w:r w:rsidR="00941B5E">
        <w:rPr>
          <w:rFonts w:ascii="Calibri" w:hAnsi="Calibri" w:cs="Calibri"/>
          <w:sz w:val="22"/>
          <w:szCs w:val="22"/>
        </w:rPr>
        <w:t xml:space="preserve">                        </w:t>
      </w:r>
      <w:r>
        <w:rPr>
          <w:rFonts w:ascii="Calibri" w:hAnsi="Calibri" w:cs="Calibri"/>
          <w:sz w:val="22"/>
          <w:szCs w:val="22"/>
        </w:rPr>
        <w:t>Feb 2018</w:t>
      </w:r>
      <w:r w:rsidRPr="007C605B">
        <w:rPr>
          <w:rFonts w:ascii="Calibri" w:hAnsi="Calibri" w:cs="Calibri"/>
          <w:sz w:val="22"/>
          <w:szCs w:val="22"/>
        </w:rPr>
        <w:t xml:space="preserve"> – </w:t>
      </w:r>
      <w:r>
        <w:rPr>
          <w:rFonts w:ascii="Calibri" w:hAnsi="Calibri" w:cs="Calibri"/>
          <w:sz w:val="22"/>
          <w:szCs w:val="22"/>
        </w:rPr>
        <w:t>Present</w:t>
      </w:r>
    </w:p>
    <w:p w:rsidR="00C2029C" w:rsidRPr="007C605B" w:rsidRDefault="00C2029C" w:rsidP="00C2029C">
      <w:pPr>
        <w:pStyle w:val="Body"/>
        <w:widowControl w:val="0"/>
        <w:jc w:val="both"/>
        <w:rPr>
          <w:rFonts w:ascii="Calibri" w:hAnsi="Calibri" w:cs="Calibri"/>
          <w:sz w:val="22"/>
          <w:szCs w:val="22"/>
        </w:rPr>
      </w:pPr>
      <w:r w:rsidRPr="007C605B">
        <w:rPr>
          <w:rFonts w:ascii="Calibri" w:hAnsi="Calibri" w:cs="Calibri"/>
          <w:b/>
          <w:bCs/>
          <w:sz w:val="22"/>
          <w:szCs w:val="22"/>
        </w:rPr>
        <w:t>Job role:</w:t>
      </w:r>
      <w:r w:rsidRPr="007C605B">
        <w:rPr>
          <w:rFonts w:ascii="Calibri" w:hAnsi="Calibri" w:cs="Calibri"/>
          <w:sz w:val="22"/>
          <w:szCs w:val="22"/>
        </w:rPr>
        <w:t xml:space="preserve"> Java Developer</w:t>
      </w:r>
    </w:p>
    <w:p w:rsidR="00C2029C" w:rsidRDefault="00C2029C" w:rsidP="00C2029C">
      <w:pPr>
        <w:pStyle w:val="Body"/>
        <w:widowControl w:val="0"/>
        <w:jc w:val="both"/>
        <w:rPr>
          <w:rFonts w:ascii="Calibri" w:hAnsi="Calibri" w:cs="Calibri"/>
          <w:sz w:val="22"/>
          <w:szCs w:val="22"/>
        </w:rPr>
      </w:pPr>
      <w:r w:rsidRPr="007C605B">
        <w:rPr>
          <w:rFonts w:ascii="Calibri" w:hAnsi="Calibri" w:cs="Calibri"/>
          <w:b/>
          <w:bCs/>
          <w:sz w:val="22"/>
          <w:szCs w:val="22"/>
        </w:rPr>
        <w:t>Project:</w:t>
      </w:r>
      <w:r>
        <w:rPr>
          <w:rFonts w:ascii="Calibri" w:hAnsi="Calibri" w:cs="Calibri"/>
          <w:sz w:val="22"/>
          <w:szCs w:val="22"/>
        </w:rPr>
        <w:t xml:space="preserve"> Emergency Road Services</w:t>
      </w:r>
    </w:p>
    <w:p w:rsidR="00C2029C" w:rsidRDefault="00941B5E" w:rsidP="00C2029C">
      <w:pPr>
        <w:pStyle w:val="Body"/>
        <w:widowControl w:val="0"/>
        <w:jc w:val="both"/>
        <w:rPr>
          <w:rFonts w:ascii="Calibri" w:hAnsi="Calibri" w:cs="Calibri"/>
          <w:sz w:val="22"/>
          <w:szCs w:val="22"/>
        </w:rPr>
      </w:pPr>
      <w:r>
        <w:rPr>
          <w:rFonts w:ascii="Calibri" w:hAnsi="Calibri" w:cs="Calibri"/>
          <w:sz w:val="22"/>
          <w:szCs w:val="22"/>
        </w:rPr>
        <w:t>E</w:t>
      </w:r>
      <w:r w:rsidR="002178EA">
        <w:rPr>
          <w:rFonts w:ascii="Calibri" w:hAnsi="Calibri" w:cs="Calibri"/>
          <w:sz w:val="22"/>
          <w:szCs w:val="22"/>
        </w:rPr>
        <w:t xml:space="preserve">mergency Road Services provide </w:t>
      </w:r>
      <w:r>
        <w:rPr>
          <w:rFonts w:ascii="Calibri" w:hAnsi="Calibri" w:cs="Calibri"/>
          <w:sz w:val="22"/>
          <w:szCs w:val="22"/>
        </w:rPr>
        <w:t>roadside assistance to AAA members</w:t>
      </w:r>
      <w:r w:rsidR="002178EA">
        <w:rPr>
          <w:rFonts w:ascii="Calibri" w:hAnsi="Calibri" w:cs="Calibri"/>
          <w:sz w:val="22"/>
          <w:szCs w:val="22"/>
        </w:rPr>
        <w:t xml:space="preserve">. It has three componets, D3 Call Receiving, D3 Dispatch and ITU. D3 Call receiving create calls for member and  D3 Disptach assigns calls to drivers. ITU </w:t>
      </w:r>
      <w:r w:rsidR="00F22B9F">
        <w:rPr>
          <w:rFonts w:ascii="Calibri" w:hAnsi="Calibri" w:cs="Calibri"/>
          <w:sz w:val="22"/>
          <w:szCs w:val="22"/>
        </w:rPr>
        <w:t>is the application used by drivers to locate and service members.</w:t>
      </w:r>
    </w:p>
    <w:p w:rsidR="00F22B9F" w:rsidRDefault="00F22B9F" w:rsidP="00C2029C">
      <w:pPr>
        <w:pStyle w:val="Body"/>
        <w:widowControl w:val="0"/>
        <w:jc w:val="both"/>
        <w:rPr>
          <w:rFonts w:ascii="Calibri" w:hAnsi="Calibri" w:cs="Calibri"/>
          <w:sz w:val="22"/>
          <w:szCs w:val="22"/>
        </w:rPr>
      </w:pPr>
    </w:p>
    <w:p w:rsidR="00F22B9F" w:rsidRPr="007C605B" w:rsidRDefault="00F22B9F" w:rsidP="00F22B9F">
      <w:pPr>
        <w:pStyle w:val="Body"/>
        <w:widowControl w:val="0"/>
        <w:jc w:val="both"/>
        <w:rPr>
          <w:rFonts w:ascii="Calibri" w:hAnsi="Calibri" w:cs="Calibri"/>
          <w:b/>
          <w:bCs/>
          <w:sz w:val="22"/>
          <w:szCs w:val="22"/>
        </w:rPr>
      </w:pPr>
      <w:r w:rsidRPr="007C605B">
        <w:rPr>
          <w:rFonts w:ascii="Calibri" w:hAnsi="Calibri" w:cs="Calibri"/>
          <w:b/>
          <w:bCs/>
          <w:sz w:val="22"/>
          <w:szCs w:val="22"/>
        </w:rPr>
        <w:t>Responsibilities:</w:t>
      </w:r>
    </w:p>
    <w:p w:rsidR="002D6618" w:rsidRDefault="002D6618" w:rsidP="002D6618">
      <w:pPr>
        <w:pStyle w:val="Body"/>
        <w:widowControl w:val="0"/>
        <w:numPr>
          <w:ilvl w:val="0"/>
          <w:numId w:val="10"/>
        </w:numPr>
        <w:jc w:val="both"/>
        <w:rPr>
          <w:rFonts w:ascii="Calibri" w:hAnsi="Calibri" w:cs="Calibri"/>
          <w:sz w:val="22"/>
          <w:szCs w:val="22"/>
        </w:rPr>
      </w:pPr>
      <w:r w:rsidRPr="002D6618">
        <w:rPr>
          <w:rFonts w:ascii="Calibri" w:hAnsi="Calibri" w:cs="Calibri"/>
          <w:sz w:val="22"/>
          <w:szCs w:val="22"/>
        </w:rPr>
        <w:t xml:space="preserve">Involved in various phases of Software Development Life Cycle (SDLC) of the application </w:t>
      </w:r>
      <w:r w:rsidR="009C3762">
        <w:rPr>
          <w:rFonts w:ascii="Calibri" w:hAnsi="Calibri" w:cs="Calibri"/>
          <w:sz w:val="22"/>
          <w:szCs w:val="22"/>
        </w:rPr>
        <w:t>involving requirement gathering, analysis, design and implementation.</w:t>
      </w:r>
    </w:p>
    <w:p w:rsidR="002D6618" w:rsidRDefault="00903E26" w:rsidP="002D6618">
      <w:pPr>
        <w:pStyle w:val="Body"/>
        <w:widowControl w:val="0"/>
        <w:numPr>
          <w:ilvl w:val="0"/>
          <w:numId w:val="10"/>
        </w:numPr>
        <w:jc w:val="both"/>
        <w:rPr>
          <w:rFonts w:ascii="Calibri" w:hAnsi="Calibri" w:cs="Calibri"/>
          <w:sz w:val="22"/>
          <w:szCs w:val="22"/>
        </w:rPr>
      </w:pPr>
      <w:r>
        <w:rPr>
          <w:rFonts w:ascii="Calibri" w:hAnsi="Calibri" w:cs="Calibri"/>
          <w:sz w:val="22"/>
          <w:szCs w:val="22"/>
        </w:rPr>
        <w:t>Involved in</w:t>
      </w:r>
      <w:r w:rsidR="00845DF2">
        <w:rPr>
          <w:rFonts w:ascii="Calibri" w:hAnsi="Calibri" w:cs="Calibri"/>
          <w:sz w:val="22"/>
          <w:szCs w:val="22"/>
        </w:rPr>
        <w:t xml:space="preserve"> </w:t>
      </w:r>
      <w:r>
        <w:rPr>
          <w:rFonts w:ascii="Calibri" w:hAnsi="Calibri" w:cs="Calibri"/>
          <w:sz w:val="22"/>
          <w:szCs w:val="22"/>
        </w:rPr>
        <w:t xml:space="preserve">developing applications using </w:t>
      </w:r>
      <w:r w:rsidR="00845DF2">
        <w:rPr>
          <w:rFonts w:ascii="Calibri" w:hAnsi="Calibri" w:cs="Calibri"/>
          <w:sz w:val="22"/>
          <w:szCs w:val="22"/>
        </w:rPr>
        <w:t>JAVA/J2EE</w:t>
      </w:r>
      <w:r w:rsidR="002D6618">
        <w:rPr>
          <w:rFonts w:ascii="Calibri" w:hAnsi="Calibri" w:cs="Calibri"/>
          <w:sz w:val="22"/>
          <w:szCs w:val="22"/>
        </w:rPr>
        <w:t>, Exception handling and collection</w:t>
      </w:r>
      <w:r w:rsidR="00CB194E">
        <w:rPr>
          <w:rFonts w:ascii="Calibri" w:hAnsi="Calibri" w:cs="Calibri"/>
          <w:sz w:val="22"/>
          <w:szCs w:val="22"/>
        </w:rPr>
        <w:t xml:space="preserve"> framework</w:t>
      </w:r>
      <w:r w:rsidR="002D6618">
        <w:rPr>
          <w:rFonts w:ascii="Calibri" w:hAnsi="Calibri" w:cs="Calibri"/>
          <w:sz w:val="22"/>
          <w:szCs w:val="22"/>
        </w:rPr>
        <w:t xml:space="preserve"> for application development.</w:t>
      </w:r>
    </w:p>
    <w:p w:rsidR="00FA5A16" w:rsidRPr="00710D89" w:rsidRDefault="009D330F" w:rsidP="002D6618">
      <w:pPr>
        <w:pStyle w:val="Body"/>
        <w:widowControl w:val="0"/>
        <w:numPr>
          <w:ilvl w:val="0"/>
          <w:numId w:val="10"/>
        </w:numPr>
        <w:jc w:val="both"/>
        <w:rPr>
          <w:rFonts w:ascii="Calibri" w:hAnsi="Calibri" w:cs="Calibri"/>
          <w:sz w:val="22"/>
          <w:szCs w:val="22"/>
        </w:rPr>
      </w:pPr>
      <w:r>
        <w:rPr>
          <w:rFonts w:ascii="Calibri" w:hAnsi="Calibri" w:cs="Calibri"/>
          <w:sz w:val="22"/>
          <w:szCs w:val="22"/>
          <w:lang w:val="en-US"/>
        </w:rPr>
        <w:t>Used</w:t>
      </w:r>
      <w:r w:rsidR="004C7BBB">
        <w:rPr>
          <w:rFonts w:ascii="Calibri" w:hAnsi="Calibri" w:cs="Calibri"/>
          <w:sz w:val="22"/>
          <w:szCs w:val="22"/>
          <w:lang w:val="en-US"/>
        </w:rPr>
        <w:t xml:space="preserve"> </w:t>
      </w:r>
      <w:r w:rsidR="0078219D">
        <w:rPr>
          <w:rFonts w:ascii="Calibri" w:hAnsi="Calibri" w:cs="Calibri"/>
          <w:sz w:val="22"/>
          <w:szCs w:val="22"/>
          <w:lang w:val="en-US"/>
        </w:rPr>
        <w:t xml:space="preserve">front end technologies like </w:t>
      </w:r>
      <w:r w:rsidR="00FA5A16" w:rsidRPr="00FA5A16">
        <w:rPr>
          <w:rFonts w:ascii="Calibri" w:hAnsi="Calibri" w:cs="Calibri"/>
          <w:sz w:val="22"/>
          <w:szCs w:val="22"/>
          <w:lang w:val="en-US"/>
        </w:rPr>
        <w:t>HTML, CSS,</w:t>
      </w:r>
      <w:r w:rsidR="0078219D">
        <w:rPr>
          <w:rFonts w:ascii="Calibri" w:hAnsi="Calibri" w:cs="Calibri"/>
          <w:sz w:val="22"/>
          <w:szCs w:val="22"/>
          <w:lang w:val="en-US"/>
        </w:rPr>
        <w:t xml:space="preserve"> </w:t>
      </w:r>
      <w:r w:rsidR="00A75683" w:rsidRPr="00FA5A16">
        <w:rPr>
          <w:rFonts w:ascii="Calibri" w:hAnsi="Calibri" w:cs="Calibri"/>
          <w:sz w:val="22"/>
          <w:szCs w:val="22"/>
          <w:lang w:val="en-US"/>
        </w:rPr>
        <w:t>JavaScript</w:t>
      </w:r>
      <w:r w:rsidR="0078219D">
        <w:rPr>
          <w:rFonts w:ascii="Calibri" w:hAnsi="Calibri" w:cs="Calibri"/>
          <w:sz w:val="22"/>
          <w:szCs w:val="22"/>
          <w:lang w:val="en-US"/>
        </w:rPr>
        <w:t xml:space="preserve"> and </w:t>
      </w:r>
      <w:r w:rsidR="00FA5A16" w:rsidRPr="00FA5A16">
        <w:rPr>
          <w:rFonts w:ascii="Calibri" w:hAnsi="Calibri" w:cs="Calibri"/>
          <w:sz w:val="22"/>
          <w:szCs w:val="22"/>
          <w:lang w:val="en-US"/>
        </w:rPr>
        <w:t>JQuery to construct dynamic web pages.</w:t>
      </w:r>
    </w:p>
    <w:p w:rsidR="00710D89" w:rsidRDefault="006A700E" w:rsidP="002D6618">
      <w:pPr>
        <w:pStyle w:val="Body"/>
        <w:widowControl w:val="0"/>
        <w:numPr>
          <w:ilvl w:val="0"/>
          <w:numId w:val="10"/>
        </w:numPr>
        <w:jc w:val="both"/>
        <w:rPr>
          <w:rFonts w:ascii="Calibri" w:hAnsi="Calibri" w:cs="Calibri"/>
          <w:sz w:val="22"/>
          <w:szCs w:val="22"/>
        </w:rPr>
      </w:pPr>
      <w:r>
        <w:rPr>
          <w:rFonts w:ascii="Calibri" w:hAnsi="Calibri" w:cs="Calibri"/>
          <w:sz w:val="22"/>
          <w:szCs w:val="22"/>
        </w:rPr>
        <w:t>Developed</w:t>
      </w:r>
      <w:r w:rsidR="00197C1A">
        <w:rPr>
          <w:rFonts w:ascii="Calibri" w:hAnsi="Calibri" w:cs="Calibri"/>
          <w:sz w:val="22"/>
          <w:szCs w:val="22"/>
        </w:rPr>
        <w:t xml:space="preserve"> applicaions using</w:t>
      </w:r>
      <w:r w:rsidR="00710D89">
        <w:rPr>
          <w:rFonts w:ascii="Calibri" w:hAnsi="Calibri" w:cs="Calibri"/>
          <w:sz w:val="22"/>
          <w:szCs w:val="22"/>
        </w:rPr>
        <w:t xml:space="preserve"> spring frameworks like Spring Boot, Spring Cloud, Spring Security and Spring Actuator.</w:t>
      </w:r>
    </w:p>
    <w:p w:rsidR="009D330F" w:rsidRPr="00FA5A16" w:rsidRDefault="009D330F" w:rsidP="002D6618">
      <w:pPr>
        <w:pStyle w:val="Body"/>
        <w:widowControl w:val="0"/>
        <w:numPr>
          <w:ilvl w:val="0"/>
          <w:numId w:val="10"/>
        </w:numPr>
        <w:jc w:val="both"/>
        <w:rPr>
          <w:rFonts w:ascii="Calibri" w:hAnsi="Calibri" w:cs="Calibri"/>
          <w:sz w:val="22"/>
          <w:szCs w:val="22"/>
        </w:rPr>
      </w:pPr>
      <w:r>
        <w:rPr>
          <w:rFonts w:ascii="Calibri" w:hAnsi="Calibri" w:cs="Calibri"/>
          <w:sz w:val="22"/>
          <w:szCs w:val="22"/>
        </w:rPr>
        <w:t>Built Microservice based applications by using Spring Boot.</w:t>
      </w:r>
    </w:p>
    <w:p w:rsidR="00CC454E" w:rsidRDefault="00CC454E" w:rsidP="00C2029C">
      <w:pPr>
        <w:pStyle w:val="Body"/>
        <w:widowControl w:val="0"/>
        <w:numPr>
          <w:ilvl w:val="0"/>
          <w:numId w:val="10"/>
        </w:numPr>
        <w:jc w:val="both"/>
        <w:rPr>
          <w:rFonts w:ascii="Calibri" w:hAnsi="Calibri" w:cs="Calibri"/>
          <w:sz w:val="22"/>
          <w:szCs w:val="22"/>
        </w:rPr>
      </w:pPr>
      <w:r>
        <w:rPr>
          <w:rFonts w:ascii="Calibri" w:hAnsi="Calibri" w:cs="Calibri"/>
          <w:sz w:val="22"/>
          <w:szCs w:val="22"/>
        </w:rPr>
        <w:t>Used</w:t>
      </w:r>
      <w:r w:rsidRPr="00CC454E">
        <w:rPr>
          <w:rFonts w:ascii="Calibri" w:hAnsi="Calibri" w:cs="Calibri"/>
          <w:sz w:val="22"/>
          <w:szCs w:val="22"/>
        </w:rPr>
        <w:t xml:space="preserve"> Hibernate in Data Access Layer to access and update information in the database</w:t>
      </w:r>
      <w:r>
        <w:rPr>
          <w:rFonts w:ascii="Calibri" w:hAnsi="Calibri" w:cs="Calibri"/>
          <w:sz w:val="22"/>
          <w:szCs w:val="22"/>
        </w:rPr>
        <w:t>.</w:t>
      </w:r>
    </w:p>
    <w:p w:rsidR="00FA5A16" w:rsidRDefault="000A10F8" w:rsidP="00C2029C">
      <w:pPr>
        <w:pStyle w:val="Body"/>
        <w:widowControl w:val="0"/>
        <w:numPr>
          <w:ilvl w:val="0"/>
          <w:numId w:val="10"/>
        </w:numPr>
        <w:jc w:val="both"/>
        <w:rPr>
          <w:rFonts w:ascii="Calibri" w:hAnsi="Calibri" w:cs="Calibri"/>
          <w:sz w:val="22"/>
          <w:szCs w:val="22"/>
        </w:rPr>
      </w:pPr>
      <w:r>
        <w:rPr>
          <w:rFonts w:ascii="Calibri" w:hAnsi="Calibri" w:cs="Calibri"/>
          <w:sz w:val="22"/>
          <w:szCs w:val="22"/>
        </w:rPr>
        <w:t>Worked with Restful webservices using Jersey and JAX-RS.</w:t>
      </w:r>
    </w:p>
    <w:p w:rsidR="000A10F8" w:rsidRDefault="00710D89" w:rsidP="00C2029C">
      <w:pPr>
        <w:pStyle w:val="Body"/>
        <w:widowControl w:val="0"/>
        <w:numPr>
          <w:ilvl w:val="0"/>
          <w:numId w:val="10"/>
        </w:numPr>
        <w:jc w:val="both"/>
        <w:rPr>
          <w:rFonts w:ascii="Calibri" w:hAnsi="Calibri" w:cs="Calibri"/>
          <w:sz w:val="22"/>
          <w:szCs w:val="22"/>
        </w:rPr>
      </w:pPr>
      <w:r>
        <w:rPr>
          <w:rFonts w:ascii="Calibri" w:hAnsi="Calibri" w:cs="Calibri"/>
          <w:sz w:val="22"/>
          <w:szCs w:val="22"/>
        </w:rPr>
        <w:t>Used Oracle</w:t>
      </w:r>
      <w:r w:rsidR="000A10F8">
        <w:rPr>
          <w:rFonts w:ascii="Calibri" w:hAnsi="Calibri" w:cs="Calibri"/>
          <w:sz w:val="22"/>
          <w:szCs w:val="22"/>
        </w:rPr>
        <w:t xml:space="preserve"> database for creating DB tables and DB objects.</w:t>
      </w:r>
    </w:p>
    <w:p w:rsidR="000A10F8" w:rsidRDefault="000A10F8" w:rsidP="00C2029C">
      <w:pPr>
        <w:pStyle w:val="Body"/>
        <w:widowControl w:val="0"/>
        <w:numPr>
          <w:ilvl w:val="0"/>
          <w:numId w:val="10"/>
        </w:numPr>
        <w:jc w:val="both"/>
        <w:rPr>
          <w:rFonts w:ascii="Calibri" w:hAnsi="Calibri" w:cs="Calibri"/>
          <w:sz w:val="22"/>
          <w:szCs w:val="22"/>
        </w:rPr>
      </w:pPr>
      <w:r>
        <w:rPr>
          <w:rFonts w:ascii="Calibri" w:hAnsi="Calibri" w:cs="Calibri"/>
          <w:sz w:val="22"/>
          <w:szCs w:val="22"/>
        </w:rPr>
        <w:t>Devel</w:t>
      </w:r>
      <w:r w:rsidR="00810C28">
        <w:rPr>
          <w:rFonts w:ascii="Calibri" w:hAnsi="Calibri" w:cs="Calibri"/>
          <w:sz w:val="22"/>
          <w:szCs w:val="22"/>
        </w:rPr>
        <w:t>oped Unit test cases using Mockito</w:t>
      </w:r>
      <w:r>
        <w:rPr>
          <w:rFonts w:ascii="Calibri" w:hAnsi="Calibri" w:cs="Calibri"/>
          <w:sz w:val="22"/>
          <w:szCs w:val="22"/>
        </w:rPr>
        <w:t xml:space="preserve"> framework.</w:t>
      </w:r>
    </w:p>
    <w:p w:rsidR="000A10F8" w:rsidRDefault="00710D89" w:rsidP="00C2029C">
      <w:pPr>
        <w:pStyle w:val="Body"/>
        <w:widowControl w:val="0"/>
        <w:numPr>
          <w:ilvl w:val="0"/>
          <w:numId w:val="10"/>
        </w:numPr>
        <w:jc w:val="both"/>
        <w:rPr>
          <w:rFonts w:ascii="Calibri" w:hAnsi="Calibri" w:cs="Calibri"/>
          <w:sz w:val="22"/>
          <w:szCs w:val="22"/>
        </w:rPr>
      </w:pPr>
      <w:r>
        <w:rPr>
          <w:rFonts w:ascii="Calibri" w:hAnsi="Calibri" w:cs="Calibri"/>
          <w:sz w:val="22"/>
          <w:szCs w:val="22"/>
        </w:rPr>
        <w:t>Used GIT, SV</w:t>
      </w:r>
      <w:r w:rsidR="006A700E">
        <w:rPr>
          <w:rFonts w:ascii="Calibri" w:hAnsi="Calibri" w:cs="Calibri"/>
          <w:sz w:val="22"/>
          <w:szCs w:val="22"/>
        </w:rPr>
        <w:t>N</w:t>
      </w:r>
      <w:r>
        <w:rPr>
          <w:rFonts w:ascii="Calibri" w:hAnsi="Calibri" w:cs="Calibri"/>
          <w:sz w:val="22"/>
          <w:szCs w:val="22"/>
        </w:rPr>
        <w:t xml:space="preserve"> and Bitbucket </w:t>
      </w:r>
      <w:r w:rsidR="000A10F8">
        <w:rPr>
          <w:rFonts w:ascii="Calibri" w:hAnsi="Calibri" w:cs="Calibri"/>
          <w:sz w:val="22"/>
          <w:szCs w:val="22"/>
        </w:rPr>
        <w:t>for source code and version management process.</w:t>
      </w:r>
    </w:p>
    <w:p w:rsidR="000A10F8" w:rsidRPr="000A10F8" w:rsidRDefault="000A10F8" w:rsidP="00C2029C">
      <w:pPr>
        <w:pStyle w:val="Body"/>
        <w:widowControl w:val="0"/>
        <w:numPr>
          <w:ilvl w:val="0"/>
          <w:numId w:val="10"/>
        </w:numPr>
        <w:jc w:val="both"/>
        <w:rPr>
          <w:rFonts w:ascii="Calibri" w:hAnsi="Calibri" w:cs="Calibri"/>
          <w:sz w:val="22"/>
          <w:szCs w:val="22"/>
        </w:rPr>
      </w:pPr>
      <w:r w:rsidRPr="007C605B">
        <w:rPr>
          <w:rFonts w:ascii="Calibri" w:eastAsia="Calibri" w:hAnsi="Calibri" w:cs="Calibri"/>
          <w:sz w:val="22"/>
          <w:szCs w:val="22"/>
        </w:rPr>
        <w:t>Worked with Maven for applicati</w:t>
      </w:r>
      <w:r>
        <w:rPr>
          <w:rFonts w:ascii="Calibri" w:eastAsia="Calibri" w:hAnsi="Calibri" w:cs="Calibri"/>
          <w:sz w:val="22"/>
          <w:szCs w:val="22"/>
        </w:rPr>
        <w:t xml:space="preserve">on building </w:t>
      </w:r>
      <w:r w:rsidRPr="007C605B">
        <w:rPr>
          <w:rFonts w:ascii="Calibri" w:eastAsia="Calibri" w:hAnsi="Calibri" w:cs="Calibri"/>
          <w:sz w:val="22"/>
          <w:szCs w:val="22"/>
        </w:rPr>
        <w:t xml:space="preserve"> and automation</w:t>
      </w:r>
      <w:r>
        <w:rPr>
          <w:rFonts w:ascii="Calibri" w:eastAsia="Calibri" w:hAnsi="Calibri" w:cs="Calibri"/>
          <w:sz w:val="22"/>
          <w:szCs w:val="22"/>
        </w:rPr>
        <w:t>.</w:t>
      </w:r>
    </w:p>
    <w:p w:rsidR="00A64D8D" w:rsidRPr="00A64D8D" w:rsidRDefault="000A10F8" w:rsidP="00A64D8D">
      <w:pPr>
        <w:pStyle w:val="Body"/>
        <w:widowControl w:val="0"/>
        <w:numPr>
          <w:ilvl w:val="0"/>
          <w:numId w:val="10"/>
        </w:numPr>
        <w:jc w:val="both"/>
        <w:rPr>
          <w:rFonts w:ascii="Calibri" w:hAnsi="Calibri" w:cs="Calibri"/>
          <w:sz w:val="22"/>
          <w:szCs w:val="22"/>
        </w:rPr>
      </w:pPr>
      <w:r w:rsidRPr="000A10F8">
        <w:rPr>
          <w:rFonts w:ascii="Calibri" w:hAnsi="Calibri" w:cs="Calibri"/>
          <w:sz w:val="22"/>
          <w:szCs w:val="22"/>
          <w:lang w:val="en-US"/>
        </w:rPr>
        <w:t>Used Jenkins to automate the build process and integrated with other tools.</w:t>
      </w:r>
    </w:p>
    <w:p w:rsidR="00395931" w:rsidRPr="000A10F8" w:rsidRDefault="004C7BBB" w:rsidP="00C2029C">
      <w:pPr>
        <w:pStyle w:val="Body"/>
        <w:widowControl w:val="0"/>
        <w:numPr>
          <w:ilvl w:val="0"/>
          <w:numId w:val="10"/>
        </w:numPr>
        <w:jc w:val="both"/>
        <w:rPr>
          <w:rFonts w:ascii="Calibri" w:hAnsi="Calibri" w:cs="Calibri"/>
          <w:sz w:val="22"/>
          <w:szCs w:val="22"/>
        </w:rPr>
      </w:pPr>
      <w:r>
        <w:rPr>
          <w:rFonts w:ascii="Calibri" w:hAnsi="Calibri" w:cs="Calibri"/>
          <w:sz w:val="22"/>
          <w:szCs w:val="22"/>
          <w:lang w:val="en-US"/>
        </w:rPr>
        <w:t>Used Soa</w:t>
      </w:r>
      <w:r w:rsidR="00395931">
        <w:rPr>
          <w:rFonts w:ascii="Calibri" w:hAnsi="Calibri" w:cs="Calibri"/>
          <w:sz w:val="22"/>
          <w:szCs w:val="22"/>
          <w:lang w:val="en-US"/>
        </w:rPr>
        <w:t>pUI and J</w:t>
      </w:r>
      <w:r w:rsidR="00E07CD4">
        <w:rPr>
          <w:rFonts w:ascii="Calibri" w:hAnsi="Calibri" w:cs="Calibri"/>
          <w:sz w:val="22"/>
          <w:szCs w:val="22"/>
          <w:lang w:val="en-US"/>
        </w:rPr>
        <w:t>M</w:t>
      </w:r>
      <w:r w:rsidR="00395931">
        <w:rPr>
          <w:rFonts w:ascii="Calibri" w:hAnsi="Calibri" w:cs="Calibri"/>
          <w:sz w:val="22"/>
          <w:szCs w:val="22"/>
          <w:lang w:val="en-US"/>
        </w:rPr>
        <w:t>eter for performance testing.</w:t>
      </w:r>
    </w:p>
    <w:p w:rsidR="000A10F8" w:rsidRDefault="000A10F8" w:rsidP="000A10F8">
      <w:pPr>
        <w:pStyle w:val="Body"/>
        <w:widowControl w:val="0"/>
        <w:numPr>
          <w:ilvl w:val="0"/>
          <w:numId w:val="12"/>
        </w:numPr>
        <w:jc w:val="both"/>
        <w:rPr>
          <w:rFonts w:ascii="Calibri" w:eastAsia="Calibri" w:hAnsi="Calibri" w:cs="Calibri"/>
          <w:sz w:val="22"/>
          <w:szCs w:val="22"/>
        </w:rPr>
      </w:pPr>
      <w:r w:rsidRPr="007C605B">
        <w:rPr>
          <w:rFonts w:ascii="Calibri" w:eastAsia="Calibri" w:hAnsi="Calibri" w:cs="Calibri"/>
          <w:sz w:val="22"/>
          <w:szCs w:val="22"/>
        </w:rPr>
        <w:t>Used Log4J for logging and debugging.</w:t>
      </w:r>
    </w:p>
    <w:p w:rsidR="00D313AB" w:rsidRPr="007C605B" w:rsidRDefault="00D313AB" w:rsidP="000A10F8">
      <w:pPr>
        <w:pStyle w:val="Body"/>
        <w:widowControl w:val="0"/>
        <w:numPr>
          <w:ilvl w:val="0"/>
          <w:numId w:val="12"/>
        </w:numPr>
        <w:jc w:val="both"/>
        <w:rPr>
          <w:rFonts w:ascii="Calibri" w:eastAsia="Calibri" w:hAnsi="Calibri" w:cs="Calibri"/>
          <w:sz w:val="22"/>
          <w:szCs w:val="22"/>
        </w:rPr>
      </w:pPr>
      <w:r>
        <w:rPr>
          <w:rFonts w:ascii="Calibri" w:eastAsia="Calibri" w:hAnsi="Calibri" w:cs="Calibri"/>
          <w:sz w:val="22"/>
          <w:szCs w:val="22"/>
        </w:rPr>
        <w:t xml:space="preserve">Used </w:t>
      </w:r>
      <w:r w:rsidR="00472444">
        <w:rPr>
          <w:rFonts w:ascii="Calibri" w:eastAsia="Calibri" w:hAnsi="Calibri" w:cs="Calibri"/>
          <w:sz w:val="22"/>
          <w:szCs w:val="22"/>
        </w:rPr>
        <w:t>ActiveMQ and JMS for implementing</w:t>
      </w:r>
      <w:r w:rsidR="00DA2CB1">
        <w:rPr>
          <w:rFonts w:ascii="Calibri" w:eastAsia="Calibri" w:hAnsi="Calibri" w:cs="Calibri"/>
          <w:sz w:val="22"/>
          <w:szCs w:val="22"/>
        </w:rPr>
        <w:t xml:space="preserve"> Message Queues.</w:t>
      </w:r>
    </w:p>
    <w:p w:rsidR="000A10F8" w:rsidRPr="00A64D8D" w:rsidRDefault="000A10F8" w:rsidP="000A10F8">
      <w:pPr>
        <w:pStyle w:val="Body"/>
        <w:widowControl w:val="0"/>
        <w:numPr>
          <w:ilvl w:val="0"/>
          <w:numId w:val="10"/>
        </w:numPr>
        <w:jc w:val="both"/>
        <w:rPr>
          <w:rFonts w:ascii="Calibri" w:hAnsi="Calibri" w:cs="Calibri"/>
          <w:sz w:val="22"/>
          <w:szCs w:val="22"/>
        </w:rPr>
      </w:pPr>
      <w:r w:rsidRPr="007C605B">
        <w:rPr>
          <w:rFonts w:ascii="Calibri" w:eastAsia="Calibri" w:hAnsi="Calibri" w:cs="Calibri"/>
          <w:sz w:val="22"/>
          <w:szCs w:val="22"/>
        </w:rPr>
        <w:t>Performed installations, configurations and de</w:t>
      </w:r>
      <w:r>
        <w:rPr>
          <w:rFonts w:ascii="Calibri" w:eastAsia="Calibri" w:hAnsi="Calibri" w:cs="Calibri"/>
          <w:sz w:val="22"/>
          <w:szCs w:val="22"/>
        </w:rPr>
        <w:t>ployments using Tomcat server.</w:t>
      </w:r>
    </w:p>
    <w:p w:rsidR="00A64D8D" w:rsidRPr="00710D89" w:rsidRDefault="00A64D8D" w:rsidP="000A10F8">
      <w:pPr>
        <w:pStyle w:val="Body"/>
        <w:widowControl w:val="0"/>
        <w:numPr>
          <w:ilvl w:val="0"/>
          <w:numId w:val="10"/>
        </w:numPr>
        <w:jc w:val="both"/>
        <w:rPr>
          <w:rFonts w:ascii="Calibri" w:hAnsi="Calibri" w:cs="Calibri"/>
          <w:sz w:val="22"/>
          <w:szCs w:val="22"/>
        </w:rPr>
      </w:pPr>
      <w:r>
        <w:rPr>
          <w:rFonts w:ascii="Calibri" w:hAnsi="Calibri" w:cs="Calibri"/>
          <w:sz w:val="22"/>
          <w:szCs w:val="22"/>
          <w:lang w:val="en-US"/>
        </w:rPr>
        <w:t>Developed and executed the automated test scripts using Selenium WebDriver for web application testing</w:t>
      </w:r>
    </w:p>
    <w:p w:rsidR="00710D89" w:rsidRDefault="00710D89" w:rsidP="00710D89">
      <w:pPr>
        <w:pStyle w:val="Body"/>
        <w:widowControl w:val="0"/>
        <w:numPr>
          <w:ilvl w:val="0"/>
          <w:numId w:val="10"/>
        </w:numPr>
        <w:jc w:val="both"/>
        <w:rPr>
          <w:rFonts w:ascii="Calibri" w:hAnsi="Calibri" w:cs="Calibri"/>
          <w:sz w:val="22"/>
          <w:szCs w:val="22"/>
        </w:rPr>
      </w:pPr>
      <w:r>
        <w:rPr>
          <w:rFonts w:ascii="Calibri" w:hAnsi="Calibri" w:cs="Calibri"/>
          <w:sz w:val="22"/>
          <w:szCs w:val="22"/>
        </w:rPr>
        <w:t>Used Agile methodology at every layer to imporve productivity.</w:t>
      </w:r>
    </w:p>
    <w:p w:rsidR="00710D89" w:rsidRPr="00710D89" w:rsidRDefault="00710D89" w:rsidP="00710D89">
      <w:pPr>
        <w:pStyle w:val="Body"/>
        <w:widowControl w:val="0"/>
        <w:numPr>
          <w:ilvl w:val="0"/>
          <w:numId w:val="10"/>
        </w:numPr>
        <w:jc w:val="both"/>
        <w:rPr>
          <w:rFonts w:ascii="Calibri" w:hAnsi="Calibri" w:cs="Calibri"/>
          <w:sz w:val="22"/>
          <w:szCs w:val="22"/>
        </w:rPr>
      </w:pPr>
      <w:r>
        <w:rPr>
          <w:rFonts w:ascii="Calibri" w:eastAsia="Calibri" w:hAnsi="Calibri" w:cs="Calibri"/>
          <w:sz w:val="22"/>
          <w:szCs w:val="22"/>
        </w:rPr>
        <w:t>I</w:t>
      </w:r>
      <w:r w:rsidRPr="007C605B">
        <w:rPr>
          <w:rFonts w:ascii="Calibri" w:eastAsia="Calibri" w:hAnsi="Calibri" w:cs="Calibri"/>
          <w:sz w:val="22"/>
          <w:szCs w:val="22"/>
        </w:rPr>
        <w:t>nvolved in daily scrum meetings, sprint planning, product backlogs</w:t>
      </w:r>
    </w:p>
    <w:p w:rsidR="00395931" w:rsidRPr="00395931" w:rsidRDefault="00395931" w:rsidP="000A10F8">
      <w:pPr>
        <w:pStyle w:val="Body"/>
        <w:widowControl w:val="0"/>
        <w:numPr>
          <w:ilvl w:val="0"/>
          <w:numId w:val="10"/>
        </w:numPr>
        <w:jc w:val="both"/>
        <w:rPr>
          <w:rFonts w:ascii="Calibri" w:hAnsi="Calibri" w:cs="Calibri"/>
          <w:sz w:val="22"/>
          <w:szCs w:val="22"/>
        </w:rPr>
      </w:pPr>
      <w:r w:rsidRPr="00395931">
        <w:rPr>
          <w:rFonts w:ascii="Calibri" w:hAnsi="Calibri" w:cs="Calibri"/>
          <w:sz w:val="22"/>
          <w:szCs w:val="22"/>
          <w:lang w:val="en-US"/>
        </w:rPr>
        <w:lastRenderedPageBreak/>
        <w:t>Coordinating with the testing team and fixing Bugs at various stages of the application development.</w:t>
      </w:r>
    </w:p>
    <w:p w:rsidR="00395931" w:rsidRPr="004C7BBB" w:rsidRDefault="00395931" w:rsidP="000A10F8">
      <w:pPr>
        <w:pStyle w:val="Body"/>
        <w:widowControl w:val="0"/>
        <w:numPr>
          <w:ilvl w:val="0"/>
          <w:numId w:val="10"/>
        </w:numPr>
        <w:jc w:val="both"/>
        <w:rPr>
          <w:rFonts w:ascii="Calibri" w:hAnsi="Calibri" w:cs="Calibri"/>
          <w:sz w:val="22"/>
          <w:szCs w:val="22"/>
        </w:rPr>
      </w:pPr>
      <w:r w:rsidRPr="00395931">
        <w:rPr>
          <w:rFonts w:ascii="Calibri" w:hAnsi="Calibri" w:cs="Calibri"/>
          <w:sz w:val="22"/>
          <w:szCs w:val="22"/>
          <w:lang w:val="en-US"/>
        </w:rPr>
        <w:t>Involved in preparing the Documentation of the project to understand the system efficiently.</w:t>
      </w:r>
    </w:p>
    <w:p w:rsidR="004C7BBB" w:rsidRDefault="004C7BBB" w:rsidP="004C7BBB">
      <w:pPr>
        <w:pStyle w:val="Body"/>
        <w:widowControl w:val="0"/>
        <w:jc w:val="both"/>
        <w:rPr>
          <w:rFonts w:ascii="Calibri" w:hAnsi="Calibri" w:cs="Calibri"/>
          <w:sz w:val="22"/>
          <w:szCs w:val="22"/>
          <w:lang w:val="en-US"/>
        </w:rPr>
      </w:pPr>
    </w:p>
    <w:p w:rsidR="004C7BBB" w:rsidRPr="007C605B" w:rsidRDefault="004C7BBB" w:rsidP="004C7BBB">
      <w:pPr>
        <w:pStyle w:val="Body"/>
        <w:widowControl w:val="0"/>
        <w:jc w:val="both"/>
        <w:rPr>
          <w:rFonts w:ascii="Calibri" w:hAnsi="Calibri" w:cs="Calibri"/>
          <w:b/>
          <w:bCs/>
          <w:sz w:val="22"/>
          <w:szCs w:val="22"/>
        </w:rPr>
      </w:pPr>
      <w:r w:rsidRPr="007C605B">
        <w:rPr>
          <w:rFonts w:ascii="Calibri" w:hAnsi="Calibri" w:cs="Calibri"/>
          <w:b/>
          <w:bCs/>
          <w:sz w:val="22"/>
          <w:szCs w:val="22"/>
        </w:rPr>
        <w:t>Environment:</w:t>
      </w:r>
      <w:r>
        <w:rPr>
          <w:rFonts w:ascii="Calibri" w:hAnsi="Calibri" w:cs="Calibri"/>
          <w:sz w:val="22"/>
          <w:szCs w:val="22"/>
        </w:rPr>
        <w:t xml:space="preserve">  Agile, Java 1.8, Collections, HTML,</w:t>
      </w:r>
      <w:r w:rsidR="00810C28">
        <w:rPr>
          <w:rFonts w:ascii="Calibri" w:hAnsi="Calibri" w:cs="Calibri"/>
          <w:sz w:val="22"/>
          <w:szCs w:val="22"/>
        </w:rPr>
        <w:t xml:space="preserve"> CSS, Javascript, Servlets, Hibernate</w:t>
      </w:r>
      <w:r>
        <w:rPr>
          <w:rFonts w:ascii="Calibri" w:hAnsi="Calibri" w:cs="Calibri"/>
          <w:sz w:val="22"/>
          <w:szCs w:val="22"/>
        </w:rPr>
        <w:t>, Spring,</w:t>
      </w:r>
      <w:r w:rsidR="00B32C50">
        <w:rPr>
          <w:rFonts w:ascii="Calibri" w:hAnsi="Calibri" w:cs="Calibri"/>
          <w:sz w:val="22"/>
          <w:szCs w:val="22"/>
        </w:rPr>
        <w:t xml:space="preserve"> Spring Boot, Oracle</w:t>
      </w:r>
      <w:r>
        <w:rPr>
          <w:rFonts w:ascii="Calibri" w:hAnsi="Calibri" w:cs="Calibri"/>
          <w:sz w:val="22"/>
          <w:szCs w:val="22"/>
        </w:rPr>
        <w:t>,</w:t>
      </w:r>
      <w:r w:rsidRPr="007C605B">
        <w:rPr>
          <w:rFonts w:ascii="Calibri" w:hAnsi="Calibri" w:cs="Calibri"/>
          <w:sz w:val="22"/>
          <w:szCs w:val="22"/>
        </w:rPr>
        <w:t xml:space="preserve"> Web </w:t>
      </w:r>
      <w:r>
        <w:rPr>
          <w:rFonts w:ascii="Calibri" w:hAnsi="Calibri" w:cs="Calibri"/>
          <w:sz w:val="22"/>
          <w:szCs w:val="22"/>
        </w:rPr>
        <w:t xml:space="preserve">Services, Rest, </w:t>
      </w:r>
      <w:r w:rsidR="00A64D8D">
        <w:rPr>
          <w:rFonts w:ascii="Calibri" w:hAnsi="Calibri" w:cs="Calibri"/>
          <w:sz w:val="22"/>
          <w:szCs w:val="22"/>
        </w:rPr>
        <w:t>Selenium,</w:t>
      </w:r>
      <w:r>
        <w:rPr>
          <w:rFonts w:ascii="Calibri" w:hAnsi="Calibri" w:cs="Calibri"/>
          <w:sz w:val="22"/>
          <w:szCs w:val="22"/>
        </w:rPr>
        <w:t xml:space="preserve"> Eclipse IDE, Jmeter, </w:t>
      </w:r>
      <w:r w:rsidRPr="007C605B">
        <w:rPr>
          <w:rFonts w:ascii="Calibri" w:hAnsi="Calibri" w:cs="Calibri"/>
          <w:sz w:val="22"/>
          <w:szCs w:val="22"/>
        </w:rPr>
        <w:t>Log4J, T</w:t>
      </w:r>
      <w:r>
        <w:rPr>
          <w:rFonts w:ascii="Calibri" w:hAnsi="Calibri" w:cs="Calibri"/>
          <w:sz w:val="22"/>
          <w:szCs w:val="22"/>
        </w:rPr>
        <w:t>omcat, Junit, GIT, Jenkins</w:t>
      </w:r>
      <w:r w:rsidRPr="007C605B">
        <w:rPr>
          <w:rFonts w:ascii="Calibri" w:hAnsi="Calibri" w:cs="Calibri"/>
          <w:sz w:val="22"/>
          <w:szCs w:val="22"/>
        </w:rPr>
        <w:t xml:space="preserve">, Maven. </w:t>
      </w:r>
    </w:p>
    <w:p w:rsidR="004C7BBB" w:rsidRPr="00FA5A16" w:rsidRDefault="004C7BBB" w:rsidP="004C7BBB">
      <w:pPr>
        <w:pStyle w:val="Body"/>
        <w:widowControl w:val="0"/>
        <w:jc w:val="both"/>
        <w:rPr>
          <w:rFonts w:ascii="Calibri" w:hAnsi="Calibri" w:cs="Calibri"/>
          <w:sz w:val="22"/>
          <w:szCs w:val="22"/>
        </w:rPr>
      </w:pPr>
    </w:p>
    <w:p w:rsidR="00C2029C" w:rsidRPr="007C605B" w:rsidRDefault="00C2029C" w:rsidP="007C605B">
      <w:pPr>
        <w:pStyle w:val="Body"/>
        <w:widowControl w:val="0"/>
        <w:rPr>
          <w:rFonts w:ascii="Calibri" w:eastAsia="Calibri" w:hAnsi="Calibri" w:cs="Calibri"/>
          <w:b/>
          <w:bCs/>
          <w:sz w:val="22"/>
          <w:szCs w:val="22"/>
          <w:u w:val="single"/>
        </w:rPr>
      </w:pPr>
    </w:p>
    <w:p w:rsidR="007C605B" w:rsidRPr="00C2029C" w:rsidRDefault="007C605B" w:rsidP="007C605B">
      <w:pPr>
        <w:pStyle w:val="Body"/>
        <w:widowControl w:val="0"/>
        <w:rPr>
          <w:rFonts w:ascii="Calibri" w:eastAsia="Calibri" w:hAnsi="Calibri" w:cs="Calibri"/>
          <w:b/>
          <w:bCs/>
          <w:sz w:val="22"/>
          <w:szCs w:val="22"/>
        </w:rPr>
      </w:pPr>
    </w:p>
    <w:p w:rsidR="007C605B" w:rsidRPr="007C605B" w:rsidRDefault="007C605B" w:rsidP="007C605B">
      <w:pPr>
        <w:pStyle w:val="Body"/>
        <w:widowControl w:val="0"/>
        <w:jc w:val="both"/>
        <w:rPr>
          <w:rFonts w:ascii="Calibri" w:hAnsi="Calibri" w:cs="Calibri"/>
          <w:b/>
          <w:bCs/>
          <w:sz w:val="22"/>
          <w:szCs w:val="22"/>
        </w:rPr>
      </w:pPr>
      <w:r w:rsidRPr="007C605B">
        <w:rPr>
          <w:rFonts w:ascii="Calibri" w:hAnsi="Calibri" w:cs="Calibri"/>
          <w:b/>
          <w:bCs/>
          <w:sz w:val="22"/>
          <w:szCs w:val="22"/>
          <w:lang w:val="fr-FR"/>
        </w:rPr>
        <w:t>Client</w:t>
      </w:r>
      <w:r w:rsidRPr="007C605B">
        <w:rPr>
          <w:rFonts w:ascii="Calibri" w:hAnsi="Calibri" w:cs="Calibri"/>
          <w:sz w:val="22"/>
          <w:szCs w:val="22"/>
        </w:rPr>
        <w:t xml:space="preserve">: UPS, Louisville, KY </w:t>
      </w:r>
      <w:r w:rsidRPr="007C605B">
        <w:rPr>
          <w:rFonts w:ascii="Calibri" w:hAnsi="Calibri" w:cs="Calibri"/>
          <w:sz w:val="22"/>
          <w:szCs w:val="22"/>
        </w:rPr>
        <w:tab/>
      </w:r>
      <w:r w:rsidRPr="007C605B">
        <w:rPr>
          <w:rFonts w:ascii="Calibri" w:hAnsi="Calibri" w:cs="Calibri"/>
          <w:sz w:val="22"/>
          <w:szCs w:val="22"/>
        </w:rPr>
        <w:tab/>
        <w:t xml:space="preserve">                                                                        </w:t>
      </w:r>
      <w:r w:rsidR="00AB256F">
        <w:rPr>
          <w:rFonts w:ascii="Calibri" w:hAnsi="Calibri" w:cs="Calibri"/>
          <w:sz w:val="22"/>
          <w:szCs w:val="22"/>
        </w:rPr>
        <w:t xml:space="preserve">   </w:t>
      </w:r>
      <w:r w:rsidRPr="007C605B">
        <w:rPr>
          <w:rFonts w:ascii="Calibri" w:hAnsi="Calibri" w:cs="Calibri"/>
          <w:sz w:val="22"/>
          <w:szCs w:val="22"/>
        </w:rPr>
        <w:t xml:space="preserve">July 2017 – </w:t>
      </w:r>
      <w:r w:rsidR="00C2029C">
        <w:rPr>
          <w:rFonts w:ascii="Calibri" w:hAnsi="Calibri" w:cs="Calibri"/>
          <w:sz w:val="22"/>
          <w:szCs w:val="22"/>
        </w:rPr>
        <w:t>Jan 2018</w:t>
      </w:r>
    </w:p>
    <w:p w:rsidR="007C605B" w:rsidRPr="007C605B" w:rsidRDefault="007C605B" w:rsidP="007C605B">
      <w:pPr>
        <w:pStyle w:val="Body"/>
        <w:widowControl w:val="0"/>
        <w:jc w:val="both"/>
        <w:rPr>
          <w:rFonts w:ascii="Calibri" w:hAnsi="Calibri" w:cs="Calibri"/>
          <w:sz w:val="22"/>
          <w:szCs w:val="22"/>
        </w:rPr>
      </w:pPr>
      <w:r w:rsidRPr="007C605B">
        <w:rPr>
          <w:rFonts w:ascii="Calibri" w:hAnsi="Calibri" w:cs="Calibri"/>
          <w:b/>
          <w:bCs/>
          <w:sz w:val="22"/>
          <w:szCs w:val="22"/>
        </w:rPr>
        <w:t>Job role:</w:t>
      </w:r>
      <w:r w:rsidRPr="007C605B">
        <w:rPr>
          <w:rFonts w:ascii="Calibri" w:hAnsi="Calibri" w:cs="Calibri"/>
          <w:sz w:val="22"/>
          <w:szCs w:val="22"/>
        </w:rPr>
        <w:t xml:space="preserve"> Java Developer</w:t>
      </w:r>
    </w:p>
    <w:p w:rsidR="007C605B" w:rsidRPr="007C605B" w:rsidRDefault="007C605B" w:rsidP="007C605B">
      <w:pPr>
        <w:pStyle w:val="Body"/>
        <w:widowControl w:val="0"/>
        <w:jc w:val="both"/>
        <w:rPr>
          <w:rFonts w:ascii="Calibri" w:hAnsi="Calibri" w:cs="Calibri"/>
          <w:sz w:val="22"/>
          <w:szCs w:val="22"/>
        </w:rPr>
      </w:pPr>
      <w:r w:rsidRPr="007C605B">
        <w:rPr>
          <w:rFonts w:ascii="Calibri" w:hAnsi="Calibri" w:cs="Calibri"/>
          <w:b/>
          <w:bCs/>
          <w:sz w:val="22"/>
          <w:szCs w:val="22"/>
        </w:rPr>
        <w:t>Project:</w:t>
      </w:r>
      <w:r w:rsidRPr="007C605B">
        <w:rPr>
          <w:rFonts w:ascii="Calibri" w:hAnsi="Calibri" w:cs="Calibri"/>
          <w:sz w:val="22"/>
          <w:szCs w:val="22"/>
        </w:rPr>
        <w:t xml:space="preserve"> Smart Trailer</w:t>
      </w:r>
    </w:p>
    <w:p w:rsidR="007C605B" w:rsidRPr="007C605B" w:rsidRDefault="007C605B" w:rsidP="007C605B">
      <w:pPr>
        <w:pStyle w:val="Body"/>
        <w:widowControl w:val="0"/>
        <w:jc w:val="both"/>
        <w:rPr>
          <w:rFonts w:ascii="Calibri" w:hAnsi="Calibri" w:cs="Calibri"/>
          <w:sz w:val="22"/>
          <w:szCs w:val="22"/>
        </w:rPr>
      </w:pPr>
      <w:r w:rsidRPr="007C605B">
        <w:rPr>
          <w:rFonts w:ascii="Calibri" w:hAnsi="Calibri" w:cs="Calibri"/>
          <w:sz w:val="22"/>
          <w:szCs w:val="22"/>
        </w:rPr>
        <w:t xml:space="preserve">Smart Trailer enable the trailers with an intelligent solution that provides near real time location, sensor data, event logging, and electronic locking/unlocking. Smart Trailer also maximizes the benefits of auto arrive and auto Depart initiative like streamlined yard management process, improve Inventory Management and Inventory Data Quality, reduces time spent during Dispatch Arrival and Departure processes conducting security checks. </w:t>
      </w:r>
    </w:p>
    <w:p w:rsidR="007C605B" w:rsidRPr="007C605B" w:rsidRDefault="007C605B" w:rsidP="007C605B">
      <w:pPr>
        <w:pStyle w:val="Body"/>
        <w:widowControl w:val="0"/>
        <w:jc w:val="both"/>
        <w:rPr>
          <w:rFonts w:ascii="Calibri" w:hAnsi="Calibri" w:cs="Calibri"/>
          <w:sz w:val="22"/>
          <w:szCs w:val="22"/>
        </w:rPr>
      </w:pPr>
      <w:r w:rsidRPr="007C605B">
        <w:rPr>
          <w:rFonts w:ascii="Calibri" w:hAnsi="Calibri" w:cs="Calibri"/>
          <w:sz w:val="22"/>
          <w:szCs w:val="22"/>
        </w:rPr>
        <w:tab/>
      </w:r>
    </w:p>
    <w:p w:rsidR="007C605B" w:rsidRPr="007C605B" w:rsidRDefault="007C605B" w:rsidP="007C605B">
      <w:pPr>
        <w:pStyle w:val="Body"/>
        <w:widowControl w:val="0"/>
        <w:jc w:val="both"/>
        <w:rPr>
          <w:rFonts w:ascii="Calibri" w:hAnsi="Calibri" w:cs="Calibri"/>
          <w:b/>
          <w:bCs/>
          <w:sz w:val="22"/>
          <w:szCs w:val="22"/>
        </w:rPr>
      </w:pPr>
      <w:r w:rsidRPr="007C605B">
        <w:rPr>
          <w:rFonts w:ascii="Calibri" w:hAnsi="Calibri" w:cs="Calibri"/>
          <w:b/>
          <w:bCs/>
          <w:sz w:val="22"/>
          <w:szCs w:val="22"/>
        </w:rPr>
        <w:t>Responsibilities:</w:t>
      </w:r>
    </w:p>
    <w:p w:rsidR="007C605B" w:rsidRPr="007C605B" w:rsidRDefault="007C605B" w:rsidP="007C605B">
      <w:pPr>
        <w:pStyle w:val="Body"/>
        <w:widowControl w:val="0"/>
        <w:numPr>
          <w:ilvl w:val="0"/>
          <w:numId w:val="10"/>
        </w:numPr>
        <w:jc w:val="both"/>
        <w:rPr>
          <w:rFonts w:ascii="Calibri" w:eastAsia="Calibri" w:hAnsi="Calibri" w:cs="Calibri"/>
          <w:sz w:val="22"/>
          <w:szCs w:val="22"/>
        </w:rPr>
      </w:pPr>
      <w:r w:rsidRPr="007C605B">
        <w:rPr>
          <w:rFonts w:ascii="Calibri" w:hAnsi="Calibri" w:cs="Calibri"/>
          <w:sz w:val="22"/>
          <w:szCs w:val="22"/>
        </w:rPr>
        <w:t xml:space="preserve">Involved in various phases of Software Development Life Cycle (SDLC) of the application like Requirement </w:t>
      </w:r>
      <w:r w:rsidR="005F6A47">
        <w:rPr>
          <w:rFonts w:ascii="Calibri" w:hAnsi="Calibri" w:cs="Calibri"/>
          <w:sz w:val="22"/>
          <w:szCs w:val="22"/>
        </w:rPr>
        <w:t xml:space="preserve">gathering, </w:t>
      </w:r>
      <w:r w:rsidRPr="007C605B">
        <w:rPr>
          <w:rFonts w:ascii="Calibri" w:hAnsi="Calibri" w:cs="Calibri"/>
          <w:sz w:val="22"/>
          <w:szCs w:val="22"/>
        </w:rPr>
        <w:t xml:space="preserve"> Analysis and Code development.</w:t>
      </w:r>
    </w:p>
    <w:p w:rsidR="007C605B" w:rsidRPr="007C605B" w:rsidRDefault="007C605B" w:rsidP="007C605B">
      <w:pPr>
        <w:pStyle w:val="Body"/>
        <w:widowControl w:val="0"/>
        <w:numPr>
          <w:ilvl w:val="0"/>
          <w:numId w:val="10"/>
        </w:numPr>
        <w:jc w:val="both"/>
        <w:rPr>
          <w:rFonts w:ascii="Calibri" w:eastAsia="Calibri" w:hAnsi="Calibri" w:cs="Calibri"/>
          <w:sz w:val="22"/>
          <w:szCs w:val="22"/>
        </w:rPr>
      </w:pPr>
      <w:r w:rsidRPr="007C605B">
        <w:rPr>
          <w:rFonts w:ascii="Calibri" w:eastAsia="Calibri" w:hAnsi="Calibri" w:cs="Calibri"/>
          <w:sz w:val="22"/>
          <w:szCs w:val="22"/>
        </w:rPr>
        <w:t>Worked with Agile Methodology, involved in daily scrum meetings, sprint planning, product backlogs.</w:t>
      </w:r>
    </w:p>
    <w:p w:rsidR="007C605B" w:rsidRPr="007C605B" w:rsidRDefault="007C605B" w:rsidP="007C605B">
      <w:pPr>
        <w:pStyle w:val="Body"/>
        <w:widowControl w:val="0"/>
        <w:numPr>
          <w:ilvl w:val="0"/>
          <w:numId w:val="10"/>
        </w:numPr>
        <w:jc w:val="both"/>
        <w:rPr>
          <w:rFonts w:ascii="Calibri" w:eastAsia="Calibri" w:hAnsi="Calibri" w:cs="Calibri"/>
          <w:sz w:val="22"/>
          <w:szCs w:val="22"/>
        </w:rPr>
      </w:pPr>
      <w:r w:rsidRPr="007C605B">
        <w:rPr>
          <w:rFonts w:ascii="Calibri" w:eastAsia="Calibri" w:hAnsi="Calibri" w:cs="Calibri"/>
          <w:sz w:val="22"/>
          <w:szCs w:val="22"/>
        </w:rPr>
        <w:t>Worked extensively with Core Java, Multith</w:t>
      </w:r>
      <w:r w:rsidR="005F6A47">
        <w:rPr>
          <w:rFonts w:ascii="Calibri" w:eastAsia="Calibri" w:hAnsi="Calibri" w:cs="Calibri"/>
          <w:sz w:val="22"/>
          <w:szCs w:val="22"/>
        </w:rPr>
        <w:t xml:space="preserve">reading, </w:t>
      </w:r>
      <w:r w:rsidRPr="007C605B">
        <w:rPr>
          <w:rFonts w:ascii="Calibri" w:eastAsia="Calibri" w:hAnsi="Calibri" w:cs="Calibri"/>
          <w:sz w:val="22"/>
          <w:szCs w:val="22"/>
        </w:rPr>
        <w:t xml:space="preserve"> Exception Handling and Collections. </w:t>
      </w:r>
    </w:p>
    <w:p w:rsidR="007C605B" w:rsidRPr="007C605B" w:rsidRDefault="007C605B" w:rsidP="007C605B">
      <w:pPr>
        <w:pStyle w:val="Body"/>
        <w:widowControl w:val="0"/>
        <w:numPr>
          <w:ilvl w:val="0"/>
          <w:numId w:val="10"/>
        </w:numPr>
        <w:jc w:val="both"/>
        <w:rPr>
          <w:rFonts w:ascii="Calibri" w:eastAsia="Calibri" w:hAnsi="Calibri" w:cs="Calibri"/>
          <w:sz w:val="22"/>
          <w:szCs w:val="22"/>
        </w:rPr>
      </w:pPr>
      <w:r w:rsidRPr="007C605B">
        <w:rPr>
          <w:rFonts w:ascii="Calibri" w:eastAsia="Calibri" w:hAnsi="Calibri" w:cs="Calibri"/>
          <w:sz w:val="22"/>
          <w:szCs w:val="22"/>
        </w:rPr>
        <w:t>Developed and deployed Micro Services based applications using Spring Boot.</w:t>
      </w:r>
    </w:p>
    <w:p w:rsidR="007C605B" w:rsidRPr="007C605B" w:rsidRDefault="007C605B" w:rsidP="007C605B">
      <w:pPr>
        <w:pStyle w:val="Body"/>
        <w:widowControl w:val="0"/>
        <w:numPr>
          <w:ilvl w:val="0"/>
          <w:numId w:val="10"/>
        </w:numPr>
        <w:jc w:val="both"/>
        <w:rPr>
          <w:rFonts w:ascii="Calibri" w:eastAsia="Calibri" w:hAnsi="Calibri" w:cs="Calibri"/>
          <w:sz w:val="22"/>
          <w:szCs w:val="22"/>
        </w:rPr>
      </w:pPr>
      <w:r w:rsidRPr="007C605B">
        <w:rPr>
          <w:rFonts w:ascii="Calibri" w:eastAsia="Calibri" w:hAnsi="Calibri" w:cs="Calibri"/>
          <w:sz w:val="22"/>
          <w:szCs w:val="22"/>
        </w:rPr>
        <w:t>Implemented Swagger Configuration in Java Spring boot for auto generating swagger json files for REST API calls.</w:t>
      </w:r>
    </w:p>
    <w:p w:rsidR="007C605B" w:rsidRPr="007C605B" w:rsidRDefault="007C605B" w:rsidP="007C605B">
      <w:pPr>
        <w:pStyle w:val="Body"/>
        <w:widowControl w:val="0"/>
        <w:numPr>
          <w:ilvl w:val="0"/>
          <w:numId w:val="10"/>
        </w:numPr>
        <w:jc w:val="both"/>
        <w:rPr>
          <w:rFonts w:ascii="Calibri" w:eastAsia="Calibri" w:hAnsi="Calibri" w:cs="Calibri"/>
          <w:sz w:val="22"/>
          <w:szCs w:val="22"/>
        </w:rPr>
      </w:pPr>
      <w:r w:rsidRPr="007C605B">
        <w:rPr>
          <w:rFonts w:ascii="Calibri" w:eastAsia="Calibri" w:hAnsi="Calibri" w:cs="Calibri"/>
          <w:sz w:val="22"/>
          <w:szCs w:val="22"/>
        </w:rPr>
        <w:t>Implemented exception handling in Java Spring boot for REST API, by making use of Exception Handler and Controller Advice annotations.</w:t>
      </w:r>
    </w:p>
    <w:p w:rsidR="007C605B" w:rsidRPr="007C605B" w:rsidRDefault="007C605B" w:rsidP="007C605B">
      <w:pPr>
        <w:pStyle w:val="Body"/>
        <w:widowControl w:val="0"/>
        <w:numPr>
          <w:ilvl w:val="0"/>
          <w:numId w:val="10"/>
        </w:numPr>
        <w:jc w:val="both"/>
        <w:rPr>
          <w:rFonts w:ascii="Calibri" w:eastAsia="Calibri" w:hAnsi="Calibri" w:cs="Calibri"/>
          <w:sz w:val="22"/>
          <w:szCs w:val="22"/>
        </w:rPr>
      </w:pPr>
      <w:r w:rsidRPr="007C605B">
        <w:rPr>
          <w:rFonts w:ascii="Calibri" w:eastAsia="Calibri" w:hAnsi="Calibri" w:cs="Calibri"/>
          <w:sz w:val="22"/>
          <w:szCs w:val="22"/>
        </w:rPr>
        <w:t>Used JAXB API to bind XML Schema to java classes.</w:t>
      </w:r>
    </w:p>
    <w:p w:rsidR="007C605B" w:rsidRPr="007C605B" w:rsidRDefault="007C605B" w:rsidP="007C605B">
      <w:pPr>
        <w:pStyle w:val="Body"/>
        <w:widowControl w:val="0"/>
        <w:numPr>
          <w:ilvl w:val="0"/>
          <w:numId w:val="10"/>
        </w:numPr>
        <w:jc w:val="both"/>
        <w:rPr>
          <w:rFonts w:ascii="Calibri" w:eastAsia="Calibri" w:hAnsi="Calibri" w:cs="Calibri"/>
          <w:sz w:val="22"/>
          <w:szCs w:val="22"/>
        </w:rPr>
      </w:pPr>
      <w:r w:rsidRPr="007C605B">
        <w:rPr>
          <w:rFonts w:ascii="Calibri" w:eastAsia="Calibri" w:hAnsi="Calibri" w:cs="Calibri"/>
          <w:sz w:val="22"/>
          <w:szCs w:val="22"/>
        </w:rPr>
        <w:t>Worked in producing and consuming Restful web services using JAX-RS and Jersey.</w:t>
      </w:r>
    </w:p>
    <w:p w:rsidR="007C605B" w:rsidRPr="007C605B" w:rsidRDefault="007C605B" w:rsidP="007C605B">
      <w:pPr>
        <w:pStyle w:val="Body"/>
        <w:widowControl w:val="0"/>
        <w:numPr>
          <w:ilvl w:val="0"/>
          <w:numId w:val="10"/>
        </w:numPr>
        <w:jc w:val="both"/>
        <w:rPr>
          <w:rFonts w:ascii="Calibri" w:eastAsia="Calibri" w:hAnsi="Calibri" w:cs="Calibri"/>
          <w:sz w:val="22"/>
          <w:szCs w:val="22"/>
        </w:rPr>
      </w:pPr>
      <w:r w:rsidRPr="007C605B">
        <w:rPr>
          <w:rFonts w:ascii="Calibri" w:eastAsia="Calibri" w:hAnsi="Calibri" w:cs="Calibri"/>
          <w:sz w:val="22"/>
          <w:szCs w:val="22"/>
        </w:rPr>
        <w:t>Used Couchbase database and Couchbase java SDK for interaction between micro service and database.</w:t>
      </w:r>
    </w:p>
    <w:p w:rsidR="007C605B" w:rsidRPr="007C605B" w:rsidRDefault="007C605B" w:rsidP="007C605B">
      <w:pPr>
        <w:pStyle w:val="Body"/>
        <w:widowControl w:val="0"/>
        <w:numPr>
          <w:ilvl w:val="0"/>
          <w:numId w:val="10"/>
        </w:numPr>
        <w:jc w:val="both"/>
        <w:rPr>
          <w:rFonts w:ascii="Calibri" w:eastAsia="Calibri" w:hAnsi="Calibri" w:cs="Calibri"/>
          <w:sz w:val="22"/>
          <w:szCs w:val="22"/>
        </w:rPr>
      </w:pPr>
      <w:r w:rsidRPr="007C605B">
        <w:rPr>
          <w:rFonts w:ascii="Calibri" w:eastAsia="Calibri" w:hAnsi="Calibri" w:cs="Calibri"/>
          <w:sz w:val="22"/>
          <w:szCs w:val="22"/>
        </w:rPr>
        <w:t>Used N1QL and Couchbase indexes for efficient retrieval of data.</w:t>
      </w:r>
    </w:p>
    <w:p w:rsidR="007C605B" w:rsidRPr="007C605B" w:rsidRDefault="007C605B" w:rsidP="007C605B">
      <w:pPr>
        <w:pStyle w:val="Body"/>
        <w:widowControl w:val="0"/>
        <w:numPr>
          <w:ilvl w:val="0"/>
          <w:numId w:val="10"/>
        </w:numPr>
        <w:jc w:val="both"/>
        <w:rPr>
          <w:rFonts w:ascii="Calibri" w:eastAsia="Calibri" w:hAnsi="Calibri" w:cs="Calibri"/>
          <w:sz w:val="22"/>
          <w:szCs w:val="22"/>
        </w:rPr>
      </w:pPr>
      <w:r w:rsidRPr="007C605B">
        <w:rPr>
          <w:rFonts w:ascii="Calibri" w:eastAsia="Calibri" w:hAnsi="Calibri" w:cs="Calibri"/>
          <w:sz w:val="22"/>
          <w:szCs w:val="22"/>
        </w:rPr>
        <w:t>Implemented XDCR failover functionality.</w:t>
      </w:r>
    </w:p>
    <w:p w:rsidR="007C605B" w:rsidRPr="007C605B" w:rsidRDefault="007C605B" w:rsidP="007C605B">
      <w:pPr>
        <w:pStyle w:val="Body"/>
        <w:widowControl w:val="0"/>
        <w:numPr>
          <w:ilvl w:val="0"/>
          <w:numId w:val="10"/>
        </w:numPr>
        <w:jc w:val="both"/>
        <w:rPr>
          <w:rFonts w:ascii="Calibri" w:eastAsia="Calibri" w:hAnsi="Calibri" w:cs="Calibri"/>
          <w:sz w:val="22"/>
          <w:szCs w:val="22"/>
        </w:rPr>
      </w:pPr>
      <w:r w:rsidRPr="007C605B">
        <w:rPr>
          <w:rFonts w:ascii="Calibri" w:eastAsia="Calibri" w:hAnsi="Calibri" w:cs="Calibri"/>
          <w:sz w:val="22"/>
          <w:szCs w:val="22"/>
        </w:rPr>
        <w:t>Implemented Message Queues using ActiveMQ and JMS.</w:t>
      </w:r>
    </w:p>
    <w:p w:rsidR="007C605B" w:rsidRPr="007C605B" w:rsidRDefault="007C605B" w:rsidP="007C605B">
      <w:pPr>
        <w:pStyle w:val="Body"/>
        <w:widowControl w:val="0"/>
        <w:numPr>
          <w:ilvl w:val="0"/>
          <w:numId w:val="10"/>
        </w:numPr>
        <w:jc w:val="both"/>
        <w:rPr>
          <w:rFonts w:ascii="Calibri" w:eastAsia="Calibri" w:hAnsi="Calibri" w:cs="Calibri"/>
          <w:sz w:val="22"/>
          <w:szCs w:val="22"/>
        </w:rPr>
      </w:pPr>
      <w:r w:rsidRPr="007C605B">
        <w:rPr>
          <w:rFonts w:ascii="Calibri" w:hAnsi="Calibri" w:cs="Calibri"/>
          <w:sz w:val="22"/>
          <w:szCs w:val="22"/>
        </w:rPr>
        <w:t>Used Microsoft TFS and GIT for source code and version control management process.</w:t>
      </w:r>
    </w:p>
    <w:p w:rsidR="007C605B" w:rsidRPr="007C605B" w:rsidRDefault="007C605B" w:rsidP="007C605B">
      <w:pPr>
        <w:pStyle w:val="Body"/>
        <w:widowControl w:val="0"/>
        <w:numPr>
          <w:ilvl w:val="0"/>
          <w:numId w:val="10"/>
        </w:numPr>
        <w:jc w:val="both"/>
        <w:rPr>
          <w:rFonts w:ascii="Calibri" w:hAnsi="Calibri" w:cs="Calibri"/>
          <w:sz w:val="22"/>
          <w:szCs w:val="22"/>
        </w:rPr>
      </w:pPr>
      <w:r w:rsidRPr="007C605B">
        <w:rPr>
          <w:rFonts w:ascii="Calibri" w:hAnsi="Calibri" w:cs="Calibri"/>
          <w:sz w:val="22"/>
          <w:szCs w:val="22"/>
        </w:rPr>
        <w:t>Worked with Maven Builder for application building, scheduling, mailing and automation.</w:t>
      </w:r>
    </w:p>
    <w:p w:rsidR="007C605B" w:rsidRPr="007C605B" w:rsidRDefault="007C605B" w:rsidP="007C605B">
      <w:pPr>
        <w:pStyle w:val="Body"/>
        <w:widowControl w:val="0"/>
        <w:numPr>
          <w:ilvl w:val="0"/>
          <w:numId w:val="10"/>
        </w:numPr>
        <w:jc w:val="both"/>
        <w:rPr>
          <w:rFonts w:ascii="Calibri" w:hAnsi="Calibri" w:cs="Calibri"/>
          <w:sz w:val="22"/>
          <w:szCs w:val="22"/>
        </w:rPr>
      </w:pPr>
      <w:r w:rsidRPr="007C605B">
        <w:rPr>
          <w:rFonts w:ascii="Calibri" w:hAnsi="Calibri" w:cs="Calibri"/>
          <w:sz w:val="22"/>
          <w:szCs w:val="22"/>
        </w:rPr>
        <w:t>Setup the Continuous Integration (CI) process for the application using the Jenkins.</w:t>
      </w:r>
    </w:p>
    <w:p w:rsidR="007C605B" w:rsidRPr="007C605B" w:rsidRDefault="007C605B" w:rsidP="007C605B">
      <w:pPr>
        <w:pStyle w:val="Body"/>
        <w:widowControl w:val="0"/>
        <w:numPr>
          <w:ilvl w:val="0"/>
          <w:numId w:val="10"/>
        </w:numPr>
        <w:jc w:val="both"/>
        <w:rPr>
          <w:rFonts w:ascii="Calibri" w:hAnsi="Calibri" w:cs="Calibri"/>
          <w:sz w:val="22"/>
          <w:szCs w:val="22"/>
        </w:rPr>
      </w:pPr>
      <w:r w:rsidRPr="007C605B">
        <w:rPr>
          <w:rFonts w:ascii="Calibri" w:hAnsi="Calibri" w:cs="Calibri"/>
          <w:sz w:val="22"/>
          <w:szCs w:val="22"/>
        </w:rPr>
        <w:t>Used Log4J for logging and debugging.</w:t>
      </w:r>
    </w:p>
    <w:p w:rsidR="007C605B" w:rsidRPr="007C605B" w:rsidRDefault="007C605B" w:rsidP="007C605B">
      <w:pPr>
        <w:pStyle w:val="Body"/>
        <w:widowControl w:val="0"/>
        <w:numPr>
          <w:ilvl w:val="0"/>
          <w:numId w:val="10"/>
        </w:numPr>
        <w:jc w:val="both"/>
        <w:rPr>
          <w:rFonts w:ascii="Calibri" w:eastAsia="Calibri" w:hAnsi="Calibri" w:cs="Calibri"/>
          <w:sz w:val="22"/>
          <w:szCs w:val="22"/>
        </w:rPr>
      </w:pPr>
      <w:r w:rsidRPr="007C605B">
        <w:rPr>
          <w:rFonts w:ascii="Calibri" w:hAnsi="Calibri" w:cs="Calibri"/>
          <w:sz w:val="22"/>
          <w:szCs w:val="22"/>
        </w:rPr>
        <w:t xml:space="preserve">Developed unit test cases using </w:t>
      </w:r>
      <w:r w:rsidRPr="007C605B">
        <w:rPr>
          <w:rFonts w:ascii="Calibri" w:eastAsia="Calibri" w:hAnsi="Calibri" w:cs="Calibri"/>
          <w:sz w:val="22"/>
          <w:szCs w:val="22"/>
        </w:rPr>
        <w:t>Mockito framework.</w:t>
      </w:r>
    </w:p>
    <w:p w:rsidR="007C605B" w:rsidRPr="007C605B" w:rsidRDefault="007C605B" w:rsidP="007C605B">
      <w:pPr>
        <w:pStyle w:val="Body"/>
        <w:widowControl w:val="0"/>
        <w:numPr>
          <w:ilvl w:val="0"/>
          <w:numId w:val="10"/>
        </w:numPr>
        <w:jc w:val="both"/>
        <w:rPr>
          <w:rFonts w:ascii="Calibri" w:eastAsia="Calibri" w:hAnsi="Calibri" w:cs="Calibri"/>
          <w:sz w:val="22"/>
          <w:szCs w:val="22"/>
        </w:rPr>
      </w:pPr>
      <w:r w:rsidRPr="007C605B">
        <w:rPr>
          <w:rFonts w:ascii="Calibri" w:eastAsia="Calibri" w:hAnsi="Calibri" w:cs="Calibri"/>
          <w:sz w:val="22"/>
          <w:szCs w:val="22"/>
        </w:rPr>
        <w:t>Performed deployments using OpenShift.</w:t>
      </w:r>
    </w:p>
    <w:p w:rsidR="007C605B" w:rsidRPr="007C605B" w:rsidRDefault="007C605B" w:rsidP="007C605B">
      <w:pPr>
        <w:pStyle w:val="Body"/>
        <w:widowControl w:val="0"/>
        <w:numPr>
          <w:ilvl w:val="0"/>
          <w:numId w:val="10"/>
        </w:numPr>
        <w:jc w:val="both"/>
        <w:rPr>
          <w:rFonts w:ascii="Calibri" w:eastAsia="Calibri" w:hAnsi="Calibri" w:cs="Calibri"/>
          <w:sz w:val="22"/>
          <w:szCs w:val="22"/>
        </w:rPr>
      </w:pPr>
      <w:r w:rsidRPr="007C605B">
        <w:rPr>
          <w:rFonts w:ascii="Calibri" w:eastAsia="Calibri" w:hAnsi="Calibri" w:cs="Calibri"/>
          <w:sz w:val="22"/>
          <w:szCs w:val="22"/>
        </w:rPr>
        <w:t>Done performance testing of the web services using SoapUI and Jmeter.</w:t>
      </w:r>
    </w:p>
    <w:p w:rsidR="007C605B" w:rsidRPr="007C605B" w:rsidRDefault="007C605B" w:rsidP="007C605B">
      <w:pPr>
        <w:pStyle w:val="Body"/>
        <w:widowControl w:val="0"/>
        <w:numPr>
          <w:ilvl w:val="0"/>
          <w:numId w:val="10"/>
        </w:numPr>
        <w:jc w:val="both"/>
        <w:rPr>
          <w:rFonts w:ascii="Calibri" w:eastAsia="Calibri" w:hAnsi="Calibri" w:cs="Calibri"/>
          <w:sz w:val="22"/>
          <w:szCs w:val="22"/>
        </w:rPr>
      </w:pPr>
      <w:r w:rsidRPr="007C605B">
        <w:rPr>
          <w:rFonts w:ascii="Calibri" w:eastAsia="Calibri" w:hAnsi="Calibri" w:cs="Calibri"/>
          <w:sz w:val="22"/>
          <w:szCs w:val="22"/>
        </w:rPr>
        <w:t>Involved in debugging the defects, code review and analysis of Performance issues.</w:t>
      </w:r>
    </w:p>
    <w:p w:rsidR="00470B42" w:rsidRDefault="00470B42" w:rsidP="007C605B">
      <w:pPr>
        <w:pStyle w:val="Body"/>
        <w:widowControl w:val="0"/>
        <w:jc w:val="both"/>
        <w:rPr>
          <w:rFonts w:ascii="Calibri" w:eastAsia="Calibri" w:hAnsi="Calibri" w:cs="Calibri"/>
          <w:sz w:val="22"/>
          <w:szCs w:val="22"/>
        </w:rPr>
      </w:pPr>
    </w:p>
    <w:p w:rsidR="0052139F" w:rsidRDefault="0052139F" w:rsidP="007C605B">
      <w:pPr>
        <w:pStyle w:val="Body"/>
        <w:widowControl w:val="0"/>
        <w:jc w:val="both"/>
        <w:rPr>
          <w:rFonts w:ascii="Calibri" w:hAnsi="Calibri" w:cs="Calibri"/>
          <w:b/>
          <w:bCs/>
          <w:sz w:val="22"/>
          <w:szCs w:val="22"/>
        </w:rPr>
      </w:pPr>
    </w:p>
    <w:p w:rsidR="007C605B" w:rsidRPr="007C605B" w:rsidRDefault="007C605B" w:rsidP="007C605B">
      <w:pPr>
        <w:pStyle w:val="Body"/>
        <w:widowControl w:val="0"/>
        <w:jc w:val="both"/>
        <w:rPr>
          <w:rFonts w:ascii="Calibri" w:hAnsi="Calibri" w:cs="Calibri"/>
          <w:b/>
          <w:bCs/>
          <w:sz w:val="22"/>
          <w:szCs w:val="22"/>
        </w:rPr>
      </w:pPr>
      <w:r w:rsidRPr="007C605B">
        <w:rPr>
          <w:rFonts w:ascii="Calibri" w:hAnsi="Calibri" w:cs="Calibri"/>
          <w:b/>
          <w:bCs/>
          <w:sz w:val="22"/>
          <w:szCs w:val="22"/>
        </w:rPr>
        <w:t>Environment:</w:t>
      </w:r>
      <w:r w:rsidR="005F6A47">
        <w:rPr>
          <w:rFonts w:ascii="Calibri" w:hAnsi="Calibri" w:cs="Calibri"/>
          <w:sz w:val="22"/>
          <w:szCs w:val="22"/>
        </w:rPr>
        <w:t xml:space="preserve">  Agile, </w:t>
      </w:r>
      <w:r w:rsidRPr="007C605B">
        <w:rPr>
          <w:rFonts w:ascii="Calibri" w:hAnsi="Calibri" w:cs="Calibri"/>
          <w:sz w:val="22"/>
          <w:szCs w:val="22"/>
        </w:rPr>
        <w:t xml:space="preserve">Java 1.8, Spring Boot, Couchbase, N1QL, Microservices, Web Services, Rest, Swagger, Advice, </w:t>
      </w:r>
      <w:r w:rsidR="004C7BBB">
        <w:rPr>
          <w:rFonts w:ascii="Calibri" w:hAnsi="Calibri" w:cs="Calibri"/>
          <w:sz w:val="22"/>
          <w:szCs w:val="22"/>
        </w:rPr>
        <w:t>Eclipse IDE, OpenShift, TFS, Soa</w:t>
      </w:r>
      <w:r w:rsidRPr="007C605B">
        <w:rPr>
          <w:rFonts w:ascii="Calibri" w:hAnsi="Calibri" w:cs="Calibri"/>
          <w:sz w:val="22"/>
          <w:szCs w:val="22"/>
        </w:rPr>
        <w:t xml:space="preserve">pUI, Log4J, Tomcat, ActiveMQ, JAXB, JMS, TFS, GIT, Jenkins, Mockito, Maven. </w:t>
      </w:r>
    </w:p>
    <w:p w:rsidR="007C605B" w:rsidRDefault="007C605B" w:rsidP="007C605B">
      <w:pPr>
        <w:pStyle w:val="Body"/>
        <w:widowControl w:val="0"/>
        <w:rPr>
          <w:rFonts w:ascii="Calibri" w:eastAsia="Calibri" w:hAnsi="Calibri" w:cs="Calibri"/>
          <w:sz w:val="22"/>
          <w:szCs w:val="22"/>
        </w:rPr>
      </w:pPr>
    </w:p>
    <w:p w:rsidR="007C605B" w:rsidRPr="007C605B" w:rsidRDefault="007C605B" w:rsidP="007C605B">
      <w:pPr>
        <w:pStyle w:val="Body"/>
        <w:widowControl w:val="0"/>
        <w:rPr>
          <w:rFonts w:ascii="Calibri" w:eastAsia="Calibri" w:hAnsi="Calibri" w:cs="Calibri"/>
          <w:b/>
          <w:bCs/>
          <w:sz w:val="22"/>
          <w:szCs w:val="22"/>
          <w:u w:val="single"/>
        </w:rPr>
      </w:pPr>
    </w:p>
    <w:p w:rsidR="007C605B" w:rsidRPr="007C605B" w:rsidRDefault="007C605B" w:rsidP="007C605B">
      <w:pPr>
        <w:pStyle w:val="Body"/>
        <w:widowControl w:val="0"/>
        <w:jc w:val="both"/>
        <w:rPr>
          <w:rFonts w:ascii="Calibri" w:eastAsia="Calibri" w:hAnsi="Calibri" w:cs="Calibri"/>
          <w:b/>
          <w:sz w:val="22"/>
          <w:szCs w:val="22"/>
        </w:rPr>
      </w:pPr>
      <w:r w:rsidRPr="007C605B">
        <w:rPr>
          <w:rFonts w:ascii="Calibri" w:eastAsia="Calibri" w:hAnsi="Calibri" w:cs="Calibri"/>
          <w:b/>
          <w:sz w:val="22"/>
          <w:szCs w:val="22"/>
        </w:rPr>
        <w:t>Client</w:t>
      </w:r>
      <w:r w:rsidRPr="007C605B">
        <w:rPr>
          <w:rFonts w:ascii="Calibri" w:eastAsia="Calibri" w:hAnsi="Calibri" w:cs="Calibri"/>
          <w:sz w:val="22"/>
          <w:szCs w:val="22"/>
        </w:rPr>
        <w:t xml:space="preserve">: UPS, Louisville, KY </w:t>
      </w:r>
      <w:r w:rsidRPr="007C605B">
        <w:rPr>
          <w:rFonts w:ascii="Calibri" w:eastAsia="Calibri" w:hAnsi="Calibri" w:cs="Calibri"/>
          <w:sz w:val="22"/>
          <w:szCs w:val="22"/>
        </w:rPr>
        <w:tab/>
      </w:r>
      <w:r w:rsidRPr="007C605B">
        <w:rPr>
          <w:rFonts w:ascii="Calibri" w:eastAsia="Calibri" w:hAnsi="Calibri" w:cs="Calibri"/>
          <w:sz w:val="22"/>
          <w:szCs w:val="22"/>
        </w:rPr>
        <w:tab/>
        <w:t xml:space="preserve">                                                                   </w:t>
      </w:r>
      <w:r w:rsidR="008400AB">
        <w:rPr>
          <w:rFonts w:ascii="Calibri" w:eastAsia="Calibri" w:hAnsi="Calibri" w:cs="Calibri"/>
          <w:sz w:val="22"/>
          <w:szCs w:val="22"/>
        </w:rPr>
        <w:t xml:space="preserve">       </w:t>
      </w:r>
      <w:r w:rsidR="005F6A47">
        <w:rPr>
          <w:rFonts w:ascii="Calibri" w:eastAsia="Calibri" w:hAnsi="Calibri" w:cs="Calibri"/>
          <w:sz w:val="22"/>
          <w:szCs w:val="22"/>
        </w:rPr>
        <w:t xml:space="preserve"> </w:t>
      </w:r>
      <w:r w:rsidR="00C8263F">
        <w:rPr>
          <w:rFonts w:ascii="Calibri" w:eastAsia="Calibri" w:hAnsi="Calibri" w:cs="Calibri"/>
          <w:sz w:val="22"/>
          <w:szCs w:val="22"/>
        </w:rPr>
        <w:t>Nov</w:t>
      </w:r>
      <w:r w:rsidR="00470691">
        <w:rPr>
          <w:rFonts w:ascii="Calibri" w:eastAsia="Calibri" w:hAnsi="Calibri" w:cs="Calibri"/>
          <w:sz w:val="22"/>
          <w:szCs w:val="22"/>
        </w:rPr>
        <w:t xml:space="preserve"> </w:t>
      </w:r>
      <w:r w:rsidRPr="007C605B">
        <w:rPr>
          <w:rFonts w:ascii="Calibri" w:eastAsia="Calibri" w:hAnsi="Calibri" w:cs="Calibri"/>
          <w:sz w:val="22"/>
          <w:szCs w:val="22"/>
        </w:rPr>
        <w:t xml:space="preserve">2016 – </w:t>
      </w:r>
      <w:r w:rsidR="00470691">
        <w:rPr>
          <w:rFonts w:ascii="Calibri" w:eastAsia="Calibri" w:hAnsi="Calibri" w:cs="Calibri"/>
          <w:sz w:val="22"/>
          <w:szCs w:val="22"/>
        </w:rPr>
        <w:t xml:space="preserve">June </w:t>
      </w:r>
      <w:r w:rsidR="005241BA">
        <w:rPr>
          <w:rFonts w:ascii="Calibri" w:eastAsia="Calibri" w:hAnsi="Calibri" w:cs="Calibri"/>
          <w:sz w:val="22"/>
          <w:szCs w:val="22"/>
        </w:rPr>
        <w:t>201</w:t>
      </w:r>
      <w:r w:rsidR="00470B42">
        <w:rPr>
          <w:rFonts w:ascii="Calibri" w:eastAsia="Calibri" w:hAnsi="Calibri" w:cs="Calibri"/>
          <w:sz w:val="22"/>
          <w:szCs w:val="22"/>
        </w:rPr>
        <w:t>7</w:t>
      </w:r>
    </w:p>
    <w:p w:rsidR="007C605B" w:rsidRPr="007C605B" w:rsidRDefault="007C605B" w:rsidP="007C605B">
      <w:pPr>
        <w:pStyle w:val="Body"/>
        <w:widowControl w:val="0"/>
        <w:jc w:val="both"/>
        <w:rPr>
          <w:rFonts w:ascii="Calibri" w:eastAsia="Calibri" w:hAnsi="Calibri" w:cs="Calibri"/>
          <w:sz w:val="22"/>
          <w:szCs w:val="22"/>
        </w:rPr>
      </w:pPr>
      <w:r w:rsidRPr="007C605B">
        <w:rPr>
          <w:rFonts w:ascii="Calibri" w:eastAsia="Calibri" w:hAnsi="Calibri" w:cs="Calibri"/>
          <w:b/>
          <w:sz w:val="22"/>
          <w:szCs w:val="22"/>
        </w:rPr>
        <w:t>Job role:</w:t>
      </w:r>
      <w:r w:rsidRPr="007C605B">
        <w:rPr>
          <w:rFonts w:ascii="Calibri" w:eastAsia="Calibri" w:hAnsi="Calibri" w:cs="Calibri"/>
          <w:sz w:val="22"/>
          <w:szCs w:val="22"/>
        </w:rPr>
        <w:t xml:space="preserve"> Java Developer</w:t>
      </w:r>
    </w:p>
    <w:p w:rsidR="007C605B" w:rsidRPr="007C605B" w:rsidRDefault="007C605B" w:rsidP="007C605B">
      <w:pPr>
        <w:pStyle w:val="Body"/>
        <w:widowControl w:val="0"/>
        <w:jc w:val="both"/>
        <w:rPr>
          <w:rFonts w:ascii="Calibri" w:eastAsia="Calibri" w:hAnsi="Calibri" w:cs="Calibri"/>
          <w:sz w:val="22"/>
          <w:szCs w:val="22"/>
        </w:rPr>
      </w:pPr>
      <w:r w:rsidRPr="007C605B">
        <w:rPr>
          <w:rFonts w:ascii="Calibri" w:eastAsia="Calibri" w:hAnsi="Calibri" w:cs="Calibri"/>
          <w:b/>
          <w:sz w:val="22"/>
          <w:szCs w:val="22"/>
        </w:rPr>
        <w:t>Project:</w:t>
      </w:r>
      <w:r w:rsidRPr="007C605B">
        <w:rPr>
          <w:rFonts w:ascii="Calibri" w:eastAsia="Calibri" w:hAnsi="Calibri" w:cs="Calibri"/>
          <w:sz w:val="22"/>
          <w:szCs w:val="22"/>
        </w:rPr>
        <w:t xml:space="preserve"> Weight and Balance Services.</w:t>
      </w:r>
    </w:p>
    <w:p w:rsidR="007C605B" w:rsidRPr="007C605B" w:rsidRDefault="007C605B" w:rsidP="007C605B">
      <w:pPr>
        <w:pStyle w:val="Body"/>
        <w:widowControl w:val="0"/>
        <w:jc w:val="both"/>
        <w:rPr>
          <w:rFonts w:ascii="Calibri" w:eastAsia="Calibri" w:hAnsi="Calibri" w:cs="Calibri"/>
          <w:sz w:val="22"/>
          <w:szCs w:val="22"/>
        </w:rPr>
      </w:pPr>
      <w:r w:rsidRPr="007C605B">
        <w:rPr>
          <w:rFonts w:ascii="Calibri" w:eastAsia="Calibri" w:hAnsi="Calibri" w:cs="Calibri"/>
          <w:sz w:val="22"/>
          <w:szCs w:val="22"/>
        </w:rPr>
        <w:t>Weight and Balance Services  is a set of seven services that provide data and information to Aircraft Load Positioning(ALP) which is a front end application. WBS provides the service which performs Center of Gravity calculations for the UPS fleet types and provide Load Manifest which is the legal document required for flight. It is built on a Web Logic tier.</w:t>
      </w:r>
    </w:p>
    <w:p w:rsidR="007C605B" w:rsidRPr="007C605B" w:rsidRDefault="007C605B" w:rsidP="007C605B">
      <w:pPr>
        <w:pStyle w:val="Body"/>
        <w:widowControl w:val="0"/>
        <w:jc w:val="both"/>
        <w:rPr>
          <w:rFonts w:ascii="Calibri" w:eastAsia="Calibri" w:hAnsi="Calibri" w:cs="Calibri"/>
          <w:sz w:val="22"/>
          <w:szCs w:val="22"/>
        </w:rPr>
      </w:pPr>
    </w:p>
    <w:p w:rsidR="007C605B" w:rsidRPr="007C605B" w:rsidRDefault="007C605B" w:rsidP="007C605B">
      <w:pPr>
        <w:pStyle w:val="Body"/>
        <w:widowControl w:val="0"/>
        <w:jc w:val="both"/>
        <w:rPr>
          <w:rFonts w:ascii="Calibri" w:eastAsia="Calibri" w:hAnsi="Calibri" w:cs="Calibri"/>
          <w:b/>
          <w:sz w:val="22"/>
          <w:szCs w:val="22"/>
        </w:rPr>
      </w:pPr>
      <w:r w:rsidRPr="007C605B">
        <w:rPr>
          <w:rFonts w:ascii="Calibri" w:eastAsia="Calibri" w:hAnsi="Calibri" w:cs="Calibri"/>
          <w:b/>
          <w:sz w:val="22"/>
          <w:szCs w:val="22"/>
        </w:rPr>
        <w:t>Responsibilities:</w:t>
      </w:r>
    </w:p>
    <w:p w:rsidR="007C605B" w:rsidRPr="007C605B" w:rsidRDefault="007C605B" w:rsidP="007C605B">
      <w:pPr>
        <w:pStyle w:val="Body"/>
        <w:widowControl w:val="0"/>
        <w:jc w:val="both"/>
        <w:rPr>
          <w:rFonts w:ascii="Calibri" w:eastAsia="Calibri" w:hAnsi="Calibri" w:cs="Calibri"/>
          <w:sz w:val="22"/>
          <w:szCs w:val="22"/>
        </w:rPr>
      </w:pPr>
    </w:p>
    <w:p w:rsidR="007C605B" w:rsidRPr="005F6A47" w:rsidRDefault="005F6A47" w:rsidP="005F6A47">
      <w:pPr>
        <w:pStyle w:val="Body"/>
        <w:widowControl w:val="0"/>
        <w:numPr>
          <w:ilvl w:val="0"/>
          <w:numId w:val="12"/>
        </w:numPr>
        <w:jc w:val="both"/>
        <w:rPr>
          <w:rFonts w:ascii="Calibri" w:eastAsia="Calibri" w:hAnsi="Calibri" w:cs="Calibri"/>
          <w:sz w:val="22"/>
          <w:szCs w:val="22"/>
        </w:rPr>
      </w:pPr>
      <w:r>
        <w:rPr>
          <w:rFonts w:ascii="Calibri" w:eastAsia="Calibri" w:hAnsi="Calibri" w:cs="Calibri"/>
          <w:sz w:val="22"/>
          <w:szCs w:val="22"/>
        </w:rPr>
        <w:t xml:space="preserve">Involved in various </w:t>
      </w:r>
      <w:r w:rsidR="007C605B" w:rsidRPr="007C605B">
        <w:rPr>
          <w:rFonts w:ascii="Calibri" w:eastAsia="Calibri" w:hAnsi="Calibri" w:cs="Calibri"/>
          <w:sz w:val="22"/>
          <w:szCs w:val="22"/>
        </w:rPr>
        <w:t xml:space="preserve"> phases of Software Development Life Cyc</w:t>
      </w:r>
      <w:r>
        <w:rPr>
          <w:rFonts w:ascii="Calibri" w:eastAsia="Calibri" w:hAnsi="Calibri" w:cs="Calibri"/>
          <w:sz w:val="22"/>
          <w:szCs w:val="22"/>
        </w:rPr>
        <w:t>le (SDLC) including Analysis,</w:t>
      </w:r>
      <w:r w:rsidR="007C605B" w:rsidRPr="007C605B">
        <w:rPr>
          <w:rFonts w:ascii="Calibri" w:eastAsia="Calibri" w:hAnsi="Calibri" w:cs="Calibri"/>
          <w:sz w:val="22"/>
          <w:szCs w:val="22"/>
        </w:rPr>
        <w:t xml:space="preserve"> Coding, Code Reviews, Testing and deployment of application using  Agile methodology.</w:t>
      </w:r>
    </w:p>
    <w:p w:rsidR="007C605B" w:rsidRPr="007C605B" w:rsidRDefault="007C605B" w:rsidP="007C605B">
      <w:pPr>
        <w:pStyle w:val="Body"/>
        <w:widowControl w:val="0"/>
        <w:numPr>
          <w:ilvl w:val="0"/>
          <w:numId w:val="12"/>
        </w:numPr>
        <w:jc w:val="both"/>
        <w:rPr>
          <w:rFonts w:ascii="Calibri" w:eastAsia="Calibri" w:hAnsi="Calibri" w:cs="Calibri"/>
          <w:sz w:val="22"/>
          <w:szCs w:val="22"/>
        </w:rPr>
      </w:pPr>
      <w:r w:rsidRPr="007C605B">
        <w:rPr>
          <w:rFonts w:ascii="Calibri" w:eastAsia="Calibri" w:hAnsi="Calibri" w:cs="Calibri"/>
          <w:sz w:val="22"/>
          <w:szCs w:val="22"/>
        </w:rPr>
        <w:t>Used J2SE, Exception, Collections, Threads, JEE, Open Source Technologies/API for application development.</w:t>
      </w:r>
    </w:p>
    <w:p w:rsidR="007C605B" w:rsidRPr="007C605B" w:rsidRDefault="007C605B" w:rsidP="007C605B">
      <w:pPr>
        <w:pStyle w:val="Body"/>
        <w:widowControl w:val="0"/>
        <w:numPr>
          <w:ilvl w:val="0"/>
          <w:numId w:val="12"/>
        </w:numPr>
        <w:jc w:val="both"/>
        <w:rPr>
          <w:rFonts w:ascii="Calibri" w:eastAsia="Calibri" w:hAnsi="Calibri" w:cs="Calibri"/>
          <w:sz w:val="22"/>
          <w:szCs w:val="22"/>
        </w:rPr>
      </w:pPr>
      <w:r w:rsidRPr="007C605B">
        <w:rPr>
          <w:rFonts w:ascii="Calibri" w:eastAsia="Calibri" w:hAnsi="Calibri" w:cs="Calibri"/>
          <w:sz w:val="22"/>
          <w:szCs w:val="22"/>
        </w:rPr>
        <w:t>Deve</w:t>
      </w:r>
      <w:r w:rsidR="005F6A47">
        <w:rPr>
          <w:rFonts w:ascii="Calibri" w:eastAsia="Calibri" w:hAnsi="Calibri" w:cs="Calibri"/>
          <w:sz w:val="22"/>
          <w:szCs w:val="22"/>
        </w:rPr>
        <w:t>loped the presentation layer</w:t>
      </w:r>
      <w:r w:rsidRPr="007C605B">
        <w:rPr>
          <w:rFonts w:ascii="Calibri" w:eastAsia="Calibri" w:hAnsi="Calibri" w:cs="Calibri"/>
          <w:sz w:val="22"/>
          <w:szCs w:val="22"/>
        </w:rPr>
        <w:t xml:space="preserve"> using HTML, CSS, AJAX, JSON and client-side validations were done</w:t>
      </w:r>
      <w:r w:rsidR="005F6A47">
        <w:rPr>
          <w:rFonts w:ascii="Calibri" w:eastAsia="Calibri" w:hAnsi="Calibri" w:cs="Calibri"/>
          <w:sz w:val="22"/>
          <w:szCs w:val="22"/>
        </w:rPr>
        <w:t xml:space="preserve"> using JavaScript</w:t>
      </w:r>
      <w:r w:rsidRPr="007C605B">
        <w:rPr>
          <w:rFonts w:ascii="Calibri" w:eastAsia="Calibri" w:hAnsi="Calibri" w:cs="Calibri"/>
          <w:sz w:val="22"/>
          <w:szCs w:val="22"/>
        </w:rPr>
        <w:t xml:space="preserve"> supporting different  accessibility features. </w:t>
      </w:r>
    </w:p>
    <w:p w:rsidR="007C605B" w:rsidRPr="007C605B" w:rsidRDefault="007C605B" w:rsidP="007C605B">
      <w:pPr>
        <w:pStyle w:val="Body"/>
        <w:widowControl w:val="0"/>
        <w:numPr>
          <w:ilvl w:val="0"/>
          <w:numId w:val="12"/>
        </w:numPr>
        <w:jc w:val="both"/>
        <w:rPr>
          <w:rFonts w:ascii="Calibri" w:eastAsia="Calibri" w:hAnsi="Calibri" w:cs="Calibri"/>
          <w:sz w:val="22"/>
          <w:szCs w:val="22"/>
        </w:rPr>
      </w:pPr>
      <w:r w:rsidRPr="007C605B">
        <w:rPr>
          <w:rFonts w:ascii="Calibri" w:eastAsia="Calibri" w:hAnsi="Calibri" w:cs="Calibri"/>
          <w:sz w:val="22"/>
          <w:szCs w:val="22"/>
        </w:rPr>
        <w:t>Used J2EE technology to build Multitier Architecture. Business logic details in spring Framework and POJOs using Eclipse IDE.</w:t>
      </w:r>
    </w:p>
    <w:p w:rsidR="007C605B" w:rsidRPr="007C605B" w:rsidRDefault="007C605B" w:rsidP="007C605B">
      <w:pPr>
        <w:pStyle w:val="Body"/>
        <w:widowControl w:val="0"/>
        <w:numPr>
          <w:ilvl w:val="0"/>
          <w:numId w:val="12"/>
        </w:numPr>
        <w:jc w:val="both"/>
        <w:rPr>
          <w:rFonts w:ascii="Calibri" w:eastAsia="Calibri" w:hAnsi="Calibri" w:cs="Calibri"/>
          <w:sz w:val="22"/>
          <w:szCs w:val="22"/>
        </w:rPr>
      </w:pPr>
      <w:r w:rsidRPr="007C605B">
        <w:rPr>
          <w:rFonts w:ascii="Calibri" w:eastAsia="Calibri" w:hAnsi="Calibri" w:cs="Calibri"/>
          <w:sz w:val="22"/>
          <w:szCs w:val="22"/>
        </w:rPr>
        <w:t>Used Hibernate  as ORM tool for data related functionalities, persistence layer.</w:t>
      </w:r>
    </w:p>
    <w:p w:rsidR="007C605B" w:rsidRPr="007C605B" w:rsidRDefault="007C605B" w:rsidP="007C605B">
      <w:pPr>
        <w:pStyle w:val="Body"/>
        <w:widowControl w:val="0"/>
        <w:numPr>
          <w:ilvl w:val="0"/>
          <w:numId w:val="12"/>
        </w:numPr>
        <w:jc w:val="both"/>
        <w:rPr>
          <w:rFonts w:ascii="Calibri" w:eastAsia="Calibri" w:hAnsi="Calibri" w:cs="Calibri"/>
          <w:sz w:val="22"/>
          <w:szCs w:val="22"/>
        </w:rPr>
      </w:pPr>
      <w:r w:rsidRPr="007C605B">
        <w:rPr>
          <w:rFonts w:ascii="Calibri" w:eastAsia="Calibri" w:hAnsi="Calibri" w:cs="Calibri"/>
          <w:sz w:val="22"/>
          <w:szCs w:val="22"/>
        </w:rPr>
        <w:t>XML is used to store the data on the database and JAXB to un marshal the data into JAVA objects.</w:t>
      </w:r>
    </w:p>
    <w:p w:rsidR="007C605B" w:rsidRPr="007C605B" w:rsidRDefault="007C605B" w:rsidP="007C605B">
      <w:pPr>
        <w:pStyle w:val="Body"/>
        <w:widowControl w:val="0"/>
        <w:numPr>
          <w:ilvl w:val="0"/>
          <w:numId w:val="12"/>
        </w:numPr>
        <w:jc w:val="both"/>
        <w:rPr>
          <w:rFonts w:ascii="Calibri" w:eastAsia="Calibri" w:hAnsi="Calibri" w:cs="Calibri"/>
          <w:sz w:val="22"/>
          <w:szCs w:val="22"/>
        </w:rPr>
      </w:pPr>
      <w:r w:rsidRPr="007C605B">
        <w:rPr>
          <w:rFonts w:ascii="Calibri" w:eastAsia="Calibri" w:hAnsi="Calibri" w:cs="Calibri"/>
          <w:sz w:val="22"/>
          <w:szCs w:val="22"/>
        </w:rPr>
        <w:t>Used REST web services to provide communication between ALP and WBS and to provide Enterprise Level Security.</w:t>
      </w:r>
    </w:p>
    <w:p w:rsidR="007C605B" w:rsidRPr="007C605B" w:rsidRDefault="007C605B" w:rsidP="007C605B">
      <w:pPr>
        <w:pStyle w:val="Body"/>
        <w:widowControl w:val="0"/>
        <w:numPr>
          <w:ilvl w:val="0"/>
          <w:numId w:val="12"/>
        </w:numPr>
        <w:jc w:val="both"/>
        <w:rPr>
          <w:rFonts w:ascii="Calibri" w:eastAsia="Calibri" w:hAnsi="Calibri" w:cs="Calibri"/>
          <w:sz w:val="22"/>
          <w:szCs w:val="22"/>
        </w:rPr>
      </w:pPr>
      <w:r w:rsidRPr="007C605B">
        <w:rPr>
          <w:rFonts w:ascii="Calibri" w:eastAsia="Calibri" w:hAnsi="Calibri" w:cs="Calibri"/>
          <w:sz w:val="22"/>
          <w:szCs w:val="22"/>
        </w:rPr>
        <w:t>Used  SQL statements to extract data from data tables and verify the output data of the reports along with creation of tables, Sub queries, Joins, Views, Indexes, SQL Functions, Set Operators and other Functionalities. </w:t>
      </w:r>
    </w:p>
    <w:p w:rsidR="007C605B" w:rsidRPr="007C605B" w:rsidRDefault="007C605B" w:rsidP="007C605B">
      <w:pPr>
        <w:pStyle w:val="Body"/>
        <w:widowControl w:val="0"/>
        <w:numPr>
          <w:ilvl w:val="0"/>
          <w:numId w:val="12"/>
        </w:numPr>
        <w:jc w:val="both"/>
        <w:rPr>
          <w:rFonts w:ascii="Calibri" w:eastAsia="Calibri" w:hAnsi="Calibri" w:cs="Calibri"/>
          <w:sz w:val="22"/>
          <w:szCs w:val="22"/>
        </w:rPr>
      </w:pPr>
      <w:r w:rsidRPr="007C605B">
        <w:rPr>
          <w:rFonts w:ascii="Calibri" w:eastAsia="Calibri" w:hAnsi="Calibri" w:cs="Calibri"/>
          <w:sz w:val="22"/>
          <w:szCs w:val="22"/>
        </w:rPr>
        <w:t>Worked on Oracle database for creating DB tables and DB objects.</w:t>
      </w:r>
    </w:p>
    <w:p w:rsidR="007C605B" w:rsidRPr="007C605B" w:rsidRDefault="007C605B" w:rsidP="007C605B">
      <w:pPr>
        <w:pStyle w:val="Body"/>
        <w:widowControl w:val="0"/>
        <w:numPr>
          <w:ilvl w:val="0"/>
          <w:numId w:val="12"/>
        </w:numPr>
        <w:jc w:val="both"/>
        <w:rPr>
          <w:rFonts w:ascii="Calibri" w:eastAsia="Calibri" w:hAnsi="Calibri" w:cs="Calibri"/>
          <w:sz w:val="22"/>
          <w:szCs w:val="22"/>
        </w:rPr>
      </w:pPr>
      <w:r w:rsidRPr="007C605B">
        <w:rPr>
          <w:rFonts w:ascii="Calibri" w:eastAsia="Calibri" w:hAnsi="Calibri" w:cs="Calibri"/>
          <w:sz w:val="22"/>
          <w:szCs w:val="22"/>
        </w:rPr>
        <w:t>Used Microsoft TFS for source code and version control management process.</w:t>
      </w:r>
    </w:p>
    <w:p w:rsidR="007C605B" w:rsidRPr="007C605B" w:rsidRDefault="007C605B" w:rsidP="007C605B">
      <w:pPr>
        <w:pStyle w:val="Body"/>
        <w:widowControl w:val="0"/>
        <w:numPr>
          <w:ilvl w:val="0"/>
          <w:numId w:val="12"/>
        </w:numPr>
        <w:jc w:val="both"/>
        <w:rPr>
          <w:rFonts w:ascii="Calibri" w:eastAsia="Calibri" w:hAnsi="Calibri" w:cs="Calibri"/>
          <w:sz w:val="22"/>
          <w:szCs w:val="22"/>
        </w:rPr>
      </w:pPr>
      <w:r w:rsidRPr="007C605B">
        <w:rPr>
          <w:rFonts w:ascii="Calibri" w:eastAsia="Calibri" w:hAnsi="Calibri" w:cs="Calibri"/>
          <w:sz w:val="22"/>
          <w:szCs w:val="22"/>
        </w:rPr>
        <w:t>Worked with Maven for application building, scheduling, mailing and automation.</w:t>
      </w:r>
    </w:p>
    <w:p w:rsidR="007C605B" w:rsidRPr="007C605B" w:rsidRDefault="007C605B" w:rsidP="007C605B">
      <w:pPr>
        <w:pStyle w:val="Body"/>
        <w:widowControl w:val="0"/>
        <w:numPr>
          <w:ilvl w:val="0"/>
          <w:numId w:val="12"/>
        </w:numPr>
        <w:jc w:val="both"/>
        <w:rPr>
          <w:rFonts w:ascii="Calibri" w:eastAsia="Calibri" w:hAnsi="Calibri" w:cs="Calibri"/>
          <w:sz w:val="22"/>
          <w:szCs w:val="22"/>
        </w:rPr>
      </w:pPr>
      <w:r w:rsidRPr="007C605B">
        <w:rPr>
          <w:rFonts w:ascii="Calibri" w:eastAsia="Calibri" w:hAnsi="Calibri" w:cs="Calibri"/>
          <w:sz w:val="22"/>
          <w:szCs w:val="22"/>
        </w:rPr>
        <w:t>Used Log4J for logging and debugging.</w:t>
      </w:r>
    </w:p>
    <w:p w:rsidR="007C605B" w:rsidRPr="007C605B" w:rsidRDefault="007C605B" w:rsidP="007C605B">
      <w:pPr>
        <w:pStyle w:val="Body"/>
        <w:widowControl w:val="0"/>
        <w:numPr>
          <w:ilvl w:val="0"/>
          <w:numId w:val="12"/>
        </w:numPr>
        <w:jc w:val="both"/>
        <w:rPr>
          <w:rFonts w:ascii="Calibri" w:eastAsia="Calibri" w:hAnsi="Calibri" w:cs="Calibri"/>
          <w:sz w:val="22"/>
          <w:szCs w:val="22"/>
        </w:rPr>
      </w:pPr>
      <w:r w:rsidRPr="007C605B">
        <w:rPr>
          <w:rFonts w:ascii="Calibri" w:eastAsia="Calibri" w:hAnsi="Calibri" w:cs="Calibri"/>
          <w:sz w:val="22"/>
          <w:szCs w:val="22"/>
        </w:rPr>
        <w:t>Performed installations, configurations and deployments using Web logic server.</w:t>
      </w:r>
    </w:p>
    <w:p w:rsidR="007C605B" w:rsidRPr="007C605B" w:rsidRDefault="007C605B" w:rsidP="007C605B">
      <w:pPr>
        <w:pStyle w:val="Body"/>
        <w:widowControl w:val="0"/>
        <w:numPr>
          <w:ilvl w:val="0"/>
          <w:numId w:val="12"/>
        </w:numPr>
        <w:jc w:val="both"/>
        <w:rPr>
          <w:rFonts w:ascii="Calibri" w:eastAsia="Calibri" w:hAnsi="Calibri" w:cs="Calibri"/>
          <w:sz w:val="22"/>
          <w:szCs w:val="22"/>
        </w:rPr>
      </w:pPr>
      <w:r w:rsidRPr="007C605B">
        <w:rPr>
          <w:rFonts w:ascii="Calibri" w:eastAsia="Calibri" w:hAnsi="Calibri" w:cs="Calibri"/>
          <w:sz w:val="22"/>
          <w:szCs w:val="22"/>
        </w:rPr>
        <w:t>Interacting with quality assurance team to ensure deliverables to internal clients.</w:t>
      </w:r>
    </w:p>
    <w:p w:rsidR="007C605B" w:rsidRPr="007C605B" w:rsidRDefault="007C605B" w:rsidP="007C605B">
      <w:pPr>
        <w:pStyle w:val="Body"/>
        <w:widowControl w:val="0"/>
        <w:jc w:val="both"/>
        <w:rPr>
          <w:rFonts w:ascii="Calibri" w:eastAsia="Calibri" w:hAnsi="Calibri" w:cs="Calibri"/>
          <w:sz w:val="22"/>
          <w:szCs w:val="22"/>
        </w:rPr>
      </w:pPr>
    </w:p>
    <w:p w:rsidR="007C605B" w:rsidRDefault="007C605B" w:rsidP="007C605B">
      <w:pPr>
        <w:pStyle w:val="Body"/>
        <w:widowControl w:val="0"/>
        <w:jc w:val="both"/>
        <w:rPr>
          <w:rFonts w:ascii="Calibri" w:eastAsia="Calibri" w:hAnsi="Calibri" w:cs="Calibri"/>
          <w:b/>
          <w:sz w:val="22"/>
          <w:szCs w:val="22"/>
        </w:rPr>
      </w:pPr>
      <w:r w:rsidRPr="007C605B">
        <w:rPr>
          <w:rFonts w:ascii="Calibri" w:eastAsia="Calibri" w:hAnsi="Calibri" w:cs="Calibri"/>
          <w:b/>
          <w:sz w:val="22"/>
          <w:szCs w:val="22"/>
        </w:rPr>
        <w:t>Environment:</w:t>
      </w:r>
      <w:r w:rsidRPr="007C605B">
        <w:rPr>
          <w:rFonts w:ascii="Calibri" w:eastAsia="Calibri" w:hAnsi="Calibri" w:cs="Calibri"/>
          <w:sz w:val="22"/>
          <w:szCs w:val="22"/>
        </w:rPr>
        <w:t xml:space="preserve"> Java 1.7/1.8,  XML, XSL, HTML, CSS, AJAX, JSON, J</w:t>
      </w:r>
      <w:r w:rsidR="005F6A47">
        <w:rPr>
          <w:rFonts w:ascii="Calibri" w:eastAsia="Calibri" w:hAnsi="Calibri" w:cs="Calibri"/>
          <w:sz w:val="22"/>
          <w:szCs w:val="22"/>
        </w:rPr>
        <w:t>avaScript,</w:t>
      </w:r>
      <w:r w:rsidRPr="007C605B">
        <w:rPr>
          <w:rFonts w:ascii="Calibri" w:eastAsia="Calibri" w:hAnsi="Calibri" w:cs="Calibri"/>
          <w:sz w:val="22"/>
          <w:szCs w:val="22"/>
        </w:rPr>
        <w:t xml:space="preserve"> Spring, Hibernate, Web Services, REST, Eclipse IDE, TFS, SoupUI, Log4J, WebLogic, SQL, Oracle, eclipse</w:t>
      </w:r>
      <w:r w:rsidRPr="007C605B">
        <w:rPr>
          <w:rFonts w:ascii="Calibri" w:eastAsia="Calibri" w:hAnsi="Calibri" w:cs="Calibri"/>
          <w:b/>
          <w:sz w:val="22"/>
          <w:szCs w:val="22"/>
        </w:rPr>
        <w:t>.</w:t>
      </w:r>
    </w:p>
    <w:p w:rsidR="00477F70" w:rsidRDefault="00477F70" w:rsidP="007C605B">
      <w:pPr>
        <w:pStyle w:val="Body"/>
        <w:widowControl w:val="0"/>
        <w:jc w:val="both"/>
        <w:rPr>
          <w:rFonts w:ascii="Calibri" w:eastAsia="Calibri" w:hAnsi="Calibri" w:cs="Calibri"/>
          <w:b/>
          <w:sz w:val="22"/>
          <w:szCs w:val="22"/>
        </w:rPr>
      </w:pPr>
    </w:p>
    <w:p w:rsidR="008D5C97" w:rsidRPr="007C605B" w:rsidRDefault="008D5C97" w:rsidP="008D5C97">
      <w:pPr>
        <w:pStyle w:val="Body"/>
        <w:widowControl w:val="0"/>
        <w:jc w:val="both"/>
        <w:rPr>
          <w:rFonts w:ascii="Calibri" w:eastAsia="Calibri" w:hAnsi="Calibri" w:cs="Calibri"/>
          <w:b/>
          <w:sz w:val="22"/>
          <w:szCs w:val="22"/>
        </w:rPr>
      </w:pPr>
      <w:r w:rsidRPr="007C605B">
        <w:rPr>
          <w:rFonts w:ascii="Calibri" w:eastAsia="Calibri" w:hAnsi="Calibri" w:cs="Calibri"/>
          <w:b/>
          <w:sz w:val="22"/>
          <w:szCs w:val="22"/>
        </w:rPr>
        <w:t>Client</w:t>
      </w:r>
      <w:r w:rsidRPr="007C605B">
        <w:rPr>
          <w:rFonts w:ascii="Calibri" w:eastAsia="Calibri" w:hAnsi="Calibri" w:cs="Calibri"/>
          <w:sz w:val="22"/>
          <w:szCs w:val="22"/>
        </w:rPr>
        <w:t>: Horizon BCBSNJ, Newark, NJ</w:t>
      </w:r>
      <w:r w:rsidRPr="007C605B">
        <w:rPr>
          <w:rFonts w:ascii="Calibri" w:eastAsia="Calibri" w:hAnsi="Calibri" w:cs="Calibri"/>
          <w:sz w:val="22"/>
          <w:szCs w:val="22"/>
        </w:rPr>
        <w:tab/>
      </w:r>
      <w:r w:rsidRPr="007C605B">
        <w:rPr>
          <w:rFonts w:ascii="Calibri" w:eastAsia="Calibri" w:hAnsi="Calibri" w:cs="Calibri"/>
          <w:sz w:val="22"/>
          <w:szCs w:val="22"/>
        </w:rPr>
        <w:tab/>
        <w:t xml:space="preserve">                                                              Sep 2014 – Oct 2016</w:t>
      </w:r>
    </w:p>
    <w:p w:rsidR="008D5C97" w:rsidRPr="007C605B" w:rsidRDefault="008D5C97" w:rsidP="008D5C97">
      <w:pPr>
        <w:pStyle w:val="Body"/>
        <w:widowControl w:val="0"/>
        <w:jc w:val="both"/>
        <w:rPr>
          <w:rFonts w:ascii="Calibri" w:eastAsia="Calibri" w:hAnsi="Calibri" w:cs="Calibri"/>
          <w:sz w:val="22"/>
          <w:szCs w:val="22"/>
        </w:rPr>
      </w:pPr>
      <w:r w:rsidRPr="007C605B">
        <w:rPr>
          <w:rFonts w:ascii="Calibri" w:eastAsia="Calibri" w:hAnsi="Calibri" w:cs="Calibri"/>
          <w:b/>
          <w:sz w:val="22"/>
          <w:szCs w:val="22"/>
        </w:rPr>
        <w:t xml:space="preserve">Project: </w:t>
      </w:r>
      <w:r w:rsidRPr="007C605B">
        <w:rPr>
          <w:rFonts w:ascii="Calibri" w:eastAsia="Calibri" w:hAnsi="Calibri" w:cs="Calibri"/>
          <w:sz w:val="22"/>
          <w:szCs w:val="22"/>
        </w:rPr>
        <w:t>Payer Based Health Record</w:t>
      </w:r>
    </w:p>
    <w:p w:rsidR="008D5C97" w:rsidRPr="007C605B" w:rsidRDefault="008D5C97" w:rsidP="008D5C97">
      <w:pPr>
        <w:pStyle w:val="Body"/>
        <w:widowControl w:val="0"/>
        <w:jc w:val="both"/>
        <w:rPr>
          <w:rFonts w:ascii="Calibri" w:eastAsia="Calibri" w:hAnsi="Calibri" w:cs="Calibri"/>
          <w:sz w:val="22"/>
          <w:szCs w:val="22"/>
        </w:rPr>
      </w:pPr>
      <w:r w:rsidRPr="007C605B">
        <w:rPr>
          <w:rFonts w:ascii="Calibri" w:eastAsia="Calibri" w:hAnsi="Calibri" w:cs="Calibri"/>
          <w:b/>
          <w:sz w:val="22"/>
          <w:szCs w:val="22"/>
        </w:rPr>
        <w:t>Job role:</w:t>
      </w:r>
      <w:r w:rsidRPr="007C605B">
        <w:rPr>
          <w:rFonts w:ascii="Calibri" w:eastAsia="Calibri" w:hAnsi="Calibri" w:cs="Calibri"/>
          <w:sz w:val="22"/>
          <w:szCs w:val="22"/>
        </w:rPr>
        <w:t xml:space="preserve"> Java Web Portal Developer</w:t>
      </w:r>
    </w:p>
    <w:p w:rsidR="008D5C97" w:rsidRPr="007C605B" w:rsidRDefault="008D5C97" w:rsidP="008D5C97">
      <w:pPr>
        <w:pStyle w:val="Body"/>
        <w:widowControl w:val="0"/>
        <w:jc w:val="both"/>
        <w:rPr>
          <w:rFonts w:ascii="Calibri" w:eastAsia="Calibri" w:hAnsi="Calibri" w:cs="Calibri"/>
          <w:b/>
          <w:sz w:val="22"/>
          <w:szCs w:val="22"/>
        </w:rPr>
      </w:pPr>
    </w:p>
    <w:p w:rsidR="008D5C97" w:rsidRPr="007C605B" w:rsidRDefault="008D5C97" w:rsidP="008D5C97">
      <w:pPr>
        <w:pStyle w:val="Body"/>
        <w:widowControl w:val="0"/>
        <w:jc w:val="both"/>
        <w:rPr>
          <w:rFonts w:ascii="Calibri" w:eastAsia="Calibri" w:hAnsi="Calibri" w:cs="Calibri"/>
          <w:sz w:val="22"/>
          <w:szCs w:val="22"/>
        </w:rPr>
      </w:pPr>
      <w:r w:rsidRPr="007C605B">
        <w:rPr>
          <w:rFonts w:ascii="Calibri" w:eastAsia="Calibri" w:hAnsi="Calibri" w:cs="Calibri"/>
          <w:b/>
          <w:sz w:val="22"/>
          <w:szCs w:val="22"/>
        </w:rPr>
        <w:t>Responsibilities:</w:t>
      </w:r>
    </w:p>
    <w:p w:rsidR="008D5C97" w:rsidRPr="007C605B" w:rsidRDefault="008D5C97" w:rsidP="008D5C97">
      <w:pPr>
        <w:pStyle w:val="Body"/>
        <w:widowControl w:val="0"/>
        <w:numPr>
          <w:ilvl w:val="0"/>
          <w:numId w:val="12"/>
        </w:numPr>
        <w:jc w:val="both"/>
        <w:rPr>
          <w:rFonts w:ascii="Calibri" w:eastAsia="Calibri" w:hAnsi="Calibri" w:cs="Calibri"/>
          <w:sz w:val="22"/>
          <w:szCs w:val="22"/>
        </w:rPr>
      </w:pPr>
      <w:r w:rsidRPr="007C605B">
        <w:rPr>
          <w:rFonts w:ascii="Calibri" w:eastAsia="Calibri" w:hAnsi="Calibri" w:cs="Calibri"/>
          <w:sz w:val="22"/>
          <w:szCs w:val="22"/>
        </w:rPr>
        <w:t>Used Agile/SCRUM testing methodologies at every layer to improve productivity.</w:t>
      </w:r>
    </w:p>
    <w:p w:rsidR="008D5C97" w:rsidRPr="007C605B" w:rsidRDefault="008D5C97" w:rsidP="008D5C97">
      <w:pPr>
        <w:pStyle w:val="Body"/>
        <w:widowControl w:val="0"/>
        <w:numPr>
          <w:ilvl w:val="0"/>
          <w:numId w:val="12"/>
        </w:numPr>
        <w:jc w:val="both"/>
        <w:rPr>
          <w:rFonts w:ascii="Calibri" w:eastAsia="Calibri" w:hAnsi="Calibri" w:cs="Calibri"/>
          <w:sz w:val="22"/>
          <w:szCs w:val="22"/>
        </w:rPr>
      </w:pPr>
      <w:r w:rsidRPr="007C605B">
        <w:rPr>
          <w:rFonts w:ascii="Calibri" w:eastAsia="Calibri" w:hAnsi="Calibri" w:cs="Calibri"/>
          <w:sz w:val="22"/>
          <w:szCs w:val="22"/>
        </w:rPr>
        <w:t xml:space="preserve">Write documentation for requirements analysis, design specifications, user’s guides, installation guides, custom training materials, or project work plan Conceptualization of new requirements from customers, user surveys and competitors. </w:t>
      </w:r>
    </w:p>
    <w:p w:rsidR="008D5C97" w:rsidRPr="007C605B" w:rsidRDefault="008D5C97" w:rsidP="008D5C97">
      <w:pPr>
        <w:pStyle w:val="Body"/>
        <w:widowControl w:val="0"/>
        <w:numPr>
          <w:ilvl w:val="0"/>
          <w:numId w:val="12"/>
        </w:numPr>
        <w:jc w:val="both"/>
        <w:rPr>
          <w:rFonts w:ascii="Calibri" w:eastAsia="Calibri" w:hAnsi="Calibri" w:cs="Calibri"/>
          <w:sz w:val="22"/>
          <w:szCs w:val="22"/>
        </w:rPr>
      </w:pPr>
      <w:r w:rsidRPr="007C605B">
        <w:rPr>
          <w:rFonts w:ascii="Calibri" w:eastAsia="Calibri" w:hAnsi="Calibri" w:cs="Calibri"/>
          <w:sz w:val="22"/>
          <w:szCs w:val="22"/>
        </w:rPr>
        <w:t>Prepared Requirement Specifications for the new features of the products.</w:t>
      </w:r>
    </w:p>
    <w:p w:rsidR="008D5C97" w:rsidRPr="007C605B" w:rsidRDefault="008D5C97" w:rsidP="008D5C97">
      <w:pPr>
        <w:pStyle w:val="Body"/>
        <w:widowControl w:val="0"/>
        <w:numPr>
          <w:ilvl w:val="0"/>
          <w:numId w:val="12"/>
        </w:numPr>
        <w:jc w:val="both"/>
        <w:rPr>
          <w:rFonts w:ascii="Calibri" w:eastAsia="Calibri" w:hAnsi="Calibri" w:cs="Calibri"/>
          <w:sz w:val="22"/>
          <w:szCs w:val="22"/>
        </w:rPr>
      </w:pPr>
      <w:r w:rsidRPr="007C605B">
        <w:rPr>
          <w:rFonts w:ascii="Calibri" w:eastAsia="Calibri" w:hAnsi="Calibri" w:cs="Calibri"/>
          <w:sz w:val="22"/>
          <w:szCs w:val="22"/>
        </w:rPr>
        <w:t xml:space="preserve">Developed Design Models using UML diagrams such as Class and Sequence diagrams using Rational </w:t>
      </w:r>
    </w:p>
    <w:p w:rsidR="008D5C97" w:rsidRPr="007C605B" w:rsidRDefault="008D5C97" w:rsidP="008D5C97">
      <w:pPr>
        <w:pStyle w:val="Body"/>
        <w:widowControl w:val="0"/>
        <w:numPr>
          <w:ilvl w:val="0"/>
          <w:numId w:val="11"/>
        </w:numPr>
        <w:jc w:val="both"/>
        <w:rPr>
          <w:rFonts w:ascii="Calibri" w:eastAsia="Calibri" w:hAnsi="Calibri" w:cs="Calibri"/>
          <w:sz w:val="22"/>
          <w:szCs w:val="22"/>
        </w:rPr>
      </w:pPr>
      <w:r w:rsidRPr="007C605B">
        <w:rPr>
          <w:rFonts w:ascii="Calibri" w:eastAsia="Calibri" w:hAnsi="Calibri" w:cs="Calibri"/>
          <w:sz w:val="22"/>
          <w:szCs w:val="22"/>
        </w:rPr>
        <w:lastRenderedPageBreak/>
        <w:t>Software Architect (RSA).</w:t>
      </w:r>
    </w:p>
    <w:p w:rsidR="008D5C97" w:rsidRPr="007C605B" w:rsidRDefault="008D5C97" w:rsidP="008D5C97">
      <w:pPr>
        <w:pStyle w:val="Body"/>
        <w:widowControl w:val="0"/>
        <w:numPr>
          <w:ilvl w:val="0"/>
          <w:numId w:val="12"/>
        </w:numPr>
        <w:jc w:val="both"/>
        <w:rPr>
          <w:rFonts w:ascii="Calibri" w:eastAsia="Calibri" w:hAnsi="Calibri" w:cs="Calibri"/>
          <w:sz w:val="22"/>
          <w:szCs w:val="22"/>
        </w:rPr>
      </w:pPr>
      <w:r w:rsidRPr="007C605B">
        <w:rPr>
          <w:rFonts w:ascii="Calibri" w:eastAsia="Calibri" w:hAnsi="Calibri" w:cs="Calibri"/>
          <w:sz w:val="22"/>
          <w:szCs w:val="22"/>
        </w:rPr>
        <w:t>Used J2SE, Exception, Collections, Threads, JEE, Open Source Technologies/API for application development.</w:t>
      </w:r>
    </w:p>
    <w:p w:rsidR="008D5C97" w:rsidRPr="007C605B" w:rsidRDefault="008D5C97" w:rsidP="008D5C97">
      <w:pPr>
        <w:pStyle w:val="Body"/>
        <w:widowControl w:val="0"/>
        <w:numPr>
          <w:ilvl w:val="0"/>
          <w:numId w:val="12"/>
        </w:numPr>
        <w:jc w:val="both"/>
        <w:rPr>
          <w:rFonts w:ascii="Calibri" w:eastAsia="Calibri" w:hAnsi="Calibri" w:cs="Calibri"/>
          <w:sz w:val="22"/>
          <w:szCs w:val="22"/>
        </w:rPr>
      </w:pPr>
      <w:r w:rsidRPr="007C605B">
        <w:rPr>
          <w:rFonts w:ascii="Calibri" w:eastAsia="Calibri" w:hAnsi="Calibri" w:cs="Calibri"/>
          <w:sz w:val="22"/>
          <w:szCs w:val="22"/>
        </w:rPr>
        <w:t>Development of Web Front End (GUI) using HTML/HTML5, DHTML, CSS3, JQuery, JQuery UI AJAX, JSON, XML, XSL, JSP, Spring MVC, and developed validations using Java Script and AJAX.</w:t>
      </w:r>
    </w:p>
    <w:p w:rsidR="008D5C97" w:rsidRPr="007C605B" w:rsidRDefault="008D5C97" w:rsidP="008D5C97">
      <w:pPr>
        <w:pStyle w:val="Body"/>
        <w:widowControl w:val="0"/>
        <w:numPr>
          <w:ilvl w:val="0"/>
          <w:numId w:val="12"/>
        </w:numPr>
        <w:rPr>
          <w:rFonts w:ascii="Calibri" w:eastAsia="Calibri" w:hAnsi="Calibri" w:cs="Calibri"/>
          <w:sz w:val="22"/>
          <w:szCs w:val="22"/>
        </w:rPr>
      </w:pPr>
      <w:r w:rsidRPr="007C605B">
        <w:rPr>
          <w:rFonts w:ascii="Calibri" w:eastAsia="Calibri" w:hAnsi="Calibri" w:cs="Calibri"/>
          <w:sz w:val="22"/>
          <w:szCs w:val="22"/>
        </w:rPr>
        <w:t>Created popup forms using AngularJS Models and AngularJS Controllers.</w:t>
      </w:r>
    </w:p>
    <w:p w:rsidR="008D5C97" w:rsidRPr="007C605B" w:rsidRDefault="008D5C97" w:rsidP="008D5C97">
      <w:pPr>
        <w:pStyle w:val="Body"/>
        <w:widowControl w:val="0"/>
        <w:numPr>
          <w:ilvl w:val="0"/>
          <w:numId w:val="12"/>
        </w:numPr>
        <w:jc w:val="both"/>
        <w:rPr>
          <w:rFonts w:ascii="Calibri" w:eastAsia="Calibri" w:hAnsi="Calibri" w:cs="Calibri"/>
          <w:sz w:val="22"/>
          <w:szCs w:val="22"/>
        </w:rPr>
      </w:pPr>
      <w:r w:rsidRPr="007C605B">
        <w:rPr>
          <w:rFonts w:ascii="Calibri" w:eastAsia="Calibri" w:hAnsi="Calibri" w:cs="Calibri"/>
          <w:sz w:val="22"/>
          <w:szCs w:val="22"/>
        </w:rPr>
        <w:t>Involved in designing, developing and configuring server side J2EE components: Servlets,JSP, JDBC, JMS, JNDI, SOAP and REST Web Services, JNDI, LDAP, JMS, J2EE platform using Eclipse IDE, and deployments in JBoss App Server environments.</w:t>
      </w:r>
    </w:p>
    <w:p w:rsidR="008D5C97" w:rsidRPr="007C605B" w:rsidRDefault="008D5C97" w:rsidP="008D5C97">
      <w:pPr>
        <w:pStyle w:val="Body"/>
        <w:widowControl w:val="0"/>
        <w:numPr>
          <w:ilvl w:val="0"/>
          <w:numId w:val="12"/>
        </w:numPr>
        <w:jc w:val="both"/>
        <w:rPr>
          <w:rFonts w:ascii="Calibri" w:eastAsia="Calibri" w:hAnsi="Calibri" w:cs="Calibri"/>
          <w:sz w:val="22"/>
          <w:szCs w:val="22"/>
        </w:rPr>
      </w:pPr>
      <w:r w:rsidRPr="007C605B">
        <w:rPr>
          <w:rFonts w:ascii="Calibri" w:eastAsia="Calibri" w:hAnsi="Calibri" w:cs="Calibri"/>
          <w:sz w:val="22"/>
          <w:szCs w:val="22"/>
        </w:rPr>
        <w:t>Implemented design patterns like Factory, Service Locator and Data Transfer Object.</w:t>
      </w:r>
    </w:p>
    <w:p w:rsidR="008D5C97" w:rsidRPr="007C605B" w:rsidRDefault="008D5C97" w:rsidP="008D5C97">
      <w:pPr>
        <w:pStyle w:val="Body"/>
        <w:widowControl w:val="0"/>
        <w:numPr>
          <w:ilvl w:val="0"/>
          <w:numId w:val="12"/>
        </w:numPr>
        <w:jc w:val="both"/>
        <w:rPr>
          <w:rFonts w:ascii="Calibri" w:eastAsia="Calibri" w:hAnsi="Calibri" w:cs="Calibri"/>
          <w:sz w:val="22"/>
          <w:szCs w:val="22"/>
        </w:rPr>
      </w:pPr>
      <w:r w:rsidRPr="007C605B">
        <w:rPr>
          <w:rFonts w:ascii="Calibri" w:eastAsia="Calibri" w:hAnsi="Calibri" w:cs="Calibri"/>
          <w:sz w:val="22"/>
          <w:szCs w:val="22"/>
        </w:rPr>
        <w:t>Used J2EE technology to build Multitier Architecture. Business logic details in Spring Framework and POJOs.</w:t>
      </w:r>
    </w:p>
    <w:p w:rsidR="008D5C97" w:rsidRPr="007C605B" w:rsidRDefault="008D5C97" w:rsidP="008D5C97">
      <w:pPr>
        <w:pStyle w:val="Body"/>
        <w:widowControl w:val="0"/>
        <w:numPr>
          <w:ilvl w:val="0"/>
          <w:numId w:val="12"/>
        </w:numPr>
        <w:jc w:val="both"/>
        <w:rPr>
          <w:rFonts w:ascii="Calibri" w:eastAsia="Calibri" w:hAnsi="Calibri" w:cs="Calibri"/>
          <w:sz w:val="22"/>
          <w:szCs w:val="22"/>
        </w:rPr>
      </w:pPr>
      <w:r w:rsidRPr="007C605B">
        <w:rPr>
          <w:rFonts w:ascii="Calibri" w:eastAsia="Calibri" w:hAnsi="Calibri" w:cs="Calibri"/>
          <w:sz w:val="22"/>
          <w:szCs w:val="22"/>
        </w:rPr>
        <w:t>Generation of energy label pdfs using Formatted Objects (FOP) for all home appliances manufactured by Siemens and other European brands using parsers like SAX and DOM for parsing XML documents and XML transformations using XSLT.</w:t>
      </w:r>
    </w:p>
    <w:p w:rsidR="008D5C97" w:rsidRPr="007C605B" w:rsidRDefault="008D5C97" w:rsidP="008D5C97">
      <w:pPr>
        <w:pStyle w:val="Body"/>
        <w:widowControl w:val="0"/>
        <w:numPr>
          <w:ilvl w:val="0"/>
          <w:numId w:val="12"/>
        </w:numPr>
        <w:jc w:val="both"/>
        <w:rPr>
          <w:rFonts w:ascii="Calibri" w:eastAsia="Calibri" w:hAnsi="Calibri" w:cs="Calibri"/>
          <w:sz w:val="22"/>
          <w:szCs w:val="22"/>
        </w:rPr>
      </w:pPr>
      <w:r w:rsidRPr="007C605B">
        <w:rPr>
          <w:rFonts w:ascii="Calibri" w:eastAsia="Calibri" w:hAnsi="Calibri" w:cs="Calibri"/>
          <w:sz w:val="22"/>
          <w:szCs w:val="22"/>
        </w:rPr>
        <w:t>Hibernate was used as ORM mapping tool at the persistence layer.</w:t>
      </w:r>
    </w:p>
    <w:p w:rsidR="008D5C97" w:rsidRPr="007C605B" w:rsidRDefault="008D5C97" w:rsidP="008D5C97">
      <w:pPr>
        <w:pStyle w:val="Body"/>
        <w:widowControl w:val="0"/>
        <w:numPr>
          <w:ilvl w:val="0"/>
          <w:numId w:val="12"/>
        </w:numPr>
        <w:jc w:val="both"/>
        <w:rPr>
          <w:rFonts w:ascii="Calibri" w:eastAsia="Calibri" w:hAnsi="Calibri" w:cs="Calibri"/>
          <w:sz w:val="22"/>
          <w:szCs w:val="22"/>
        </w:rPr>
      </w:pPr>
      <w:r w:rsidRPr="007C605B">
        <w:rPr>
          <w:rFonts w:ascii="Calibri" w:eastAsia="Calibri" w:hAnsi="Calibri" w:cs="Calibri"/>
          <w:sz w:val="22"/>
          <w:szCs w:val="22"/>
        </w:rPr>
        <w:t>Business, Data, Service and Integration layers using SOA, Web Services, Spring Core, Spring DAO, Spring ORM, Hibernate frameworks.</w:t>
      </w:r>
    </w:p>
    <w:p w:rsidR="008D5C97" w:rsidRPr="007C605B" w:rsidRDefault="008D5C97" w:rsidP="008D5C97">
      <w:pPr>
        <w:pStyle w:val="Body"/>
        <w:widowControl w:val="0"/>
        <w:numPr>
          <w:ilvl w:val="0"/>
          <w:numId w:val="12"/>
        </w:numPr>
        <w:jc w:val="both"/>
        <w:rPr>
          <w:rFonts w:ascii="Calibri" w:eastAsia="Calibri" w:hAnsi="Calibri" w:cs="Calibri"/>
          <w:sz w:val="22"/>
          <w:szCs w:val="22"/>
        </w:rPr>
      </w:pPr>
      <w:r w:rsidRPr="007C605B">
        <w:rPr>
          <w:rFonts w:ascii="Calibri" w:eastAsia="Calibri" w:hAnsi="Calibri" w:cs="Calibri"/>
          <w:sz w:val="22"/>
          <w:szCs w:val="22"/>
        </w:rPr>
        <w:t>Involving in design and developing re-usable Web Services and Java Utility classes to support XML using XML Spy, SOAP, XML, DOM, SAX, DTD, XML Schemas and XSL.</w:t>
      </w:r>
    </w:p>
    <w:p w:rsidR="008D5C97" w:rsidRPr="007C605B" w:rsidRDefault="008D5C97" w:rsidP="008D5C97">
      <w:pPr>
        <w:pStyle w:val="Body"/>
        <w:widowControl w:val="0"/>
        <w:numPr>
          <w:ilvl w:val="0"/>
          <w:numId w:val="12"/>
        </w:numPr>
        <w:jc w:val="both"/>
        <w:rPr>
          <w:rFonts w:ascii="Calibri" w:eastAsia="Calibri" w:hAnsi="Calibri" w:cs="Calibri"/>
          <w:sz w:val="22"/>
          <w:szCs w:val="22"/>
        </w:rPr>
      </w:pPr>
      <w:r w:rsidRPr="007C605B">
        <w:rPr>
          <w:rFonts w:ascii="Calibri" w:eastAsia="Calibri" w:hAnsi="Calibri" w:cs="Calibri"/>
          <w:sz w:val="22"/>
          <w:szCs w:val="22"/>
        </w:rPr>
        <w:t>Developed REST web services using Jersey, JAX-RS and consumed REST API using AJAX, jQuery and JSON.</w:t>
      </w:r>
    </w:p>
    <w:p w:rsidR="008D5C97" w:rsidRPr="007C605B" w:rsidRDefault="008D5C97" w:rsidP="008D5C97">
      <w:pPr>
        <w:pStyle w:val="Body"/>
        <w:widowControl w:val="0"/>
        <w:numPr>
          <w:ilvl w:val="0"/>
          <w:numId w:val="12"/>
        </w:numPr>
        <w:jc w:val="both"/>
        <w:rPr>
          <w:rFonts w:ascii="Calibri" w:eastAsia="Calibri" w:hAnsi="Calibri" w:cs="Calibri"/>
          <w:sz w:val="22"/>
          <w:szCs w:val="22"/>
        </w:rPr>
      </w:pPr>
      <w:r w:rsidRPr="007C605B">
        <w:rPr>
          <w:rFonts w:ascii="Calibri" w:eastAsia="Calibri" w:hAnsi="Calibri" w:cs="Calibri"/>
          <w:sz w:val="22"/>
          <w:szCs w:val="22"/>
        </w:rPr>
        <w:t>Developed SOAP services and clients using WSDL, XML, XSD.</w:t>
      </w:r>
    </w:p>
    <w:p w:rsidR="008D5C97" w:rsidRPr="007C605B" w:rsidRDefault="008D5C97" w:rsidP="008D5C97">
      <w:pPr>
        <w:pStyle w:val="Body"/>
        <w:widowControl w:val="0"/>
        <w:numPr>
          <w:ilvl w:val="0"/>
          <w:numId w:val="12"/>
        </w:numPr>
        <w:jc w:val="both"/>
        <w:rPr>
          <w:rFonts w:ascii="Calibri" w:eastAsia="Calibri" w:hAnsi="Calibri" w:cs="Calibri"/>
          <w:sz w:val="22"/>
          <w:szCs w:val="22"/>
        </w:rPr>
      </w:pPr>
      <w:r w:rsidRPr="007C605B">
        <w:rPr>
          <w:rFonts w:ascii="Calibri" w:eastAsia="Calibri" w:hAnsi="Calibri" w:cs="Calibri"/>
          <w:sz w:val="22"/>
          <w:szCs w:val="22"/>
        </w:rPr>
        <w:t>Used  SQL statements to extract data from data tables and verify the output data of the reports along with creation of tables, Sub queries, Joins, Views, Indexes, SQL Functions, Set Operators and other Functionalities. </w:t>
      </w:r>
    </w:p>
    <w:p w:rsidR="008D5C97" w:rsidRPr="007C605B" w:rsidRDefault="008D5C97" w:rsidP="008D5C97">
      <w:pPr>
        <w:pStyle w:val="Body"/>
        <w:widowControl w:val="0"/>
        <w:numPr>
          <w:ilvl w:val="0"/>
          <w:numId w:val="12"/>
        </w:numPr>
        <w:jc w:val="both"/>
        <w:rPr>
          <w:rFonts w:ascii="Calibri" w:eastAsia="Calibri" w:hAnsi="Calibri" w:cs="Calibri"/>
          <w:sz w:val="22"/>
          <w:szCs w:val="22"/>
        </w:rPr>
      </w:pPr>
      <w:r w:rsidRPr="007C605B">
        <w:rPr>
          <w:rFonts w:ascii="Calibri" w:eastAsia="Calibri" w:hAnsi="Calibri" w:cs="Calibri"/>
          <w:sz w:val="22"/>
          <w:szCs w:val="22"/>
        </w:rPr>
        <w:t>Worked on SQL Server 2008 database for creating DB tables and DB objects.</w:t>
      </w:r>
    </w:p>
    <w:p w:rsidR="008D5C97" w:rsidRPr="007C605B" w:rsidRDefault="008D5C97" w:rsidP="008D5C97">
      <w:pPr>
        <w:pStyle w:val="Body"/>
        <w:widowControl w:val="0"/>
        <w:numPr>
          <w:ilvl w:val="0"/>
          <w:numId w:val="12"/>
        </w:numPr>
        <w:jc w:val="both"/>
        <w:rPr>
          <w:rFonts w:ascii="Calibri" w:eastAsia="Calibri" w:hAnsi="Calibri" w:cs="Calibri"/>
          <w:sz w:val="22"/>
          <w:szCs w:val="22"/>
        </w:rPr>
      </w:pPr>
      <w:r w:rsidRPr="007C605B">
        <w:rPr>
          <w:rFonts w:ascii="Calibri" w:eastAsia="Calibri" w:hAnsi="Calibri" w:cs="Calibri"/>
          <w:sz w:val="22"/>
          <w:szCs w:val="22"/>
        </w:rPr>
        <w:t>Worked with Maven, ANT</w:t>
      </w:r>
      <w:r w:rsidRPr="007C605B">
        <w:rPr>
          <w:rFonts w:ascii="Calibri" w:eastAsia="Calibri" w:hAnsi="Calibri" w:cs="Calibri"/>
          <w:b/>
          <w:sz w:val="22"/>
          <w:szCs w:val="22"/>
        </w:rPr>
        <w:t> </w:t>
      </w:r>
      <w:r w:rsidRPr="007C605B">
        <w:rPr>
          <w:rFonts w:ascii="Calibri" w:eastAsia="Calibri" w:hAnsi="Calibri" w:cs="Calibri"/>
          <w:sz w:val="22"/>
          <w:szCs w:val="22"/>
        </w:rPr>
        <w:t>Builder for application building, scheduling, mailing and automation.</w:t>
      </w:r>
    </w:p>
    <w:p w:rsidR="008D5C97" w:rsidRPr="007C605B" w:rsidRDefault="008D5C97" w:rsidP="008D5C97">
      <w:pPr>
        <w:pStyle w:val="Body"/>
        <w:widowControl w:val="0"/>
        <w:numPr>
          <w:ilvl w:val="0"/>
          <w:numId w:val="12"/>
        </w:numPr>
        <w:jc w:val="both"/>
        <w:rPr>
          <w:rFonts w:ascii="Calibri" w:eastAsia="Calibri" w:hAnsi="Calibri" w:cs="Calibri"/>
          <w:sz w:val="22"/>
          <w:szCs w:val="22"/>
        </w:rPr>
      </w:pPr>
      <w:r w:rsidRPr="007C605B">
        <w:rPr>
          <w:rFonts w:ascii="Calibri" w:eastAsia="Calibri" w:hAnsi="Calibri" w:cs="Calibri"/>
          <w:sz w:val="22"/>
          <w:szCs w:val="22"/>
        </w:rPr>
        <w:t>Developed unit test cases using JUnit and Trouble shooting using MQ.</w:t>
      </w:r>
    </w:p>
    <w:p w:rsidR="008D5C97" w:rsidRPr="007C605B" w:rsidRDefault="008D5C97" w:rsidP="008D5C97">
      <w:pPr>
        <w:pStyle w:val="Body"/>
        <w:widowControl w:val="0"/>
        <w:numPr>
          <w:ilvl w:val="0"/>
          <w:numId w:val="12"/>
        </w:numPr>
        <w:jc w:val="both"/>
        <w:rPr>
          <w:rFonts w:ascii="Calibri" w:eastAsia="Calibri" w:hAnsi="Calibri" w:cs="Calibri"/>
          <w:sz w:val="22"/>
          <w:szCs w:val="22"/>
        </w:rPr>
      </w:pPr>
      <w:r w:rsidRPr="007C605B">
        <w:rPr>
          <w:rFonts w:ascii="Calibri" w:eastAsia="Calibri" w:hAnsi="Calibri" w:cs="Calibri"/>
          <w:sz w:val="22"/>
          <w:szCs w:val="22"/>
        </w:rPr>
        <w:t>Performed installations, configurations and dep</w:t>
      </w:r>
      <w:r>
        <w:rPr>
          <w:rFonts w:ascii="Calibri" w:eastAsia="Calibri" w:hAnsi="Calibri" w:cs="Calibri"/>
          <w:sz w:val="22"/>
          <w:szCs w:val="22"/>
        </w:rPr>
        <w:t>loyments using Websphere application server</w:t>
      </w:r>
      <w:r w:rsidRPr="007C605B">
        <w:rPr>
          <w:rFonts w:ascii="Calibri" w:eastAsia="Calibri" w:hAnsi="Calibri" w:cs="Calibri"/>
          <w:sz w:val="22"/>
          <w:szCs w:val="22"/>
        </w:rPr>
        <w:t>.</w:t>
      </w:r>
    </w:p>
    <w:p w:rsidR="008D5C97" w:rsidRPr="007C605B" w:rsidRDefault="008D5C97" w:rsidP="008D5C97">
      <w:pPr>
        <w:pStyle w:val="Body"/>
        <w:widowControl w:val="0"/>
        <w:numPr>
          <w:ilvl w:val="0"/>
          <w:numId w:val="12"/>
        </w:numPr>
        <w:jc w:val="both"/>
        <w:rPr>
          <w:rFonts w:ascii="Calibri" w:eastAsia="Calibri" w:hAnsi="Calibri" w:cs="Calibri"/>
          <w:sz w:val="22"/>
          <w:szCs w:val="22"/>
        </w:rPr>
      </w:pPr>
      <w:r w:rsidRPr="007C605B">
        <w:rPr>
          <w:rFonts w:ascii="Calibri" w:eastAsia="Calibri" w:hAnsi="Calibri" w:cs="Calibri"/>
          <w:sz w:val="22"/>
          <w:szCs w:val="22"/>
        </w:rPr>
        <w:t>Involved in QA/UAT and Production support, defect fixing, monitoring server and error logs and Foreseeing the Potential Issues, and escalating to the higher levels.</w:t>
      </w:r>
    </w:p>
    <w:p w:rsidR="008D5C97" w:rsidRDefault="008D5C97" w:rsidP="008D5C97">
      <w:pPr>
        <w:pStyle w:val="Body"/>
        <w:widowControl w:val="0"/>
        <w:numPr>
          <w:ilvl w:val="0"/>
          <w:numId w:val="12"/>
        </w:numPr>
        <w:jc w:val="both"/>
        <w:rPr>
          <w:rFonts w:ascii="Calibri" w:eastAsia="Calibri" w:hAnsi="Calibri" w:cs="Calibri"/>
          <w:sz w:val="22"/>
          <w:szCs w:val="22"/>
        </w:rPr>
      </w:pPr>
      <w:r w:rsidRPr="007C605B">
        <w:rPr>
          <w:rFonts w:ascii="Calibri" w:eastAsia="Calibri" w:hAnsi="Calibri" w:cs="Calibri"/>
          <w:sz w:val="22"/>
          <w:szCs w:val="22"/>
        </w:rPr>
        <w:t>Technical support to problems faced by end users. Handled sensitive and critical end-users with ease.</w:t>
      </w:r>
    </w:p>
    <w:p w:rsidR="008D5C97" w:rsidRPr="007C605B" w:rsidRDefault="008D5C97" w:rsidP="008D5C97">
      <w:pPr>
        <w:pStyle w:val="Body"/>
        <w:widowControl w:val="0"/>
        <w:ind w:left="360"/>
        <w:jc w:val="both"/>
        <w:rPr>
          <w:rFonts w:ascii="Calibri" w:eastAsia="Calibri" w:hAnsi="Calibri" w:cs="Calibri"/>
          <w:sz w:val="22"/>
          <w:szCs w:val="22"/>
        </w:rPr>
      </w:pPr>
    </w:p>
    <w:p w:rsidR="008D5C97" w:rsidRPr="007C605B" w:rsidRDefault="008D5C97" w:rsidP="008D5C97">
      <w:pPr>
        <w:pStyle w:val="Body"/>
        <w:widowControl w:val="0"/>
        <w:jc w:val="both"/>
        <w:rPr>
          <w:rFonts w:ascii="Calibri" w:eastAsia="Calibri" w:hAnsi="Calibri" w:cs="Calibri"/>
          <w:sz w:val="22"/>
          <w:szCs w:val="22"/>
        </w:rPr>
      </w:pPr>
      <w:r w:rsidRPr="007C605B">
        <w:rPr>
          <w:rFonts w:ascii="Calibri" w:eastAsia="Calibri" w:hAnsi="Calibri" w:cs="Calibri"/>
          <w:b/>
          <w:sz w:val="22"/>
          <w:szCs w:val="22"/>
        </w:rPr>
        <w:t>Environment:</w:t>
      </w:r>
      <w:r w:rsidRPr="007C605B">
        <w:rPr>
          <w:rFonts w:ascii="Calibri" w:eastAsia="Calibri" w:hAnsi="Calibri" w:cs="Calibri"/>
          <w:sz w:val="22"/>
          <w:szCs w:val="22"/>
        </w:rPr>
        <w:t xml:space="preserve"> OOAD, UML, Agile/SCRUM, Design Patterns, Java 1.6/1,7, Servlets, JSP, JDBC, XML/XSL, HTML/HTML5, CSS, JQuery, JSON, AJAX, JavaScript, XML, XSL, Spring, Spring MVC, Hibernate, SOA, Web Services, SOAP, WSDL, Eclipse 3.</w:t>
      </w:r>
      <w:r>
        <w:rPr>
          <w:rFonts w:ascii="Calibri" w:eastAsia="Calibri" w:hAnsi="Calibri" w:cs="Calibri"/>
          <w:sz w:val="22"/>
          <w:szCs w:val="22"/>
        </w:rPr>
        <w:t>1, Subversion, JUnit, MQ, Websphere</w:t>
      </w:r>
      <w:r w:rsidRPr="007C605B">
        <w:rPr>
          <w:rFonts w:ascii="Calibri" w:eastAsia="Calibri" w:hAnsi="Calibri" w:cs="Calibri"/>
          <w:sz w:val="22"/>
          <w:szCs w:val="22"/>
        </w:rPr>
        <w:t>, SQL, SQL Server, Windows 7/UNIX.</w:t>
      </w:r>
    </w:p>
    <w:p w:rsidR="00477F70" w:rsidRDefault="00477F70" w:rsidP="007C605B">
      <w:pPr>
        <w:pStyle w:val="Body"/>
        <w:widowControl w:val="0"/>
        <w:jc w:val="both"/>
        <w:rPr>
          <w:rFonts w:ascii="Calibri" w:eastAsia="Calibri" w:hAnsi="Calibri" w:cs="Calibri"/>
          <w:b/>
          <w:sz w:val="22"/>
          <w:szCs w:val="22"/>
        </w:rPr>
      </w:pPr>
    </w:p>
    <w:p w:rsidR="007C605B" w:rsidRPr="007C605B" w:rsidRDefault="007C605B" w:rsidP="007C605B">
      <w:pPr>
        <w:pStyle w:val="Body"/>
        <w:widowControl w:val="0"/>
        <w:jc w:val="both"/>
        <w:rPr>
          <w:rFonts w:ascii="Calibri" w:eastAsia="Calibri" w:hAnsi="Calibri" w:cs="Calibri"/>
          <w:sz w:val="22"/>
          <w:szCs w:val="22"/>
        </w:rPr>
      </w:pPr>
    </w:p>
    <w:p w:rsidR="0052139F" w:rsidRDefault="0052139F" w:rsidP="007C605B">
      <w:pPr>
        <w:pStyle w:val="Body"/>
        <w:widowControl w:val="0"/>
        <w:jc w:val="both"/>
        <w:rPr>
          <w:rFonts w:ascii="Calibri" w:eastAsia="Calibri" w:hAnsi="Calibri" w:cs="Calibri"/>
          <w:b/>
          <w:sz w:val="22"/>
          <w:szCs w:val="22"/>
        </w:rPr>
      </w:pPr>
    </w:p>
    <w:p w:rsidR="007C605B" w:rsidRPr="007C605B" w:rsidRDefault="007C605B" w:rsidP="007C605B">
      <w:pPr>
        <w:pStyle w:val="Body"/>
        <w:widowControl w:val="0"/>
        <w:jc w:val="both"/>
        <w:rPr>
          <w:rFonts w:ascii="Calibri" w:eastAsia="Calibri" w:hAnsi="Calibri" w:cs="Calibri"/>
          <w:sz w:val="22"/>
          <w:szCs w:val="22"/>
        </w:rPr>
      </w:pPr>
      <w:r w:rsidRPr="007C605B">
        <w:rPr>
          <w:rFonts w:ascii="Calibri" w:eastAsia="Calibri" w:hAnsi="Calibri" w:cs="Calibri"/>
          <w:b/>
          <w:sz w:val="22"/>
          <w:szCs w:val="22"/>
        </w:rPr>
        <w:t>Client:</w:t>
      </w:r>
      <w:r w:rsidRPr="007C605B">
        <w:rPr>
          <w:rFonts w:ascii="Calibri" w:eastAsia="Calibri" w:hAnsi="Calibri" w:cs="Calibri"/>
          <w:sz w:val="22"/>
          <w:szCs w:val="22"/>
        </w:rPr>
        <w:t xml:space="preserve"> CSR InfoTech, India Pvt. Ltd</w:t>
      </w:r>
      <w:r w:rsidRPr="007C605B">
        <w:rPr>
          <w:rFonts w:ascii="Calibri" w:eastAsia="Calibri" w:hAnsi="Calibri" w:cs="Calibri"/>
          <w:sz w:val="22"/>
          <w:szCs w:val="22"/>
        </w:rPr>
        <w:tab/>
      </w:r>
      <w:r w:rsidRPr="007C605B">
        <w:rPr>
          <w:rFonts w:ascii="Calibri" w:eastAsia="Calibri" w:hAnsi="Calibri" w:cs="Calibri"/>
          <w:sz w:val="22"/>
          <w:szCs w:val="22"/>
        </w:rPr>
        <w:tab/>
      </w:r>
      <w:r w:rsidRPr="007C605B">
        <w:rPr>
          <w:rFonts w:ascii="Calibri" w:eastAsia="Calibri" w:hAnsi="Calibri" w:cs="Calibri"/>
          <w:sz w:val="22"/>
          <w:szCs w:val="22"/>
        </w:rPr>
        <w:tab/>
      </w:r>
      <w:r w:rsidRPr="007C605B">
        <w:rPr>
          <w:rFonts w:ascii="Calibri" w:eastAsia="Calibri" w:hAnsi="Calibri" w:cs="Calibri"/>
          <w:sz w:val="22"/>
          <w:szCs w:val="22"/>
        </w:rPr>
        <w:tab/>
      </w:r>
      <w:r w:rsidRPr="007C605B">
        <w:rPr>
          <w:rFonts w:ascii="Calibri" w:eastAsia="Calibri" w:hAnsi="Calibri" w:cs="Calibri"/>
          <w:sz w:val="22"/>
          <w:szCs w:val="22"/>
        </w:rPr>
        <w:tab/>
        <w:t xml:space="preserve">      </w:t>
      </w:r>
      <w:r w:rsidR="008400AB">
        <w:rPr>
          <w:rFonts w:ascii="Calibri" w:eastAsia="Calibri" w:hAnsi="Calibri" w:cs="Calibri"/>
          <w:sz w:val="22"/>
          <w:szCs w:val="22"/>
        </w:rPr>
        <w:t xml:space="preserve">     </w:t>
      </w:r>
      <w:r w:rsidRPr="007C605B">
        <w:rPr>
          <w:rFonts w:ascii="Calibri" w:eastAsia="Calibri" w:hAnsi="Calibri" w:cs="Calibri"/>
          <w:sz w:val="22"/>
          <w:szCs w:val="22"/>
        </w:rPr>
        <w:t xml:space="preserve"> </w:t>
      </w:r>
      <w:r w:rsidR="00470691">
        <w:rPr>
          <w:rFonts w:ascii="Calibri" w:eastAsia="Calibri" w:hAnsi="Calibri" w:cs="Calibri"/>
          <w:sz w:val="22"/>
          <w:szCs w:val="22"/>
        </w:rPr>
        <w:t xml:space="preserve">  </w:t>
      </w:r>
      <w:r w:rsidR="00470B42">
        <w:rPr>
          <w:rFonts w:ascii="Calibri" w:eastAsia="Calibri" w:hAnsi="Calibri" w:cs="Calibri"/>
          <w:sz w:val="22"/>
          <w:szCs w:val="22"/>
        </w:rPr>
        <w:t xml:space="preserve"> </w:t>
      </w:r>
      <w:r w:rsidRPr="007C605B">
        <w:rPr>
          <w:rFonts w:ascii="Calibri" w:eastAsia="Calibri" w:hAnsi="Calibri" w:cs="Calibri"/>
          <w:sz w:val="22"/>
          <w:szCs w:val="22"/>
        </w:rPr>
        <w:t xml:space="preserve"> June </w:t>
      </w:r>
      <w:r w:rsidR="00853AC5">
        <w:rPr>
          <w:rFonts w:ascii="Calibri" w:eastAsia="Calibri" w:hAnsi="Calibri" w:cs="Calibri"/>
          <w:sz w:val="22"/>
          <w:szCs w:val="22"/>
        </w:rPr>
        <w:t>2013</w:t>
      </w:r>
      <w:r w:rsidRPr="007C605B">
        <w:rPr>
          <w:rFonts w:ascii="Calibri" w:eastAsia="Calibri" w:hAnsi="Calibri" w:cs="Calibri"/>
          <w:sz w:val="22"/>
          <w:szCs w:val="22"/>
        </w:rPr>
        <w:t xml:space="preserve"> – July 2014</w:t>
      </w:r>
    </w:p>
    <w:p w:rsidR="007C605B" w:rsidRPr="007C605B" w:rsidRDefault="007C605B" w:rsidP="007C605B">
      <w:pPr>
        <w:pStyle w:val="Body"/>
        <w:widowControl w:val="0"/>
        <w:jc w:val="both"/>
        <w:rPr>
          <w:rFonts w:ascii="Calibri" w:eastAsia="Calibri" w:hAnsi="Calibri" w:cs="Calibri"/>
          <w:sz w:val="22"/>
          <w:szCs w:val="22"/>
        </w:rPr>
      </w:pPr>
      <w:r w:rsidRPr="007C605B">
        <w:rPr>
          <w:rFonts w:ascii="Calibri" w:eastAsia="Calibri" w:hAnsi="Calibri" w:cs="Calibri"/>
          <w:b/>
          <w:sz w:val="22"/>
          <w:szCs w:val="22"/>
        </w:rPr>
        <w:t xml:space="preserve">Role: </w:t>
      </w:r>
      <w:r w:rsidRPr="007C605B">
        <w:rPr>
          <w:rFonts w:ascii="Calibri" w:eastAsia="Calibri" w:hAnsi="Calibri" w:cs="Calibri"/>
          <w:sz w:val="22"/>
          <w:szCs w:val="22"/>
        </w:rPr>
        <w:t>Java Web Developer</w:t>
      </w:r>
    </w:p>
    <w:p w:rsidR="007C605B" w:rsidRPr="007C605B" w:rsidRDefault="007C605B" w:rsidP="007C605B">
      <w:pPr>
        <w:pStyle w:val="Body"/>
        <w:widowControl w:val="0"/>
        <w:jc w:val="both"/>
        <w:rPr>
          <w:rFonts w:ascii="Calibri" w:eastAsia="Calibri" w:hAnsi="Calibri" w:cs="Calibri"/>
          <w:b/>
          <w:sz w:val="22"/>
          <w:szCs w:val="22"/>
        </w:rPr>
      </w:pPr>
    </w:p>
    <w:p w:rsidR="007C605B" w:rsidRPr="007C605B" w:rsidRDefault="007C605B" w:rsidP="007C605B">
      <w:pPr>
        <w:pStyle w:val="Body"/>
        <w:widowControl w:val="0"/>
        <w:jc w:val="both"/>
        <w:rPr>
          <w:rFonts w:ascii="Calibri" w:eastAsia="Calibri" w:hAnsi="Calibri" w:cs="Calibri"/>
          <w:b/>
          <w:sz w:val="22"/>
          <w:szCs w:val="22"/>
        </w:rPr>
      </w:pPr>
      <w:r w:rsidRPr="007C605B">
        <w:rPr>
          <w:rFonts w:ascii="Calibri" w:eastAsia="Calibri" w:hAnsi="Calibri" w:cs="Calibri"/>
          <w:b/>
          <w:sz w:val="22"/>
          <w:szCs w:val="22"/>
        </w:rPr>
        <w:t>Responsibilities:</w:t>
      </w:r>
    </w:p>
    <w:p w:rsidR="007C605B" w:rsidRPr="007C605B" w:rsidRDefault="007C605B" w:rsidP="007C605B">
      <w:pPr>
        <w:pStyle w:val="Body"/>
        <w:widowControl w:val="0"/>
        <w:numPr>
          <w:ilvl w:val="0"/>
          <w:numId w:val="13"/>
        </w:numPr>
        <w:jc w:val="both"/>
        <w:rPr>
          <w:rFonts w:ascii="Calibri" w:eastAsia="Calibri" w:hAnsi="Calibri" w:cs="Calibri"/>
          <w:sz w:val="22"/>
          <w:szCs w:val="22"/>
        </w:rPr>
      </w:pPr>
      <w:r w:rsidRPr="007C605B">
        <w:rPr>
          <w:rFonts w:ascii="Calibri" w:eastAsia="Calibri" w:hAnsi="Calibri" w:cs="Calibri"/>
          <w:sz w:val="22"/>
          <w:szCs w:val="22"/>
        </w:rPr>
        <w:t>Involved in the full life cycle of the Application using Agile/SCRUM SDLC process.</w:t>
      </w:r>
    </w:p>
    <w:p w:rsidR="007C605B" w:rsidRPr="007C605B" w:rsidRDefault="007C605B" w:rsidP="007C605B">
      <w:pPr>
        <w:pStyle w:val="Body"/>
        <w:widowControl w:val="0"/>
        <w:numPr>
          <w:ilvl w:val="0"/>
          <w:numId w:val="13"/>
        </w:numPr>
        <w:jc w:val="both"/>
        <w:rPr>
          <w:rFonts w:ascii="Calibri" w:eastAsia="Calibri" w:hAnsi="Calibri" w:cs="Calibri"/>
          <w:sz w:val="22"/>
          <w:szCs w:val="22"/>
        </w:rPr>
      </w:pPr>
      <w:r w:rsidRPr="007C605B">
        <w:rPr>
          <w:rFonts w:ascii="Calibri" w:eastAsia="Calibri" w:hAnsi="Calibri" w:cs="Calibri"/>
          <w:sz w:val="22"/>
          <w:szCs w:val="22"/>
        </w:rPr>
        <w:t>Developed user friendly application as per client need and industry best practices.</w:t>
      </w:r>
    </w:p>
    <w:p w:rsidR="007C605B" w:rsidRPr="007C605B" w:rsidRDefault="007C605B" w:rsidP="007C605B">
      <w:pPr>
        <w:pStyle w:val="Body"/>
        <w:widowControl w:val="0"/>
        <w:numPr>
          <w:ilvl w:val="0"/>
          <w:numId w:val="13"/>
        </w:numPr>
        <w:jc w:val="both"/>
        <w:rPr>
          <w:rFonts w:ascii="Calibri" w:eastAsia="Calibri" w:hAnsi="Calibri" w:cs="Calibri"/>
          <w:sz w:val="22"/>
          <w:szCs w:val="22"/>
        </w:rPr>
      </w:pPr>
      <w:r w:rsidRPr="007C605B">
        <w:rPr>
          <w:rFonts w:ascii="Calibri" w:eastAsia="Calibri" w:hAnsi="Calibri" w:cs="Calibri"/>
          <w:sz w:val="22"/>
          <w:szCs w:val="22"/>
        </w:rPr>
        <w:t>Implementation of the view level customizations and interface with the application logic.</w:t>
      </w:r>
    </w:p>
    <w:p w:rsidR="007C605B" w:rsidRPr="007C605B" w:rsidRDefault="007C605B" w:rsidP="007C605B">
      <w:pPr>
        <w:pStyle w:val="Body"/>
        <w:widowControl w:val="0"/>
        <w:numPr>
          <w:ilvl w:val="0"/>
          <w:numId w:val="13"/>
        </w:numPr>
        <w:jc w:val="both"/>
        <w:rPr>
          <w:rFonts w:ascii="Calibri" w:eastAsia="Calibri" w:hAnsi="Calibri" w:cs="Calibri"/>
          <w:sz w:val="22"/>
          <w:szCs w:val="22"/>
        </w:rPr>
      </w:pPr>
      <w:r w:rsidRPr="007C605B">
        <w:rPr>
          <w:rFonts w:ascii="Calibri" w:eastAsia="Calibri" w:hAnsi="Calibri" w:cs="Calibri"/>
          <w:sz w:val="22"/>
          <w:szCs w:val="22"/>
        </w:rPr>
        <w:t>Developed the presentation layer using JSP and Servlets with Eclipse tool.</w:t>
      </w:r>
    </w:p>
    <w:p w:rsidR="007C605B" w:rsidRPr="007C605B" w:rsidRDefault="007C605B" w:rsidP="007C605B">
      <w:pPr>
        <w:pStyle w:val="Body"/>
        <w:widowControl w:val="0"/>
        <w:numPr>
          <w:ilvl w:val="0"/>
          <w:numId w:val="13"/>
        </w:numPr>
        <w:jc w:val="both"/>
        <w:rPr>
          <w:rFonts w:ascii="Calibri" w:eastAsia="Calibri" w:hAnsi="Calibri" w:cs="Calibri"/>
          <w:sz w:val="22"/>
          <w:szCs w:val="22"/>
        </w:rPr>
      </w:pPr>
      <w:r w:rsidRPr="007C605B">
        <w:rPr>
          <w:rFonts w:ascii="Calibri" w:eastAsia="Calibri" w:hAnsi="Calibri" w:cs="Calibri"/>
          <w:sz w:val="22"/>
          <w:szCs w:val="22"/>
        </w:rPr>
        <w:lastRenderedPageBreak/>
        <w:t>Used HTML5, CSS3, Javascript, JQuery, AJAX, JSON for better and faster interactive front-end development.</w:t>
      </w:r>
    </w:p>
    <w:p w:rsidR="007C605B" w:rsidRPr="007C605B" w:rsidRDefault="007C605B" w:rsidP="007C605B">
      <w:pPr>
        <w:pStyle w:val="Body"/>
        <w:widowControl w:val="0"/>
        <w:numPr>
          <w:ilvl w:val="0"/>
          <w:numId w:val="13"/>
        </w:numPr>
        <w:jc w:val="both"/>
        <w:rPr>
          <w:rFonts w:ascii="Calibri" w:eastAsia="Calibri" w:hAnsi="Calibri" w:cs="Calibri"/>
          <w:sz w:val="22"/>
          <w:szCs w:val="22"/>
        </w:rPr>
      </w:pPr>
      <w:r w:rsidRPr="007C605B">
        <w:rPr>
          <w:rFonts w:ascii="Calibri" w:eastAsia="Calibri" w:hAnsi="Calibri" w:cs="Calibri"/>
          <w:sz w:val="22"/>
          <w:szCs w:val="22"/>
        </w:rPr>
        <w:t>Developed application in J2EE technologies using Spring MVC architecture.</w:t>
      </w:r>
    </w:p>
    <w:p w:rsidR="007C605B" w:rsidRPr="007C605B" w:rsidRDefault="007C605B" w:rsidP="007C605B">
      <w:pPr>
        <w:pStyle w:val="Body"/>
        <w:widowControl w:val="0"/>
        <w:numPr>
          <w:ilvl w:val="0"/>
          <w:numId w:val="13"/>
        </w:numPr>
        <w:jc w:val="both"/>
        <w:rPr>
          <w:rFonts w:ascii="Calibri" w:eastAsia="Calibri" w:hAnsi="Calibri" w:cs="Calibri"/>
          <w:sz w:val="22"/>
          <w:szCs w:val="22"/>
        </w:rPr>
      </w:pPr>
      <w:r w:rsidRPr="007C605B">
        <w:rPr>
          <w:rFonts w:ascii="Calibri" w:eastAsia="Calibri" w:hAnsi="Calibri" w:cs="Calibri"/>
          <w:sz w:val="22"/>
          <w:szCs w:val="22"/>
        </w:rPr>
        <w:t>Written Spring MVC Controllers and integrated with backend using Spring and Hibernate.</w:t>
      </w:r>
    </w:p>
    <w:p w:rsidR="007C605B" w:rsidRPr="005F6A47" w:rsidRDefault="007C605B" w:rsidP="005F6A47">
      <w:pPr>
        <w:pStyle w:val="Body"/>
        <w:widowControl w:val="0"/>
        <w:numPr>
          <w:ilvl w:val="0"/>
          <w:numId w:val="13"/>
        </w:numPr>
        <w:jc w:val="both"/>
        <w:rPr>
          <w:rFonts w:ascii="Calibri" w:eastAsia="Calibri" w:hAnsi="Calibri" w:cs="Calibri"/>
          <w:sz w:val="22"/>
          <w:szCs w:val="22"/>
        </w:rPr>
      </w:pPr>
      <w:r w:rsidRPr="007C605B">
        <w:rPr>
          <w:rFonts w:ascii="Calibri" w:eastAsia="Calibri" w:hAnsi="Calibri" w:cs="Calibri"/>
          <w:sz w:val="22"/>
          <w:szCs w:val="22"/>
        </w:rPr>
        <w:t>Implemented Spring IOC, Sp</w:t>
      </w:r>
      <w:r w:rsidR="005F6A47">
        <w:rPr>
          <w:rFonts w:ascii="Calibri" w:eastAsia="Calibri" w:hAnsi="Calibri" w:cs="Calibri"/>
          <w:sz w:val="22"/>
          <w:szCs w:val="22"/>
        </w:rPr>
        <w:t>ring DAO, Spring ORM</w:t>
      </w:r>
      <w:r w:rsidRPr="007C605B">
        <w:rPr>
          <w:rFonts w:ascii="Calibri" w:eastAsia="Calibri" w:hAnsi="Calibri" w:cs="Calibri"/>
          <w:sz w:val="22"/>
          <w:szCs w:val="22"/>
        </w:rPr>
        <w:t xml:space="preserve"> for developing server side, persistance and business logic using Hibernate and writing business delegates.</w:t>
      </w:r>
    </w:p>
    <w:p w:rsidR="007C605B" w:rsidRPr="007C605B" w:rsidRDefault="007C605B" w:rsidP="007C605B">
      <w:pPr>
        <w:pStyle w:val="Body"/>
        <w:widowControl w:val="0"/>
        <w:numPr>
          <w:ilvl w:val="0"/>
          <w:numId w:val="13"/>
        </w:numPr>
        <w:jc w:val="both"/>
        <w:rPr>
          <w:rFonts w:ascii="Calibri" w:eastAsia="Calibri" w:hAnsi="Calibri" w:cs="Calibri"/>
          <w:sz w:val="22"/>
          <w:szCs w:val="22"/>
        </w:rPr>
      </w:pPr>
      <w:r w:rsidRPr="007C605B">
        <w:rPr>
          <w:rFonts w:ascii="Calibri" w:eastAsia="Calibri" w:hAnsi="Calibri" w:cs="Calibri"/>
          <w:sz w:val="22"/>
          <w:szCs w:val="22"/>
        </w:rPr>
        <w:t>Worked with JDBC and Hibernate for ORM development.</w:t>
      </w:r>
    </w:p>
    <w:p w:rsidR="007C605B" w:rsidRPr="007C605B" w:rsidRDefault="007C605B" w:rsidP="007C605B">
      <w:pPr>
        <w:pStyle w:val="Body"/>
        <w:widowControl w:val="0"/>
        <w:numPr>
          <w:ilvl w:val="0"/>
          <w:numId w:val="13"/>
        </w:numPr>
        <w:jc w:val="both"/>
        <w:rPr>
          <w:rFonts w:ascii="Calibri" w:eastAsia="Calibri" w:hAnsi="Calibri" w:cs="Calibri"/>
          <w:sz w:val="22"/>
          <w:szCs w:val="22"/>
        </w:rPr>
      </w:pPr>
      <w:r w:rsidRPr="007C605B">
        <w:rPr>
          <w:rFonts w:ascii="Calibri" w:eastAsia="Calibri" w:hAnsi="Calibri" w:cs="Calibri"/>
          <w:sz w:val="22"/>
          <w:szCs w:val="22"/>
        </w:rPr>
        <w:t>Exposed services as RESTful APIs so that a mobile view can also use the same code.</w:t>
      </w:r>
    </w:p>
    <w:p w:rsidR="007C605B" w:rsidRPr="007C605B" w:rsidRDefault="007C605B" w:rsidP="007C605B">
      <w:pPr>
        <w:pStyle w:val="Body"/>
        <w:widowControl w:val="0"/>
        <w:numPr>
          <w:ilvl w:val="0"/>
          <w:numId w:val="13"/>
        </w:numPr>
        <w:jc w:val="both"/>
        <w:rPr>
          <w:rFonts w:ascii="Calibri" w:eastAsia="Calibri" w:hAnsi="Calibri" w:cs="Calibri"/>
          <w:sz w:val="22"/>
          <w:szCs w:val="22"/>
        </w:rPr>
      </w:pPr>
      <w:r w:rsidRPr="007C605B">
        <w:rPr>
          <w:rFonts w:ascii="Calibri" w:eastAsia="Calibri" w:hAnsi="Calibri" w:cs="Calibri"/>
          <w:sz w:val="22"/>
          <w:szCs w:val="22"/>
        </w:rPr>
        <w:t>Implemented the Web services using Apache Axis in Eclipse environment.</w:t>
      </w:r>
    </w:p>
    <w:p w:rsidR="007C605B" w:rsidRPr="007C605B" w:rsidRDefault="007C605B" w:rsidP="007C605B">
      <w:pPr>
        <w:pStyle w:val="Body"/>
        <w:widowControl w:val="0"/>
        <w:numPr>
          <w:ilvl w:val="0"/>
          <w:numId w:val="13"/>
        </w:numPr>
        <w:jc w:val="both"/>
        <w:rPr>
          <w:rFonts w:ascii="Calibri" w:eastAsia="Calibri" w:hAnsi="Calibri" w:cs="Calibri"/>
          <w:sz w:val="22"/>
          <w:szCs w:val="22"/>
        </w:rPr>
      </w:pPr>
      <w:r w:rsidRPr="007C605B">
        <w:rPr>
          <w:rFonts w:ascii="Calibri" w:eastAsia="Calibri" w:hAnsi="Calibri" w:cs="Calibri"/>
          <w:sz w:val="22"/>
          <w:szCs w:val="22"/>
        </w:rPr>
        <w:t>Developed and executed unit test cases and test scripts using JUint, JMock.</w:t>
      </w:r>
    </w:p>
    <w:p w:rsidR="007C605B" w:rsidRPr="007C605B" w:rsidRDefault="007C605B" w:rsidP="007C605B">
      <w:pPr>
        <w:pStyle w:val="Body"/>
        <w:widowControl w:val="0"/>
        <w:numPr>
          <w:ilvl w:val="0"/>
          <w:numId w:val="13"/>
        </w:numPr>
        <w:jc w:val="both"/>
        <w:rPr>
          <w:rFonts w:ascii="Calibri" w:eastAsia="Calibri" w:hAnsi="Calibri" w:cs="Calibri"/>
          <w:sz w:val="22"/>
          <w:szCs w:val="22"/>
        </w:rPr>
      </w:pPr>
      <w:r w:rsidRPr="007C605B">
        <w:rPr>
          <w:rFonts w:ascii="Calibri" w:eastAsia="Calibri" w:hAnsi="Calibri" w:cs="Calibri"/>
          <w:sz w:val="22"/>
          <w:szCs w:val="22"/>
        </w:rPr>
        <w:t>Involved in setting up the internal processes to scale application development.</w:t>
      </w:r>
    </w:p>
    <w:p w:rsidR="007C605B" w:rsidRPr="005F6A47" w:rsidRDefault="007C605B" w:rsidP="005F6A47">
      <w:pPr>
        <w:pStyle w:val="Body"/>
        <w:widowControl w:val="0"/>
        <w:numPr>
          <w:ilvl w:val="0"/>
          <w:numId w:val="13"/>
        </w:numPr>
        <w:jc w:val="both"/>
        <w:rPr>
          <w:rFonts w:ascii="Calibri" w:eastAsia="Calibri" w:hAnsi="Calibri" w:cs="Calibri"/>
          <w:sz w:val="22"/>
          <w:szCs w:val="22"/>
        </w:rPr>
      </w:pPr>
      <w:r w:rsidRPr="007C605B">
        <w:rPr>
          <w:rFonts w:ascii="Calibri" w:eastAsia="Calibri" w:hAnsi="Calibri" w:cs="Calibri"/>
          <w:sz w:val="22"/>
          <w:szCs w:val="22"/>
        </w:rPr>
        <w:t>Tested applications on device simulators and actual devices to fine-tune products.</w:t>
      </w:r>
    </w:p>
    <w:p w:rsidR="007C605B" w:rsidRPr="007C605B" w:rsidRDefault="007C605B" w:rsidP="007C605B">
      <w:pPr>
        <w:pStyle w:val="Body"/>
        <w:widowControl w:val="0"/>
        <w:numPr>
          <w:ilvl w:val="0"/>
          <w:numId w:val="13"/>
        </w:numPr>
        <w:jc w:val="both"/>
        <w:rPr>
          <w:rFonts w:ascii="Calibri" w:eastAsia="Calibri" w:hAnsi="Calibri" w:cs="Calibri"/>
          <w:sz w:val="22"/>
          <w:szCs w:val="22"/>
        </w:rPr>
      </w:pPr>
      <w:r w:rsidRPr="007C605B">
        <w:rPr>
          <w:rFonts w:ascii="Calibri" w:eastAsia="Calibri" w:hAnsi="Calibri" w:cs="Calibri"/>
          <w:sz w:val="22"/>
          <w:szCs w:val="22"/>
        </w:rPr>
        <w:t>Perform</w:t>
      </w:r>
      <w:r w:rsidR="005F6A47">
        <w:rPr>
          <w:rFonts w:ascii="Calibri" w:eastAsia="Calibri" w:hAnsi="Calibri" w:cs="Calibri"/>
          <w:sz w:val="22"/>
          <w:szCs w:val="22"/>
        </w:rPr>
        <w:t>ed deployments using Tomcat.</w:t>
      </w:r>
    </w:p>
    <w:p w:rsidR="007C605B" w:rsidRPr="007C605B" w:rsidRDefault="005F6A47" w:rsidP="007C605B">
      <w:pPr>
        <w:pStyle w:val="Body"/>
        <w:widowControl w:val="0"/>
        <w:numPr>
          <w:ilvl w:val="0"/>
          <w:numId w:val="13"/>
        </w:numPr>
        <w:jc w:val="both"/>
        <w:rPr>
          <w:rFonts w:ascii="Calibri" w:eastAsia="Calibri" w:hAnsi="Calibri" w:cs="Calibri"/>
          <w:sz w:val="22"/>
          <w:szCs w:val="22"/>
        </w:rPr>
      </w:pPr>
      <w:r>
        <w:rPr>
          <w:rFonts w:ascii="Calibri" w:eastAsia="Calibri" w:hAnsi="Calibri" w:cs="Calibri"/>
          <w:sz w:val="22"/>
          <w:szCs w:val="22"/>
        </w:rPr>
        <w:t>Worked extensively on </w:t>
      </w:r>
      <w:r w:rsidR="007C605B" w:rsidRPr="007C605B">
        <w:rPr>
          <w:rFonts w:ascii="Calibri" w:eastAsia="Calibri" w:hAnsi="Calibri" w:cs="Calibri"/>
          <w:sz w:val="22"/>
          <w:szCs w:val="22"/>
        </w:rPr>
        <w:t>SQL to implement the logic to meet the business requirements. </w:t>
      </w:r>
    </w:p>
    <w:p w:rsidR="007C605B" w:rsidRPr="007C605B" w:rsidRDefault="007C605B" w:rsidP="007C605B">
      <w:pPr>
        <w:pStyle w:val="Body"/>
        <w:widowControl w:val="0"/>
        <w:numPr>
          <w:ilvl w:val="0"/>
          <w:numId w:val="13"/>
        </w:numPr>
        <w:jc w:val="both"/>
        <w:rPr>
          <w:rFonts w:ascii="Calibri" w:eastAsia="Calibri" w:hAnsi="Calibri" w:cs="Calibri"/>
          <w:sz w:val="22"/>
          <w:szCs w:val="22"/>
        </w:rPr>
      </w:pPr>
      <w:r w:rsidRPr="007C605B">
        <w:rPr>
          <w:rFonts w:ascii="Calibri" w:eastAsia="Calibri" w:hAnsi="Calibri" w:cs="Calibri"/>
          <w:sz w:val="22"/>
          <w:szCs w:val="22"/>
        </w:rPr>
        <w:t>Developed application level build files using ANT Script to automate the build process.</w:t>
      </w:r>
    </w:p>
    <w:p w:rsidR="007C605B" w:rsidRPr="007C605B" w:rsidRDefault="007C605B" w:rsidP="007C605B">
      <w:pPr>
        <w:pStyle w:val="Body"/>
        <w:widowControl w:val="0"/>
        <w:numPr>
          <w:ilvl w:val="0"/>
          <w:numId w:val="13"/>
        </w:numPr>
        <w:jc w:val="both"/>
        <w:rPr>
          <w:rFonts w:ascii="Calibri" w:eastAsia="Calibri" w:hAnsi="Calibri" w:cs="Calibri"/>
          <w:sz w:val="22"/>
          <w:szCs w:val="22"/>
        </w:rPr>
      </w:pPr>
      <w:r w:rsidRPr="007C605B">
        <w:rPr>
          <w:rFonts w:ascii="Calibri" w:eastAsia="Calibri" w:hAnsi="Calibri" w:cs="Calibri"/>
          <w:sz w:val="22"/>
          <w:szCs w:val="22"/>
        </w:rPr>
        <w:t>Production environment support to fix the bugs at application level and server level.</w:t>
      </w:r>
    </w:p>
    <w:p w:rsidR="007C605B" w:rsidRPr="007C605B" w:rsidRDefault="005F6A47" w:rsidP="007C605B">
      <w:pPr>
        <w:pStyle w:val="Body"/>
        <w:widowControl w:val="0"/>
        <w:numPr>
          <w:ilvl w:val="0"/>
          <w:numId w:val="13"/>
        </w:numPr>
        <w:jc w:val="both"/>
        <w:rPr>
          <w:rFonts w:ascii="Calibri" w:eastAsia="Calibri" w:hAnsi="Calibri" w:cs="Calibri"/>
          <w:sz w:val="22"/>
          <w:szCs w:val="22"/>
        </w:rPr>
      </w:pPr>
      <w:r>
        <w:rPr>
          <w:rFonts w:ascii="Calibri" w:eastAsia="Calibri" w:hAnsi="Calibri" w:cs="Calibri"/>
          <w:sz w:val="22"/>
          <w:szCs w:val="22"/>
        </w:rPr>
        <w:t>Git</w:t>
      </w:r>
      <w:r w:rsidR="007C605B" w:rsidRPr="007C605B">
        <w:rPr>
          <w:rFonts w:ascii="Calibri" w:eastAsia="Calibri" w:hAnsi="Calibri" w:cs="Calibri"/>
          <w:sz w:val="22"/>
          <w:szCs w:val="22"/>
        </w:rPr>
        <w:t xml:space="preserve"> is used for Version control.</w:t>
      </w:r>
    </w:p>
    <w:p w:rsidR="007C605B" w:rsidRPr="007C605B" w:rsidRDefault="007C605B" w:rsidP="007C605B">
      <w:pPr>
        <w:pStyle w:val="Body"/>
        <w:widowControl w:val="0"/>
        <w:jc w:val="both"/>
        <w:rPr>
          <w:rFonts w:ascii="Calibri" w:eastAsia="Calibri" w:hAnsi="Calibri" w:cs="Calibri"/>
          <w:sz w:val="22"/>
          <w:szCs w:val="22"/>
        </w:rPr>
      </w:pPr>
    </w:p>
    <w:p w:rsidR="007C605B" w:rsidRDefault="007C605B" w:rsidP="007C605B">
      <w:pPr>
        <w:pStyle w:val="Body"/>
        <w:widowControl w:val="0"/>
        <w:jc w:val="both"/>
        <w:rPr>
          <w:rFonts w:ascii="Calibri" w:eastAsia="Calibri" w:hAnsi="Calibri" w:cs="Calibri"/>
          <w:sz w:val="22"/>
          <w:szCs w:val="22"/>
        </w:rPr>
      </w:pPr>
      <w:r w:rsidRPr="007C605B">
        <w:rPr>
          <w:rFonts w:ascii="Calibri" w:eastAsia="Calibri" w:hAnsi="Calibri" w:cs="Calibri"/>
          <w:b/>
          <w:sz w:val="22"/>
          <w:szCs w:val="22"/>
        </w:rPr>
        <w:t>Environment:</w:t>
      </w:r>
      <w:r w:rsidR="005F6A47">
        <w:rPr>
          <w:rFonts w:ascii="Calibri" w:eastAsia="Calibri" w:hAnsi="Calibri" w:cs="Calibri"/>
          <w:sz w:val="22"/>
          <w:szCs w:val="22"/>
        </w:rPr>
        <w:t xml:space="preserve"> SDLC, Agile/SCRUM, SOA, J2EE (</w:t>
      </w:r>
      <w:r w:rsidRPr="007C605B">
        <w:rPr>
          <w:rFonts w:ascii="Calibri" w:eastAsia="Calibri" w:hAnsi="Calibri" w:cs="Calibri"/>
          <w:sz w:val="22"/>
          <w:szCs w:val="22"/>
        </w:rPr>
        <w:t>JSP, J</w:t>
      </w:r>
      <w:r w:rsidR="005F6A47">
        <w:rPr>
          <w:rFonts w:ascii="Calibri" w:eastAsia="Calibri" w:hAnsi="Calibri" w:cs="Calibri"/>
          <w:sz w:val="22"/>
          <w:szCs w:val="22"/>
        </w:rPr>
        <w:t xml:space="preserve">DBC, Servlet), JDBC, </w:t>
      </w:r>
      <w:r w:rsidRPr="007C605B">
        <w:rPr>
          <w:rFonts w:ascii="Calibri" w:eastAsia="Calibri" w:hAnsi="Calibri" w:cs="Calibri"/>
          <w:sz w:val="22"/>
          <w:szCs w:val="22"/>
        </w:rPr>
        <w:t xml:space="preserve"> Spring,</w:t>
      </w:r>
      <w:r w:rsidR="005F6A47">
        <w:rPr>
          <w:rFonts w:ascii="Calibri" w:eastAsia="Calibri" w:hAnsi="Calibri" w:cs="Calibri"/>
          <w:sz w:val="22"/>
          <w:szCs w:val="22"/>
        </w:rPr>
        <w:t xml:space="preserve"> Hibernate,</w:t>
      </w:r>
      <w:r w:rsidRPr="007C605B">
        <w:rPr>
          <w:rFonts w:ascii="Calibri" w:eastAsia="Calibri" w:hAnsi="Calibri" w:cs="Calibri"/>
          <w:sz w:val="22"/>
          <w:szCs w:val="22"/>
        </w:rPr>
        <w:t xml:space="preserve"> REST WebServices, Jersey API, , HTML 5, CSS3, Java Script, Spring MV</w:t>
      </w:r>
      <w:r w:rsidR="005F6A47">
        <w:rPr>
          <w:rFonts w:ascii="Calibri" w:eastAsia="Calibri" w:hAnsi="Calibri" w:cs="Calibri"/>
          <w:sz w:val="22"/>
          <w:szCs w:val="22"/>
        </w:rPr>
        <w:t>C, JQuery, AJAX, XML, XSD, JAXB,  SQL, Tomcat,</w:t>
      </w:r>
      <w:r w:rsidR="0052139F">
        <w:rPr>
          <w:rFonts w:ascii="Calibri" w:eastAsia="Calibri" w:hAnsi="Calibri" w:cs="Calibri"/>
          <w:sz w:val="22"/>
          <w:szCs w:val="22"/>
        </w:rPr>
        <w:t xml:space="preserve"> Eclipse 3.1.</w:t>
      </w:r>
    </w:p>
    <w:p w:rsidR="0052139F" w:rsidRDefault="0052139F" w:rsidP="007C605B">
      <w:pPr>
        <w:pStyle w:val="Body"/>
        <w:widowControl w:val="0"/>
        <w:jc w:val="both"/>
        <w:rPr>
          <w:rFonts w:ascii="Calibri" w:eastAsia="Calibri" w:hAnsi="Calibri" w:cs="Calibri"/>
          <w:sz w:val="22"/>
          <w:szCs w:val="22"/>
        </w:rPr>
      </w:pPr>
    </w:p>
    <w:p w:rsidR="0052139F" w:rsidRPr="00FB714D" w:rsidRDefault="0052139F" w:rsidP="007C605B">
      <w:pPr>
        <w:pStyle w:val="Body"/>
        <w:widowControl w:val="0"/>
        <w:jc w:val="both"/>
        <w:rPr>
          <w:rFonts w:ascii="Calibri" w:eastAsia="Calibri" w:hAnsi="Calibri" w:cs="Calibri"/>
          <w:b/>
          <w:sz w:val="24"/>
          <w:szCs w:val="24"/>
        </w:rPr>
      </w:pPr>
      <w:r w:rsidRPr="00FB714D">
        <w:rPr>
          <w:rFonts w:ascii="Calibri" w:eastAsia="Calibri" w:hAnsi="Calibri" w:cs="Calibri"/>
          <w:b/>
          <w:sz w:val="24"/>
          <w:szCs w:val="24"/>
        </w:rPr>
        <w:t>Ed</w:t>
      </w:r>
      <w:r w:rsidR="00FB714D" w:rsidRPr="00FB714D">
        <w:rPr>
          <w:rFonts w:ascii="Calibri" w:eastAsia="Calibri" w:hAnsi="Calibri" w:cs="Calibri"/>
          <w:b/>
          <w:sz w:val="24"/>
          <w:szCs w:val="24"/>
        </w:rPr>
        <w:t>ucation:</w:t>
      </w:r>
    </w:p>
    <w:p w:rsidR="0052139F" w:rsidRPr="007C605B" w:rsidRDefault="0052139F" w:rsidP="007C605B">
      <w:pPr>
        <w:pStyle w:val="Body"/>
        <w:widowControl w:val="0"/>
        <w:jc w:val="both"/>
        <w:rPr>
          <w:rFonts w:ascii="Calibri" w:eastAsia="Calibri" w:hAnsi="Calibri" w:cs="Calibri"/>
          <w:sz w:val="22"/>
          <w:szCs w:val="22"/>
        </w:rPr>
      </w:pPr>
    </w:p>
    <w:p w:rsidR="007C605B" w:rsidRDefault="00FB714D" w:rsidP="007C605B">
      <w:pPr>
        <w:pStyle w:val="Body"/>
        <w:widowControl w:val="0"/>
        <w:jc w:val="both"/>
        <w:rPr>
          <w:rFonts w:ascii="Calibri" w:eastAsia="Calibri" w:hAnsi="Calibri" w:cs="Calibri"/>
          <w:sz w:val="22"/>
          <w:szCs w:val="22"/>
          <w:lang w:val="en-US"/>
        </w:rPr>
      </w:pPr>
      <w:r>
        <w:rPr>
          <w:rFonts w:ascii="Calibri" w:eastAsia="Calibri" w:hAnsi="Calibri" w:cs="Calibri"/>
          <w:sz w:val="22"/>
          <w:szCs w:val="22"/>
          <w:lang w:val="en-US"/>
        </w:rPr>
        <w:t>Master's in Electrical Engineering from Fairleigh Dickinson University,</w:t>
      </w:r>
      <w:r w:rsidR="00D14C2B">
        <w:rPr>
          <w:rFonts w:ascii="Calibri" w:eastAsia="Calibri" w:hAnsi="Calibri" w:cs="Calibri"/>
          <w:sz w:val="22"/>
          <w:szCs w:val="22"/>
          <w:lang w:val="en-US"/>
        </w:rPr>
        <w:t xml:space="preserve"> </w:t>
      </w:r>
      <w:r>
        <w:rPr>
          <w:rFonts w:ascii="Calibri" w:eastAsia="Calibri" w:hAnsi="Calibri" w:cs="Calibri"/>
          <w:sz w:val="22"/>
          <w:szCs w:val="22"/>
          <w:lang w:val="en-US"/>
        </w:rPr>
        <w:t>NJ</w:t>
      </w:r>
      <w:r w:rsidR="00D14C2B">
        <w:rPr>
          <w:rFonts w:ascii="Calibri" w:eastAsia="Calibri" w:hAnsi="Calibri" w:cs="Calibri"/>
          <w:sz w:val="22"/>
          <w:szCs w:val="22"/>
          <w:lang w:val="en-US"/>
        </w:rPr>
        <w:t>, 2015</w:t>
      </w:r>
      <w:r w:rsidR="00C26AC1">
        <w:rPr>
          <w:rFonts w:ascii="Calibri" w:eastAsia="Calibri" w:hAnsi="Calibri" w:cs="Calibri"/>
          <w:sz w:val="22"/>
          <w:szCs w:val="22"/>
          <w:lang w:val="en-US"/>
        </w:rPr>
        <w:t>.</w:t>
      </w:r>
    </w:p>
    <w:p w:rsidR="00D4432E" w:rsidRPr="007C605B" w:rsidRDefault="00D14C2B" w:rsidP="007C605B">
      <w:pPr>
        <w:pStyle w:val="Body"/>
        <w:widowControl w:val="0"/>
        <w:jc w:val="both"/>
        <w:rPr>
          <w:rFonts w:ascii="Calibri" w:eastAsia="Calibri" w:hAnsi="Calibri" w:cs="Calibri"/>
          <w:sz w:val="22"/>
          <w:szCs w:val="22"/>
          <w:lang w:val="en-US"/>
        </w:rPr>
      </w:pPr>
      <w:r>
        <w:rPr>
          <w:rFonts w:ascii="Calibri" w:eastAsia="Calibri" w:hAnsi="Calibri" w:cs="Calibri"/>
          <w:sz w:val="22"/>
          <w:szCs w:val="22"/>
          <w:lang w:val="en-US"/>
        </w:rPr>
        <w:t xml:space="preserve">Bachelors </w:t>
      </w:r>
      <w:r w:rsidR="00D4432E">
        <w:rPr>
          <w:rFonts w:ascii="Calibri" w:eastAsia="Calibri" w:hAnsi="Calibri" w:cs="Calibri"/>
          <w:sz w:val="22"/>
          <w:szCs w:val="22"/>
          <w:lang w:val="en-US"/>
        </w:rPr>
        <w:t>in Electrical and Electronics En</w:t>
      </w:r>
      <w:r w:rsidR="00533626">
        <w:rPr>
          <w:rFonts w:ascii="Calibri" w:eastAsia="Calibri" w:hAnsi="Calibri" w:cs="Calibri"/>
          <w:sz w:val="22"/>
          <w:szCs w:val="22"/>
          <w:lang w:val="en-US"/>
        </w:rPr>
        <w:t xml:space="preserve">gineering from JNTUA, </w:t>
      </w:r>
      <w:r>
        <w:rPr>
          <w:rFonts w:ascii="Calibri" w:eastAsia="Calibri" w:hAnsi="Calibri" w:cs="Calibri"/>
          <w:sz w:val="22"/>
          <w:szCs w:val="22"/>
          <w:lang w:val="en-US"/>
        </w:rPr>
        <w:t>2013</w:t>
      </w:r>
    </w:p>
    <w:sectPr w:rsidR="00D4432E" w:rsidRPr="007C605B">
      <w:headerReference w:type="default" r:id="rId8"/>
      <w:footerReference w:type="default" r:id="rId9"/>
      <w:pgSz w:w="12240" w:h="15840"/>
      <w:pgMar w:top="1440" w:right="1080" w:bottom="1440" w:left="108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A4DE6" w:rsidRDefault="008A4DE6">
      <w:r>
        <w:separator/>
      </w:r>
    </w:p>
  </w:endnote>
  <w:endnote w:type="continuationSeparator" w:id="0">
    <w:p w:rsidR="008A4DE6" w:rsidRDefault="008A4D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43DD9" w:rsidRDefault="00043DD9">
    <w:pPr>
      <w:pStyle w:val="Body"/>
      <w:tabs>
        <w:tab w:val="center" w:pos="4680"/>
        <w:tab w:val="right" w:pos="9360"/>
      </w:tabs>
      <w:ind w:left="10" w:hanging="10"/>
      <w:jc w:val="center"/>
      <w:rPr>
        <w:rFonts w:cs="Times New Roman"/>
        <w:color w:val="auto"/>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A4DE6" w:rsidRDefault="008A4DE6">
      <w:r>
        <w:separator/>
      </w:r>
    </w:p>
  </w:footnote>
  <w:footnote w:type="continuationSeparator" w:id="0">
    <w:p w:rsidR="008A4DE6" w:rsidRDefault="008A4DE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43DD9" w:rsidRDefault="00043DD9">
    <w:pPr>
      <w:pStyle w:val="Header1"/>
      <w:jc w:val="center"/>
      <w:rPr>
        <w:rFonts w:cs="Times New Roman"/>
        <w:color w:val="auto"/>
      </w:rPr>
    </w:pPr>
  </w:p>
  <w:p w:rsidR="00473240" w:rsidRPr="00473240" w:rsidRDefault="00473240">
    <w:pPr>
      <w:pStyle w:val="Header1"/>
      <w:jc w:val="center"/>
      <w:rPr>
        <w:rFonts w:cs="Times New Roman"/>
        <w:color w:val="auto"/>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894EE873"/>
    <w:lvl w:ilvl="0" w:tplc="020242EA">
      <w:numFmt w:val="decimal"/>
      <w:lvlText w:val=""/>
      <w:lvlJc w:val="left"/>
    </w:lvl>
    <w:lvl w:ilvl="1" w:tplc="98429370">
      <w:numFmt w:val="decimal"/>
      <w:lvlText w:val=""/>
      <w:lvlJc w:val="left"/>
    </w:lvl>
    <w:lvl w:ilvl="2" w:tplc="B900AE5C">
      <w:numFmt w:val="decimal"/>
      <w:lvlText w:val=""/>
      <w:lvlJc w:val="left"/>
    </w:lvl>
    <w:lvl w:ilvl="3" w:tplc="8DA46566">
      <w:numFmt w:val="decimal"/>
      <w:lvlText w:val=""/>
      <w:lvlJc w:val="left"/>
    </w:lvl>
    <w:lvl w:ilvl="4" w:tplc="914473D0">
      <w:numFmt w:val="decimal"/>
      <w:lvlText w:val=""/>
      <w:lvlJc w:val="left"/>
    </w:lvl>
    <w:lvl w:ilvl="5" w:tplc="4BAC540C">
      <w:numFmt w:val="decimal"/>
      <w:lvlText w:val=""/>
      <w:lvlJc w:val="left"/>
    </w:lvl>
    <w:lvl w:ilvl="6" w:tplc="C030855A">
      <w:numFmt w:val="decimal"/>
      <w:lvlText w:val=""/>
      <w:lvlJc w:val="left"/>
    </w:lvl>
    <w:lvl w:ilvl="7" w:tplc="3D30A916">
      <w:numFmt w:val="decimal"/>
      <w:lvlText w:val=""/>
      <w:lvlJc w:val="left"/>
    </w:lvl>
    <w:lvl w:ilvl="8" w:tplc="48D46352">
      <w:numFmt w:val="decimal"/>
      <w:lvlText w:val=""/>
      <w:lvlJc w:val="left"/>
    </w:lvl>
  </w:abstractNum>
  <w:abstractNum w:abstractNumId="1">
    <w:nsid w:val="00000002"/>
    <w:multiLevelType w:val="hybridMultilevel"/>
    <w:tmpl w:val="894EE875"/>
    <w:lvl w:ilvl="0" w:tplc="3748349C">
      <w:numFmt w:val="decimal"/>
      <w:lvlText w:val=""/>
      <w:lvlJc w:val="left"/>
    </w:lvl>
    <w:lvl w:ilvl="1" w:tplc="BB623E66">
      <w:numFmt w:val="decimal"/>
      <w:lvlText w:val=""/>
      <w:lvlJc w:val="left"/>
    </w:lvl>
    <w:lvl w:ilvl="2" w:tplc="35660FB4">
      <w:numFmt w:val="decimal"/>
      <w:lvlText w:val=""/>
      <w:lvlJc w:val="left"/>
    </w:lvl>
    <w:lvl w:ilvl="3" w:tplc="E9A02FA0">
      <w:numFmt w:val="decimal"/>
      <w:lvlText w:val=""/>
      <w:lvlJc w:val="left"/>
    </w:lvl>
    <w:lvl w:ilvl="4" w:tplc="57B4FD2C">
      <w:numFmt w:val="decimal"/>
      <w:lvlText w:val=""/>
      <w:lvlJc w:val="left"/>
    </w:lvl>
    <w:lvl w:ilvl="5" w:tplc="0E785A24">
      <w:numFmt w:val="decimal"/>
      <w:lvlText w:val=""/>
      <w:lvlJc w:val="left"/>
    </w:lvl>
    <w:lvl w:ilvl="6" w:tplc="A88217F2">
      <w:numFmt w:val="decimal"/>
      <w:lvlText w:val=""/>
      <w:lvlJc w:val="left"/>
    </w:lvl>
    <w:lvl w:ilvl="7" w:tplc="1FBE375C">
      <w:numFmt w:val="decimal"/>
      <w:lvlText w:val=""/>
      <w:lvlJc w:val="left"/>
    </w:lvl>
    <w:lvl w:ilvl="8" w:tplc="49F0C9C0">
      <w:numFmt w:val="decimal"/>
      <w:lvlText w:val=""/>
      <w:lvlJc w:val="left"/>
    </w:lvl>
  </w:abstractNum>
  <w:abstractNum w:abstractNumId="2">
    <w:nsid w:val="00000003"/>
    <w:multiLevelType w:val="hybridMultilevel"/>
    <w:tmpl w:val="894EE875"/>
    <w:lvl w:ilvl="0" w:tplc="D5F01026">
      <w:numFmt w:val="decimal"/>
      <w:lvlText w:val=""/>
      <w:lvlJc w:val="left"/>
    </w:lvl>
    <w:lvl w:ilvl="1" w:tplc="08A63BFA">
      <w:numFmt w:val="decimal"/>
      <w:lvlText w:val=""/>
      <w:lvlJc w:val="left"/>
    </w:lvl>
    <w:lvl w:ilvl="2" w:tplc="6DB654CE">
      <w:numFmt w:val="decimal"/>
      <w:lvlText w:val=""/>
      <w:lvlJc w:val="left"/>
    </w:lvl>
    <w:lvl w:ilvl="3" w:tplc="BE54341C">
      <w:numFmt w:val="decimal"/>
      <w:lvlText w:val=""/>
      <w:lvlJc w:val="left"/>
    </w:lvl>
    <w:lvl w:ilvl="4" w:tplc="63C26702">
      <w:numFmt w:val="decimal"/>
      <w:lvlText w:val=""/>
      <w:lvlJc w:val="left"/>
    </w:lvl>
    <w:lvl w:ilvl="5" w:tplc="1E76E1A0">
      <w:numFmt w:val="decimal"/>
      <w:lvlText w:val=""/>
      <w:lvlJc w:val="left"/>
    </w:lvl>
    <w:lvl w:ilvl="6" w:tplc="75F4833E">
      <w:numFmt w:val="decimal"/>
      <w:lvlText w:val=""/>
      <w:lvlJc w:val="left"/>
    </w:lvl>
    <w:lvl w:ilvl="7" w:tplc="8188D83C">
      <w:numFmt w:val="decimal"/>
      <w:lvlText w:val=""/>
      <w:lvlJc w:val="left"/>
    </w:lvl>
    <w:lvl w:ilvl="8" w:tplc="2AA0935A">
      <w:numFmt w:val="decimal"/>
      <w:lvlText w:val=""/>
      <w:lvlJc w:val="left"/>
    </w:lvl>
  </w:abstractNum>
  <w:abstractNum w:abstractNumId="3">
    <w:nsid w:val="00000004"/>
    <w:multiLevelType w:val="hybridMultilevel"/>
    <w:tmpl w:val="894EE877"/>
    <w:lvl w:ilvl="0" w:tplc="2FD2F5B8">
      <w:numFmt w:val="decimal"/>
      <w:lvlText w:val=""/>
      <w:lvlJc w:val="left"/>
    </w:lvl>
    <w:lvl w:ilvl="1" w:tplc="21EA8A7A">
      <w:numFmt w:val="decimal"/>
      <w:lvlText w:val=""/>
      <w:lvlJc w:val="left"/>
    </w:lvl>
    <w:lvl w:ilvl="2" w:tplc="E92847DA">
      <w:numFmt w:val="decimal"/>
      <w:lvlText w:val=""/>
      <w:lvlJc w:val="left"/>
    </w:lvl>
    <w:lvl w:ilvl="3" w:tplc="0B947FD8">
      <w:numFmt w:val="decimal"/>
      <w:lvlText w:val=""/>
      <w:lvlJc w:val="left"/>
    </w:lvl>
    <w:lvl w:ilvl="4" w:tplc="288024AA">
      <w:numFmt w:val="decimal"/>
      <w:lvlText w:val=""/>
      <w:lvlJc w:val="left"/>
    </w:lvl>
    <w:lvl w:ilvl="5" w:tplc="F112C0B2">
      <w:numFmt w:val="decimal"/>
      <w:lvlText w:val=""/>
      <w:lvlJc w:val="left"/>
    </w:lvl>
    <w:lvl w:ilvl="6" w:tplc="E32A63EC">
      <w:numFmt w:val="decimal"/>
      <w:lvlText w:val=""/>
      <w:lvlJc w:val="left"/>
    </w:lvl>
    <w:lvl w:ilvl="7" w:tplc="C9428528">
      <w:numFmt w:val="decimal"/>
      <w:lvlText w:val=""/>
      <w:lvlJc w:val="left"/>
    </w:lvl>
    <w:lvl w:ilvl="8" w:tplc="DB165ACA">
      <w:numFmt w:val="decimal"/>
      <w:lvlText w:val=""/>
      <w:lvlJc w:val="left"/>
    </w:lvl>
  </w:abstractNum>
  <w:abstractNum w:abstractNumId="4">
    <w:nsid w:val="00000005"/>
    <w:multiLevelType w:val="hybridMultilevel"/>
    <w:tmpl w:val="894EE877"/>
    <w:lvl w:ilvl="0" w:tplc="5B0C4124">
      <w:numFmt w:val="decimal"/>
      <w:lvlText w:val=""/>
      <w:lvlJc w:val="left"/>
    </w:lvl>
    <w:lvl w:ilvl="1" w:tplc="8B863262">
      <w:numFmt w:val="decimal"/>
      <w:lvlText w:val=""/>
      <w:lvlJc w:val="left"/>
    </w:lvl>
    <w:lvl w:ilvl="2" w:tplc="50460B2E">
      <w:numFmt w:val="decimal"/>
      <w:lvlText w:val=""/>
      <w:lvlJc w:val="left"/>
    </w:lvl>
    <w:lvl w:ilvl="3" w:tplc="5ED6ADAC">
      <w:numFmt w:val="decimal"/>
      <w:lvlText w:val=""/>
      <w:lvlJc w:val="left"/>
    </w:lvl>
    <w:lvl w:ilvl="4" w:tplc="22F0DCE6">
      <w:numFmt w:val="decimal"/>
      <w:lvlText w:val=""/>
      <w:lvlJc w:val="left"/>
    </w:lvl>
    <w:lvl w:ilvl="5" w:tplc="01CAE6F4">
      <w:numFmt w:val="decimal"/>
      <w:lvlText w:val=""/>
      <w:lvlJc w:val="left"/>
    </w:lvl>
    <w:lvl w:ilvl="6" w:tplc="A126CC84">
      <w:numFmt w:val="decimal"/>
      <w:lvlText w:val=""/>
      <w:lvlJc w:val="left"/>
    </w:lvl>
    <w:lvl w:ilvl="7" w:tplc="9DD8EA26">
      <w:numFmt w:val="decimal"/>
      <w:lvlText w:val=""/>
      <w:lvlJc w:val="left"/>
    </w:lvl>
    <w:lvl w:ilvl="8" w:tplc="45FAEAD6">
      <w:numFmt w:val="decimal"/>
      <w:lvlText w:val=""/>
      <w:lvlJc w:val="left"/>
    </w:lvl>
  </w:abstractNum>
  <w:abstractNum w:abstractNumId="5">
    <w:nsid w:val="03977239"/>
    <w:multiLevelType w:val="hybridMultilevel"/>
    <w:tmpl w:val="DBA4D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A551C5A"/>
    <w:multiLevelType w:val="hybridMultilevel"/>
    <w:tmpl w:val="A5A68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3D92A20"/>
    <w:multiLevelType w:val="hybridMultilevel"/>
    <w:tmpl w:val="897E36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3A63BC8"/>
    <w:multiLevelType w:val="hybridMultilevel"/>
    <w:tmpl w:val="6546C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8E627BB"/>
    <w:multiLevelType w:val="hybridMultilevel"/>
    <w:tmpl w:val="DDC43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8BD44EC"/>
    <w:multiLevelType w:val="hybridMultilevel"/>
    <w:tmpl w:val="894EE873"/>
    <w:lvl w:ilvl="0" w:tplc="40940034">
      <w:numFmt w:val="decimal"/>
      <w:lvlText w:val=""/>
      <w:lvlJc w:val="left"/>
    </w:lvl>
    <w:lvl w:ilvl="1" w:tplc="42E01ED8">
      <w:numFmt w:val="decimal"/>
      <w:lvlText w:val=""/>
      <w:lvlJc w:val="left"/>
    </w:lvl>
    <w:lvl w:ilvl="2" w:tplc="C2FCC3D0">
      <w:numFmt w:val="decimal"/>
      <w:lvlText w:val=""/>
      <w:lvlJc w:val="left"/>
    </w:lvl>
    <w:lvl w:ilvl="3" w:tplc="89E496E6">
      <w:numFmt w:val="decimal"/>
      <w:lvlText w:val=""/>
      <w:lvlJc w:val="left"/>
    </w:lvl>
    <w:lvl w:ilvl="4" w:tplc="83BE753A">
      <w:numFmt w:val="decimal"/>
      <w:lvlText w:val=""/>
      <w:lvlJc w:val="left"/>
    </w:lvl>
    <w:lvl w:ilvl="5" w:tplc="B182762E">
      <w:numFmt w:val="decimal"/>
      <w:lvlText w:val=""/>
      <w:lvlJc w:val="left"/>
    </w:lvl>
    <w:lvl w:ilvl="6" w:tplc="324006D2">
      <w:numFmt w:val="decimal"/>
      <w:lvlText w:val=""/>
      <w:lvlJc w:val="left"/>
    </w:lvl>
    <w:lvl w:ilvl="7" w:tplc="EF5A12FE">
      <w:numFmt w:val="decimal"/>
      <w:lvlText w:val=""/>
      <w:lvlJc w:val="left"/>
    </w:lvl>
    <w:lvl w:ilvl="8" w:tplc="05C482F4">
      <w:numFmt w:val="decimal"/>
      <w:lvlText w:val=""/>
      <w:lvlJc w:val="left"/>
    </w:lvl>
  </w:abstractNum>
  <w:abstractNum w:abstractNumId="11">
    <w:nsid w:val="79743AC2"/>
    <w:multiLevelType w:val="hybridMultilevel"/>
    <w:tmpl w:val="EA8C9336"/>
    <w:lvl w:ilvl="0" w:tplc="441C517E">
      <w:start w:val="1"/>
      <w:numFmt w:val="bullet"/>
      <w:lvlText w:val=""/>
      <w:lvlJc w:val="left"/>
      <w:pPr>
        <w:tabs>
          <w:tab w:val="num" w:pos="360"/>
        </w:tabs>
        <w:ind w:left="360" w:firstLine="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7CEE0A0B"/>
    <w:multiLevelType w:val="hybridMultilevel"/>
    <w:tmpl w:val="0E460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0"/>
  </w:num>
  <w:num w:numId="3">
    <w:abstractNumId w:val="10"/>
    <w:lvlOverride w:ilvl="0">
      <w:lvl w:ilvl="0" w:tplc="40940034">
        <w:start w:val="1"/>
        <w:numFmt w:val="bullet"/>
        <w:lvlText w:val="·"/>
        <w:lvlJc w:val="left"/>
        <w:pPr>
          <w:tabs>
            <w:tab w:val="num" w:pos="450"/>
          </w:tabs>
          <w:ind w:left="353" w:hanging="256"/>
        </w:pPr>
        <w:rPr>
          <w:rFonts w:ascii="Symbol" w:eastAsia="Symbol" w:hAnsi="Symbol" w:cs="Symbol"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1">
      <w:lvl w:ilvl="1" w:tplc="42E01ED8">
        <w:start w:val="1"/>
        <w:numFmt w:val="bullet"/>
        <w:lvlText w:val="o"/>
        <w:lvlJc w:val="left"/>
        <w:pPr>
          <w:tabs>
            <w:tab w:val="left" w:pos="450"/>
            <w:tab w:val="num" w:pos="1267"/>
          </w:tabs>
          <w:ind w:left="1170" w:hanging="263"/>
        </w:pPr>
        <w:rPr>
          <w:rFonts w:ascii="Arial Unicode MS" w:eastAsia="Arial Unicode MS" w:hAnsi="Arial Unicode MS" w:cs="Arial Unicode MS"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2">
      <w:lvl w:ilvl="2" w:tplc="C2FCC3D0">
        <w:start w:val="1"/>
        <w:numFmt w:val="bullet"/>
        <w:lvlText w:val="▪"/>
        <w:lvlJc w:val="left"/>
        <w:pPr>
          <w:tabs>
            <w:tab w:val="left" w:pos="450"/>
            <w:tab w:val="num" w:pos="1987"/>
          </w:tabs>
          <w:ind w:left="1890" w:hanging="263"/>
        </w:pPr>
        <w:rPr>
          <w:rFonts w:ascii="Arial Unicode MS" w:eastAsia="Arial Unicode MS" w:hAnsi="Arial Unicode MS" w:cs="Arial Unicode MS"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3">
      <w:lvl w:ilvl="3" w:tplc="89E496E6">
        <w:start w:val="1"/>
        <w:numFmt w:val="bullet"/>
        <w:lvlText w:val="·"/>
        <w:lvlJc w:val="left"/>
        <w:pPr>
          <w:tabs>
            <w:tab w:val="left" w:pos="450"/>
            <w:tab w:val="num" w:pos="2707"/>
          </w:tabs>
          <w:ind w:left="2610" w:hanging="263"/>
        </w:pPr>
        <w:rPr>
          <w:rFonts w:ascii="Symbol" w:eastAsia="Symbol" w:hAnsi="Symbol" w:cs="Symbol"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4">
      <w:lvl w:ilvl="4" w:tplc="83BE753A">
        <w:start w:val="1"/>
        <w:numFmt w:val="bullet"/>
        <w:lvlText w:val="o"/>
        <w:lvlJc w:val="left"/>
        <w:pPr>
          <w:tabs>
            <w:tab w:val="left" w:pos="450"/>
            <w:tab w:val="num" w:pos="3427"/>
          </w:tabs>
          <w:ind w:left="3330" w:hanging="263"/>
        </w:pPr>
        <w:rPr>
          <w:rFonts w:ascii="Arial Unicode MS" w:eastAsia="Arial Unicode MS" w:hAnsi="Arial Unicode MS" w:cs="Arial Unicode MS"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5">
      <w:lvl w:ilvl="5" w:tplc="B182762E">
        <w:start w:val="1"/>
        <w:numFmt w:val="bullet"/>
        <w:lvlText w:val="▪"/>
        <w:lvlJc w:val="left"/>
        <w:pPr>
          <w:tabs>
            <w:tab w:val="left" w:pos="450"/>
            <w:tab w:val="num" w:pos="4147"/>
          </w:tabs>
          <w:ind w:left="4050" w:hanging="263"/>
        </w:pPr>
        <w:rPr>
          <w:rFonts w:ascii="Arial Unicode MS" w:eastAsia="Arial Unicode MS" w:hAnsi="Arial Unicode MS" w:cs="Arial Unicode MS"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6">
      <w:lvl w:ilvl="6" w:tplc="324006D2">
        <w:start w:val="1"/>
        <w:numFmt w:val="bullet"/>
        <w:lvlText w:val="·"/>
        <w:lvlJc w:val="left"/>
        <w:pPr>
          <w:tabs>
            <w:tab w:val="left" w:pos="450"/>
            <w:tab w:val="num" w:pos="4867"/>
          </w:tabs>
          <w:ind w:left="4770" w:hanging="263"/>
        </w:pPr>
        <w:rPr>
          <w:rFonts w:ascii="Symbol" w:eastAsia="Symbol" w:hAnsi="Symbol" w:cs="Symbol"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7">
      <w:lvl w:ilvl="7" w:tplc="EF5A12FE">
        <w:start w:val="1"/>
        <w:numFmt w:val="bullet"/>
        <w:lvlText w:val="o"/>
        <w:lvlJc w:val="left"/>
        <w:pPr>
          <w:tabs>
            <w:tab w:val="left" w:pos="450"/>
            <w:tab w:val="num" w:pos="5587"/>
          </w:tabs>
          <w:ind w:left="5490" w:hanging="263"/>
        </w:pPr>
        <w:rPr>
          <w:rFonts w:ascii="Arial Unicode MS" w:eastAsia="Arial Unicode MS" w:hAnsi="Arial Unicode MS" w:cs="Arial Unicode MS"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8">
      <w:lvl w:ilvl="8" w:tplc="05C482F4">
        <w:start w:val="1"/>
        <w:numFmt w:val="bullet"/>
        <w:lvlText w:val="▪"/>
        <w:lvlJc w:val="left"/>
        <w:pPr>
          <w:tabs>
            <w:tab w:val="left" w:pos="450"/>
            <w:tab w:val="num" w:pos="6307"/>
          </w:tabs>
          <w:ind w:left="6210" w:hanging="263"/>
        </w:pPr>
        <w:rPr>
          <w:rFonts w:ascii="Arial Unicode MS" w:eastAsia="Arial Unicode MS" w:hAnsi="Arial Unicode MS" w:cs="Arial Unicode MS"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num>
  <w:num w:numId="4">
    <w:abstractNumId w:val="2"/>
  </w:num>
  <w:num w:numId="5">
    <w:abstractNumId w:val="1"/>
  </w:num>
  <w:num w:numId="6">
    <w:abstractNumId w:val="1"/>
    <w:lvlOverride w:ilvl="0">
      <w:lvl w:ilvl="0" w:tplc="3748349C">
        <w:start w:val="1"/>
        <w:numFmt w:val="bullet"/>
        <w:lvlText w:val="·"/>
        <w:lvlJc w:val="left"/>
        <w:pPr>
          <w:tabs>
            <w:tab w:val="num" w:pos="360"/>
          </w:tabs>
          <w:ind w:left="360" w:hanging="360"/>
        </w:pPr>
        <w:rPr>
          <w:rFonts w:ascii="Symbol" w:eastAsia="Symbol" w:hAnsi="Symbol" w:cs="Symbol"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1">
      <w:lvl w:ilvl="1" w:tplc="BB623E66">
        <w:start w:val="1"/>
        <w:numFmt w:val="bullet"/>
        <w:lvlText w:val="o"/>
        <w:lvlJc w:val="left"/>
        <w:pPr>
          <w:tabs>
            <w:tab w:val="num" w:pos="1080"/>
          </w:tabs>
          <w:ind w:left="1080" w:hanging="360"/>
        </w:pPr>
        <w:rPr>
          <w:rFonts w:ascii="Arial Unicode MS" w:eastAsia="Arial Unicode MS" w:hAnsi="Arial Unicode MS" w:cs="Arial Unicode MS"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2">
      <w:lvl w:ilvl="2" w:tplc="35660FB4">
        <w:start w:val="1"/>
        <w:numFmt w:val="bullet"/>
        <w:lvlText w:val="▪"/>
        <w:lvlJc w:val="left"/>
        <w:pPr>
          <w:tabs>
            <w:tab w:val="num" w:pos="1800"/>
          </w:tabs>
          <w:ind w:left="1800" w:hanging="360"/>
        </w:pPr>
        <w:rPr>
          <w:rFonts w:ascii="Arial Unicode MS" w:eastAsia="Arial Unicode MS" w:hAnsi="Arial Unicode MS" w:cs="Arial Unicode MS"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3">
      <w:lvl w:ilvl="3" w:tplc="E9A02FA0">
        <w:start w:val="1"/>
        <w:numFmt w:val="bullet"/>
        <w:lvlText w:val="·"/>
        <w:lvlJc w:val="left"/>
        <w:pPr>
          <w:tabs>
            <w:tab w:val="num" w:pos="2520"/>
          </w:tabs>
          <w:ind w:left="2520" w:hanging="360"/>
        </w:pPr>
        <w:rPr>
          <w:rFonts w:ascii="Symbol" w:eastAsia="Symbol" w:hAnsi="Symbol" w:cs="Symbol"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4">
      <w:lvl w:ilvl="4" w:tplc="57B4FD2C">
        <w:start w:val="1"/>
        <w:numFmt w:val="bullet"/>
        <w:lvlText w:val="o"/>
        <w:lvlJc w:val="left"/>
        <w:pPr>
          <w:tabs>
            <w:tab w:val="num" w:pos="3240"/>
          </w:tabs>
          <w:ind w:left="3240" w:hanging="360"/>
        </w:pPr>
        <w:rPr>
          <w:rFonts w:ascii="Arial Unicode MS" w:eastAsia="Arial Unicode MS" w:hAnsi="Arial Unicode MS" w:cs="Arial Unicode MS"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5">
      <w:lvl w:ilvl="5" w:tplc="0E785A24">
        <w:start w:val="1"/>
        <w:numFmt w:val="bullet"/>
        <w:lvlText w:val="▪"/>
        <w:lvlJc w:val="left"/>
        <w:pPr>
          <w:tabs>
            <w:tab w:val="num" w:pos="3960"/>
          </w:tabs>
          <w:ind w:left="3960" w:hanging="360"/>
        </w:pPr>
        <w:rPr>
          <w:rFonts w:ascii="Arial Unicode MS" w:eastAsia="Arial Unicode MS" w:hAnsi="Arial Unicode MS" w:cs="Arial Unicode MS"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6">
      <w:lvl w:ilvl="6" w:tplc="A88217F2">
        <w:start w:val="1"/>
        <w:numFmt w:val="bullet"/>
        <w:lvlText w:val="·"/>
        <w:lvlJc w:val="left"/>
        <w:pPr>
          <w:tabs>
            <w:tab w:val="num" w:pos="4680"/>
          </w:tabs>
          <w:ind w:left="4680" w:hanging="360"/>
        </w:pPr>
        <w:rPr>
          <w:rFonts w:ascii="Symbol" w:eastAsia="Symbol" w:hAnsi="Symbol" w:cs="Symbol"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7">
      <w:lvl w:ilvl="7" w:tplc="1FBE375C">
        <w:start w:val="1"/>
        <w:numFmt w:val="bullet"/>
        <w:lvlText w:val="o"/>
        <w:lvlJc w:val="left"/>
        <w:pPr>
          <w:tabs>
            <w:tab w:val="num" w:pos="5400"/>
          </w:tabs>
          <w:ind w:left="5400" w:hanging="360"/>
        </w:pPr>
        <w:rPr>
          <w:rFonts w:ascii="Arial Unicode MS" w:eastAsia="Arial Unicode MS" w:hAnsi="Arial Unicode MS" w:cs="Arial Unicode MS"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8">
      <w:lvl w:ilvl="8" w:tplc="49F0C9C0">
        <w:start w:val="1"/>
        <w:numFmt w:val="bullet"/>
        <w:lvlText w:val="▪"/>
        <w:lvlJc w:val="left"/>
        <w:pPr>
          <w:tabs>
            <w:tab w:val="num" w:pos="6120"/>
          </w:tabs>
          <w:ind w:left="6120" w:hanging="360"/>
        </w:pPr>
        <w:rPr>
          <w:rFonts w:ascii="Arial Unicode MS" w:eastAsia="Arial Unicode MS" w:hAnsi="Arial Unicode MS" w:cs="Arial Unicode MS"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num>
  <w:num w:numId="7">
    <w:abstractNumId w:val="4"/>
  </w:num>
  <w:num w:numId="8">
    <w:abstractNumId w:val="3"/>
  </w:num>
  <w:num w:numId="9">
    <w:abstractNumId w:val="6"/>
  </w:num>
  <w:num w:numId="10">
    <w:abstractNumId w:val="8"/>
  </w:num>
  <w:num w:numId="11">
    <w:abstractNumId w:val="11"/>
  </w:num>
  <w:num w:numId="12">
    <w:abstractNumId w:val="5"/>
  </w:num>
  <w:num w:numId="13">
    <w:abstractNumId w:val="12"/>
  </w:num>
  <w:num w:numId="14">
    <w:abstractNumId w:val="7"/>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embedSystemFonts/>
  <w:bordersDoNotSurroundHeader/>
  <w:bordersDoNotSurroundFooter/>
  <w:proofState w:spelling="clean" w:grammar="clean"/>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oNotTrackMoves/>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noLineBreaksAfter w:lang="ja-JP" w:val="‘“(〔[{〈《「『【⦅〘〖«〝︵︷︹︻︽︿﹁﹃﹇﹙﹛﹝｢"/>
  <w:noLineBreaksBefore w:lang="ja-JP" w:val="’”)〕]}〉"/>
  <w:doNotValidateAgainstSchema/>
  <w:doNotDemarcateInvalidXml/>
  <w:hdrShapeDefaults>
    <o:shapedefaults v:ext="edit" spidmax="2049" style="v-text-anchor:middle" fillcolor="white" strokecolor="#4f81bd">
      <v:fill color="white"/>
      <v:stroke color="#4f81bd" weight="2pt"/>
      <v:shadow on="t" color="black" opacity="22937f" offset="0,.63889mm"/>
      <v:textbox style="mso-column-margin:3pt;mso-fit-shape-to-text:t" inset="3.6pt,,3.6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60CAE"/>
    <w:rsid w:val="00000FE0"/>
    <w:rsid w:val="00011006"/>
    <w:rsid w:val="00036D89"/>
    <w:rsid w:val="00043DD9"/>
    <w:rsid w:val="000577C8"/>
    <w:rsid w:val="000A006A"/>
    <w:rsid w:val="000A10F8"/>
    <w:rsid w:val="000F5141"/>
    <w:rsid w:val="001510D3"/>
    <w:rsid w:val="00167143"/>
    <w:rsid w:val="00183F26"/>
    <w:rsid w:val="00197C1A"/>
    <w:rsid w:val="001B5DCF"/>
    <w:rsid w:val="001C15F7"/>
    <w:rsid w:val="002178EA"/>
    <w:rsid w:val="00221006"/>
    <w:rsid w:val="002377F7"/>
    <w:rsid w:val="00241946"/>
    <w:rsid w:val="0025311E"/>
    <w:rsid w:val="00286903"/>
    <w:rsid w:val="002C5ECD"/>
    <w:rsid w:val="002D141E"/>
    <w:rsid w:val="002D6618"/>
    <w:rsid w:val="00395931"/>
    <w:rsid w:val="003C662D"/>
    <w:rsid w:val="003F7D43"/>
    <w:rsid w:val="004254BF"/>
    <w:rsid w:val="004509BC"/>
    <w:rsid w:val="00470691"/>
    <w:rsid w:val="00470B42"/>
    <w:rsid w:val="00472444"/>
    <w:rsid w:val="00473240"/>
    <w:rsid w:val="00477F70"/>
    <w:rsid w:val="0048210E"/>
    <w:rsid w:val="0049105E"/>
    <w:rsid w:val="00492DDF"/>
    <w:rsid w:val="0049338E"/>
    <w:rsid w:val="004C7BBB"/>
    <w:rsid w:val="004E10C8"/>
    <w:rsid w:val="005173E0"/>
    <w:rsid w:val="0052139F"/>
    <w:rsid w:val="00524185"/>
    <w:rsid w:val="005241BA"/>
    <w:rsid w:val="00533626"/>
    <w:rsid w:val="0057634F"/>
    <w:rsid w:val="00580818"/>
    <w:rsid w:val="005C1659"/>
    <w:rsid w:val="005F6A47"/>
    <w:rsid w:val="00617FCC"/>
    <w:rsid w:val="00643216"/>
    <w:rsid w:val="00660CAE"/>
    <w:rsid w:val="0068648D"/>
    <w:rsid w:val="006A700E"/>
    <w:rsid w:val="006F5E71"/>
    <w:rsid w:val="00710D89"/>
    <w:rsid w:val="0071701F"/>
    <w:rsid w:val="00752E1B"/>
    <w:rsid w:val="007755C7"/>
    <w:rsid w:val="00775C18"/>
    <w:rsid w:val="0078219D"/>
    <w:rsid w:val="007C605B"/>
    <w:rsid w:val="007D06F6"/>
    <w:rsid w:val="007E5874"/>
    <w:rsid w:val="00810C28"/>
    <w:rsid w:val="0082224F"/>
    <w:rsid w:val="00831012"/>
    <w:rsid w:val="0083458C"/>
    <w:rsid w:val="008400AB"/>
    <w:rsid w:val="00842D2E"/>
    <w:rsid w:val="00845DF2"/>
    <w:rsid w:val="00853AC5"/>
    <w:rsid w:val="008719AD"/>
    <w:rsid w:val="008A4DE6"/>
    <w:rsid w:val="008B6348"/>
    <w:rsid w:val="008D3625"/>
    <w:rsid w:val="008D5C97"/>
    <w:rsid w:val="008F12C0"/>
    <w:rsid w:val="009031A6"/>
    <w:rsid w:val="00903E26"/>
    <w:rsid w:val="00910327"/>
    <w:rsid w:val="00913836"/>
    <w:rsid w:val="00941B5E"/>
    <w:rsid w:val="009A6BF0"/>
    <w:rsid w:val="009A7F5F"/>
    <w:rsid w:val="009B41EC"/>
    <w:rsid w:val="009B4740"/>
    <w:rsid w:val="009B7AF9"/>
    <w:rsid w:val="009C3762"/>
    <w:rsid w:val="009D330F"/>
    <w:rsid w:val="009F023A"/>
    <w:rsid w:val="00A12E11"/>
    <w:rsid w:val="00A2183B"/>
    <w:rsid w:val="00A22D0B"/>
    <w:rsid w:val="00A55693"/>
    <w:rsid w:val="00A57AFC"/>
    <w:rsid w:val="00A62505"/>
    <w:rsid w:val="00A64D8D"/>
    <w:rsid w:val="00A75683"/>
    <w:rsid w:val="00AB256F"/>
    <w:rsid w:val="00AC58C0"/>
    <w:rsid w:val="00B120CC"/>
    <w:rsid w:val="00B32C50"/>
    <w:rsid w:val="00B51898"/>
    <w:rsid w:val="00BC3136"/>
    <w:rsid w:val="00BF2A4E"/>
    <w:rsid w:val="00C1450F"/>
    <w:rsid w:val="00C2029C"/>
    <w:rsid w:val="00C26AC1"/>
    <w:rsid w:val="00C3208E"/>
    <w:rsid w:val="00C72869"/>
    <w:rsid w:val="00C8263F"/>
    <w:rsid w:val="00C87427"/>
    <w:rsid w:val="00CB194E"/>
    <w:rsid w:val="00CC454E"/>
    <w:rsid w:val="00CD7E94"/>
    <w:rsid w:val="00CE79C7"/>
    <w:rsid w:val="00D0081A"/>
    <w:rsid w:val="00D14C2B"/>
    <w:rsid w:val="00D16692"/>
    <w:rsid w:val="00D20EE0"/>
    <w:rsid w:val="00D2457A"/>
    <w:rsid w:val="00D313AB"/>
    <w:rsid w:val="00D4432E"/>
    <w:rsid w:val="00DA2CB1"/>
    <w:rsid w:val="00DB0627"/>
    <w:rsid w:val="00DC413C"/>
    <w:rsid w:val="00E07CD4"/>
    <w:rsid w:val="00E36297"/>
    <w:rsid w:val="00E50519"/>
    <w:rsid w:val="00E5225B"/>
    <w:rsid w:val="00E7094D"/>
    <w:rsid w:val="00E74CB8"/>
    <w:rsid w:val="00EC62F9"/>
    <w:rsid w:val="00EF1FFA"/>
    <w:rsid w:val="00F0292C"/>
    <w:rsid w:val="00F22B9F"/>
    <w:rsid w:val="00F6124A"/>
    <w:rsid w:val="00F71B09"/>
    <w:rsid w:val="00F81A26"/>
    <w:rsid w:val="00F94193"/>
    <w:rsid w:val="00FA5A16"/>
    <w:rsid w:val="00FB714D"/>
    <w:rsid w:val="00FD5C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color="white" strokecolor="#4f81bd">
      <v:fill color="white"/>
      <v:stroke color="#4f81bd" weight="2pt"/>
      <v:shadow on="t" color="black" opacity="22937f" offset="0,.63889mm"/>
      <v:textbox style="mso-column-margin:3pt;mso-fit-shape-to-text:t" inset="3.6pt,,3.6pt"/>
    </o:shapedefaults>
    <o:shapelayout v:ext="edit">
      <o:idmap v:ext="edit" data="1"/>
    </o:shapelayout>
  </w:shapeDefaults>
  <w:doNotEmbedSmartTags/>
  <w:decimalSymbol w:val="."/>
  <w:listSeparator w:val=","/>
  <w15:docId w15:val="{DD4CF15B-004D-4E45-B2D3-3DA4C34A4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locked="1" w:qFormat="1"/>
    <w:lsdException w:name="heading 1" w:locked="1" w:qFormat="1"/>
    <w:lsdException w:name="heading 2" w:locked="1" w:semiHidden="1" w:unhideWhenUsed="1" w:qFormat="1"/>
    <w:lsdException w:name="heading 3" w:locked="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lsdException w:name="List 2" w:locked="1" w:semiHidden="1" w:unhideWhenUsed="1"/>
    <w:lsdException w:name="List 3" w:locked="1" w:semiHidden="1" w:unhideWhenUsed="1"/>
    <w:lsdException w:name="List 4" w:locked="1"/>
    <w:lsdException w:name="List 5" w:lock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locked="1" w:semiHidden="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qFormat="1"/>
    <w:lsdException w:name="Salutation" w:locked="1"/>
    <w:lsdException w:name="Date" w:locked="1"/>
    <w:lsdException w:name="Body Text First Indent" w:lock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qFormat="1"/>
    <w:lsdException w:name="Emphasis" w:locked="1"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utoRedefine/>
    <w:qFormat/>
    <w:rPr>
      <w:sz w:val="24"/>
      <w:szCs w:val="24"/>
    </w:rPr>
  </w:style>
  <w:style w:type="paragraph" w:styleId="Heading3">
    <w:name w:val="heading 3"/>
    <w:next w:val="Body"/>
    <w:qFormat/>
    <w:pPr>
      <w:keepNext/>
      <w:outlineLvl w:val="2"/>
    </w:pPr>
    <w:rPr>
      <w:b/>
      <w:bCs/>
      <w:i/>
      <w:iCs/>
      <w:color w:val="000000"/>
      <w:u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1">
    <w:name w:val="Header1"/>
    <w:pPr>
      <w:tabs>
        <w:tab w:val="center" w:pos="4680"/>
        <w:tab w:val="right" w:pos="9360"/>
      </w:tabs>
    </w:pPr>
    <w:rPr>
      <w:rFonts w:eastAsia="Arial Unicode MS" w:cs="Arial Unicode MS"/>
      <w:color w:val="000000"/>
      <w:u w:color="000000"/>
    </w:rPr>
  </w:style>
  <w:style w:type="paragraph" w:customStyle="1" w:styleId="Body">
    <w:name w:val="Body"/>
    <w:rPr>
      <w:rFonts w:eastAsia="Arial Unicode MS" w:cs="Arial Unicode MS"/>
      <w:color w:val="000000"/>
      <w:u w:color="000000"/>
      <w:lang w:val="it-IT"/>
    </w:rPr>
  </w:style>
  <w:style w:type="numbering" w:customStyle="1" w:styleId="ImportedStyle1">
    <w:name w:val="Imported Style 1"/>
  </w:style>
  <w:style w:type="paragraph" w:customStyle="1" w:styleId="NormalVerdana">
    <w:name w:val="Normal + Verdana"/>
    <w:pPr>
      <w:ind w:right="180"/>
      <w:jc w:val="both"/>
    </w:pPr>
    <w:rPr>
      <w:rFonts w:ascii="Verdana" w:eastAsia="Arial Unicode MS" w:hAnsi="Verdana" w:cs="Arial Unicode MS"/>
      <w:color w:val="000000"/>
      <w:u w:color="000000"/>
    </w:rPr>
  </w:style>
  <w:style w:type="numbering" w:customStyle="1" w:styleId="ImportedStyle2">
    <w:name w:val="Imported Style 2"/>
  </w:style>
  <w:style w:type="paragraph" w:styleId="ListParagraph">
    <w:name w:val="List Paragraph"/>
    <w:qFormat/>
    <w:pPr>
      <w:ind w:left="720"/>
    </w:pPr>
    <w:rPr>
      <w:rFonts w:eastAsia="Arial Unicode MS" w:cs="Arial Unicode MS"/>
      <w:color w:val="000000"/>
      <w:u w:color="000000"/>
    </w:rPr>
  </w:style>
  <w:style w:type="numbering" w:customStyle="1" w:styleId="ImportedStyle3">
    <w:name w:val="Imported Style 3"/>
  </w:style>
  <w:style w:type="paragraph" w:styleId="Header">
    <w:name w:val="header"/>
    <w:basedOn w:val="Normal"/>
    <w:link w:val="HeaderChar"/>
    <w:locked/>
    <w:rsid w:val="00E36297"/>
    <w:pPr>
      <w:tabs>
        <w:tab w:val="center" w:pos="4680"/>
        <w:tab w:val="right" w:pos="9360"/>
      </w:tabs>
    </w:pPr>
  </w:style>
  <w:style w:type="character" w:customStyle="1" w:styleId="HeaderChar">
    <w:name w:val="Header Char"/>
    <w:link w:val="Header"/>
    <w:rsid w:val="00E36297"/>
    <w:rPr>
      <w:sz w:val="24"/>
      <w:szCs w:val="24"/>
    </w:rPr>
  </w:style>
  <w:style w:type="paragraph" w:styleId="Footer">
    <w:name w:val="footer"/>
    <w:basedOn w:val="Normal"/>
    <w:link w:val="FooterChar"/>
    <w:locked/>
    <w:rsid w:val="00E36297"/>
    <w:pPr>
      <w:tabs>
        <w:tab w:val="center" w:pos="4680"/>
        <w:tab w:val="right" w:pos="9360"/>
      </w:tabs>
    </w:pPr>
  </w:style>
  <w:style w:type="character" w:customStyle="1" w:styleId="FooterChar">
    <w:name w:val="Footer Char"/>
    <w:link w:val="Footer"/>
    <w:rsid w:val="00E36297"/>
    <w:rPr>
      <w:sz w:val="24"/>
      <w:szCs w:val="24"/>
    </w:rPr>
  </w:style>
  <w:style w:type="table" w:styleId="TableWeb1">
    <w:name w:val="Table Web 1"/>
    <w:basedOn w:val="TableNormal"/>
    <w:locked/>
    <w:rsid w:val="007C605B"/>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NoSpacing">
    <w:name w:val="No Spacing"/>
    <w:qFormat/>
    <w:rsid w:val="0082224F"/>
    <w:pPr>
      <w:suppressAutoHyphens/>
    </w:pPr>
    <w:rPr>
      <w:rFonts w:ascii="Calibri" w:eastAsia="Calibri" w:hAnsi="Calibri"/>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bharadwajv425@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3277</TotalTime>
  <Pages>6</Pages>
  <Words>2297</Words>
  <Characters>13099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Bharadwaj Veerapalli</dc:creator>
  <cp:lastModifiedBy>Ashok Kumar Kamala</cp:lastModifiedBy>
  <cp:revision>40</cp:revision>
  <dcterms:created xsi:type="dcterms:W3CDTF">2019-01-30T05:56:00Z</dcterms:created>
  <dcterms:modified xsi:type="dcterms:W3CDTF">2019-12-04T19:10:00Z</dcterms:modified>
</cp:coreProperties>
</file>