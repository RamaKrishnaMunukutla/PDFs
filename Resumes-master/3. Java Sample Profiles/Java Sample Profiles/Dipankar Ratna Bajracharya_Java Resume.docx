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68CD" w:rsidRPr="004E00A4" w:rsidRDefault="00003D66" w:rsidP="004E00A4">
      <w:pPr>
        <w:pStyle w:val="Subtitle"/>
        <w:pBdr>
          <w:top w:val="thinThickThinSmallGap" w:sz="24" w:space="1" w:color="auto"/>
          <w:bottom w:val="thinThickThinSmallGap" w:sz="24" w:space="1" w:color="auto"/>
        </w:pBdr>
        <w:tabs>
          <w:tab w:val="clear" w:pos="8640"/>
          <w:tab w:val="right" w:pos="8820"/>
        </w:tabs>
        <w:rPr>
          <w:rFonts w:asciiTheme="minorHAnsi" w:hAnsiTheme="minorHAnsi" w:cstheme="minorHAnsi"/>
          <w:i w:val="0"/>
          <w:sz w:val="22"/>
          <w:szCs w:val="22"/>
        </w:rPr>
      </w:pPr>
      <w:r w:rsidRPr="004E00A4">
        <w:rPr>
          <w:rFonts w:asciiTheme="minorHAnsi" w:hAnsiTheme="minorHAnsi" w:cstheme="minorHAnsi"/>
          <w:i w:val="0"/>
          <w:sz w:val="22"/>
          <w:szCs w:val="22"/>
        </w:rPr>
        <w:pict>
          <v:group id="Group 9" o:spid="_x0000_s1026" style="position:absolute;margin-left:319.3pt;margin-top:14.55pt;width:139.5pt;height:36pt;z-index:251658240" coordorigin="8017,977" coordsize="2783,7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JavaCrtfd_WbCmDv" style="position:absolute;left:8017;top:977;width:1343;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">
              <v:imagedata r:id="rId8" o:title="JavaCrtfd_WbCmDv"/>
            </v:shape>
            <v:shape id="Picture 5" o:spid="_x0000_s1028" type="#_x0000_t75" alt="JavaCrtfd_Prg" style="position:absolute;left:9458;top:977;width:1342;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">
              <v:imagedata r:id="rId9" o:title="JavaCrtfd_Prg"/>
            </v:shape>
          </v:group>
        </w:pict>
      </w:r>
      <w:r w:rsidR="00AF069A" w:rsidRPr="004E00A4">
        <w:rPr>
          <w:rFonts w:asciiTheme="minorHAnsi" w:hAnsiTheme="minorHAnsi" w:cstheme="minorHAnsi"/>
          <w:i w:val="0"/>
          <w:sz w:val="22"/>
          <w:szCs w:val="22"/>
        </w:rPr>
        <w:t xml:space="preserve">Full </w:t>
      </w:r>
      <w:r w:rsidR="00B65981" w:rsidRPr="004E00A4">
        <w:rPr>
          <w:rFonts w:asciiTheme="minorHAnsi" w:hAnsiTheme="minorHAnsi" w:cstheme="minorHAnsi"/>
          <w:i w:val="0"/>
          <w:sz w:val="22"/>
          <w:szCs w:val="22"/>
        </w:rPr>
        <w:t xml:space="preserve">Name: </w:t>
      </w:r>
      <w:proofErr w:type="spellStart"/>
      <w:r w:rsidR="00B65981" w:rsidRPr="004E00A4">
        <w:rPr>
          <w:rFonts w:asciiTheme="minorHAnsi" w:hAnsiTheme="minorHAnsi" w:cstheme="minorHAnsi"/>
          <w:i w:val="0"/>
          <w:sz w:val="22"/>
          <w:szCs w:val="22"/>
        </w:rPr>
        <w:t>Dipankar</w:t>
      </w:r>
      <w:proofErr w:type="spellEnd"/>
      <w:r w:rsidR="00B65981" w:rsidRPr="004E00A4">
        <w:rPr>
          <w:rFonts w:asciiTheme="minorHAnsi" w:hAnsiTheme="minorHAnsi" w:cstheme="minorHAnsi"/>
          <w:i w:val="0"/>
          <w:sz w:val="22"/>
          <w:szCs w:val="22"/>
        </w:rPr>
        <w:t xml:space="preserve"> </w:t>
      </w:r>
      <w:proofErr w:type="spellStart"/>
      <w:r w:rsidR="00B65981" w:rsidRPr="004E00A4">
        <w:rPr>
          <w:rFonts w:asciiTheme="minorHAnsi" w:hAnsiTheme="minorHAnsi" w:cstheme="minorHAnsi"/>
          <w:i w:val="0"/>
          <w:sz w:val="22"/>
          <w:szCs w:val="22"/>
        </w:rPr>
        <w:t>Ratna</w:t>
      </w:r>
      <w:proofErr w:type="spellEnd"/>
      <w:r w:rsidR="00B65981" w:rsidRPr="004E00A4">
        <w:rPr>
          <w:rFonts w:asciiTheme="minorHAnsi" w:hAnsiTheme="minorHAnsi" w:cstheme="minorHAnsi"/>
          <w:i w:val="0"/>
          <w:sz w:val="22"/>
          <w:szCs w:val="22"/>
        </w:rPr>
        <w:t xml:space="preserve"> </w:t>
      </w:r>
      <w:proofErr w:type="spellStart"/>
      <w:r w:rsidR="00B65981" w:rsidRPr="004E00A4">
        <w:rPr>
          <w:rFonts w:asciiTheme="minorHAnsi" w:hAnsiTheme="minorHAnsi" w:cstheme="minorHAnsi"/>
          <w:i w:val="0"/>
          <w:sz w:val="22"/>
          <w:szCs w:val="22"/>
        </w:rPr>
        <w:t>Bajracharya</w:t>
      </w:r>
      <w:proofErr w:type="spellEnd"/>
    </w:p>
    <w:p w:rsidR="006A635C" w:rsidRPr="00AF069A" w:rsidRDefault="00B65981" w:rsidP="003A70BD">
      <w:pPr>
        <w:pBdr>
          <w:top w:val="thinThickThinSmallGap" w:sz="24" w:space="1" w:color="auto"/>
          <w:bottom w:val="thinThickThinSmallGap" w:sz="24" w:space="1" w:color="auto"/>
        </w:pBdr>
        <w:tabs>
          <w:tab w:val="center" w:pos="4680"/>
          <w:tab w:val="right" w:pos="9360"/>
        </w:tabs>
        <w:rPr>
          <w:rFonts w:asciiTheme="minorHAnsi" w:hAnsiTheme="minorHAnsi" w:cstheme="minorHAnsi"/>
          <w:b/>
          <w:sz w:val="22"/>
          <w:szCs w:val="22"/>
        </w:rPr>
      </w:pPr>
      <w:r w:rsidRPr="00AF069A">
        <w:rPr>
          <w:rFonts w:asciiTheme="minorHAnsi" w:hAnsiTheme="minorHAnsi" w:cstheme="minorHAnsi"/>
          <w:b/>
          <w:sz w:val="22"/>
          <w:szCs w:val="22"/>
        </w:rPr>
        <w:t>Email: dipankar@ltechmail.com  </w:t>
      </w:r>
    </w:p>
    <w:p w:rsidR="00B65981" w:rsidRPr="00AF069A" w:rsidRDefault="00B65981" w:rsidP="003A70BD">
      <w:pPr>
        <w:pBdr>
          <w:top w:val="thinThickThinSmallGap" w:sz="24" w:space="1" w:color="auto"/>
          <w:bottom w:val="thinThickThinSmallGap" w:sz="24" w:space="1" w:color="auto"/>
        </w:pBdr>
        <w:tabs>
          <w:tab w:val="center" w:pos="4680"/>
          <w:tab w:val="right" w:pos="9360"/>
        </w:tabs>
        <w:rPr>
          <w:rFonts w:asciiTheme="minorHAnsi" w:hAnsiTheme="minorHAnsi" w:cstheme="minorHAnsi"/>
          <w:b/>
          <w:sz w:val="22"/>
          <w:szCs w:val="22"/>
        </w:rPr>
      </w:pPr>
      <w:r w:rsidRPr="00AF069A">
        <w:rPr>
          <w:rFonts w:asciiTheme="minorHAnsi" w:hAnsiTheme="minorHAnsi" w:cstheme="minorHAnsi"/>
          <w:b/>
          <w:sz w:val="22"/>
          <w:szCs w:val="22"/>
        </w:rPr>
        <w:t>Skype ID: dipbajra2576@gmail.com  </w:t>
      </w:r>
    </w:p>
    <w:p w:rsidR="00B65981" w:rsidRPr="00AF069A" w:rsidRDefault="00B65981" w:rsidP="003A70BD">
      <w:pPr>
        <w:pBdr>
          <w:top w:val="thinThickThinSmallGap" w:sz="24" w:space="1" w:color="auto"/>
          <w:bottom w:val="thinThickThinSmallGap" w:sz="24" w:space="1" w:color="auto"/>
        </w:pBdr>
        <w:tabs>
          <w:tab w:val="center" w:pos="4680"/>
          <w:tab w:val="right" w:pos="9360"/>
        </w:tabs>
        <w:rPr>
          <w:rFonts w:asciiTheme="minorHAnsi" w:hAnsiTheme="minorHAnsi" w:cstheme="minorHAnsi"/>
          <w:b/>
          <w:sz w:val="22"/>
          <w:szCs w:val="22"/>
        </w:rPr>
      </w:pPr>
      <w:r w:rsidRPr="00AF069A">
        <w:rPr>
          <w:rFonts w:asciiTheme="minorHAnsi" w:hAnsiTheme="minorHAnsi" w:cstheme="minorHAnsi"/>
          <w:b/>
          <w:sz w:val="22"/>
          <w:szCs w:val="22"/>
        </w:rPr>
        <w:t>Phone: 814-408-6236</w:t>
      </w:r>
    </w:p>
    <w:p w:rsidR="00B65981" w:rsidRPr="00AF069A" w:rsidRDefault="00B65981" w:rsidP="003A70BD">
      <w:pPr>
        <w:pBdr>
          <w:top w:val="thinThickThinSmallGap" w:sz="24" w:space="1" w:color="auto"/>
          <w:bottom w:val="thinThickThinSmallGap" w:sz="24" w:space="1" w:color="auto"/>
        </w:pBdr>
        <w:tabs>
          <w:tab w:val="center" w:pos="4680"/>
          <w:tab w:val="right" w:pos="9360"/>
        </w:tabs>
        <w:rPr>
          <w:rFonts w:asciiTheme="minorHAnsi" w:hAnsiTheme="minorHAnsi" w:cstheme="minorHAnsi"/>
          <w:b/>
          <w:sz w:val="22"/>
          <w:szCs w:val="22"/>
        </w:rPr>
      </w:pPr>
      <w:r w:rsidRPr="00AF069A">
        <w:rPr>
          <w:rFonts w:asciiTheme="minorHAnsi" w:hAnsiTheme="minorHAnsi" w:cstheme="minorHAnsi"/>
          <w:b/>
          <w:sz w:val="22"/>
          <w:szCs w:val="22"/>
        </w:rPr>
        <w:t>Current Location: Charlotte, NC </w:t>
      </w:r>
    </w:p>
    <w:p w:rsidR="00F01A4E" w:rsidRPr="00B65981" w:rsidRDefault="00F01A4E" w:rsidP="003A70BD">
      <w:pPr>
        <w:pBdr>
          <w:top w:val="thinThickThinSmallGap" w:sz="24" w:space="1" w:color="auto"/>
          <w:bottom w:val="thinThickThinSmallGap" w:sz="24" w:space="1" w:color="auto"/>
        </w:pBdr>
        <w:tabs>
          <w:tab w:val="center" w:pos="4680"/>
          <w:tab w:val="right" w:pos="9360"/>
        </w:tabs>
        <w:rPr>
          <w:rFonts w:asciiTheme="minorHAnsi" w:hAnsiTheme="minorHAnsi" w:cstheme="minorHAnsi"/>
          <w:sz w:val="22"/>
          <w:szCs w:val="22"/>
        </w:rPr>
      </w:pPr>
    </w:p>
    <w:p w:rsidR="003A70BD" w:rsidRPr="00B65981" w:rsidRDefault="003A70BD" w:rsidP="003A70BD">
      <w:pPr>
        <w:pStyle w:val="Header"/>
        <w:rPr>
          <w:rFonts w:asciiTheme="minorHAnsi" w:hAnsiTheme="minorHAnsi" w:cstheme="minorHAnsi"/>
          <w:sz w:val="22"/>
          <w:szCs w:val="22"/>
        </w:rPr>
      </w:pPr>
    </w:p>
    <w:p w:rsidR="00864825" w:rsidRPr="00B65981" w:rsidRDefault="001038CD" w:rsidP="00864825">
      <w:pPr>
        <w:pStyle w:val="Heading5"/>
        <w:shd w:val="clear" w:color="auto" w:fill="E0E0E0"/>
        <w:tabs>
          <w:tab w:val="left" w:pos="9360"/>
        </w:tabs>
        <w:ind w:left="0"/>
        <w:rPr>
          <w:rFonts w:asciiTheme="minorHAnsi" w:hAnsiTheme="minorHAnsi" w:cstheme="minorHAnsi"/>
          <w:b w:val="0"/>
          <w:sz w:val="22"/>
          <w:szCs w:val="22"/>
        </w:rPr>
      </w:pPr>
      <w:r w:rsidRPr="00B65981">
        <w:rPr>
          <w:rFonts w:asciiTheme="minorHAnsi" w:hAnsiTheme="minorHAnsi" w:cstheme="minorHAnsi"/>
          <w:b w:val="0"/>
          <w:sz w:val="22"/>
          <w:szCs w:val="22"/>
        </w:rPr>
        <w:t>Professional Summary</w:t>
      </w:r>
    </w:p>
    <w:p w:rsidR="00F01A4E" w:rsidRPr="00B65981" w:rsidRDefault="00864825" w:rsidP="006F0140">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A dynamic and goal-</w:t>
      </w:r>
      <w:r w:rsidR="00B65981" w:rsidRPr="00B65981">
        <w:rPr>
          <w:rFonts w:asciiTheme="minorHAnsi" w:hAnsiTheme="minorHAnsi" w:cstheme="minorHAnsi"/>
          <w:sz w:val="22"/>
          <w:szCs w:val="22"/>
        </w:rPr>
        <w:t>oriented Java</w:t>
      </w:r>
      <w:r w:rsidR="00813283" w:rsidRPr="00B65981">
        <w:rPr>
          <w:rFonts w:asciiTheme="minorHAnsi" w:hAnsiTheme="minorHAnsi" w:cstheme="minorHAnsi"/>
          <w:sz w:val="22"/>
          <w:szCs w:val="22"/>
        </w:rPr>
        <w:t xml:space="preserve">/J2EE Developer with around </w:t>
      </w:r>
      <w:r w:rsidR="00443769" w:rsidRPr="00B65981">
        <w:rPr>
          <w:rFonts w:asciiTheme="minorHAnsi" w:hAnsiTheme="minorHAnsi" w:cstheme="minorHAnsi"/>
          <w:sz w:val="22"/>
          <w:szCs w:val="22"/>
        </w:rPr>
        <w:t>7</w:t>
      </w:r>
      <w:r w:rsidRPr="00B65981">
        <w:rPr>
          <w:rFonts w:asciiTheme="minorHAnsi" w:hAnsiTheme="minorHAnsi" w:cstheme="minorHAnsi"/>
          <w:sz w:val="22"/>
          <w:szCs w:val="22"/>
        </w:rPr>
        <w:t>+ years of experience in requirement gathering, estimation, analysis, design, development&amp; testing of web-based applications using Java/J2EE</w:t>
      </w:r>
      <w:r w:rsidR="00324DB3" w:rsidRPr="00B65981">
        <w:rPr>
          <w:rFonts w:asciiTheme="minorHAnsi" w:hAnsiTheme="minorHAnsi" w:cstheme="minorHAnsi"/>
          <w:sz w:val="22"/>
          <w:szCs w:val="22"/>
        </w:rPr>
        <w:t>technologies.</w:t>
      </w:r>
      <w:bookmarkStart w:id="0" w:name="_GoBack"/>
    </w:p>
    <w:bookmarkEnd w:id="0"/>
    <w:p w:rsidR="00D36245" w:rsidRPr="00B65981" w:rsidRDefault="00D36245" w:rsidP="006F0140">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Extensive knowledge on Agile and SCRUM structure of software development by conducting meetings and coordinating with the team members to meet the deliverables</w:t>
      </w:r>
    </w:p>
    <w:p w:rsidR="00864825" w:rsidRPr="00B65981" w:rsidRDefault="00F01A4E" w:rsidP="006F0140">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Expert with object-oriented design and modeling in Java using UML. Java expertise includes J2EE, XML, Frame Works, JSP, Struts, and Servlets.</w:t>
      </w:r>
    </w:p>
    <w:p w:rsidR="008D1109" w:rsidRPr="00B65981" w:rsidRDefault="00D36245" w:rsidP="006F0140">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Strong Experience working with Databases like MySQL, Oracle.</w:t>
      </w:r>
    </w:p>
    <w:p w:rsidR="00D36245" w:rsidRPr="00B65981" w:rsidRDefault="00D36245" w:rsidP="006F0140">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 xml:space="preserve">Experience in building Web User Interface (UI) using HTML5, CSS3 and </w:t>
      </w:r>
      <w:r w:rsidR="00B65981" w:rsidRPr="00B65981">
        <w:rPr>
          <w:rFonts w:asciiTheme="minorHAnsi" w:hAnsiTheme="minorHAnsi" w:cstheme="minorHAnsi"/>
          <w:sz w:val="22"/>
          <w:szCs w:val="22"/>
        </w:rPr>
        <w:t>JavaScript, jQuery</w:t>
      </w:r>
      <w:r w:rsidRPr="00B65981">
        <w:rPr>
          <w:rFonts w:asciiTheme="minorHAnsi" w:hAnsiTheme="minorHAnsi" w:cstheme="minorHAnsi"/>
          <w:sz w:val="22"/>
          <w:szCs w:val="22"/>
        </w:rPr>
        <w:t>, Angular JS, Bootstrap.</w:t>
      </w:r>
    </w:p>
    <w:p w:rsidR="000524AC" w:rsidRPr="00B65981" w:rsidRDefault="00DF2C3B" w:rsidP="006F0140">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Expert in UML, design methodologies and design patterns</w:t>
      </w:r>
      <w:r w:rsidR="000524AC" w:rsidRPr="00B65981">
        <w:rPr>
          <w:rFonts w:asciiTheme="minorHAnsi" w:hAnsiTheme="minorHAnsi" w:cstheme="minorHAnsi"/>
          <w:sz w:val="22"/>
          <w:szCs w:val="22"/>
        </w:rPr>
        <w:t>.</w:t>
      </w:r>
    </w:p>
    <w:p w:rsidR="003A5157" w:rsidRPr="00B65981" w:rsidRDefault="003A5157" w:rsidP="006F0140">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Created and maintained the architecture for Restful API using Spring Boot.</w:t>
      </w:r>
    </w:p>
    <w:p w:rsidR="00DF2C3B" w:rsidRPr="00B65981" w:rsidRDefault="00DF2C3B" w:rsidP="006F0140">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Expertise in</w:t>
      </w:r>
      <w:r w:rsidR="00B47BFB" w:rsidRPr="00B65981">
        <w:rPr>
          <w:rFonts w:asciiTheme="minorHAnsi" w:hAnsiTheme="minorHAnsi" w:cstheme="minorHAnsi"/>
          <w:sz w:val="22"/>
          <w:szCs w:val="22"/>
        </w:rPr>
        <w:t xml:space="preserve"> developing</w:t>
      </w:r>
      <w:r w:rsidR="009F600E" w:rsidRPr="00B65981">
        <w:rPr>
          <w:rFonts w:asciiTheme="minorHAnsi" w:hAnsiTheme="minorHAnsi" w:cstheme="minorHAnsi"/>
          <w:sz w:val="22"/>
          <w:szCs w:val="22"/>
        </w:rPr>
        <w:t xml:space="preserve"> rich GUI interfaces,</w:t>
      </w:r>
      <w:r w:rsidRPr="00B65981">
        <w:rPr>
          <w:rFonts w:asciiTheme="minorHAnsi" w:hAnsiTheme="minorHAnsi" w:cstheme="minorHAnsi"/>
          <w:sz w:val="22"/>
          <w:szCs w:val="22"/>
        </w:rPr>
        <w:t xml:space="preserve"> Java Server Side Program</w:t>
      </w:r>
      <w:r w:rsidR="00B47BFB" w:rsidRPr="00B65981">
        <w:rPr>
          <w:rFonts w:asciiTheme="minorHAnsi" w:hAnsiTheme="minorHAnsi" w:cstheme="minorHAnsi"/>
          <w:sz w:val="22"/>
          <w:szCs w:val="22"/>
        </w:rPr>
        <w:t>s</w:t>
      </w:r>
      <w:r w:rsidR="009F600E" w:rsidRPr="00B65981">
        <w:rPr>
          <w:rFonts w:asciiTheme="minorHAnsi" w:hAnsiTheme="minorHAnsi" w:cstheme="minorHAnsi"/>
          <w:sz w:val="22"/>
          <w:szCs w:val="22"/>
        </w:rPr>
        <w:t>,</w:t>
      </w:r>
      <w:r w:rsidRPr="00B65981">
        <w:rPr>
          <w:rFonts w:asciiTheme="minorHAnsi" w:hAnsiTheme="minorHAnsi" w:cstheme="minorHAnsi"/>
          <w:sz w:val="22"/>
          <w:szCs w:val="22"/>
        </w:rPr>
        <w:t xml:space="preserve"> and e-Commerce applications using JSP, Servlets, </w:t>
      </w:r>
      <w:r w:rsidR="009F600E" w:rsidRPr="00B65981">
        <w:rPr>
          <w:rFonts w:asciiTheme="minorHAnsi" w:hAnsiTheme="minorHAnsi" w:cstheme="minorHAnsi"/>
          <w:sz w:val="22"/>
          <w:szCs w:val="22"/>
        </w:rPr>
        <w:t xml:space="preserve">and </w:t>
      </w:r>
      <w:r w:rsidRPr="00B65981">
        <w:rPr>
          <w:rFonts w:asciiTheme="minorHAnsi" w:hAnsiTheme="minorHAnsi" w:cstheme="minorHAnsi"/>
          <w:sz w:val="22"/>
          <w:szCs w:val="22"/>
        </w:rPr>
        <w:t>JDBC.</w:t>
      </w:r>
    </w:p>
    <w:p w:rsidR="00B11FF3" w:rsidRPr="00B65981" w:rsidRDefault="00B11FF3" w:rsidP="006F0140">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Experience in Version Control tools like CVS, SVN, GIT, Dimensions.</w:t>
      </w:r>
    </w:p>
    <w:p w:rsidR="006A635C" w:rsidRPr="00B65981" w:rsidRDefault="00DF2C3B" w:rsidP="006F0140">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 xml:space="preserve">Expertise in </w:t>
      </w:r>
      <w:r w:rsidR="005200CB" w:rsidRPr="00B65981">
        <w:rPr>
          <w:rFonts w:asciiTheme="minorHAnsi" w:hAnsiTheme="minorHAnsi" w:cstheme="minorHAnsi"/>
          <w:sz w:val="22"/>
          <w:szCs w:val="22"/>
        </w:rPr>
        <w:t>developing web applications using</w:t>
      </w:r>
      <w:r w:rsidRPr="00B65981">
        <w:rPr>
          <w:rFonts w:asciiTheme="minorHAnsi" w:hAnsiTheme="minorHAnsi" w:cstheme="minorHAnsi"/>
          <w:sz w:val="22"/>
          <w:szCs w:val="22"/>
        </w:rPr>
        <w:t xml:space="preserve"> JSP</w:t>
      </w:r>
      <w:r w:rsidR="005200CB" w:rsidRPr="00B65981">
        <w:rPr>
          <w:rFonts w:asciiTheme="minorHAnsi" w:hAnsiTheme="minorHAnsi" w:cstheme="minorHAnsi"/>
          <w:sz w:val="22"/>
          <w:szCs w:val="22"/>
        </w:rPr>
        <w:t xml:space="preserve"> and</w:t>
      </w:r>
      <w:r w:rsidRPr="00B65981">
        <w:rPr>
          <w:rFonts w:asciiTheme="minorHAnsi" w:hAnsiTheme="minorHAnsi" w:cstheme="minorHAnsi"/>
          <w:sz w:val="22"/>
          <w:szCs w:val="22"/>
        </w:rPr>
        <w:t xml:space="preserve"> Custom Tag Library components</w:t>
      </w:r>
      <w:r w:rsidR="00FA75B1" w:rsidRPr="00B65981">
        <w:rPr>
          <w:rFonts w:asciiTheme="minorHAnsi" w:hAnsiTheme="minorHAnsi" w:cstheme="minorHAnsi"/>
          <w:sz w:val="22"/>
          <w:szCs w:val="22"/>
        </w:rPr>
        <w:t>.</w:t>
      </w:r>
    </w:p>
    <w:p w:rsidR="006A635C" w:rsidRPr="00B65981" w:rsidRDefault="006A635C" w:rsidP="006F0140">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 xml:space="preserve">Experienced in Developing Test Driven Development code using </w:t>
      </w:r>
      <w:proofErr w:type="spellStart"/>
      <w:r w:rsidRPr="00B65981">
        <w:rPr>
          <w:rFonts w:asciiTheme="minorHAnsi" w:hAnsiTheme="minorHAnsi" w:cstheme="minorHAnsi"/>
          <w:sz w:val="22"/>
          <w:szCs w:val="22"/>
        </w:rPr>
        <w:t>Junit</w:t>
      </w:r>
      <w:proofErr w:type="spellEnd"/>
      <w:r w:rsidRPr="00B65981">
        <w:rPr>
          <w:rFonts w:asciiTheme="minorHAnsi" w:hAnsiTheme="minorHAnsi" w:cstheme="minorHAnsi"/>
          <w:sz w:val="22"/>
          <w:szCs w:val="22"/>
        </w:rPr>
        <w:t xml:space="preserve"> and </w:t>
      </w:r>
      <w:proofErr w:type="spellStart"/>
      <w:r w:rsidRPr="00B65981">
        <w:rPr>
          <w:rFonts w:asciiTheme="minorHAnsi" w:hAnsiTheme="minorHAnsi" w:cstheme="minorHAnsi"/>
          <w:sz w:val="22"/>
          <w:szCs w:val="22"/>
        </w:rPr>
        <w:t>Mockito</w:t>
      </w:r>
      <w:proofErr w:type="spellEnd"/>
      <w:r w:rsidRPr="00B65981">
        <w:rPr>
          <w:rFonts w:asciiTheme="minorHAnsi" w:hAnsiTheme="minorHAnsi" w:cstheme="minorHAnsi"/>
          <w:sz w:val="22"/>
          <w:szCs w:val="22"/>
        </w:rPr>
        <w:br/>
        <w:t>framework.</w:t>
      </w:r>
    </w:p>
    <w:p w:rsidR="006A635C" w:rsidRPr="00B65981" w:rsidRDefault="006A635C" w:rsidP="006F0140">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Used Amazon Web Services (AWS) for promoting code in various Environments.</w:t>
      </w:r>
    </w:p>
    <w:p w:rsidR="00DF2C3B" w:rsidRPr="00B65981" w:rsidRDefault="00DF2C3B" w:rsidP="006F0140">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 xml:space="preserve">Expertise in deployment and configuration of BEA </w:t>
      </w:r>
      <w:proofErr w:type="spellStart"/>
      <w:r w:rsidRPr="00B65981">
        <w:rPr>
          <w:rFonts w:asciiTheme="minorHAnsi" w:hAnsiTheme="minorHAnsi" w:cstheme="minorHAnsi"/>
          <w:sz w:val="22"/>
          <w:szCs w:val="22"/>
        </w:rPr>
        <w:t>WebLogic</w:t>
      </w:r>
      <w:proofErr w:type="spellEnd"/>
      <w:r w:rsidRPr="00B65981">
        <w:rPr>
          <w:rFonts w:asciiTheme="minorHAnsi" w:hAnsiTheme="minorHAnsi" w:cstheme="minorHAnsi"/>
          <w:sz w:val="22"/>
          <w:szCs w:val="22"/>
        </w:rPr>
        <w:t xml:space="preserve"> Application Server </w:t>
      </w:r>
    </w:p>
    <w:p w:rsidR="006F0140" w:rsidRPr="00B65981" w:rsidRDefault="006F0140" w:rsidP="006F0140">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Experienced in processing, validating, and building XML applications using DOM and SAX parsers.</w:t>
      </w:r>
    </w:p>
    <w:p w:rsidR="006F0140" w:rsidRPr="00B65981" w:rsidRDefault="006F0140" w:rsidP="006F0140">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Expertise in DAO components using JDBC for Oracle and SQL Server</w:t>
      </w:r>
    </w:p>
    <w:p w:rsidR="00DF2C3B" w:rsidRPr="00B65981" w:rsidRDefault="007209F4" w:rsidP="006F0140">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 xml:space="preserve">Working knowledge of </w:t>
      </w:r>
      <w:r w:rsidR="00DF2C3B" w:rsidRPr="00B65981">
        <w:rPr>
          <w:rFonts w:asciiTheme="minorHAnsi" w:hAnsiTheme="minorHAnsi" w:cstheme="minorHAnsi"/>
          <w:sz w:val="22"/>
          <w:szCs w:val="22"/>
        </w:rPr>
        <w:t xml:space="preserve">IDE </w:t>
      </w:r>
      <w:r w:rsidRPr="00B65981">
        <w:rPr>
          <w:rFonts w:asciiTheme="minorHAnsi" w:hAnsiTheme="minorHAnsi" w:cstheme="minorHAnsi"/>
          <w:sz w:val="22"/>
          <w:szCs w:val="22"/>
        </w:rPr>
        <w:t>t</w:t>
      </w:r>
      <w:r w:rsidR="00DF2C3B" w:rsidRPr="00B65981">
        <w:rPr>
          <w:rFonts w:asciiTheme="minorHAnsi" w:hAnsiTheme="minorHAnsi" w:cstheme="minorHAnsi"/>
          <w:sz w:val="22"/>
          <w:szCs w:val="22"/>
        </w:rPr>
        <w:t>ool</w:t>
      </w:r>
      <w:r w:rsidRPr="00B65981">
        <w:rPr>
          <w:rFonts w:asciiTheme="minorHAnsi" w:hAnsiTheme="minorHAnsi" w:cstheme="minorHAnsi"/>
          <w:sz w:val="22"/>
          <w:szCs w:val="22"/>
        </w:rPr>
        <w:t>s</w:t>
      </w:r>
      <w:r w:rsidR="00933A08">
        <w:rPr>
          <w:rFonts w:asciiTheme="minorHAnsi" w:hAnsiTheme="minorHAnsi" w:cstheme="minorHAnsi"/>
          <w:sz w:val="22"/>
          <w:szCs w:val="22"/>
        </w:rPr>
        <w:t xml:space="preserve"> </w:t>
      </w:r>
      <w:r w:rsidRPr="00B65981">
        <w:rPr>
          <w:rFonts w:asciiTheme="minorHAnsi" w:hAnsiTheme="minorHAnsi" w:cstheme="minorHAnsi"/>
          <w:sz w:val="22"/>
          <w:szCs w:val="22"/>
        </w:rPr>
        <w:t xml:space="preserve">like </w:t>
      </w:r>
      <w:r w:rsidR="00DF2C3B" w:rsidRPr="00B65981">
        <w:rPr>
          <w:rFonts w:asciiTheme="minorHAnsi" w:hAnsiTheme="minorHAnsi" w:cstheme="minorHAnsi"/>
          <w:sz w:val="22"/>
          <w:szCs w:val="22"/>
        </w:rPr>
        <w:t xml:space="preserve">Eclipse, </w:t>
      </w:r>
      <w:proofErr w:type="spellStart"/>
      <w:r w:rsidR="00E86194" w:rsidRPr="00B65981">
        <w:rPr>
          <w:rFonts w:asciiTheme="minorHAnsi" w:hAnsiTheme="minorHAnsi" w:cstheme="minorHAnsi"/>
          <w:sz w:val="22"/>
          <w:szCs w:val="22"/>
        </w:rPr>
        <w:t>NetBeans</w:t>
      </w:r>
      <w:proofErr w:type="spellEnd"/>
      <w:r w:rsidR="00E86194" w:rsidRPr="00B65981">
        <w:rPr>
          <w:rFonts w:asciiTheme="minorHAnsi" w:hAnsiTheme="minorHAnsi" w:cstheme="minorHAnsi"/>
          <w:sz w:val="22"/>
          <w:szCs w:val="22"/>
        </w:rPr>
        <w:t>.</w:t>
      </w:r>
    </w:p>
    <w:p w:rsidR="00DF2C3B" w:rsidRPr="00B65981" w:rsidRDefault="00DF2C3B" w:rsidP="006F0140">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 xml:space="preserve">Exposure </w:t>
      </w:r>
      <w:r w:rsidR="00055AE8" w:rsidRPr="00B65981">
        <w:rPr>
          <w:rFonts w:asciiTheme="minorHAnsi" w:hAnsiTheme="minorHAnsi" w:cstheme="minorHAnsi"/>
          <w:sz w:val="22"/>
          <w:szCs w:val="22"/>
        </w:rPr>
        <w:t xml:space="preserve">and working knowledge of </w:t>
      </w:r>
      <w:r w:rsidRPr="00B65981">
        <w:rPr>
          <w:rFonts w:asciiTheme="minorHAnsi" w:hAnsiTheme="minorHAnsi" w:cstheme="minorHAnsi"/>
          <w:sz w:val="22"/>
          <w:szCs w:val="22"/>
        </w:rPr>
        <w:t xml:space="preserve">Web </w:t>
      </w:r>
      <w:r w:rsidR="00055AE8" w:rsidRPr="00B65981">
        <w:rPr>
          <w:rFonts w:asciiTheme="minorHAnsi" w:hAnsiTheme="minorHAnsi" w:cstheme="minorHAnsi"/>
          <w:sz w:val="22"/>
          <w:szCs w:val="22"/>
        </w:rPr>
        <w:t>S</w:t>
      </w:r>
      <w:r w:rsidRPr="00B65981">
        <w:rPr>
          <w:rFonts w:asciiTheme="minorHAnsi" w:hAnsiTheme="minorHAnsi" w:cstheme="minorHAnsi"/>
          <w:sz w:val="22"/>
          <w:szCs w:val="22"/>
        </w:rPr>
        <w:t xml:space="preserve">ervices </w:t>
      </w:r>
      <w:r w:rsidR="00055AE8" w:rsidRPr="00B65981">
        <w:rPr>
          <w:rFonts w:asciiTheme="minorHAnsi" w:hAnsiTheme="minorHAnsi" w:cstheme="minorHAnsi"/>
          <w:sz w:val="22"/>
          <w:szCs w:val="22"/>
        </w:rPr>
        <w:t>u</w:t>
      </w:r>
      <w:r w:rsidRPr="00B65981">
        <w:rPr>
          <w:rFonts w:asciiTheme="minorHAnsi" w:hAnsiTheme="minorHAnsi" w:cstheme="minorHAnsi"/>
          <w:sz w:val="22"/>
          <w:szCs w:val="22"/>
        </w:rPr>
        <w:t xml:space="preserve">sing </w:t>
      </w:r>
      <w:r w:rsidR="00086B8C" w:rsidRPr="00B65981">
        <w:rPr>
          <w:rFonts w:asciiTheme="minorHAnsi" w:hAnsiTheme="minorHAnsi" w:cstheme="minorHAnsi"/>
          <w:sz w:val="22"/>
          <w:szCs w:val="22"/>
        </w:rPr>
        <w:t xml:space="preserve">JAXP, </w:t>
      </w:r>
      <w:r w:rsidRPr="00B65981">
        <w:rPr>
          <w:rFonts w:asciiTheme="minorHAnsi" w:hAnsiTheme="minorHAnsi" w:cstheme="minorHAnsi"/>
          <w:sz w:val="22"/>
          <w:szCs w:val="22"/>
        </w:rPr>
        <w:t>WSDL.</w:t>
      </w:r>
    </w:p>
    <w:p w:rsidR="006A635C" w:rsidRPr="00B65981" w:rsidRDefault="006A635C" w:rsidP="006F0140">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Strong knowledge of Object-Oriented Analysis and Design, Use Cases, Sequence Diagram and Class Diagrams using UML and Rational Rose.</w:t>
      </w:r>
    </w:p>
    <w:p w:rsidR="006A635C" w:rsidRPr="00B65981" w:rsidRDefault="006A635C" w:rsidP="006A635C">
      <w:pPr>
        <w:pStyle w:val="BodyText2"/>
        <w:ind w:left="720"/>
        <w:rPr>
          <w:rFonts w:asciiTheme="minorHAnsi" w:hAnsiTheme="minorHAnsi" w:cstheme="minorHAnsi"/>
          <w:sz w:val="22"/>
          <w:szCs w:val="22"/>
        </w:rPr>
      </w:pPr>
    </w:p>
    <w:p w:rsidR="001038CD" w:rsidRPr="00B65981" w:rsidRDefault="001038CD" w:rsidP="001038CD">
      <w:pPr>
        <w:pStyle w:val="Heading5"/>
        <w:pBdr>
          <w:bottom w:val="none" w:sz="0" w:space="0" w:color="auto"/>
        </w:pBdr>
        <w:tabs>
          <w:tab w:val="right" w:pos="90"/>
        </w:tabs>
        <w:ind w:left="0"/>
        <w:jc w:val="both"/>
        <w:rPr>
          <w:rFonts w:asciiTheme="minorHAnsi" w:hAnsiTheme="minorHAnsi" w:cstheme="minorHAnsi"/>
          <w:b w:val="0"/>
          <w:smallCaps w:val="0"/>
          <w:sz w:val="22"/>
          <w:szCs w:val="22"/>
        </w:rPr>
      </w:pPr>
    </w:p>
    <w:p w:rsidR="001038CD" w:rsidRPr="00B65981" w:rsidRDefault="001038CD" w:rsidP="001038CD">
      <w:pPr>
        <w:pStyle w:val="Heading5"/>
        <w:shd w:val="clear" w:color="auto" w:fill="E0E0E0"/>
        <w:tabs>
          <w:tab w:val="left" w:pos="9360"/>
        </w:tabs>
        <w:ind w:left="0"/>
        <w:rPr>
          <w:rFonts w:asciiTheme="minorHAnsi" w:hAnsiTheme="minorHAnsi" w:cstheme="minorHAnsi"/>
          <w:b w:val="0"/>
          <w:sz w:val="22"/>
          <w:szCs w:val="22"/>
        </w:rPr>
      </w:pPr>
      <w:r w:rsidRPr="00B65981">
        <w:rPr>
          <w:rFonts w:asciiTheme="minorHAnsi" w:hAnsiTheme="minorHAnsi" w:cstheme="minorHAnsi"/>
          <w:b w:val="0"/>
          <w:sz w:val="22"/>
          <w:szCs w:val="22"/>
        </w:rPr>
        <w:t>Technical Skills</w:t>
      </w:r>
    </w:p>
    <w:p w:rsidR="001038CD" w:rsidRPr="00B65981" w:rsidRDefault="001038CD" w:rsidP="001038CD">
      <w:pPr>
        <w:rPr>
          <w:rFonts w:asciiTheme="minorHAnsi" w:hAnsiTheme="minorHAnsi" w:cstheme="minorHAnsi"/>
          <w:sz w:val="22"/>
          <w:szCs w:val="22"/>
        </w:rPr>
      </w:pPr>
    </w:p>
    <w:tbl>
      <w:tblPr>
        <w:tblW w:w="0" w:type="auto"/>
        <w:tblInd w:w="648"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ook w:val="0000" w:firstRow="0" w:lastRow="0" w:firstColumn="0" w:lastColumn="0" w:noHBand="0" w:noVBand="0"/>
      </w:tblPr>
      <w:tblGrid>
        <w:gridCol w:w="4140"/>
        <w:gridCol w:w="4140"/>
      </w:tblGrid>
      <w:tr w:rsidR="001038CD" w:rsidRPr="00B65981" w:rsidTr="003130E1">
        <w:trPr>
          <w:trHeight w:val="632"/>
        </w:trPr>
        <w:tc>
          <w:tcPr>
            <w:tcW w:w="4140" w:type="dxa"/>
          </w:tcPr>
          <w:p w:rsidR="001038CD" w:rsidRPr="00B65981" w:rsidRDefault="001038CD" w:rsidP="001038CD">
            <w:pPr>
              <w:pStyle w:val="Footer"/>
              <w:tabs>
                <w:tab w:val="clear" w:pos="4320"/>
                <w:tab w:val="clear" w:pos="8640"/>
              </w:tabs>
              <w:rPr>
                <w:rFonts w:asciiTheme="minorHAnsi" w:hAnsiTheme="minorHAnsi" w:cstheme="minorHAnsi"/>
                <w:b/>
                <w:sz w:val="22"/>
                <w:szCs w:val="22"/>
              </w:rPr>
            </w:pPr>
            <w:r w:rsidRPr="00B65981">
              <w:rPr>
                <w:rFonts w:asciiTheme="minorHAnsi" w:hAnsiTheme="minorHAnsi" w:cstheme="minorHAnsi"/>
                <w:b/>
                <w:sz w:val="22"/>
                <w:szCs w:val="22"/>
              </w:rPr>
              <w:t>Languages</w:t>
            </w:r>
          </w:p>
          <w:p w:rsidR="001038CD" w:rsidRPr="00B65981" w:rsidRDefault="00660FBA" w:rsidP="001038CD">
            <w:pPr>
              <w:pStyle w:val="Footer"/>
              <w:tabs>
                <w:tab w:val="clear" w:pos="4320"/>
                <w:tab w:val="clear" w:pos="8640"/>
              </w:tabs>
              <w:rPr>
                <w:rFonts w:asciiTheme="minorHAnsi" w:hAnsiTheme="minorHAnsi" w:cstheme="minorHAnsi"/>
                <w:sz w:val="22"/>
                <w:szCs w:val="22"/>
              </w:rPr>
            </w:pPr>
            <w:r w:rsidRPr="00B65981">
              <w:rPr>
                <w:rFonts w:asciiTheme="minorHAnsi" w:hAnsiTheme="minorHAnsi" w:cstheme="minorHAnsi"/>
                <w:sz w:val="22"/>
                <w:szCs w:val="22"/>
              </w:rPr>
              <w:t xml:space="preserve">Java, C, C++, </w:t>
            </w:r>
            <w:r w:rsidR="008D1109" w:rsidRPr="00B65981">
              <w:rPr>
                <w:rFonts w:asciiTheme="minorHAnsi" w:hAnsiTheme="minorHAnsi" w:cstheme="minorHAnsi"/>
                <w:sz w:val="22"/>
                <w:szCs w:val="22"/>
              </w:rPr>
              <w:t xml:space="preserve">ORACLE, </w:t>
            </w:r>
            <w:r w:rsidRPr="00B65981">
              <w:rPr>
                <w:rFonts w:asciiTheme="minorHAnsi" w:hAnsiTheme="minorHAnsi" w:cstheme="minorHAnsi"/>
                <w:sz w:val="22"/>
                <w:szCs w:val="22"/>
              </w:rPr>
              <w:t xml:space="preserve">SQL &amp; PL/SQL, UML, </w:t>
            </w:r>
            <w:r w:rsidR="001038CD" w:rsidRPr="00B65981">
              <w:rPr>
                <w:rFonts w:asciiTheme="minorHAnsi" w:hAnsiTheme="minorHAnsi" w:cstheme="minorHAnsi"/>
                <w:sz w:val="22"/>
                <w:szCs w:val="22"/>
              </w:rPr>
              <w:t>XML,HTML,DHTML,XHTML</w:t>
            </w:r>
          </w:p>
        </w:tc>
        <w:tc>
          <w:tcPr>
            <w:tcW w:w="4140" w:type="dxa"/>
          </w:tcPr>
          <w:p w:rsidR="006A635C" w:rsidRPr="00B65981" w:rsidRDefault="006A635C" w:rsidP="006A635C">
            <w:pPr>
              <w:pStyle w:val="Footer"/>
              <w:tabs>
                <w:tab w:val="clear" w:pos="4320"/>
                <w:tab w:val="clear" w:pos="8640"/>
              </w:tabs>
              <w:jc w:val="both"/>
              <w:rPr>
                <w:rFonts w:asciiTheme="minorHAnsi" w:hAnsiTheme="minorHAnsi" w:cstheme="minorHAnsi"/>
                <w:b/>
                <w:sz w:val="22"/>
                <w:szCs w:val="22"/>
              </w:rPr>
            </w:pPr>
            <w:r w:rsidRPr="00B65981">
              <w:rPr>
                <w:rFonts w:asciiTheme="minorHAnsi" w:hAnsiTheme="minorHAnsi" w:cstheme="minorHAnsi"/>
                <w:b/>
                <w:sz w:val="22"/>
                <w:szCs w:val="22"/>
              </w:rPr>
              <w:t>Databases</w:t>
            </w:r>
          </w:p>
          <w:p w:rsidR="006A635C" w:rsidRPr="00B65981" w:rsidRDefault="006A635C" w:rsidP="006A635C">
            <w:pPr>
              <w:pStyle w:val="Footer"/>
              <w:tabs>
                <w:tab w:val="clear" w:pos="4320"/>
                <w:tab w:val="clear" w:pos="8640"/>
              </w:tabs>
              <w:jc w:val="both"/>
              <w:rPr>
                <w:rFonts w:asciiTheme="minorHAnsi" w:hAnsiTheme="minorHAnsi" w:cstheme="minorHAnsi"/>
                <w:sz w:val="22"/>
                <w:szCs w:val="22"/>
              </w:rPr>
            </w:pPr>
            <w:r w:rsidRPr="00B65981">
              <w:rPr>
                <w:rFonts w:asciiTheme="minorHAnsi" w:hAnsiTheme="minorHAnsi" w:cstheme="minorHAnsi"/>
                <w:sz w:val="22"/>
                <w:szCs w:val="22"/>
              </w:rPr>
              <w:t xml:space="preserve">SQL Server 2000/2005, Oracle 11, </w:t>
            </w:r>
          </w:p>
          <w:p w:rsidR="006A635C" w:rsidRPr="00B65981" w:rsidRDefault="006A635C" w:rsidP="006A635C">
            <w:pPr>
              <w:pStyle w:val="Footer"/>
              <w:tabs>
                <w:tab w:val="clear" w:pos="4320"/>
                <w:tab w:val="clear" w:pos="8640"/>
              </w:tabs>
              <w:jc w:val="both"/>
              <w:rPr>
                <w:rFonts w:asciiTheme="minorHAnsi" w:hAnsiTheme="minorHAnsi" w:cstheme="minorHAnsi"/>
                <w:b/>
                <w:sz w:val="22"/>
                <w:szCs w:val="22"/>
              </w:rPr>
            </w:pPr>
            <w:r w:rsidRPr="00B65981">
              <w:rPr>
                <w:rFonts w:asciiTheme="minorHAnsi" w:hAnsiTheme="minorHAnsi" w:cstheme="minorHAnsi"/>
                <w:sz w:val="22"/>
                <w:szCs w:val="22"/>
              </w:rPr>
              <w:t>MS-Access</w:t>
            </w:r>
          </w:p>
          <w:p w:rsidR="001038CD" w:rsidRPr="00B65981" w:rsidRDefault="001038CD" w:rsidP="007A2A3B">
            <w:pPr>
              <w:pStyle w:val="Footer"/>
              <w:tabs>
                <w:tab w:val="clear" w:pos="4320"/>
                <w:tab w:val="clear" w:pos="8640"/>
              </w:tabs>
              <w:jc w:val="both"/>
              <w:rPr>
                <w:rFonts w:asciiTheme="minorHAnsi" w:hAnsiTheme="minorHAnsi" w:cstheme="minorHAnsi"/>
                <w:sz w:val="22"/>
                <w:szCs w:val="22"/>
              </w:rPr>
            </w:pPr>
          </w:p>
        </w:tc>
      </w:tr>
      <w:tr w:rsidR="001038CD" w:rsidRPr="00B65981" w:rsidTr="003130E1">
        <w:trPr>
          <w:trHeight w:val="632"/>
        </w:trPr>
        <w:tc>
          <w:tcPr>
            <w:tcW w:w="4140" w:type="dxa"/>
          </w:tcPr>
          <w:p w:rsidR="006A635C" w:rsidRPr="00B65981" w:rsidRDefault="006A635C" w:rsidP="006A635C">
            <w:pPr>
              <w:pStyle w:val="Footer"/>
              <w:tabs>
                <w:tab w:val="clear" w:pos="4320"/>
                <w:tab w:val="clear" w:pos="8640"/>
              </w:tabs>
              <w:jc w:val="both"/>
              <w:rPr>
                <w:rFonts w:asciiTheme="minorHAnsi" w:hAnsiTheme="minorHAnsi" w:cstheme="minorHAnsi"/>
                <w:b/>
                <w:sz w:val="22"/>
                <w:szCs w:val="22"/>
              </w:rPr>
            </w:pPr>
            <w:r w:rsidRPr="00B65981">
              <w:rPr>
                <w:rFonts w:asciiTheme="minorHAnsi" w:hAnsiTheme="minorHAnsi" w:cstheme="minorHAnsi"/>
                <w:b/>
                <w:sz w:val="22"/>
                <w:szCs w:val="22"/>
              </w:rPr>
              <w:t>Internet/Intranet Development</w:t>
            </w:r>
          </w:p>
          <w:p w:rsidR="001038CD" w:rsidRPr="00B65981" w:rsidRDefault="006A635C" w:rsidP="006A635C">
            <w:pPr>
              <w:pStyle w:val="Footer"/>
              <w:tabs>
                <w:tab w:val="clear" w:pos="4320"/>
                <w:tab w:val="clear" w:pos="8640"/>
              </w:tabs>
              <w:jc w:val="both"/>
              <w:rPr>
                <w:rFonts w:asciiTheme="minorHAnsi" w:hAnsiTheme="minorHAnsi" w:cstheme="minorHAnsi"/>
                <w:sz w:val="22"/>
                <w:szCs w:val="22"/>
              </w:rPr>
            </w:pPr>
            <w:r w:rsidRPr="00B65981">
              <w:rPr>
                <w:rFonts w:asciiTheme="minorHAnsi" w:hAnsiTheme="minorHAnsi" w:cstheme="minorHAnsi"/>
                <w:sz w:val="22"/>
                <w:szCs w:val="22"/>
              </w:rPr>
              <w:t>J2EE, Servlets, JSP, JDBC, HTML, XML, DTD, XS, DOM, SAX, JAXP, Log4J, JavaScript, XSLT</w:t>
            </w:r>
          </w:p>
        </w:tc>
        <w:tc>
          <w:tcPr>
            <w:tcW w:w="4140" w:type="dxa"/>
          </w:tcPr>
          <w:p w:rsidR="006A635C" w:rsidRPr="00B65981" w:rsidRDefault="006A635C" w:rsidP="006A635C">
            <w:pPr>
              <w:pStyle w:val="Footer"/>
              <w:tabs>
                <w:tab w:val="clear" w:pos="4320"/>
                <w:tab w:val="clear" w:pos="8640"/>
              </w:tabs>
              <w:jc w:val="both"/>
              <w:rPr>
                <w:rFonts w:asciiTheme="minorHAnsi" w:hAnsiTheme="minorHAnsi" w:cstheme="minorHAnsi"/>
                <w:b/>
                <w:sz w:val="22"/>
                <w:szCs w:val="22"/>
              </w:rPr>
            </w:pPr>
            <w:r w:rsidRPr="00B65981">
              <w:rPr>
                <w:rFonts w:asciiTheme="minorHAnsi" w:hAnsiTheme="minorHAnsi" w:cstheme="minorHAnsi"/>
                <w:b/>
                <w:sz w:val="22"/>
                <w:szCs w:val="22"/>
              </w:rPr>
              <w:t xml:space="preserve">Web &amp;Application Servers </w:t>
            </w:r>
          </w:p>
          <w:p w:rsidR="006A635C" w:rsidRPr="00B65981" w:rsidRDefault="006A635C" w:rsidP="006A635C">
            <w:pPr>
              <w:ind w:left="2880" w:hanging="2880"/>
              <w:rPr>
                <w:rFonts w:asciiTheme="minorHAnsi" w:hAnsiTheme="minorHAnsi" w:cstheme="minorHAnsi"/>
                <w:sz w:val="22"/>
                <w:szCs w:val="22"/>
              </w:rPr>
            </w:pPr>
            <w:proofErr w:type="spellStart"/>
            <w:r w:rsidRPr="00B65981">
              <w:rPr>
                <w:rFonts w:asciiTheme="minorHAnsi" w:hAnsiTheme="minorHAnsi" w:cstheme="minorHAnsi"/>
                <w:sz w:val="22"/>
                <w:szCs w:val="22"/>
              </w:rPr>
              <w:t>WebLogic</w:t>
            </w:r>
            <w:proofErr w:type="spellEnd"/>
            <w:r w:rsidRPr="00B65981">
              <w:rPr>
                <w:rFonts w:asciiTheme="minorHAnsi" w:hAnsiTheme="minorHAnsi" w:cstheme="minorHAnsi"/>
                <w:sz w:val="22"/>
                <w:szCs w:val="22"/>
              </w:rPr>
              <w:t xml:space="preserve"> 9.X/8.X/6.x,JBoss 5/6.</w:t>
            </w:r>
          </w:p>
          <w:p w:rsidR="006A635C" w:rsidRPr="00B65981" w:rsidRDefault="006A635C" w:rsidP="006A635C">
            <w:pPr>
              <w:pStyle w:val="Footer"/>
              <w:tabs>
                <w:tab w:val="clear" w:pos="4320"/>
                <w:tab w:val="clear" w:pos="8640"/>
              </w:tabs>
              <w:jc w:val="both"/>
              <w:rPr>
                <w:rFonts w:asciiTheme="minorHAnsi" w:hAnsiTheme="minorHAnsi" w:cstheme="minorHAnsi"/>
                <w:sz w:val="22"/>
                <w:szCs w:val="22"/>
              </w:rPr>
            </w:pPr>
            <w:r w:rsidRPr="00B65981">
              <w:rPr>
                <w:rFonts w:asciiTheme="minorHAnsi" w:hAnsiTheme="minorHAnsi" w:cstheme="minorHAnsi"/>
                <w:sz w:val="22"/>
                <w:szCs w:val="22"/>
              </w:rPr>
              <w:t xml:space="preserve"> Tomcat</w:t>
            </w:r>
          </w:p>
        </w:tc>
      </w:tr>
      <w:tr w:rsidR="001038CD" w:rsidRPr="00B65981" w:rsidTr="003130E1">
        <w:trPr>
          <w:trHeight w:val="416"/>
        </w:trPr>
        <w:tc>
          <w:tcPr>
            <w:tcW w:w="4140" w:type="dxa"/>
          </w:tcPr>
          <w:p w:rsidR="006A635C" w:rsidRPr="00B65981" w:rsidRDefault="006A635C" w:rsidP="006A635C">
            <w:pPr>
              <w:pStyle w:val="Footer"/>
              <w:tabs>
                <w:tab w:val="clear" w:pos="4320"/>
                <w:tab w:val="clear" w:pos="8640"/>
              </w:tabs>
              <w:jc w:val="both"/>
              <w:rPr>
                <w:rFonts w:asciiTheme="minorHAnsi" w:hAnsiTheme="minorHAnsi" w:cstheme="minorHAnsi"/>
                <w:b/>
                <w:sz w:val="22"/>
                <w:szCs w:val="22"/>
              </w:rPr>
            </w:pPr>
            <w:r w:rsidRPr="00B65981">
              <w:rPr>
                <w:rFonts w:asciiTheme="minorHAnsi" w:hAnsiTheme="minorHAnsi" w:cstheme="minorHAnsi"/>
                <w:b/>
                <w:sz w:val="22"/>
                <w:szCs w:val="22"/>
              </w:rPr>
              <w:t>Development Tools</w:t>
            </w:r>
          </w:p>
          <w:p w:rsidR="001038CD" w:rsidRPr="00B65981" w:rsidRDefault="006A635C" w:rsidP="007A2A3B">
            <w:pPr>
              <w:pStyle w:val="Footer"/>
              <w:tabs>
                <w:tab w:val="clear" w:pos="4320"/>
                <w:tab w:val="clear" w:pos="8640"/>
              </w:tabs>
              <w:jc w:val="both"/>
              <w:rPr>
                <w:rFonts w:asciiTheme="minorHAnsi" w:hAnsiTheme="minorHAnsi" w:cstheme="minorHAnsi"/>
                <w:sz w:val="22"/>
                <w:szCs w:val="22"/>
              </w:rPr>
            </w:pPr>
            <w:r w:rsidRPr="00B65981">
              <w:rPr>
                <w:rFonts w:asciiTheme="minorHAnsi" w:hAnsiTheme="minorHAnsi" w:cstheme="minorHAnsi"/>
                <w:sz w:val="22"/>
                <w:szCs w:val="22"/>
              </w:rPr>
              <w:t xml:space="preserve">Eclipse, </w:t>
            </w:r>
            <w:proofErr w:type="spellStart"/>
            <w:r w:rsidRPr="00B65981">
              <w:rPr>
                <w:rFonts w:asciiTheme="minorHAnsi" w:hAnsiTheme="minorHAnsi" w:cstheme="minorHAnsi"/>
                <w:sz w:val="22"/>
                <w:szCs w:val="22"/>
              </w:rPr>
              <w:t>NetBeans</w:t>
            </w:r>
            <w:proofErr w:type="spellEnd"/>
            <w:r w:rsidRPr="00B65981">
              <w:rPr>
                <w:rFonts w:asciiTheme="minorHAnsi" w:hAnsiTheme="minorHAnsi" w:cstheme="minorHAnsi"/>
                <w:sz w:val="22"/>
                <w:szCs w:val="22"/>
              </w:rPr>
              <w:t>, VISIO, TOAD, Apache, ANT</w:t>
            </w:r>
          </w:p>
        </w:tc>
        <w:tc>
          <w:tcPr>
            <w:tcW w:w="4140" w:type="dxa"/>
          </w:tcPr>
          <w:p w:rsidR="001038CD" w:rsidRPr="00B65981" w:rsidRDefault="00CE2829" w:rsidP="001038CD">
            <w:pPr>
              <w:pStyle w:val="Footer"/>
              <w:tabs>
                <w:tab w:val="clear" w:pos="4320"/>
                <w:tab w:val="clear" w:pos="8640"/>
              </w:tabs>
              <w:jc w:val="both"/>
              <w:rPr>
                <w:rFonts w:asciiTheme="minorHAnsi" w:hAnsiTheme="minorHAnsi" w:cstheme="minorHAnsi"/>
                <w:b/>
                <w:sz w:val="22"/>
                <w:szCs w:val="22"/>
              </w:rPr>
            </w:pPr>
            <w:r w:rsidRPr="00B65981">
              <w:rPr>
                <w:rFonts w:asciiTheme="minorHAnsi" w:hAnsiTheme="minorHAnsi" w:cstheme="minorHAnsi"/>
                <w:b/>
                <w:sz w:val="22"/>
                <w:szCs w:val="22"/>
              </w:rPr>
              <w:t>Operating Systems</w:t>
            </w:r>
          </w:p>
          <w:p w:rsidR="006F6CE0" w:rsidRPr="00B65981" w:rsidRDefault="0046295A" w:rsidP="001038CD">
            <w:pPr>
              <w:pStyle w:val="Footer"/>
              <w:tabs>
                <w:tab w:val="clear" w:pos="4320"/>
                <w:tab w:val="clear" w:pos="8640"/>
              </w:tabs>
              <w:jc w:val="both"/>
              <w:rPr>
                <w:rFonts w:asciiTheme="minorHAnsi" w:hAnsiTheme="minorHAnsi" w:cstheme="minorHAnsi"/>
                <w:sz w:val="22"/>
                <w:szCs w:val="22"/>
              </w:rPr>
            </w:pPr>
            <w:r w:rsidRPr="00B65981">
              <w:rPr>
                <w:rStyle w:val="apple-style-span"/>
                <w:rFonts w:asciiTheme="minorHAnsi" w:hAnsiTheme="minorHAnsi" w:cstheme="minorHAnsi"/>
                <w:sz w:val="22"/>
                <w:szCs w:val="22"/>
              </w:rPr>
              <w:t>UNIX (Solaris 8/9, HP-UX)</w:t>
            </w:r>
            <w:r w:rsidR="00CE2829" w:rsidRPr="00B65981">
              <w:rPr>
                <w:rFonts w:asciiTheme="minorHAnsi" w:hAnsiTheme="minorHAnsi" w:cstheme="minorHAnsi"/>
                <w:sz w:val="22"/>
                <w:szCs w:val="22"/>
              </w:rPr>
              <w:t xml:space="preserve"> Windows 2000/2003</w:t>
            </w:r>
          </w:p>
        </w:tc>
      </w:tr>
      <w:tr w:rsidR="001038CD" w:rsidRPr="00B65981" w:rsidTr="003130E1">
        <w:trPr>
          <w:trHeight w:val="416"/>
        </w:trPr>
        <w:tc>
          <w:tcPr>
            <w:tcW w:w="4140" w:type="dxa"/>
          </w:tcPr>
          <w:p w:rsidR="001038CD" w:rsidRPr="00B65981" w:rsidRDefault="00986715" w:rsidP="001038CD">
            <w:pPr>
              <w:pStyle w:val="Footer"/>
              <w:tabs>
                <w:tab w:val="clear" w:pos="4320"/>
                <w:tab w:val="clear" w:pos="8640"/>
              </w:tabs>
              <w:jc w:val="both"/>
              <w:rPr>
                <w:rFonts w:asciiTheme="minorHAnsi" w:hAnsiTheme="minorHAnsi" w:cstheme="minorHAnsi"/>
                <w:b/>
                <w:sz w:val="22"/>
                <w:szCs w:val="22"/>
              </w:rPr>
            </w:pPr>
            <w:r w:rsidRPr="00B65981">
              <w:rPr>
                <w:rFonts w:asciiTheme="minorHAnsi" w:hAnsiTheme="minorHAnsi" w:cstheme="minorHAnsi"/>
                <w:b/>
                <w:sz w:val="22"/>
                <w:szCs w:val="22"/>
              </w:rPr>
              <w:t>Version Control Systems</w:t>
            </w:r>
          </w:p>
          <w:p w:rsidR="00986715" w:rsidRPr="00B65981" w:rsidRDefault="00A1598B" w:rsidP="001038CD">
            <w:pPr>
              <w:pStyle w:val="Footer"/>
              <w:tabs>
                <w:tab w:val="clear" w:pos="4320"/>
                <w:tab w:val="clear" w:pos="8640"/>
              </w:tabs>
              <w:jc w:val="both"/>
              <w:rPr>
                <w:rFonts w:asciiTheme="minorHAnsi" w:hAnsiTheme="minorHAnsi" w:cstheme="minorHAnsi"/>
                <w:sz w:val="22"/>
                <w:szCs w:val="22"/>
              </w:rPr>
            </w:pPr>
            <w:r w:rsidRPr="00B65981">
              <w:rPr>
                <w:rFonts w:asciiTheme="minorHAnsi" w:hAnsiTheme="minorHAnsi" w:cstheme="minorHAnsi"/>
                <w:sz w:val="22"/>
                <w:szCs w:val="22"/>
              </w:rPr>
              <w:lastRenderedPageBreak/>
              <w:t xml:space="preserve">CVS, </w:t>
            </w:r>
            <w:r w:rsidR="00986715" w:rsidRPr="00B65981">
              <w:rPr>
                <w:rFonts w:asciiTheme="minorHAnsi" w:hAnsiTheme="minorHAnsi" w:cstheme="minorHAnsi"/>
                <w:sz w:val="22"/>
                <w:szCs w:val="22"/>
              </w:rPr>
              <w:t>Clear Case, Visual Source Safe</w:t>
            </w:r>
          </w:p>
        </w:tc>
        <w:tc>
          <w:tcPr>
            <w:tcW w:w="4140" w:type="dxa"/>
          </w:tcPr>
          <w:p w:rsidR="001038CD" w:rsidRPr="00B65981" w:rsidRDefault="004C1A74" w:rsidP="001038CD">
            <w:pPr>
              <w:pStyle w:val="Footer"/>
              <w:tabs>
                <w:tab w:val="clear" w:pos="4320"/>
                <w:tab w:val="clear" w:pos="8640"/>
              </w:tabs>
              <w:jc w:val="both"/>
              <w:rPr>
                <w:rFonts w:asciiTheme="minorHAnsi" w:hAnsiTheme="minorHAnsi" w:cstheme="minorHAnsi"/>
                <w:b/>
                <w:sz w:val="22"/>
                <w:szCs w:val="22"/>
              </w:rPr>
            </w:pPr>
            <w:r w:rsidRPr="00B65981">
              <w:rPr>
                <w:rFonts w:asciiTheme="minorHAnsi" w:hAnsiTheme="minorHAnsi" w:cstheme="minorHAnsi"/>
                <w:b/>
                <w:sz w:val="22"/>
                <w:szCs w:val="22"/>
              </w:rPr>
              <w:lastRenderedPageBreak/>
              <w:t>Development Frameworks</w:t>
            </w:r>
          </w:p>
          <w:p w:rsidR="001038CD" w:rsidRPr="00B65981" w:rsidRDefault="004C1A74" w:rsidP="002602AE">
            <w:pPr>
              <w:pStyle w:val="Footer"/>
              <w:tabs>
                <w:tab w:val="clear" w:pos="4320"/>
                <w:tab w:val="clear" w:pos="8640"/>
              </w:tabs>
              <w:jc w:val="both"/>
              <w:rPr>
                <w:rFonts w:asciiTheme="minorHAnsi" w:hAnsiTheme="minorHAnsi" w:cstheme="minorHAnsi"/>
                <w:sz w:val="22"/>
                <w:szCs w:val="22"/>
              </w:rPr>
            </w:pPr>
            <w:r w:rsidRPr="00B65981">
              <w:rPr>
                <w:rFonts w:asciiTheme="minorHAnsi" w:hAnsiTheme="minorHAnsi" w:cstheme="minorHAnsi"/>
                <w:sz w:val="22"/>
                <w:szCs w:val="22"/>
              </w:rPr>
              <w:lastRenderedPageBreak/>
              <w:t>Struts, Hibernate,</w:t>
            </w:r>
            <w:r w:rsidR="00337C05">
              <w:rPr>
                <w:rFonts w:asciiTheme="minorHAnsi" w:hAnsiTheme="minorHAnsi" w:cstheme="minorHAnsi"/>
                <w:sz w:val="22"/>
                <w:szCs w:val="22"/>
              </w:rPr>
              <w:t xml:space="preserve"> </w:t>
            </w:r>
            <w:r w:rsidR="00CF5491" w:rsidRPr="00B65981">
              <w:rPr>
                <w:rFonts w:asciiTheme="minorHAnsi" w:hAnsiTheme="minorHAnsi" w:cstheme="minorHAnsi"/>
                <w:sz w:val="22"/>
                <w:szCs w:val="22"/>
              </w:rPr>
              <w:t xml:space="preserve">Spring </w:t>
            </w:r>
            <w:r w:rsidR="00EB2AD5" w:rsidRPr="00B65981">
              <w:rPr>
                <w:rFonts w:asciiTheme="minorHAnsi" w:hAnsiTheme="minorHAnsi" w:cstheme="minorHAnsi"/>
                <w:sz w:val="22"/>
                <w:szCs w:val="22"/>
              </w:rPr>
              <w:t>MVC</w:t>
            </w:r>
          </w:p>
        </w:tc>
      </w:tr>
    </w:tbl>
    <w:p w:rsidR="001038CD" w:rsidRPr="00B65981" w:rsidRDefault="001038CD" w:rsidP="001038CD">
      <w:pPr>
        <w:rPr>
          <w:rFonts w:asciiTheme="minorHAnsi" w:hAnsiTheme="minorHAnsi" w:cstheme="minorHAnsi"/>
          <w:sz w:val="22"/>
          <w:szCs w:val="22"/>
        </w:rPr>
      </w:pPr>
    </w:p>
    <w:p w:rsidR="000668CD" w:rsidRPr="00B65981" w:rsidRDefault="001038CD" w:rsidP="003130E1">
      <w:pPr>
        <w:pStyle w:val="Heading5"/>
        <w:shd w:val="clear" w:color="auto" w:fill="E0E0E0"/>
        <w:tabs>
          <w:tab w:val="right" w:pos="9360"/>
          <w:tab w:val="right" w:pos="9630"/>
        </w:tabs>
        <w:ind w:left="0"/>
        <w:rPr>
          <w:rFonts w:asciiTheme="minorHAnsi" w:hAnsiTheme="minorHAnsi" w:cstheme="minorHAnsi"/>
          <w:b w:val="0"/>
          <w:sz w:val="22"/>
          <w:szCs w:val="22"/>
        </w:rPr>
      </w:pPr>
      <w:r w:rsidRPr="00B65981">
        <w:rPr>
          <w:rFonts w:asciiTheme="minorHAnsi" w:hAnsiTheme="minorHAnsi" w:cstheme="minorHAnsi"/>
          <w:b w:val="0"/>
          <w:sz w:val="22"/>
          <w:szCs w:val="22"/>
        </w:rPr>
        <w:t xml:space="preserve">Educational Qualifications </w:t>
      </w:r>
    </w:p>
    <w:p w:rsidR="00B65981" w:rsidRPr="00B65981" w:rsidRDefault="00B65981" w:rsidP="000668CD">
      <w:pPr>
        <w:rPr>
          <w:rFonts w:asciiTheme="minorHAnsi" w:hAnsiTheme="minorHAnsi" w:cstheme="minorHAnsi"/>
          <w:sz w:val="22"/>
          <w:szCs w:val="22"/>
        </w:rPr>
      </w:pPr>
    </w:p>
    <w:p w:rsidR="002015B8" w:rsidRPr="00337C05" w:rsidRDefault="000668CD" w:rsidP="00337C05">
      <w:pPr>
        <w:shd w:val="clear" w:color="auto" w:fill="FFFFFF"/>
        <w:textAlignment w:val="baseline"/>
        <w:rPr>
          <w:rFonts w:asciiTheme="minorHAnsi" w:hAnsiTheme="minorHAnsi" w:cstheme="minorHAnsi"/>
          <w:color w:val="201F1E"/>
          <w:sz w:val="22"/>
          <w:szCs w:val="22"/>
        </w:rPr>
      </w:pPr>
      <w:r w:rsidRPr="00B65981">
        <w:rPr>
          <w:rFonts w:asciiTheme="minorHAnsi" w:hAnsiTheme="minorHAnsi" w:cstheme="minorHAnsi"/>
          <w:sz w:val="22"/>
          <w:szCs w:val="22"/>
        </w:rPr>
        <w:t>Bachelor of Engineering</w:t>
      </w:r>
      <w:r w:rsidR="00B65981" w:rsidRPr="00B65981">
        <w:rPr>
          <w:rFonts w:asciiTheme="minorHAnsi" w:hAnsiTheme="minorHAnsi" w:cstheme="minorHAnsi"/>
          <w:sz w:val="22"/>
          <w:szCs w:val="22"/>
        </w:rPr>
        <w:t xml:space="preserve"> in Computer Science</w:t>
      </w:r>
      <w:r w:rsidR="00337C05">
        <w:rPr>
          <w:rFonts w:asciiTheme="minorHAnsi" w:hAnsiTheme="minorHAnsi" w:cstheme="minorHAnsi"/>
          <w:sz w:val="22"/>
          <w:szCs w:val="22"/>
        </w:rPr>
        <w:t xml:space="preserve"> from</w:t>
      </w:r>
      <w:r w:rsidR="00337C05">
        <w:rPr>
          <w:rFonts w:asciiTheme="minorHAnsi" w:hAnsiTheme="minorHAnsi" w:cstheme="minorHAnsi"/>
          <w:color w:val="201F1E"/>
          <w:sz w:val="22"/>
          <w:szCs w:val="22"/>
          <w:bdr w:val="none" w:sz="0" w:space="0" w:color="auto" w:frame="1"/>
        </w:rPr>
        <w:t xml:space="preserve"> </w:t>
      </w:r>
      <w:proofErr w:type="spellStart"/>
      <w:r w:rsidR="00337C05">
        <w:rPr>
          <w:rFonts w:asciiTheme="minorHAnsi" w:hAnsiTheme="minorHAnsi" w:cstheme="minorHAnsi"/>
          <w:color w:val="201F1E"/>
          <w:sz w:val="22"/>
          <w:szCs w:val="22"/>
          <w:bdr w:val="none" w:sz="0" w:space="0" w:color="auto" w:frame="1"/>
        </w:rPr>
        <w:t>Sastra</w:t>
      </w:r>
      <w:proofErr w:type="spellEnd"/>
      <w:r w:rsidR="00337C05">
        <w:rPr>
          <w:rFonts w:asciiTheme="minorHAnsi" w:hAnsiTheme="minorHAnsi" w:cstheme="minorHAnsi"/>
          <w:color w:val="201F1E"/>
          <w:sz w:val="22"/>
          <w:szCs w:val="22"/>
          <w:bdr w:val="none" w:sz="0" w:space="0" w:color="auto" w:frame="1"/>
        </w:rPr>
        <w:t xml:space="preserve"> University, Indian, 2011</w:t>
      </w:r>
    </w:p>
    <w:p w:rsidR="002015B8" w:rsidRPr="00B65981" w:rsidRDefault="002015B8" w:rsidP="002015B8">
      <w:pPr>
        <w:tabs>
          <w:tab w:val="decimal" w:pos="-1980"/>
          <w:tab w:val="left" w:pos="-900"/>
          <w:tab w:val="left" w:pos="1260"/>
          <w:tab w:val="right" w:pos="9360"/>
        </w:tabs>
        <w:ind w:right="36"/>
        <w:rPr>
          <w:rFonts w:asciiTheme="minorHAnsi" w:hAnsiTheme="minorHAnsi" w:cstheme="minorHAnsi"/>
          <w:sz w:val="22"/>
          <w:szCs w:val="22"/>
        </w:rPr>
      </w:pPr>
    </w:p>
    <w:p w:rsidR="007A49B2" w:rsidRPr="00B65981" w:rsidRDefault="007A49B2" w:rsidP="007A49B2">
      <w:pPr>
        <w:pStyle w:val="Heading5"/>
        <w:shd w:val="clear" w:color="auto" w:fill="E0E0E0"/>
        <w:tabs>
          <w:tab w:val="right" w:pos="9360"/>
          <w:tab w:val="right" w:pos="9630"/>
        </w:tabs>
        <w:ind w:left="0"/>
        <w:rPr>
          <w:rFonts w:asciiTheme="minorHAnsi" w:hAnsiTheme="minorHAnsi" w:cstheme="minorHAnsi"/>
          <w:b w:val="0"/>
          <w:sz w:val="22"/>
          <w:szCs w:val="22"/>
        </w:rPr>
      </w:pPr>
    </w:p>
    <w:p w:rsidR="007A49B2" w:rsidRPr="00B65981" w:rsidRDefault="007A49B2" w:rsidP="007A49B2">
      <w:pPr>
        <w:pStyle w:val="Heading5"/>
        <w:shd w:val="clear" w:color="auto" w:fill="E0E0E0"/>
        <w:tabs>
          <w:tab w:val="right" w:pos="9360"/>
          <w:tab w:val="right" w:pos="9630"/>
        </w:tabs>
        <w:ind w:left="0"/>
        <w:rPr>
          <w:rFonts w:asciiTheme="minorHAnsi" w:hAnsiTheme="minorHAnsi" w:cstheme="minorHAnsi"/>
          <w:b w:val="0"/>
          <w:sz w:val="22"/>
          <w:szCs w:val="22"/>
        </w:rPr>
      </w:pPr>
      <w:r w:rsidRPr="00B65981">
        <w:rPr>
          <w:rFonts w:asciiTheme="minorHAnsi" w:hAnsiTheme="minorHAnsi" w:cstheme="minorHAnsi"/>
          <w:b w:val="0"/>
          <w:sz w:val="22"/>
          <w:szCs w:val="22"/>
        </w:rPr>
        <w:t>Professional Experience</w:t>
      </w:r>
    </w:p>
    <w:p w:rsidR="007A49B2" w:rsidRPr="00B65981" w:rsidRDefault="007A49B2" w:rsidP="007A49B2">
      <w:pPr>
        <w:shd w:val="clear" w:color="auto" w:fill="F3F3F3"/>
        <w:tabs>
          <w:tab w:val="right" w:pos="9360"/>
        </w:tabs>
        <w:rPr>
          <w:rFonts w:asciiTheme="minorHAnsi" w:hAnsiTheme="minorHAnsi" w:cstheme="minorHAnsi"/>
          <w:b/>
          <w:smallCaps/>
          <w:sz w:val="22"/>
          <w:szCs w:val="22"/>
        </w:rPr>
      </w:pPr>
    </w:p>
    <w:p w:rsidR="007A49B2" w:rsidRPr="00B65981" w:rsidRDefault="007A49B2" w:rsidP="007A49B2">
      <w:pPr>
        <w:shd w:val="clear" w:color="auto" w:fill="F3F3F3"/>
        <w:tabs>
          <w:tab w:val="right" w:pos="9360"/>
        </w:tabs>
        <w:rPr>
          <w:rFonts w:asciiTheme="minorHAnsi" w:hAnsiTheme="minorHAnsi" w:cstheme="minorHAnsi"/>
          <w:b/>
          <w:bCs/>
          <w:sz w:val="22"/>
          <w:szCs w:val="22"/>
        </w:rPr>
      </w:pPr>
      <w:r w:rsidRPr="00B65981">
        <w:rPr>
          <w:rFonts w:asciiTheme="minorHAnsi" w:hAnsiTheme="minorHAnsi" w:cstheme="minorHAnsi"/>
          <w:b/>
          <w:sz w:val="22"/>
          <w:szCs w:val="22"/>
        </w:rPr>
        <w:t>Empowered Benefits, Charlotte, NC</w:t>
      </w:r>
      <w:r w:rsidRPr="00B65981">
        <w:rPr>
          <w:rFonts w:asciiTheme="minorHAnsi" w:hAnsiTheme="minorHAnsi" w:cstheme="minorHAnsi"/>
          <w:b/>
          <w:sz w:val="22"/>
          <w:szCs w:val="22"/>
        </w:rPr>
        <w:tab/>
        <w:t>Oct 2018 – Present</w:t>
      </w:r>
    </w:p>
    <w:p w:rsidR="007A49B2" w:rsidRPr="00B65981" w:rsidRDefault="007A49B2" w:rsidP="007A49B2">
      <w:pPr>
        <w:shd w:val="clear" w:color="auto" w:fill="F3F3F3"/>
        <w:tabs>
          <w:tab w:val="right" w:pos="9360"/>
        </w:tabs>
        <w:rPr>
          <w:rStyle w:val="Strong"/>
          <w:rFonts w:asciiTheme="minorHAnsi" w:hAnsiTheme="minorHAnsi" w:cstheme="minorHAnsi"/>
          <w:sz w:val="22"/>
          <w:szCs w:val="22"/>
        </w:rPr>
      </w:pPr>
      <w:r w:rsidRPr="00B65981">
        <w:rPr>
          <w:rFonts w:asciiTheme="minorHAnsi" w:hAnsiTheme="minorHAnsi" w:cstheme="minorHAnsi"/>
          <w:b/>
          <w:sz w:val="22"/>
          <w:szCs w:val="22"/>
        </w:rPr>
        <w:t xml:space="preserve">Full Stack Java Developer                                                                                                   </w:t>
      </w:r>
    </w:p>
    <w:p w:rsidR="007A49B2" w:rsidRPr="00B65981" w:rsidRDefault="007A49B2" w:rsidP="007A49B2">
      <w:pPr>
        <w:rPr>
          <w:rFonts w:asciiTheme="minorHAnsi" w:hAnsiTheme="minorHAnsi" w:cstheme="minorHAnsi"/>
          <w:sz w:val="22"/>
          <w:szCs w:val="22"/>
        </w:rPr>
      </w:pPr>
    </w:p>
    <w:p w:rsidR="007A49B2" w:rsidRPr="00B65981" w:rsidRDefault="007A49B2" w:rsidP="007A49B2">
      <w:pPr>
        <w:rPr>
          <w:rFonts w:asciiTheme="minorHAnsi" w:hAnsiTheme="minorHAnsi" w:cstheme="minorHAnsi"/>
          <w:sz w:val="22"/>
          <w:szCs w:val="22"/>
        </w:rPr>
      </w:pPr>
      <w:r w:rsidRPr="00B65981">
        <w:rPr>
          <w:rFonts w:asciiTheme="minorHAnsi" w:hAnsiTheme="minorHAnsi" w:cstheme="minorHAnsi"/>
          <w:sz w:val="22"/>
          <w:szCs w:val="22"/>
        </w:rPr>
        <w:t xml:space="preserve">Empowered Benefits is a </w:t>
      </w:r>
      <w:r w:rsidR="003500B8" w:rsidRPr="00B65981">
        <w:rPr>
          <w:rFonts w:asciiTheme="minorHAnsi" w:hAnsiTheme="minorHAnsi" w:cstheme="minorHAnsi"/>
          <w:sz w:val="22"/>
          <w:szCs w:val="22"/>
        </w:rPr>
        <w:t xml:space="preserve">part of Aflac Inc. which </w:t>
      </w:r>
      <w:r w:rsidRPr="00B65981">
        <w:rPr>
          <w:rFonts w:asciiTheme="minorHAnsi" w:hAnsiTheme="minorHAnsi" w:cstheme="minorHAnsi"/>
          <w:sz w:val="22"/>
          <w:szCs w:val="22"/>
        </w:rPr>
        <w:t xml:space="preserve">delivers </w:t>
      </w:r>
      <w:r w:rsidR="003500B8" w:rsidRPr="00B65981">
        <w:rPr>
          <w:rFonts w:asciiTheme="minorHAnsi" w:hAnsiTheme="minorHAnsi" w:cstheme="minorHAnsi"/>
          <w:sz w:val="22"/>
          <w:szCs w:val="22"/>
        </w:rPr>
        <w:t>cutting edge software that</w:t>
      </w:r>
      <w:r w:rsidRPr="00B65981">
        <w:rPr>
          <w:rFonts w:asciiTheme="minorHAnsi" w:hAnsiTheme="minorHAnsi" w:cstheme="minorHAnsi"/>
          <w:sz w:val="22"/>
          <w:szCs w:val="22"/>
        </w:rPr>
        <w:t xml:space="preserve"> services in </w:t>
      </w:r>
      <w:r w:rsidR="003500B8" w:rsidRPr="00B65981">
        <w:rPr>
          <w:rFonts w:asciiTheme="minorHAnsi" w:hAnsiTheme="minorHAnsi" w:cstheme="minorHAnsi"/>
          <w:sz w:val="22"/>
          <w:szCs w:val="22"/>
        </w:rPr>
        <w:t xml:space="preserve">benefits enrollments. </w:t>
      </w:r>
      <w:r w:rsidR="000970FB" w:rsidRPr="00B65981">
        <w:rPr>
          <w:rFonts w:asciiTheme="minorHAnsi" w:hAnsiTheme="minorHAnsi" w:cstheme="minorHAnsi"/>
          <w:sz w:val="22"/>
          <w:szCs w:val="22"/>
        </w:rPr>
        <w:t xml:space="preserve">Empowered </w:t>
      </w:r>
      <w:r w:rsidR="003500B8" w:rsidRPr="00B65981">
        <w:rPr>
          <w:rFonts w:asciiTheme="minorHAnsi" w:hAnsiTheme="minorHAnsi" w:cstheme="minorHAnsi"/>
          <w:sz w:val="22"/>
          <w:szCs w:val="22"/>
        </w:rPr>
        <w:t xml:space="preserve">delivers insurance products and services to </w:t>
      </w:r>
      <w:r w:rsidR="000970FB" w:rsidRPr="00B65981">
        <w:rPr>
          <w:rFonts w:asciiTheme="minorHAnsi" w:hAnsiTheme="minorHAnsi" w:cstheme="minorHAnsi"/>
          <w:sz w:val="22"/>
          <w:szCs w:val="22"/>
        </w:rPr>
        <w:t xml:space="preserve">numerous companies nationwide. </w:t>
      </w:r>
      <w:r w:rsidRPr="00B65981">
        <w:rPr>
          <w:rFonts w:asciiTheme="minorHAnsi" w:hAnsiTheme="minorHAnsi" w:cstheme="minorHAnsi"/>
          <w:sz w:val="22"/>
          <w:szCs w:val="22"/>
        </w:rPr>
        <w:t xml:space="preserve">It also provides stable and substantial profits for the Group and revenues opportunities for businesses within </w:t>
      </w:r>
      <w:r w:rsidR="000970FB" w:rsidRPr="00B65981">
        <w:rPr>
          <w:rFonts w:asciiTheme="minorHAnsi" w:hAnsiTheme="minorHAnsi" w:cstheme="minorHAnsi"/>
          <w:sz w:val="22"/>
          <w:szCs w:val="22"/>
        </w:rPr>
        <w:t>Aflac</w:t>
      </w:r>
      <w:r w:rsidRPr="00B65981">
        <w:rPr>
          <w:rFonts w:asciiTheme="minorHAnsi" w:hAnsiTheme="minorHAnsi" w:cstheme="minorHAnsi"/>
          <w:sz w:val="22"/>
          <w:szCs w:val="22"/>
        </w:rPr>
        <w:t xml:space="preserve">. </w:t>
      </w:r>
      <w:r w:rsidR="000970FB" w:rsidRPr="00B65981">
        <w:rPr>
          <w:rFonts w:asciiTheme="minorHAnsi" w:hAnsiTheme="minorHAnsi" w:cstheme="minorHAnsi"/>
          <w:sz w:val="22"/>
          <w:szCs w:val="22"/>
        </w:rPr>
        <w:t xml:space="preserve">The company </w:t>
      </w:r>
      <w:r w:rsidR="00B151E4" w:rsidRPr="00B65981">
        <w:rPr>
          <w:rFonts w:asciiTheme="minorHAnsi" w:hAnsiTheme="minorHAnsi" w:cstheme="minorHAnsi"/>
          <w:sz w:val="22"/>
          <w:szCs w:val="22"/>
        </w:rPr>
        <w:t>has been helping brokers and HR managers by providing them with a transparent streamlined software that drastically cuts down the time and process of enrollment.</w:t>
      </w:r>
    </w:p>
    <w:p w:rsidR="007A49B2" w:rsidRPr="00B65981" w:rsidRDefault="007A49B2" w:rsidP="007A49B2">
      <w:pPr>
        <w:rPr>
          <w:rFonts w:asciiTheme="minorHAnsi" w:hAnsiTheme="minorHAnsi" w:cstheme="minorHAnsi"/>
          <w:sz w:val="22"/>
          <w:szCs w:val="22"/>
        </w:rPr>
      </w:pPr>
    </w:p>
    <w:p w:rsidR="007A49B2" w:rsidRPr="00B65981" w:rsidRDefault="007A49B2" w:rsidP="007A49B2">
      <w:pPr>
        <w:rPr>
          <w:rFonts w:asciiTheme="minorHAnsi" w:hAnsiTheme="minorHAnsi" w:cstheme="minorHAnsi"/>
          <w:b/>
          <w:sz w:val="22"/>
          <w:szCs w:val="22"/>
        </w:rPr>
      </w:pPr>
      <w:r w:rsidRPr="00B65981">
        <w:rPr>
          <w:rFonts w:asciiTheme="minorHAnsi" w:hAnsiTheme="minorHAnsi" w:cstheme="minorHAnsi"/>
          <w:b/>
          <w:sz w:val="22"/>
          <w:szCs w:val="22"/>
        </w:rPr>
        <w:t>Responsibilities:</w:t>
      </w:r>
    </w:p>
    <w:p w:rsidR="007A49B2" w:rsidRPr="00B65981" w:rsidRDefault="007A49B2" w:rsidP="007A49B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Involved in various phases of Software Development Life Cycle (SDLC) such as requirements gathering, modeling, analysis, design, development, and testing.</w:t>
      </w:r>
    </w:p>
    <w:p w:rsidR="007A49B2" w:rsidRPr="00B65981" w:rsidRDefault="007A49B2" w:rsidP="007A49B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Implemented the project using agile-scrum methodologies</w:t>
      </w:r>
      <w:r w:rsidR="00E66181" w:rsidRPr="00B65981">
        <w:rPr>
          <w:rFonts w:asciiTheme="minorHAnsi" w:hAnsiTheme="minorHAnsi" w:cstheme="minorHAnsi"/>
          <w:sz w:val="22"/>
          <w:szCs w:val="22"/>
        </w:rPr>
        <w:t xml:space="preserve"> and waterfall methodologies.</w:t>
      </w:r>
    </w:p>
    <w:p w:rsidR="007A49B2" w:rsidRPr="00B65981" w:rsidRDefault="007A49B2" w:rsidP="007A49B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Participated in JAD sessions gathering along with the Business Analysts.</w:t>
      </w:r>
    </w:p>
    <w:p w:rsidR="007A49B2" w:rsidRPr="00B65981" w:rsidRDefault="007A49B2" w:rsidP="007A49B2">
      <w:pPr>
        <w:numPr>
          <w:ilvl w:val="0"/>
          <w:numId w:val="3"/>
        </w:numPr>
        <w:rPr>
          <w:rFonts w:asciiTheme="minorHAnsi" w:hAnsiTheme="minorHAnsi" w:cstheme="minorHAnsi"/>
          <w:sz w:val="22"/>
          <w:szCs w:val="22"/>
        </w:rPr>
      </w:pPr>
      <w:r w:rsidRPr="00B65981">
        <w:rPr>
          <w:rFonts w:asciiTheme="minorHAnsi" w:hAnsiTheme="minorHAnsi" w:cstheme="minorHAnsi"/>
          <w:sz w:val="22"/>
          <w:szCs w:val="22"/>
        </w:rPr>
        <w:t>Wrote complex business logic using SQL queries.</w:t>
      </w:r>
    </w:p>
    <w:p w:rsidR="00464732" w:rsidRPr="00B65981" w:rsidRDefault="00464732" w:rsidP="007A49B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Analyzing, designing, developing and maintaining the web application and its associated databases using Spring MVC</w:t>
      </w:r>
      <w:r w:rsidR="00800AAE" w:rsidRPr="00B65981">
        <w:rPr>
          <w:rFonts w:asciiTheme="minorHAnsi" w:hAnsiTheme="minorHAnsi" w:cstheme="minorHAnsi"/>
          <w:sz w:val="22"/>
          <w:szCs w:val="22"/>
        </w:rPr>
        <w:t xml:space="preserve">, Spring Boot, Lombok, Hibernate, MySQL, Jenkins and </w:t>
      </w:r>
      <w:proofErr w:type="spellStart"/>
      <w:r w:rsidR="00800AAE" w:rsidRPr="00B65981">
        <w:rPr>
          <w:rFonts w:asciiTheme="minorHAnsi" w:hAnsiTheme="minorHAnsi" w:cstheme="minorHAnsi"/>
          <w:sz w:val="22"/>
          <w:szCs w:val="22"/>
        </w:rPr>
        <w:t>Kibana</w:t>
      </w:r>
      <w:proofErr w:type="spellEnd"/>
    </w:p>
    <w:p w:rsidR="007A49B2" w:rsidRPr="00B65981" w:rsidRDefault="007A49B2" w:rsidP="007A49B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Responsible for creating and maintaining architecture for Restful API using Spring Boot.</w:t>
      </w:r>
    </w:p>
    <w:p w:rsidR="007A49B2" w:rsidRPr="00B65981" w:rsidRDefault="007A49B2" w:rsidP="007A49B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 xml:space="preserve">Developed </w:t>
      </w:r>
      <w:proofErr w:type="spellStart"/>
      <w:r w:rsidRPr="00B65981">
        <w:rPr>
          <w:rFonts w:asciiTheme="minorHAnsi" w:hAnsiTheme="minorHAnsi" w:cstheme="minorHAnsi"/>
          <w:sz w:val="22"/>
          <w:szCs w:val="22"/>
        </w:rPr>
        <w:t>RESTful</w:t>
      </w:r>
      <w:proofErr w:type="spellEnd"/>
      <w:r w:rsidRPr="00B65981">
        <w:rPr>
          <w:rFonts w:asciiTheme="minorHAnsi" w:hAnsiTheme="minorHAnsi" w:cstheme="minorHAnsi"/>
          <w:sz w:val="22"/>
          <w:szCs w:val="22"/>
        </w:rPr>
        <w:t xml:space="preserve"> web service using Spring</w:t>
      </w:r>
      <w:r w:rsidR="00800AAE" w:rsidRPr="00B65981">
        <w:rPr>
          <w:rFonts w:asciiTheme="minorHAnsi" w:hAnsiTheme="minorHAnsi" w:cstheme="minorHAnsi"/>
          <w:sz w:val="22"/>
          <w:szCs w:val="22"/>
        </w:rPr>
        <w:t xml:space="preserve"> B</w:t>
      </w:r>
      <w:r w:rsidR="00B151E4" w:rsidRPr="00B65981">
        <w:rPr>
          <w:rFonts w:asciiTheme="minorHAnsi" w:hAnsiTheme="minorHAnsi" w:cstheme="minorHAnsi"/>
          <w:sz w:val="22"/>
          <w:szCs w:val="22"/>
        </w:rPr>
        <w:t xml:space="preserve">oot </w:t>
      </w:r>
      <w:r w:rsidR="007116E6" w:rsidRPr="00B65981">
        <w:rPr>
          <w:rFonts w:asciiTheme="minorHAnsi" w:hAnsiTheme="minorHAnsi" w:cstheme="minorHAnsi"/>
          <w:sz w:val="22"/>
          <w:szCs w:val="22"/>
        </w:rPr>
        <w:t>and used Insomnia to test them.</w:t>
      </w:r>
    </w:p>
    <w:p w:rsidR="009F4A39" w:rsidRPr="00B65981" w:rsidRDefault="009F4A39" w:rsidP="007A49B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Developed Virus scanning, Email and SMS services using Rabbit MQ.</w:t>
      </w:r>
    </w:p>
    <w:p w:rsidR="007A49B2" w:rsidRPr="00B65981" w:rsidRDefault="007A49B2" w:rsidP="007A49B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 xml:space="preserve">Implemented UI using </w:t>
      </w:r>
      <w:r w:rsidR="00B151E4" w:rsidRPr="00B65981">
        <w:rPr>
          <w:rFonts w:asciiTheme="minorHAnsi" w:hAnsiTheme="minorHAnsi" w:cstheme="minorHAnsi"/>
          <w:sz w:val="22"/>
          <w:szCs w:val="22"/>
        </w:rPr>
        <w:t>JSP,</w:t>
      </w:r>
      <w:r w:rsidRPr="00B65981">
        <w:rPr>
          <w:rFonts w:asciiTheme="minorHAnsi" w:hAnsiTheme="minorHAnsi" w:cstheme="minorHAnsi"/>
          <w:sz w:val="22"/>
          <w:szCs w:val="22"/>
        </w:rPr>
        <w:t xml:space="preserve"> Java Script, jQuery,</w:t>
      </w:r>
      <w:r w:rsidR="00B151E4" w:rsidRPr="00B65981">
        <w:rPr>
          <w:rFonts w:asciiTheme="minorHAnsi" w:hAnsiTheme="minorHAnsi" w:cstheme="minorHAnsi"/>
          <w:sz w:val="22"/>
          <w:szCs w:val="22"/>
        </w:rPr>
        <w:t xml:space="preserve"> AJAX,</w:t>
      </w:r>
      <w:r w:rsidRPr="00B65981">
        <w:rPr>
          <w:rFonts w:asciiTheme="minorHAnsi" w:hAnsiTheme="minorHAnsi" w:cstheme="minorHAnsi"/>
          <w:sz w:val="22"/>
          <w:szCs w:val="22"/>
        </w:rPr>
        <w:t xml:space="preserve"> HTML5 &amp; CSS3.</w:t>
      </w:r>
    </w:p>
    <w:p w:rsidR="007A49B2" w:rsidRPr="00B65981" w:rsidRDefault="007A49B2" w:rsidP="007A49B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 xml:space="preserve">Used Spring </w:t>
      </w:r>
      <w:r w:rsidR="00464732" w:rsidRPr="00B65981">
        <w:rPr>
          <w:rFonts w:asciiTheme="minorHAnsi" w:hAnsiTheme="minorHAnsi" w:cstheme="minorHAnsi"/>
          <w:sz w:val="22"/>
          <w:szCs w:val="22"/>
        </w:rPr>
        <w:t>Data JPA</w:t>
      </w:r>
      <w:r w:rsidRPr="00B65981">
        <w:rPr>
          <w:rFonts w:asciiTheme="minorHAnsi" w:hAnsiTheme="minorHAnsi" w:cstheme="minorHAnsi"/>
          <w:sz w:val="22"/>
          <w:szCs w:val="22"/>
        </w:rPr>
        <w:t xml:space="preserve"> to perform the database operations and </w:t>
      </w:r>
      <w:r w:rsidR="00216E76" w:rsidRPr="00B65981">
        <w:rPr>
          <w:rFonts w:asciiTheme="minorHAnsi" w:hAnsiTheme="minorHAnsi" w:cstheme="minorHAnsi"/>
          <w:sz w:val="22"/>
          <w:szCs w:val="22"/>
        </w:rPr>
        <w:t>developed</w:t>
      </w:r>
      <w:r w:rsidRPr="00B65981">
        <w:rPr>
          <w:rFonts w:asciiTheme="minorHAnsi" w:hAnsiTheme="minorHAnsi" w:cstheme="minorHAnsi"/>
          <w:sz w:val="22"/>
          <w:szCs w:val="22"/>
        </w:rPr>
        <w:t xml:space="preserve"> the Persistence Layer using Hibernate</w:t>
      </w:r>
      <w:r w:rsidR="00464732" w:rsidRPr="00B65981">
        <w:rPr>
          <w:rFonts w:asciiTheme="minorHAnsi" w:hAnsiTheme="minorHAnsi" w:cstheme="minorHAnsi"/>
          <w:sz w:val="22"/>
          <w:szCs w:val="22"/>
        </w:rPr>
        <w:t xml:space="preserve"> Query Language</w:t>
      </w:r>
      <w:r w:rsidRPr="00B65981">
        <w:rPr>
          <w:rFonts w:asciiTheme="minorHAnsi" w:hAnsiTheme="minorHAnsi" w:cstheme="minorHAnsi"/>
          <w:sz w:val="22"/>
          <w:szCs w:val="22"/>
        </w:rPr>
        <w:t>.</w:t>
      </w:r>
    </w:p>
    <w:p w:rsidR="007A49B2" w:rsidRPr="00B65981" w:rsidRDefault="007A49B2" w:rsidP="007A49B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Used Java 8 Lambda expressions along with Streams for creating internal iteration and performing chain operations such as Filter, Map, Collect on a collection.</w:t>
      </w:r>
    </w:p>
    <w:p w:rsidR="007A49B2" w:rsidRPr="00B65981" w:rsidRDefault="007A49B2" w:rsidP="007A49B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Developed few stored procedures</w:t>
      </w:r>
      <w:r w:rsidR="00B151E4" w:rsidRPr="00B65981">
        <w:rPr>
          <w:rFonts w:asciiTheme="minorHAnsi" w:hAnsiTheme="minorHAnsi" w:cstheme="minorHAnsi"/>
          <w:sz w:val="22"/>
          <w:szCs w:val="22"/>
        </w:rPr>
        <w:t xml:space="preserve"> and </w:t>
      </w:r>
      <w:r w:rsidRPr="00B65981">
        <w:rPr>
          <w:rFonts w:asciiTheme="minorHAnsi" w:hAnsiTheme="minorHAnsi" w:cstheme="minorHAnsi"/>
          <w:sz w:val="22"/>
          <w:szCs w:val="22"/>
        </w:rPr>
        <w:t>triggers.</w:t>
      </w:r>
    </w:p>
    <w:p w:rsidR="007A49B2" w:rsidRPr="00B65981" w:rsidRDefault="007A49B2" w:rsidP="007A49B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 xml:space="preserve">Used </w:t>
      </w:r>
      <w:proofErr w:type="spellStart"/>
      <w:r w:rsidRPr="00B65981">
        <w:rPr>
          <w:rFonts w:asciiTheme="minorHAnsi" w:hAnsiTheme="minorHAnsi" w:cstheme="minorHAnsi"/>
          <w:sz w:val="22"/>
          <w:szCs w:val="22"/>
        </w:rPr>
        <w:t>GitHub</w:t>
      </w:r>
      <w:proofErr w:type="spellEnd"/>
      <w:r w:rsidRPr="00B65981">
        <w:rPr>
          <w:rFonts w:asciiTheme="minorHAnsi" w:hAnsiTheme="minorHAnsi" w:cstheme="minorHAnsi"/>
          <w:sz w:val="22"/>
          <w:szCs w:val="22"/>
        </w:rPr>
        <w:t xml:space="preserve"> as a version control and JIRA for </w:t>
      </w:r>
      <w:r w:rsidR="00B151E4" w:rsidRPr="00B65981">
        <w:rPr>
          <w:rFonts w:asciiTheme="minorHAnsi" w:hAnsiTheme="minorHAnsi" w:cstheme="minorHAnsi"/>
          <w:sz w:val="22"/>
          <w:szCs w:val="22"/>
        </w:rPr>
        <w:t>project</w:t>
      </w:r>
      <w:r w:rsidRPr="00B65981">
        <w:rPr>
          <w:rFonts w:asciiTheme="minorHAnsi" w:hAnsiTheme="minorHAnsi" w:cstheme="minorHAnsi"/>
          <w:sz w:val="22"/>
          <w:szCs w:val="22"/>
        </w:rPr>
        <w:t xml:space="preserve"> management.</w:t>
      </w:r>
    </w:p>
    <w:p w:rsidR="007A49B2" w:rsidRPr="00B65981" w:rsidRDefault="007A49B2" w:rsidP="007A49B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 xml:space="preserve">Developed Unit Test Cases. Used </w:t>
      </w:r>
      <w:proofErr w:type="spellStart"/>
      <w:r w:rsidRPr="00B65981">
        <w:rPr>
          <w:rFonts w:asciiTheme="minorHAnsi" w:hAnsiTheme="minorHAnsi" w:cstheme="minorHAnsi"/>
          <w:sz w:val="22"/>
          <w:szCs w:val="22"/>
        </w:rPr>
        <w:t>JUnit</w:t>
      </w:r>
      <w:proofErr w:type="spellEnd"/>
      <w:r w:rsidRPr="00B65981">
        <w:rPr>
          <w:rFonts w:asciiTheme="minorHAnsi" w:hAnsiTheme="minorHAnsi" w:cstheme="minorHAnsi"/>
          <w:sz w:val="22"/>
          <w:szCs w:val="22"/>
        </w:rPr>
        <w:t xml:space="preserve"> </w:t>
      </w:r>
      <w:r w:rsidR="00B151E4" w:rsidRPr="00B65981">
        <w:rPr>
          <w:rFonts w:asciiTheme="minorHAnsi" w:hAnsiTheme="minorHAnsi" w:cstheme="minorHAnsi"/>
          <w:sz w:val="22"/>
          <w:szCs w:val="22"/>
        </w:rPr>
        <w:t xml:space="preserve">with </w:t>
      </w:r>
      <w:proofErr w:type="spellStart"/>
      <w:r w:rsidR="00B151E4" w:rsidRPr="00B65981">
        <w:rPr>
          <w:rFonts w:asciiTheme="minorHAnsi" w:hAnsiTheme="minorHAnsi" w:cstheme="minorHAnsi"/>
          <w:sz w:val="22"/>
          <w:szCs w:val="22"/>
        </w:rPr>
        <w:t>Mockito</w:t>
      </w:r>
      <w:proofErr w:type="spellEnd"/>
      <w:r w:rsidR="00B151E4" w:rsidRPr="00B65981">
        <w:rPr>
          <w:rFonts w:asciiTheme="minorHAnsi" w:hAnsiTheme="minorHAnsi" w:cstheme="minorHAnsi"/>
          <w:sz w:val="22"/>
          <w:szCs w:val="22"/>
        </w:rPr>
        <w:t xml:space="preserve"> </w:t>
      </w:r>
      <w:r w:rsidRPr="00B65981">
        <w:rPr>
          <w:rFonts w:asciiTheme="minorHAnsi" w:hAnsiTheme="minorHAnsi" w:cstheme="minorHAnsi"/>
          <w:sz w:val="22"/>
          <w:szCs w:val="22"/>
        </w:rPr>
        <w:t>for unit testing of the application.</w:t>
      </w:r>
    </w:p>
    <w:p w:rsidR="007A49B2" w:rsidRPr="00B65981" w:rsidRDefault="007A49B2" w:rsidP="007A49B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Implemented logger for debugging using Log4j</w:t>
      </w:r>
    </w:p>
    <w:p w:rsidR="00464732" w:rsidRPr="00B65981" w:rsidRDefault="00464732" w:rsidP="007A49B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Responsible for peer code reviews.</w:t>
      </w:r>
    </w:p>
    <w:p w:rsidR="007A49B2" w:rsidRPr="00B65981" w:rsidRDefault="007A49B2" w:rsidP="007A49B2">
      <w:pPr>
        <w:pStyle w:val="BodyText2"/>
        <w:spacing w:after="60"/>
        <w:rPr>
          <w:rFonts w:asciiTheme="minorHAnsi" w:hAnsiTheme="minorHAnsi" w:cstheme="minorHAnsi"/>
          <w:sz w:val="22"/>
          <w:szCs w:val="22"/>
        </w:rPr>
      </w:pPr>
    </w:p>
    <w:p w:rsidR="007A49B2" w:rsidRPr="00B65981" w:rsidRDefault="007A49B2" w:rsidP="007A49B2">
      <w:pPr>
        <w:pStyle w:val="NormalWeb"/>
        <w:spacing w:before="0" w:beforeAutospacing="0" w:after="0" w:afterAutospacing="0"/>
        <w:jc w:val="both"/>
        <w:rPr>
          <w:rFonts w:asciiTheme="minorHAnsi" w:hAnsiTheme="minorHAnsi" w:cstheme="minorHAnsi"/>
          <w:sz w:val="22"/>
          <w:szCs w:val="22"/>
        </w:rPr>
      </w:pPr>
      <w:r w:rsidRPr="00B65981">
        <w:rPr>
          <w:rFonts w:asciiTheme="minorHAnsi" w:hAnsiTheme="minorHAnsi" w:cstheme="minorHAnsi"/>
          <w:b/>
          <w:sz w:val="22"/>
          <w:szCs w:val="22"/>
        </w:rPr>
        <w:t>Environment:</w:t>
      </w:r>
      <w:r w:rsidR="001E7196">
        <w:rPr>
          <w:rFonts w:asciiTheme="minorHAnsi" w:hAnsiTheme="minorHAnsi" w:cstheme="minorHAnsi"/>
          <w:b/>
          <w:sz w:val="22"/>
          <w:szCs w:val="22"/>
        </w:rPr>
        <w:t xml:space="preserve"> </w:t>
      </w:r>
      <w:r w:rsidRPr="00B65981">
        <w:rPr>
          <w:rFonts w:asciiTheme="minorHAnsi" w:hAnsiTheme="minorHAnsi" w:cstheme="minorHAnsi"/>
          <w:sz w:val="22"/>
          <w:szCs w:val="22"/>
        </w:rPr>
        <w:t xml:space="preserve">Java 1.8, JSP, CSS3, HTML 5, Spring </w:t>
      </w:r>
      <w:r w:rsidR="00800AAE" w:rsidRPr="00B65981">
        <w:rPr>
          <w:rFonts w:asciiTheme="minorHAnsi" w:hAnsiTheme="minorHAnsi" w:cstheme="minorHAnsi"/>
          <w:sz w:val="22"/>
          <w:szCs w:val="22"/>
        </w:rPr>
        <w:t>MVC</w:t>
      </w:r>
      <w:r w:rsidRPr="00B65981">
        <w:rPr>
          <w:rFonts w:asciiTheme="minorHAnsi" w:hAnsiTheme="minorHAnsi" w:cstheme="minorHAnsi"/>
          <w:sz w:val="22"/>
          <w:szCs w:val="22"/>
        </w:rPr>
        <w:t>, Spring Boot,</w:t>
      </w:r>
      <w:r w:rsidR="00800AAE" w:rsidRPr="00B65981">
        <w:rPr>
          <w:rFonts w:asciiTheme="minorHAnsi" w:hAnsiTheme="minorHAnsi" w:cstheme="minorHAnsi"/>
          <w:sz w:val="22"/>
          <w:szCs w:val="22"/>
        </w:rPr>
        <w:t xml:space="preserve"> Spring Data JPA,</w:t>
      </w:r>
      <w:r w:rsidR="001E7196">
        <w:rPr>
          <w:rFonts w:asciiTheme="minorHAnsi" w:hAnsiTheme="minorHAnsi" w:cstheme="minorHAnsi"/>
          <w:sz w:val="22"/>
          <w:szCs w:val="22"/>
        </w:rPr>
        <w:t xml:space="preserve"> </w:t>
      </w:r>
      <w:r w:rsidR="009F4A39" w:rsidRPr="00B65981">
        <w:rPr>
          <w:rFonts w:asciiTheme="minorHAnsi" w:hAnsiTheme="minorHAnsi" w:cstheme="minorHAnsi"/>
          <w:sz w:val="22"/>
          <w:szCs w:val="22"/>
        </w:rPr>
        <w:t xml:space="preserve">Rabbit MQ, </w:t>
      </w:r>
      <w:r w:rsidR="00800AAE" w:rsidRPr="00B65981">
        <w:rPr>
          <w:rFonts w:asciiTheme="minorHAnsi" w:hAnsiTheme="minorHAnsi" w:cstheme="minorHAnsi"/>
          <w:snapToGrid w:val="0"/>
          <w:sz w:val="22"/>
          <w:szCs w:val="22"/>
        </w:rPr>
        <w:t>Lombok</w:t>
      </w:r>
      <w:r w:rsidRPr="00B65981">
        <w:rPr>
          <w:rFonts w:asciiTheme="minorHAnsi" w:hAnsiTheme="minorHAnsi" w:cstheme="minorHAnsi"/>
          <w:snapToGrid w:val="0"/>
          <w:sz w:val="22"/>
          <w:szCs w:val="22"/>
        </w:rPr>
        <w:t>,</w:t>
      </w:r>
      <w:r w:rsidRPr="00B65981">
        <w:rPr>
          <w:rFonts w:asciiTheme="minorHAnsi" w:hAnsiTheme="minorHAnsi" w:cstheme="minorHAnsi"/>
          <w:sz w:val="22"/>
          <w:szCs w:val="22"/>
        </w:rPr>
        <w:t xml:space="preserve"> Hibernate, Maven, Log4J, JavaScript, Ajax, </w:t>
      </w:r>
      <w:proofErr w:type="spellStart"/>
      <w:r w:rsidRPr="00B65981">
        <w:rPr>
          <w:rFonts w:asciiTheme="minorHAnsi" w:hAnsiTheme="minorHAnsi" w:cstheme="minorHAnsi"/>
          <w:sz w:val="22"/>
          <w:szCs w:val="22"/>
        </w:rPr>
        <w:t>Junit</w:t>
      </w:r>
      <w:proofErr w:type="spellEnd"/>
      <w:r w:rsidR="00800AAE" w:rsidRPr="00B65981">
        <w:rPr>
          <w:rFonts w:asciiTheme="minorHAnsi" w:hAnsiTheme="minorHAnsi" w:cstheme="minorHAnsi"/>
          <w:sz w:val="22"/>
          <w:szCs w:val="22"/>
        </w:rPr>
        <w:t xml:space="preserve">, </w:t>
      </w:r>
      <w:proofErr w:type="spellStart"/>
      <w:r w:rsidR="00800AAE" w:rsidRPr="00B65981">
        <w:rPr>
          <w:rFonts w:asciiTheme="minorHAnsi" w:hAnsiTheme="minorHAnsi" w:cstheme="minorHAnsi"/>
          <w:sz w:val="22"/>
          <w:szCs w:val="22"/>
        </w:rPr>
        <w:t>Mockito</w:t>
      </w:r>
      <w:proofErr w:type="spellEnd"/>
      <w:r w:rsidRPr="00B65981">
        <w:rPr>
          <w:rFonts w:asciiTheme="minorHAnsi" w:hAnsiTheme="minorHAnsi" w:cstheme="minorHAnsi"/>
          <w:sz w:val="22"/>
          <w:szCs w:val="22"/>
        </w:rPr>
        <w:t xml:space="preserve">, Oracle 11G, PL/SQL, </w:t>
      </w:r>
      <w:proofErr w:type="spellStart"/>
      <w:r w:rsidRPr="00B65981">
        <w:rPr>
          <w:rFonts w:asciiTheme="minorHAnsi" w:hAnsiTheme="minorHAnsi" w:cstheme="minorHAnsi"/>
          <w:sz w:val="22"/>
          <w:szCs w:val="22"/>
        </w:rPr>
        <w:t>WebLogic</w:t>
      </w:r>
      <w:proofErr w:type="spellEnd"/>
      <w:r w:rsidRPr="00B65981">
        <w:rPr>
          <w:rFonts w:asciiTheme="minorHAnsi" w:hAnsiTheme="minorHAnsi" w:cstheme="minorHAnsi"/>
          <w:sz w:val="22"/>
          <w:szCs w:val="22"/>
        </w:rPr>
        <w:t xml:space="preserve"> 12, </w:t>
      </w:r>
      <w:proofErr w:type="spellStart"/>
      <w:r w:rsidRPr="00B65981">
        <w:rPr>
          <w:rFonts w:asciiTheme="minorHAnsi" w:hAnsiTheme="minorHAnsi" w:cstheme="minorHAnsi"/>
          <w:sz w:val="22"/>
          <w:szCs w:val="22"/>
        </w:rPr>
        <w:t>GitHub</w:t>
      </w:r>
      <w:proofErr w:type="spellEnd"/>
      <w:r w:rsidRPr="00B65981">
        <w:rPr>
          <w:rFonts w:asciiTheme="minorHAnsi" w:hAnsiTheme="minorHAnsi" w:cstheme="minorHAnsi"/>
          <w:sz w:val="22"/>
          <w:szCs w:val="22"/>
        </w:rPr>
        <w:t>, Oracle,</w:t>
      </w:r>
      <w:r w:rsidR="001E7196">
        <w:rPr>
          <w:rFonts w:asciiTheme="minorHAnsi" w:hAnsiTheme="minorHAnsi" w:cstheme="minorHAnsi"/>
          <w:sz w:val="22"/>
          <w:szCs w:val="22"/>
        </w:rPr>
        <w:t xml:space="preserve"> </w:t>
      </w:r>
      <w:r w:rsidRPr="00B65981">
        <w:rPr>
          <w:rFonts w:asciiTheme="minorHAnsi" w:hAnsiTheme="minorHAnsi" w:cstheme="minorHAnsi"/>
          <w:sz w:val="22"/>
          <w:szCs w:val="22"/>
        </w:rPr>
        <w:t>Web Services.</w:t>
      </w:r>
    </w:p>
    <w:p w:rsidR="007A49B2" w:rsidRPr="00B65981" w:rsidRDefault="007A49B2" w:rsidP="002015B8">
      <w:pPr>
        <w:tabs>
          <w:tab w:val="decimal" w:pos="-1980"/>
          <w:tab w:val="left" w:pos="-900"/>
          <w:tab w:val="left" w:pos="1260"/>
          <w:tab w:val="right" w:pos="9360"/>
        </w:tabs>
        <w:ind w:right="36"/>
        <w:rPr>
          <w:rFonts w:asciiTheme="minorHAnsi" w:hAnsiTheme="minorHAnsi" w:cstheme="minorHAnsi"/>
          <w:sz w:val="22"/>
          <w:szCs w:val="22"/>
        </w:rPr>
      </w:pPr>
    </w:p>
    <w:p w:rsidR="002862F3" w:rsidRPr="00B65981" w:rsidRDefault="002862F3" w:rsidP="009F379F">
      <w:pPr>
        <w:pStyle w:val="Heading5"/>
        <w:shd w:val="clear" w:color="auto" w:fill="E0E0E0"/>
        <w:tabs>
          <w:tab w:val="right" w:pos="9360"/>
          <w:tab w:val="right" w:pos="9630"/>
        </w:tabs>
        <w:ind w:left="0"/>
        <w:rPr>
          <w:rFonts w:asciiTheme="minorHAnsi" w:hAnsiTheme="minorHAnsi" w:cstheme="minorHAnsi"/>
          <w:b w:val="0"/>
          <w:sz w:val="22"/>
          <w:szCs w:val="22"/>
        </w:rPr>
      </w:pPr>
    </w:p>
    <w:p w:rsidR="001038CD" w:rsidRPr="00B65981" w:rsidRDefault="001038CD" w:rsidP="009F379F">
      <w:pPr>
        <w:pStyle w:val="Heading5"/>
        <w:shd w:val="clear" w:color="auto" w:fill="E0E0E0"/>
        <w:tabs>
          <w:tab w:val="right" w:pos="9360"/>
          <w:tab w:val="right" w:pos="9630"/>
        </w:tabs>
        <w:ind w:left="0"/>
        <w:rPr>
          <w:rFonts w:asciiTheme="minorHAnsi" w:hAnsiTheme="minorHAnsi" w:cstheme="minorHAnsi"/>
          <w:b w:val="0"/>
          <w:sz w:val="22"/>
          <w:szCs w:val="22"/>
        </w:rPr>
      </w:pPr>
      <w:r w:rsidRPr="00B65981">
        <w:rPr>
          <w:rFonts w:asciiTheme="minorHAnsi" w:hAnsiTheme="minorHAnsi" w:cstheme="minorHAnsi"/>
          <w:b w:val="0"/>
          <w:sz w:val="22"/>
          <w:szCs w:val="22"/>
        </w:rPr>
        <w:t>Professional Experience</w:t>
      </w:r>
    </w:p>
    <w:p w:rsidR="00065D70" w:rsidRPr="00B65981" w:rsidRDefault="00065D70" w:rsidP="00304C00">
      <w:pPr>
        <w:shd w:val="clear" w:color="auto" w:fill="F3F3F3"/>
        <w:tabs>
          <w:tab w:val="right" w:pos="9360"/>
        </w:tabs>
        <w:rPr>
          <w:rFonts w:asciiTheme="minorHAnsi" w:hAnsiTheme="minorHAnsi" w:cstheme="minorHAnsi"/>
          <w:b/>
          <w:smallCaps/>
          <w:sz w:val="22"/>
          <w:szCs w:val="22"/>
        </w:rPr>
      </w:pPr>
    </w:p>
    <w:p w:rsidR="00674A92" w:rsidRPr="00B65981" w:rsidRDefault="008D582C" w:rsidP="00476758">
      <w:pPr>
        <w:shd w:val="clear" w:color="auto" w:fill="F3F3F3"/>
        <w:tabs>
          <w:tab w:val="right" w:pos="9360"/>
        </w:tabs>
        <w:rPr>
          <w:rFonts w:asciiTheme="minorHAnsi" w:hAnsiTheme="minorHAnsi" w:cstheme="minorHAnsi"/>
          <w:b/>
          <w:bCs/>
          <w:sz w:val="22"/>
          <w:szCs w:val="22"/>
        </w:rPr>
      </w:pPr>
      <w:r w:rsidRPr="00B65981">
        <w:rPr>
          <w:rFonts w:asciiTheme="minorHAnsi" w:hAnsiTheme="minorHAnsi" w:cstheme="minorHAnsi"/>
          <w:b/>
          <w:sz w:val="22"/>
          <w:szCs w:val="22"/>
        </w:rPr>
        <w:t>UBS</w:t>
      </w:r>
      <w:r w:rsidR="008007F1" w:rsidRPr="00B65981">
        <w:rPr>
          <w:rFonts w:asciiTheme="minorHAnsi" w:hAnsiTheme="minorHAnsi" w:cstheme="minorHAnsi"/>
          <w:b/>
          <w:sz w:val="22"/>
          <w:szCs w:val="22"/>
        </w:rPr>
        <w:t>, Weehawken</w:t>
      </w:r>
      <w:r w:rsidR="0073032E" w:rsidRPr="00B65981">
        <w:rPr>
          <w:rFonts w:asciiTheme="minorHAnsi" w:hAnsiTheme="minorHAnsi" w:cstheme="minorHAnsi"/>
          <w:b/>
          <w:sz w:val="22"/>
          <w:szCs w:val="22"/>
        </w:rPr>
        <w:t xml:space="preserve">, </w:t>
      </w:r>
      <w:r w:rsidRPr="00B65981">
        <w:rPr>
          <w:rFonts w:asciiTheme="minorHAnsi" w:hAnsiTheme="minorHAnsi" w:cstheme="minorHAnsi"/>
          <w:b/>
          <w:sz w:val="22"/>
          <w:szCs w:val="22"/>
        </w:rPr>
        <w:t>Jersey City</w:t>
      </w:r>
      <w:r w:rsidR="00844F09" w:rsidRPr="00B65981">
        <w:rPr>
          <w:rFonts w:asciiTheme="minorHAnsi" w:hAnsiTheme="minorHAnsi" w:cstheme="minorHAnsi"/>
          <w:b/>
          <w:sz w:val="22"/>
          <w:szCs w:val="22"/>
        </w:rPr>
        <w:t>,</w:t>
      </w:r>
      <w:r w:rsidR="0023579B" w:rsidRPr="00B65981">
        <w:rPr>
          <w:rFonts w:asciiTheme="minorHAnsi" w:hAnsiTheme="minorHAnsi" w:cstheme="minorHAnsi"/>
          <w:b/>
          <w:sz w:val="22"/>
          <w:szCs w:val="22"/>
        </w:rPr>
        <w:t xml:space="preserve"> NJ</w:t>
      </w:r>
      <w:r w:rsidR="00040028">
        <w:rPr>
          <w:rFonts w:asciiTheme="minorHAnsi" w:hAnsiTheme="minorHAnsi" w:cstheme="minorHAnsi"/>
          <w:b/>
          <w:sz w:val="22"/>
          <w:szCs w:val="22"/>
        </w:rPr>
        <w:tab/>
      </w:r>
      <w:r w:rsidR="00314B9E" w:rsidRPr="00B65981">
        <w:rPr>
          <w:rFonts w:asciiTheme="minorHAnsi" w:hAnsiTheme="minorHAnsi" w:cstheme="minorHAnsi"/>
          <w:b/>
          <w:sz w:val="22"/>
          <w:szCs w:val="22"/>
        </w:rPr>
        <w:t>Aug</w:t>
      </w:r>
      <w:r w:rsidR="00BF78A5" w:rsidRPr="00B65981">
        <w:rPr>
          <w:rFonts w:asciiTheme="minorHAnsi" w:hAnsiTheme="minorHAnsi" w:cstheme="minorHAnsi"/>
          <w:b/>
          <w:sz w:val="22"/>
          <w:szCs w:val="22"/>
        </w:rPr>
        <w:t>201</w:t>
      </w:r>
      <w:r w:rsidR="00443769" w:rsidRPr="00B65981">
        <w:rPr>
          <w:rFonts w:asciiTheme="minorHAnsi" w:hAnsiTheme="minorHAnsi" w:cstheme="minorHAnsi"/>
          <w:b/>
          <w:sz w:val="22"/>
          <w:szCs w:val="22"/>
        </w:rPr>
        <w:t>6</w:t>
      </w:r>
      <w:r w:rsidR="005A65FA" w:rsidRPr="00B65981">
        <w:rPr>
          <w:rFonts w:asciiTheme="minorHAnsi" w:hAnsiTheme="minorHAnsi" w:cstheme="minorHAnsi"/>
          <w:b/>
          <w:sz w:val="22"/>
          <w:szCs w:val="22"/>
        </w:rPr>
        <w:t xml:space="preserve"> – </w:t>
      </w:r>
      <w:r w:rsidR="009F4A39" w:rsidRPr="00B65981">
        <w:rPr>
          <w:rFonts w:asciiTheme="minorHAnsi" w:hAnsiTheme="minorHAnsi" w:cstheme="minorHAnsi"/>
          <w:b/>
          <w:sz w:val="22"/>
          <w:szCs w:val="22"/>
        </w:rPr>
        <w:t>Sep 2018</w:t>
      </w:r>
    </w:p>
    <w:p w:rsidR="00450EB2" w:rsidRPr="00B65981" w:rsidRDefault="008D582C" w:rsidP="00476758">
      <w:pPr>
        <w:shd w:val="clear" w:color="auto" w:fill="F3F3F3"/>
        <w:tabs>
          <w:tab w:val="right" w:pos="9360"/>
        </w:tabs>
        <w:rPr>
          <w:rStyle w:val="Strong"/>
          <w:rFonts w:asciiTheme="minorHAnsi" w:hAnsiTheme="minorHAnsi" w:cstheme="minorHAnsi"/>
          <w:sz w:val="22"/>
          <w:szCs w:val="22"/>
        </w:rPr>
      </w:pPr>
      <w:r w:rsidRPr="00B65981">
        <w:rPr>
          <w:rFonts w:asciiTheme="minorHAnsi" w:hAnsiTheme="minorHAnsi" w:cstheme="minorHAnsi"/>
          <w:b/>
          <w:sz w:val="22"/>
          <w:szCs w:val="22"/>
        </w:rPr>
        <w:t>Full Stack</w:t>
      </w:r>
      <w:r w:rsidR="00040028">
        <w:rPr>
          <w:rFonts w:asciiTheme="minorHAnsi" w:hAnsiTheme="minorHAnsi" w:cstheme="minorHAnsi"/>
          <w:b/>
          <w:sz w:val="22"/>
          <w:szCs w:val="22"/>
        </w:rPr>
        <w:t xml:space="preserve"> </w:t>
      </w:r>
      <w:r w:rsidR="000E1AA9" w:rsidRPr="00B65981">
        <w:rPr>
          <w:rFonts w:asciiTheme="minorHAnsi" w:hAnsiTheme="minorHAnsi" w:cstheme="minorHAnsi"/>
          <w:b/>
          <w:sz w:val="22"/>
          <w:szCs w:val="22"/>
        </w:rPr>
        <w:t>Java</w:t>
      </w:r>
      <w:r w:rsidR="004D29A0" w:rsidRPr="00B65981">
        <w:rPr>
          <w:rFonts w:asciiTheme="minorHAnsi" w:hAnsiTheme="minorHAnsi" w:cstheme="minorHAnsi"/>
          <w:b/>
          <w:sz w:val="22"/>
          <w:szCs w:val="22"/>
        </w:rPr>
        <w:t xml:space="preserve"> Developer </w:t>
      </w:r>
    </w:p>
    <w:p w:rsidR="00476758" w:rsidRPr="00B65981" w:rsidRDefault="00476758" w:rsidP="00476758">
      <w:pPr>
        <w:rPr>
          <w:rFonts w:asciiTheme="minorHAnsi" w:hAnsiTheme="minorHAnsi" w:cstheme="minorHAnsi"/>
          <w:sz w:val="22"/>
          <w:szCs w:val="22"/>
        </w:rPr>
      </w:pPr>
    </w:p>
    <w:p w:rsidR="000307D8" w:rsidRPr="00B65981" w:rsidRDefault="00BE22C3" w:rsidP="00476758">
      <w:pPr>
        <w:rPr>
          <w:rFonts w:asciiTheme="minorHAnsi" w:hAnsiTheme="minorHAnsi" w:cstheme="minorHAnsi"/>
          <w:sz w:val="22"/>
          <w:szCs w:val="22"/>
        </w:rPr>
      </w:pPr>
      <w:r w:rsidRPr="00B65981">
        <w:rPr>
          <w:rFonts w:asciiTheme="minorHAnsi" w:hAnsiTheme="minorHAnsi" w:cstheme="minorHAnsi"/>
          <w:sz w:val="22"/>
          <w:szCs w:val="22"/>
        </w:rPr>
        <w:lastRenderedPageBreak/>
        <w:t>UBS's Personal &amp; Corporate Banking division delivers financial products and services to retail, corporate and institutional clients in Switzerland. It also provides stable and substantial profits for the Group and revenues opportunities for businesses within the bank. The company provides wealth management, asset management, and investment banking services for private, corporate, and institutional clients worldwide, and is generally considered to be a bulge bracket bank.</w:t>
      </w:r>
    </w:p>
    <w:p w:rsidR="00BE22C3" w:rsidRPr="00B65981" w:rsidRDefault="00BE22C3" w:rsidP="00476758">
      <w:pPr>
        <w:rPr>
          <w:rFonts w:asciiTheme="minorHAnsi" w:hAnsiTheme="minorHAnsi" w:cstheme="minorHAnsi"/>
          <w:sz w:val="22"/>
          <w:szCs w:val="22"/>
        </w:rPr>
      </w:pPr>
    </w:p>
    <w:p w:rsidR="00BE22C3" w:rsidRPr="00B65981" w:rsidRDefault="00BE22C3" w:rsidP="00476758">
      <w:pPr>
        <w:rPr>
          <w:rFonts w:asciiTheme="minorHAnsi" w:hAnsiTheme="minorHAnsi" w:cstheme="minorHAnsi"/>
          <w:sz w:val="22"/>
          <w:szCs w:val="22"/>
        </w:rPr>
      </w:pPr>
    </w:p>
    <w:p w:rsidR="00726762" w:rsidRPr="00B65981" w:rsidRDefault="007A360A" w:rsidP="00E46AB2">
      <w:pPr>
        <w:rPr>
          <w:rFonts w:asciiTheme="minorHAnsi" w:hAnsiTheme="minorHAnsi" w:cstheme="minorHAnsi"/>
          <w:b/>
          <w:sz w:val="22"/>
          <w:szCs w:val="22"/>
        </w:rPr>
      </w:pPr>
      <w:r w:rsidRPr="00B65981">
        <w:rPr>
          <w:rFonts w:asciiTheme="minorHAnsi" w:hAnsiTheme="minorHAnsi" w:cstheme="minorHAnsi"/>
          <w:b/>
          <w:sz w:val="22"/>
          <w:szCs w:val="22"/>
        </w:rPr>
        <w:t>Responsibilities:</w:t>
      </w:r>
    </w:p>
    <w:p w:rsidR="007A360A" w:rsidRPr="00B65981" w:rsidRDefault="00D5027D" w:rsidP="00E66181">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Implemented the project using agile-scrum methodologies</w:t>
      </w:r>
      <w:r w:rsidR="00E66181" w:rsidRPr="00B65981">
        <w:rPr>
          <w:rFonts w:asciiTheme="minorHAnsi" w:hAnsiTheme="minorHAnsi" w:cstheme="minorHAnsi"/>
          <w:sz w:val="22"/>
          <w:szCs w:val="22"/>
        </w:rPr>
        <w:t>.</w:t>
      </w:r>
    </w:p>
    <w:p w:rsidR="008D1109" w:rsidRPr="00B65981" w:rsidRDefault="008D1109" w:rsidP="00726762">
      <w:pPr>
        <w:numPr>
          <w:ilvl w:val="0"/>
          <w:numId w:val="3"/>
        </w:numPr>
        <w:rPr>
          <w:rFonts w:asciiTheme="minorHAnsi" w:hAnsiTheme="minorHAnsi" w:cstheme="minorHAnsi"/>
          <w:sz w:val="22"/>
          <w:szCs w:val="22"/>
        </w:rPr>
      </w:pPr>
      <w:r w:rsidRPr="00B65981">
        <w:rPr>
          <w:rFonts w:asciiTheme="minorHAnsi" w:hAnsiTheme="minorHAnsi" w:cstheme="minorHAnsi"/>
          <w:sz w:val="22"/>
          <w:szCs w:val="22"/>
        </w:rPr>
        <w:t>Wrote business logic usi</w:t>
      </w:r>
      <w:r w:rsidR="00E02E19">
        <w:rPr>
          <w:rFonts w:asciiTheme="minorHAnsi" w:hAnsiTheme="minorHAnsi" w:cstheme="minorHAnsi"/>
          <w:sz w:val="22"/>
          <w:szCs w:val="22"/>
        </w:rPr>
        <w:t>ng PL/SQL Packages, stored procedures</w:t>
      </w:r>
      <w:r w:rsidRPr="00B65981">
        <w:rPr>
          <w:rFonts w:asciiTheme="minorHAnsi" w:hAnsiTheme="minorHAnsi" w:cstheme="minorHAnsi"/>
          <w:sz w:val="22"/>
          <w:szCs w:val="22"/>
        </w:rPr>
        <w:t xml:space="preserve"> and SQL queries</w:t>
      </w:r>
      <w:r w:rsidR="00CF1DF7" w:rsidRPr="00B65981">
        <w:rPr>
          <w:rFonts w:asciiTheme="minorHAnsi" w:hAnsiTheme="minorHAnsi" w:cstheme="minorHAnsi"/>
          <w:sz w:val="22"/>
          <w:szCs w:val="22"/>
        </w:rPr>
        <w:t>.</w:t>
      </w:r>
    </w:p>
    <w:p w:rsidR="00167174" w:rsidRPr="00B65981" w:rsidRDefault="00167174" w:rsidP="0072676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 xml:space="preserve">Expertise in Core Java with strong understanding and working knowledge of </w:t>
      </w:r>
      <w:r w:rsidR="006A635C" w:rsidRPr="00B65981">
        <w:rPr>
          <w:rFonts w:asciiTheme="minorHAnsi" w:hAnsiTheme="minorHAnsi" w:cstheme="minorHAnsi"/>
          <w:sz w:val="22"/>
          <w:szCs w:val="22"/>
        </w:rPr>
        <w:t>Object-Oriented</w:t>
      </w:r>
      <w:r w:rsidRPr="00B65981">
        <w:rPr>
          <w:rFonts w:asciiTheme="minorHAnsi" w:hAnsiTheme="minorHAnsi" w:cstheme="minorHAnsi"/>
          <w:sz w:val="22"/>
          <w:szCs w:val="22"/>
        </w:rPr>
        <w:t xml:space="preserve"> Concepts like Collections, </w:t>
      </w:r>
      <w:r w:rsidR="00E01FD9" w:rsidRPr="00B65981">
        <w:rPr>
          <w:rFonts w:asciiTheme="minorHAnsi" w:hAnsiTheme="minorHAnsi" w:cstheme="minorHAnsi"/>
          <w:sz w:val="22"/>
          <w:szCs w:val="22"/>
        </w:rPr>
        <w:t>Multi-Threading</w:t>
      </w:r>
      <w:r w:rsidRPr="00B65981">
        <w:rPr>
          <w:rFonts w:asciiTheme="minorHAnsi" w:hAnsiTheme="minorHAnsi" w:cstheme="minorHAnsi"/>
          <w:sz w:val="22"/>
          <w:szCs w:val="22"/>
        </w:rPr>
        <w:t>, Concurrency framework</w:t>
      </w:r>
      <w:r w:rsidR="00BD2D3E" w:rsidRPr="00B65981">
        <w:rPr>
          <w:rFonts w:asciiTheme="minorHAnsi" w:hAnsiTheme="minorHAnsi" w:cstheme="minorHAnsi"/>
          <w:sz w:val="22"/>
          <w:szCs w:val="22"/>
        </w:rPr>
        <w:t>, Custom</w:t>
      </w:r>
      <w:r w:rsidRPr="00B65981">
        <w:rPr>
          <w:rFonts w:asciiTheme="minorHAnsi" w:hAnsiTheme="minorHAnsi" w:cstheme="minorHAnsi"/>
          <w:sz w:val="22"/>
          <w:szCs w:val="22"/>
        </w:rPr>
        <w:t xml:space="preserve"> data cache.</w:t>
      </w:r>
    </w:p>
    <w:p w:rsidR="00441B22" w:rsidRPr="00B65981" w:rsidRDefault="00441B22" w:rsidP="0072676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 xml:space="preserve">Implemented the project as a multi-tier application using Spring MVC &amp; used core </w:t>
      </w:r>
      <w:r w:rsidR="00E02E19" w:rsidRPr="00B65981">
        <w:rPr>
          <w:rFonts w:asciiTheme="minorHAnsi" w:hAnsiTheme="minorHAnsi" w:cstheme="minorHAnsi"/>
          <w:sz w:val="22"/>
          <w:szCs w:val="22"/>
        </w:rPr>
        <w:t>spring</w:t>
      </w:r>
      <w:r w:rsidRPr="00B65981">
        <w:rPr>
          <w:rFonts w:asciiTheme="minorHAnsi" w:hAnsiTheme="minorHAnsi" w:cstheme="minorHAnsi"/>
          <w:sz w:val="22"/>
          <w:szCs w:val="22"/>
        </w:rPr>
        <w:t xml:space="preserve"> concepts like AOP, IOC.</w:t>
      </w:r>
    </w:p>
    <w:p w:rsidR="00893EFD" w:rsidRPr="00B65981" w:rsidRDefault="00893EFD" w:rsidP="0072676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Design and Development of MTAS Micro service</w:t>
      </w:r>
      <w:r w:rsidR="00726762" w:rsidRPr="00B65981">
        <w:rPr>
          <w:rFonts w:asciiTheme="minorHAnsi" w:hAnsiTheme="minorHAnsi" w:cstheme="minorHAnsi"/>
          <w:sz w:val="22"/>
          <w:szCs w:val="22"/>
        </w:rPr>
        <w:t>s</w:t>
      </w:r>
      <w:r w:rsidRPr="00B65981">
        <w:rPr>
          <w:rFonts w:asciiTheme="minorHAnsi" w:hAnsiTheme="minorHAnsi" w:cstheme="minorHAnsi"/>
          <w:sz w:val="22"/>
          <w:szCs w:val="22"/>
        </w:rPr>
        <w:t xml:space="preserve"> with spring boot.</w:t>
      </w:r>
    </w:p>
    <w:p w:rsidR="00167174" w:rsidRPr="00B65981" w:rsidRDefault="00167174" w:rsidP="0072676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 xml:space="preserve">Worked on the </w:t>
      </w:r>
      <w:r w:rsidR="00E01FD9" w:rsidRPr="00B65981">
        <w:rPr>
          <w:rFonts w:asciiTheme="minorHAnsi" w:hAnsiTheme="minorHAnsi" w:cstheme="minorHAnsi"/>
          <w:sz w:val="22"/>
          <w:szCs w:val="22"/>
        </w:rPr>
        <w:t>back-end</w:t>
      </w:r>
      <w:r w:rsidRPr="00B65981">
        <w:rPr>
          <w:rFonts w:asciiTheme="minorHAnsi" w:hAnsiTheme="minorHAnsi" w:cstheme="minorHAnsi"/>
          <w:sz w:val="22"/>
          <w:szCs w:val="22"/>
        </w:rPr>
        <w:t xml:space="preserve"> part of the application involving </w:t>
      </w:r>
      <w:r w:rsidR="00E02E19" w:rsidRPr="00B65981">
        <w:rPr>
          <w:rFonts w:asciiTheme="minorHAnsi" w:hAnsiTheme="minorHAnsi" w:cstheme="minorHAnsi"/>
          <w:sz w:val="22"/>
          <w:szCs w:val="22"/>
        </w:rPr>
        <w:t>spring</w:t>
      </w:r>
      <w:r w:rsidRPr="00B65981">
        <w:rPr>
          <w:rFonts w:asciiTheme="minorHAnsi" w:hAnsiTheme="minorHAnsi" w:cstheme="minorHAnsi"/>
          <w:sz w:val="22"/>
          <w:szCs w:val="22"/>
        </w:rPr>
        <w:t xml:space="preserve"> </w:t>
      </w:r>
      <w:r w:rsidR="006A635C" w:rsidRPr="00B65981">
        <w:rPr>
          <w:rFonts w:asciiTheme="minorHAnsi" w:hAnsiTheme="minorHAnsi" w:cstheme="minorHAnsi"/>
          <w:sz w:val="22"/>
          <w:szCs w:val="22"/>
        </w:rPr>
        <w:t>framework and</w:t>
      </w:r>
      <w:r w:rsidRPr="00B65981">
        <w:rPr>
          <w:rFonts w:asciiTheme="minorHAnsi" w:hAnsiTheme="minorHAnsi" w:cstheme="minorHAnsi"/>
          <w:sz w:val="22"/>
          <w:szCs w:val="22"/>
        </w:rPr>
        <w:t xml:space="preserve"> Hibernate. </w:t>
      </w:r>
    </w:p>
    <w:p w:rsidR="00CE435F" w:rsidRPr="00B65981" w:rsidRDefault="00CE435F" w:rsidP="0072676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Responsible for creating and maintaining architecture for Restful API using Spring Boot</w:t>
      </w:r>
      <w:r w:rsidR="00515A74" w:rsidRPr="00B65981">
        <w:rPr>
          <w:rFonts w:asciiTheme="minorHAnsi" w:hAnsiTheme="minorHAnsi" w:cstheme="minorHAnsi"/>
          <w:sz w:val="22"/>
          <w:szCs w:val="22"/>
        </w:rPr>
        <w:t>.</w:t>
      </w:r>
    </w:p>
    <w:p w:rsidR="0003700F" w:rsidRPr="00B65981" w:rsidRDefault="0003700F" w:rsidP="0072676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 xml:space="preserve">Improved the throughput of the Smart Services Module using the concepts of </w:t>
      </w:r>
      <w:r w:rsidR="000447E9" w:rsidRPr="00B65981">
        <w:rPr>
          <w:rFonts w:asciiTheme="minorHAnsi" w:hAnsiTheme="minorHAnsi" w:cstheme="minorHAnsi"/>
          <w:sz w:val="22"/>
          <w:szCs w:val="22"/>
        </w:rPr>
        <w:t>m</w:t>
      </w:r>
      <w:r w:rsidRPr="00B65981">
        <w:rPr>
          <w:rFonts w:asciiTheme="minorHAnsi" w:hAnsiTheme="minorHAnsi" w:cstheme="minorHAnsi"/>
          <w:sz w:val="22"/>
          <w:szCs w:val="22"/>
        </w:rPr>
        <w:t>ulti</w:t>
      </w:r>
      <w:r w:rsidR="006B6406" w:rsidRPr="00B65981">
        <w:rPr>
          <w:rFonts w:asciiTheme="minorHAnsi" w:hAnsiTheme="minorHAnsi" w:cstheme="minorHAnsi"/>
          <w:sz w:val="22"/>
          <w:szCs w:val="22"/>
        </w:rPr>
        <w:t xml:space="preserve">threading </w:t>
      </w:r>
      <w:r w:rsidRPr="00B65981">
        <w:rPr>
          <w:rFonts w:asciiTheme="minorHAnsi" w:hAnsiTheme="minorHAnsi" w:cstheme="minorHAnsi"/>
          <w:sz w:val="22"/>
          <w:szCs w:val="22"/>
        </w:rPr>
        <w:t>like Executor Services &amp; Concurrency API.</w:t>
      </w:r>
    </w:p>
    <w:p w:rsidR="00167174" w:rsidRPr="00B65981" w:rsidRDefault="00167174" w:rsidP="0072676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 xml:space="preserve">Developed </w:t>
      </w:r>
      <w:proofErr w:type="spellStart"/>
      <w:r w:rsidRPr="00B65981">
        <w:rPr>
          <w:rFonts w:asciiTheme="minorHAnsi" w:hAnsiTheme="minorHAnsi" w:cstheme="minorHAnsi"/>
          <w:sz w:val="22"/>
          <w:szCs w:val="22"/>
        </w:rPr>
        <w:t>RESTful</w:t>
      </w:r>
      <w:proofErr w:type="spellEnd"/>
      <w:r w:rsidRPr="00B65981">
        <w:rPr>
          <w:rFonts w:asciiTheme="minorHAnsi" w:hAnsiTheme="minorHAnsi" w:cstheme="minorHAnsi"/>
          <w:sz w:val="22"/>
          <w:szCs w:val="22"/>
        </w:rPr>
        <w:t xml:space="preserve"> web service using </w:t>
      </w:r>
      <w:r w:rsidR="00E02E19" w:rsidRPr="00B65981">
        <w:rPr>
          <w:rFonts w:asciiTheme="minorHAnsi" w:hAnsiTheme="minorHAnsi" w:cstheme="minorHAnsi"/>
          <w:sz w:val="22"/>
          <w:szCs w:val="22"/>
        </w:rPr>
        <w:t>spring</w:t>
      </w:r>
      <w:r w:rsidR="001B1CCA" w:rsidRPr="00B65981">
        <w:rPr>
          <w:rFonts w:asciiTheme="minorHAnsi" w:hAnsiTheme="minorHAnsi" w:cstheme="minorHAnsi"/>
          <w:sz w:val="22"/>
          <w:szCs w:val="22"/>
        </w:rPr>
        <w:t>, micro services</w:t>
      </w:r>
      <w:r w:rsidRPr="00B65981">
        <w:rPr>
          <w:rFonts w:asciiTheme="minorHAnsi" w:hAnsiTheme="minorHAnsi" w:cstheme="minorHAnsi"/>
          <w:sz w:val="22"/>
          <w:szCs w:val="22"/>
        </w:rPr>
        <w:t xml:space="preserve"> and JAX-RS for retrieving data from server and internal communication. </w:t>
      </w:r>
    </w:p>
    <w:p w:rsidR="00726762" w:rsidRPr="00B65981" w:rsidRDefault="00726762" w:rsidP="0072676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Developed XSLT files for transforming the XML response from the web service into HTML as per the business requirements.</w:t>
      </w:r>
    </w:p>
    <w:p w:rsidR="00441B22" w:rsidRPr="00B65981" w:rsidRDefault="00441B22" w:rsidP="0072676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Implemented UI using Angular JS</w:t>
      </w:r>
      <w:r w:rsidR="00515A74" w:rsidRPr="00B65981">
        <w:rPr>
          <w:rFonts w:asciiTheme="minorHAnsi" w:hAnsiTheme="minorHAnsi" w:cstheme="minorHAnsi"/>
          <w:sz w:val="22"/>
          <w:szCs w:val="22"/>
        </w:rPr>
        <w:t xml:space="preserve"> 2.0</w:t>
      </w:r>
      <w:r w:rsidRPr="00B65981">
        <w:rPr>
          <w:rFonts w:asciiTheme="minorHAnsi" w:hAnsiTheme="minorHAnsi" w:cstheme="minorHAnsi"/>
          <w:sz w:val="22"/>
          <w:szCs w:val="22"/>
        </w:rPr>
        <w:t xml:space="preserve">, Java Script, </w:t>
      </w:r>
      <w:r w:rsidR="00E01FD9" w:rsidRPr="00B65981">
        <w:rPr>
          <w:rFonts w:asciiTheme="minorHAnsi" w:hAnsiTheme="minorHAnsi" w:cstheme="minorHAnsi"/>
          <w:sz w:val="22"/>
          <w:szCs w:val="22"/>
        </w:rPr>
        <w:t>jQuery</w:t>
      </w:r>
      <w:r w:rsidRPr="00B65981">
        <w:rPr>
          <w:rFonts w:asciiTheme="minorHAnsi" w:hAnsiTheme="minorHAnsi" w:cstheme="minorHAnsi"/>
          <w:sz w:val="22"/>
          <w:szCs w:val="22"/>
        </w:rPr>
        <w:t>, HTML5 &amp; CSS3.</w:t>
      </w:r>
    </w:p>
    <w:p w:rsidR="007A360A" w:rsidRPr="00B65981" w:rsidRDefault="007A360A" w:rsidP="0072676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Developed the presentation layer using JSP’s, CSS, AJAX and Java Script.</w:t>
      </w:r>
    </w:p>
    <w:p w:rsidR="007A360A" w:rsidRPr="00B65981" w:rsidRDefault="00726762" w:rsidP="0072676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Moved existing Angular JS controllers and services to Angular 2 components for more responsive, less dependency and enhance legacy application by building new components in Angular 2</w:t>
      </w:r>
    </w:p>
    <w:p w:rsidR="007A360A" w:rsidRPr="00B65981" w:rsidRDefault="00BD2D3E" w:rsidP="0072676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Used Spring JDBC template to perform the database operations</w:t>
      </w:r>
      <w:r w:rsidR="00D5027D" w:rsidRPr="00B65981">
        <w:rPr>
          <w:rFonts w:asciiTheme="minorHAnsi" w:hAnsiTheme="minorHAnsi" w:cstheme="minorHAnsi"/>
          <w:sz w:val="22"/>
          <w:szCs w:val="22"/>
        </w:rPr>
        <w:t xml:space="preserve"> and </w:t>
      </w:r>
      <w:r w:rsidR="00E02E19" w:rsidRPr="00B65981">
        <w:rPr>
          <w:rFonts w:asciiTheme="minorHAnsi" w:hAnsiTheme="minorHAnsi" w:cstheme="minorHAnsi"/>
          <w:sz w:val="22"/>
          <w:szCs w:val="22"/>
        </w:rPr>
        <w:t>developed</w:t>
      </w:r>
      <w:r w:rsidR="007A360A" w:rsidRPr="00B65981">
        <w:rPr>
          <w:rFonts w:asciiTheme="minorHAnsi" w:hAnsiTheme="minorHAnsi" w:cstheme="minorHAnsi"/>
          <w:sz w:val="22"/>
          <w:szCs w:val="22"/>
        </w:rPr>
        <w:t xml:space="preserve"> the Persistence Layer using Hibernate.</w:t>
      </w:r>
    </w:p>
    <w:p w:rsidR="00726762" w:rsidRPr="00B65981" w:rsidRDefault="00726762" w:rsidP="0072676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 xml:space="preserve">Used </w:t>
      </w:r>
      <w:proofErr w:type="spellStart"/>
      <w:r w:rsidRPr="00B65981">
        <w:rPr>
          <w:rFonts w:asciiTheme="minorHAnsi" w:hAnsiTheme="minorHAnsi" w:cstheme="minorHAnsi"/>
          <w:sz w:val="22"/>
          <w:szCs w:val="22"/>
        </w:rPr>
        <w:t>GitHub</w:t>
      </w:r>
      <w:proofErr w:type="spellEnd"/>
      <w:r w:rsidRPr="00B65981">
        <w:rPr>
          <w:rFonts w:asciiTheme="minorHAnsi" w:hAnsiTheme="minorHAnsi" w:cstheme="minorHAnsi"/>
          <w:sz w:val="22"/>
          <w:szCs w:val="22"/>
        </w:rPr>
        <w:t xml:space="preserve"> as a version control and JIRA for bug management.</w:t>
      </w:r>
    </w:p>
    <w:p w:rsidR="00726762" w:rsidRPr="00B65981" w:rsidRDefault="00726762" w:rsidP="0072676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 xml:space="preserve">Developed Unit Test Cases. Used </w:t>
      </w:r>
      <w:proofErr w:type="spellStart"/>
      <w:r w:rsidRPr="00B65981">
        <w:rPr>
          <w:rFonts w:asciiTheme="minorHAnsi" w:hAnsiTheme="minorHAnsi" w:cstheme="minorHAnsi"/>
          <w:sz w:val="22"/>
          <w:szCs w:val="22"/>
        </w:rPr>
        <w:t>JUnit</w:t>
      </w:r>
      <w:proofErr w:type="spellEnd"/>
      <w:r w:rsidRPr="00B65981">
        <w:rPr>
          <w:rFonts w:asciiTheme="minorHAnsi" w:hAnsiTheme="minorHAnsi" w:cstheme="minorHAnsi"/>
          <w:sz w:val="22"/>
          <w:szCs w:val="22"/>
        </w:rPr>
        <w:t xml:space="preserve"> for unit testing of the application.</w:t>
      </w:r>
    </w:p>
    <w:p w:rsidR="00726762" w:rsidRPr="00B65981" w:rsidRDefault="00726762" w:rsidP="0072676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 xml:space="preserve">Used </w:t>
      </w:r>
      <w:proofErr w:type="spellStart"/>
      <w:r w:rsidRPr="00B65981">
        <w:rPr>
          <w:rFonts w:asciiTheme="minorHAnsi" w:hAnsiTheme="minorHAnsi" w:cstheme="minorHAnsi"/>
          <w:sz w:val="22"/>
          <w:szCs w:val="22"/>
        </w:rPr>
        <w:t>TestNG</w:t>
      </w:r>
      <w:proofErr w:type="spellEnd"/>
      <w:r w:rsidRPr="00B65981">
        <w:rPr>
          <w:rFonts w:asciiTheme="minorHAnsi" w:hAnsiTheme="minorHAnsi" w:cstheme="minorHAnsi"/>
          <w:sz w:val="22"/>
          <w:szCs w:val="22"/>
        </w:rPr>
        <w:t xml:space="preserve"> Testing Framework as a test runner with Selenium IDE and WEB driver.</w:t>
      </w:r>
    </w:p>
    <w:p w:rsidR="00103A67" w:rsidRPr="00B65981" w:rsidRDefault="00103A67" w:rsidP="00726762">
      <w:pPr>
        <w:pStyle w:val="BodyText2"/>
        <w:numPr>
          <w:ilvl w:val="0"/>
          <w:numId w:val="3"/>
        </w:numPr>
        <w:jc w:val="left"/>
        <w:rPr>
          <w:rFonts w:asciiTheme="minorHAnsi" w:hAnsiTheme="minorHAnsi" w:cstheme="minorHAnsi"/>
          <w:sz w:val="22"/>
          <w:szCs w:val="22"/>
        </w:rPr>
      </w:pPr>
      <w:r w:rsidRPr="00B65981">
        <w:rPr>
          <w:rFonts w:asciiTheme="minorHAnsi" w:hAnsiTheme="minorHAnsi" w:cstheme="minorHAnsi"/>
          <w:sz w:val="22"/>
          <w:szCs w:val="22"/>
        </w:rPr>
        <w:t>Implemented logger for debugging using Log4j</w:t>
      </w:r>
    </w:p>
    <w:p w:rsidR="00AF4F15" w:rsidRPr="00B65981" w:rsidRDefault="00AF4F15" w:rsidP="0000314A">
      <w:pPr>
        <w:pStyle w:val="BodyText2"/>
        <w:spacing w:after="60"/>
        <w:rPr>
          <w:rFonts w:asciiTheme="minorHAnsi" w:hAnsiTheme="minorHAnsi" w:cstheme="minorHAnsi"/>
          <w:sz w:val="22"/>
          <w:szCs w:val="22"/>
        </w:rPr>
      </w:pPr>
    </w:p>
    <w:p w:rsidR="006F484D" w:rsidRPr="00B65981" w:rsidRDefault="007A360A" w:rsidP="00074D2F">
      <w:pPr>
        <w:pStyle w:val="NormalWeb"/>
        <w:spacing w:before="0" w:beforeAutospacing="0" w:after="0" w:afterAutospacing="0"/>
        <w:jc w:val="both"/>
        <w:rPr>
          <w:rFonts w:asciiTheme="minorHAnsi" w:hAnsiTheme="minorHAnsi" w:cstheme="minorHAnsi"/>
          <w:sz w:val="22"/>
          <w:szCs w:val="22"/>
        </w:rPr>
      </w:pPr>
      <w:r w:rsidRPr="00B65981">
        <w:rPr>
          <w:rFonts w:asciiTheme="minorHAnsi" w:hAnsiTheme="minorHAnsi" w:cstheme="minorHAnsi"/>
          <w:b/>
          <w:sz w:val="22"/>
          <w:szCs w:val="22"/>
        </w:rPr>
        <w:t>Environment:</w:t>
      </w:r>
      <w:r w:rsidR="00040028">
        <w:rPr>
          <w:rFonts w:asciiTheme="minorHAnsi" w:hAnsiTheme="minorHAnsi" w:cstheme="minorHAnsi"/>
          <w:b/>
          <w:sz w:val="22"/>
          <w:szCs w:val="22"/>
        </w:rPr>
        <w:t xml:space="preserve"> </w:t>
      </w:r>
      <w:r w:rsidR="008F7F8D" w:rsidRPr="00B65981">
        <w:rPr>
          <w:rFonts w:asciiTheme="minorHAnsi" w:hAnsiTheme="minorHAnsi" w:cstheme="minorHAnsi"/>
          <w:sz w:val="22"/>
          <w:szCs w:val="22"/>
        </w:rPr>
        <w:t>Java 1.8</w:t>
      </w:r>
      <w:r w:rsidR="00C2610D" w:rsidRPr="00B65981">
        <w:rPr>
          <w:rFonts w:asciiTheme="minorHAnsi" w:hAnsiTheme="minorHAnsi" w:cstheme="minorHAnsi"/>
          <w:sz w:val="22"/>
          <w:szCs w:val="22"/>
        </w:rPr>
        <w:t xml:space="preserve">, </w:t>
      </w:r>
      <w:r w:rsidR="008F7F8D" w:rsidRPr="00B65981">
        <w:rPr>
          <w:rFonts w:asciiTheme="minorHAnsi" w:hAnsiTheme="minorHAnsi" w:cstheme="minorHAnsi"/>
          <w:sz w:val="22"/>
          <w:szCs w:val="22"/>
        </w:rPr>
        <w:t>JSP, CSS</w:t>
      </w:r>
      <w:r w:rsidR="00515A74" w:rsidRPr="00B65981">
        <w:rPr>
          <w:rFonts w:asciiTheme="minorHAnsi" w:hAnsiTheme="minorHAnsi" w:cstheme="minorHAnsi"/>
          <w:sz w:val="22"/>
          <w:szCs w:val="22"/>
        </w:rPr>
        <w:t>3</w:t>
      </w:r>
      <w:r w:rsidR="008F7F8D" w:rsidRPr="00B65981">
        <w:rPr>
          <w:rFonts w:asciiTheme="minorHAnsi" w:hAnsiTheme="minorHAnsi" w:cstheme="minorHAnsi"/>
          <w:sz w:val="22"/>
          <w:szCs w:val="22"/>
        </w:rPr>
        <w:t>, HTML</w:t>
      </w:r>
      <w:r w:rsidR="00131439" w:rsidRPr="00B65981">
        <w:rPr>
          <w:rFonts w:asciiTheme="minorHAnsi" w:hAnsiTheme="minorHAnsi" w:cstheme="minorHAnsi"/>
          <w:sz w:val="22"/>
          <w:szCs w:val="22"/>
        </w:rPr>
        <w:t xml:space="preserve"> 5</w:t>
      </w:r>
      <w:r w:rsidR="003F2BB3" w:rsidRPr="00B65981">
        <w:rPr>
          <w:rFonts w:asciiTheme="minorHAnsi" w:hAnsiTheme="minorHAnsi" w:cstheme="minorHAnsi"/>
          <w:sz w:val="22"/>
          <w:szCs w:val="22"/>
        </w:rPr>
        <w:t>, Spring 4.0</w:t>
      </w:r>
      <w:r w:rsidR="004E5F2B" w:rsidRPr="00B65981">
        <w:rPr>
          <w:rFonts w:asciiTheme="minorHAnsi" w:hAnsiTheme="minorHAnsi" w:cstheme="minorHAnsi"/>
          <w:sz w:val="22"/>
          <w:szCs w:val="22"/>
        </w:rPr>
        <w:t>,</w:t>
      </w:r>
      <w:r w:rsidR="00893EFD" w:rsidRPr="00B65981">
        <w:rPr>
          <w:rFonts w:asciiTheme="minorHAnsi" w:hAnsiTheme="minorHAnsi" w:cstheme="minorHAnsi"/>
          <w:sz w:val="22"/>
          <w:szCs w:val="22"/>
        </w:rPr>
        <w:t xml:space="preserve">Spring Boot, </w:t>
      </w:r>
      <w:r w:rsidR="00D10844" w:rsidRPr="00B65981">
        <w:rPr>
          <w:rFonts w:asciiTheme="minorHAnsi" w:hAnsiTheme="minorHAnsi" w:cstheme="minorHAnsi"/>
          <w:snapToGrid w:val="0"/>
          <w:sz w:val="22"/>
          <w:szCs w:val="22"/>
        </w:rPr>
        <w:t>M</w:t>
      </w:r>
      <w:r w:rsidR="001B1CCA" w:rsidRPr="00B65981">
        <w:rPr>
          <w:rFonts w:asciiTheme="minorHAnsi" w:hAnsiTheme="minorHAnsi" w:cstheme="minorHAnsi"/>
          <w:snapToGrid w:val="0"/>
          <w:sz w:val="22"/>
          <w:szCs w:val="22"/>
        </w:rPr>
        <w:t xml:space="preserve">icro </w:t>
      </w:r>
      <w:proofErr w:type="spellStart"/>
      <w:r w:rsidR="001B1CCA" w:rsidRPr="00B65981">
        <w:rPr>
          <w:rFonts w:asciiTheme="minorHAnsi" w:hAnsiTheme="minorHAnsi" w:cstheme="minorHAnsi"/>
          <w:snapToGrid w:val="0"/>
          <w:sz w:val="22"/>
          <w:szCs w:val="22"/>
        </w:rPr>
        <w:t>services,</w:t>
      </w:r>
      <w:r w:rsidR="007D4EAC" w:rsidRPr="00B65981">
        <w:rPr>
          <w:rFonts w:asciiTheme="minorHAnsi" w:hAnsiTheme="minorHAnsi" w:cstheme="minorHAnsi"/>
          <w:sz w:val="22"/>
          <w:szCs w:val="22"/>
        </w:rPr>
        <w:t>Hibernate</w:t>
      </w:r>
      <w:proofErr w:type="spellEnd"/>
      <w:r w:rsidR="007D4EAC" w:rsidRPr="00B65981">
        <w:rPr>
          <w:rFonts w:asciiTheme="minorHAnsi" w:hAnsiTheme="minorHAnsi" w:cstheme="minorHAnsi"/>
          <w:sz w:val="22"/>
          <w:szCs w:val="22"/>
        </w:rPr>
        <w:t xml:space="preserve"> </w:t>
      </w:r>
      <w:r w:rsidR="008D582C" w:rsidRPr="00B65981">
        <w:rPr>
          <w:rFonts w:asciiTheme="minorHAnsi" w:hAnsiTheme="minorHAnsi" w:cstheme="minorHAnsi"/>
          <w:sz w:val="22"/>
          <w:szCs w:val="22"/>
        </w:rPr>
        <w:t>3</w:t>
      </w:r>
      <w:r w:rsidR="003F2BB3" w:rsidRPr="00B65981">
        <w:rPr>
          <w:rFonts w:asciiTheme="minorHAnsi" w:hAnsiTheme="minorHAnsi" w:cstheme="minorHAnsi"/>
          <w:sz w:val="22"/>
          <w:szCs w:val="22"/>
        </w:rPr>
        <w:t xml:space="preserve">.0, </w:t>
      </w:r>
      <w:r w:rsidR="004E5F2B" w:rsidRPr="00B65981">
        <w:rPr>
          <w:rFonts w:asciiTheme="minorHAnsi" w:hAnsiTheme="minorHAnsi" w:cstheme="minorHAnsi"/>
          <w:sz w:val="22"/>
          <w:szCs w:val="22"/>
        </w:rPr>
        <w:t xml:space="preserve">JMS, </w:t>
      </w:r>
      <w:r w:rsidR="00861915" w:rsidRPr="00B65981">
        <w:rPr>
          <w:rFonts w:asciiTheme="minorHAnsi" w:hAnsiTheme="minorHAnsi" w:cstheme="minorHAnsi"/>
          <w:sz w:val="22"/>
          <w:szCs w:val="22"/>
        </w:rPr>
        <w:t xml:space="preserve">AWS, </w:t>
      </w:r>
      <w:r w:rsidR="004E5F2B" w:rsidRPr="00B65981">
        <w:rPr>
          <w:rFonts w:asciiTheme="minorHAnsi" w:hAnsiTheme="minorHAnsi" w:cstheme="minorHAnsi"/>
          <w:sz w:val="22"/>
          <w:szCs w:val="22"/>
        </w:rPr>
        <w:t>Maven</w:t>
      </w:r>
      <w:r w:rsidRPr="00B65981">
        <w:rPr>
          <w:rFonts w:asciiTheme="minorHAnsi" w:hAnsiTheme="minorHAnsi" w:cstheme="minorHAnsi"/>
          <w:sz w:val="22"/>
          <w:szCs w:val="22"/>
        </w:rPr>
        <w:t>, Log4J, J</w:t>
      </w:r>
      <w:r w:rsidR="004E5F2B" w:rsidRPr="00B65981">
        <w:rPr>
          <w:rFonts w:asciiTheme="minorHAnsi" w:hAnsiTheme="minorHAnsi" w:cstheme="minorHAnsi"/>
          <w:sz w:val="22"/>
          <w:szCs w:val="22"/>
        </w:rPr>
        <w:t xml:space="preserve">avaScript, Ajax, </w:t>
      </w:r>
      <w:proofErr w:type="spellStart"/>
      <w:r w:rsidR="004E5F2B" w:rsidRPr="00B65981">
        <w:rPr>
          <w:rFonts w:asciiTheme="minorHAnsi" w:hAnsiTheme="minorHAnsi" w:cstheme="minorHAnsi"/>
          <w:sz w:val="22"/>
          <w:szCs w:val="22"/>
        </w:rPr>
        <w:t>J</w:t>
      </w:r>
      <w:r w:rsidR="003F2BB3" w:rsidRPr="00B65981">
        <w:rPr>
          <w:rFonts w:asciiTheme="minorHAnsi" w:hAnsiTheme="minorHAnsi" w:cstheme="minorHAnsi"/>
          <w:sz w:val="22"/>
          <w:szCs w:val="22"/>
        </w:rPr>
        <w:t>u</w:t>
      </w:r>
      <w:r w:rsidR="004E5F2B" w:rsidRPr="00B65981">
        <w:rPr>
          <w:rFonts w:asciiTheme="minorHAnsi" w:hAnsiTheme="minorHAnsi" w:cstheme="minorHAnsi"/>
          <w:sz w:val="22"/>
          <w:szCs w:val="22"/>
        </w:rPr>
        <w:t>nit</w:t>
      </w:r>
      <w:proofErr w:type="spellEnd"/>
      <w:r w:rsidR="003F2BB3" w:rsidRPr="00B65981">
        <w:rPr>
          <w:rFonts w:asciiTheme="minorHAnsi" w:hAnsiTheme="minorHAnsi" w:cstheme="minorHAnsi"/>
          <w:sz w:val="22"/>
          <w:szCs w:val="22"/>
        </w:rPr>
        <w:t xml:space="preserve"> 4.0</w:t>
      </w:r>
      <w:r w:rsidR="004E5F2B" w:rsidRPr="00B65981">
        <w:rPr>
          <w:rFonts w:asciiTheme="minorHAnsi" w:hAnsiTheme="minorHAnsi" w:cstheme="minorHAnsi"/>
          <w:sz w:val="22"/>
          <w:szCs w:val="22"/>
        </w:rPr>
        <w:t>, Oracle 11G</w:t>
      </w:r>
      <w:r w:rsidRPr="00B65981">
        <w:rPr>
          <w:rFonts w:asciiTheme="minorHAnsi" w:hAnsiTheme="minorHAnsi" w:cstheme="minorHAnsi"/>
          <w:sz w:val="22"/>
          <w:szCs w:val="22"/>
        </w:rPr>
        <w:t>,</w:t>
      </w:r>
      <w:r w:rsidR="008D1109" w:rsidRPr="00B65981">
        <w:rPr>
          <w:rFonts w:asciiTheme="minorHAnsi" w:hAnsiTheme="minorHAnsi" w:cstheme="minorHAnsi"/>
          <w:sz w:val="22"/>
          <w:szCs w:val="22"/>
        </w:rPr>
        <w:t xml:space="preserve"> PL/SQL,</w:t>
      </w:r>
      <w:r w:rsidR="00E01FD9" w:rsidRPr="00B65981">
        <w:rPr>
          <w:rFonts w:asciiTheme="minorHAnsi" w:hAnsiTheme="minorHAnsi" w:cstheme="minorHAnsi"/>
          <w:sz w:val="22"/>
          <w:szCs w:val="22"/>
        </w:rPr>
        <w:t>WebLogic</w:t>
      </w:r>
      <w:r w:rsidR="00E9791D" w:rsidRPr="00B65981">
        <w:rPr>
          <w:rFonts w:asciiTheme="minorHAnsi" w:hAnsiTheme="minorHAnsi" w:cstheme="minorHAnsi"/>
          <w:sz w:val="22"/>
          <w:szCs w:val="22"/>
        </w:rPr>
        <w:t>12</w:t>
      </w:r>
      <w:r w:rsidRPr="00B65981">
        <w:rPr>
          <w:rFonts w:asciiTheme="minorHAnsi" w:hAnsiTheme="minorHAnsi" w:cstheme="minorHAnsi"/>
          <w:sz w:val="22"/>
          <w:szCs w:val="22"/>
        </w:rPr>
        <w:t>,</w:t>
      </w:r>
      <w:r w:rsidR="007D4EAC" w:rsidRPr="00B65981">
        <w:rPr>
          <w:rFonts w:asciiTheme="minorHAnsi" w:hAnsiTheme="minorHAnsi" w:cstheme="minorHAnsi"/>
          <w:sz w:val="22"/>
          <w:szCs w:val="22"/>
        </w:rPr>
        <w:t xml:space="preserve">Unix, </w:t>
      </w:r>
      <w:proofErr w:type="spellStart"/>
      <w:r w:rsidR="00E01FD9" w:rsidRPr="00B65981">
        <w:rPr>
          <w:rFonts w:asciiTheme="minorHAnsi" w:hAnsiTheme="minorHAnsi" w:cstheme="minorHAnsi"/>
          <w:sz w:val="22"/>
          <w:szCs w:val="22"/>
        </w:rPr>
        <w:t>GitHub</w:t>
      </w:r>
      <w:proofErr w:type="spellEnd"/>
      <w:r w:rsidRPr="00B65981">
        <w:rPr>
          <w:rFonts w:asciiTheme="minorHAnsi" w:hAnsiTheme="minorHAnsi" w:cstheme="minorHAnsi"/>
          <w:sz w:val="22"/>
          <w:szCs w:val="22"/>
        </w:rPr>
        <w:t>,</w:t>
      </w:r>
      <w:r w:rsidR="00EA2D13" w:rsidRPr="00B65981">
        <w:rPr>
          <w:rFonts w:asciiTheme="minorHAnsi" w:hAnsiTheme="minorHAnsi" w:cstheme="minorHAnsi"/>
          <w:sz w:val="22"/>
          <w:szCs w:val="22"/>
        </w:rPr>
        <w:t xml:space="preserve"> Angular </w:t>
      </w:r>
      <w:r w:rsidR="00D10844" w:rsidRPr="00B65981">
        <w:rPr>
          <w:rFonts w:asciiTheme="minorHAnsi" w:hAnsiTheme="minorHAnsi" w:cstheme="minorHAnsi"/>
          <w:sz w:val="22"/>
          <w:szCs w:val="22"/>
        </w:rPr>
        <w:t>JS</w:t>
      </w:r>
      <w:r w:rsidR="00726762" w:rsidRPr="00B65981">
        <w:rPr>
          <w:rFonts w:asciiTheme="minorHAnsi" w:hAnsiTheme="minorHAnsi" w:cstheme="minorHAnsi"/>
          <w:sz w:val="22"/>
          <w:szCs w:val="22"/>
        </w:rPr>
        <w:t xml:space="preserve"> 2.0</w:t>
      </w:r>
      <w:r w:rsidR="00D10844" w:rsidRPr="00B65981">
        <w:rPr>
          <w:rFonts w:asciiTheme="minorHAnsi" w:hAnsiTheme="minorHAnsi" w:cstheme="minorHAnsi"/>
          <w:sz w:val="22"/>
          <w:szCs w:val="22"/>
        </w:rPr>
        <w:t>,</w:t>
      </w:r>
      <w:r w:rsidR="00726762" w:rsidRPr="00B65981">
        <w:rPr>
          <w:rFonts w:asciiTheme="minorHAnsi" w:hAnsiTheme="minorHAnsi" w:cstheme="minorHAnsi"/>
          <w:sz w:val="22"/>
          <w:szCs w:val="22"/>
        </w:rPr>
        <w:t>Oracle,Web</w:t>
      </w:r>
      <w:r w:rsidRPr="00B65981">
        <w:rPr>
          <w:rFonts w:asciiTheme="minorHAnsi" w:hAnsiTheme="minorHAnsi" w:cstheme="minorHAnsi"/>
          <w:sz w:val="22"/>
          <w:szCs w:val="22"/>
        </w:rPr>
        <w:t xml:space="preserve"> Services</w:t>
      </w:r>
      <w:r w:rsidR="00DD541A" w:rsidRPr="00B65981">
        <w:rPr>
          <w:rFonts w:asciiTheme="minorHAnsi" w:hAnsiTheme="minorHAnsi" w:cstheme="minorHAnsi"/>
          <w:sz w:val="22"/>
          <w:szCs w:val="22"/>
        </w:rPr>
        <w:t>.</w:t>
      </w:r>
    </w:p>
    <w:p w:rsidR="00E2418A" w:rsidRPr="00B65981" w:rsidRDefault="00E2418A" w:rsidP="00CA605D">
      <w:pPr>
        <w:pStyle w:val="BodyText2"/>
        <w:spacing w:after="60"/>
        <w:rPr>
          <w:rFonts w:asciiTheme="minorHAnsi" w:hAnsiTheme="minorHAnsi" w:cstheme="minorHAnsi"/>
          <w:sz w:val="22"/>
          <w:szCs w:val="22"/>
        </w:rPr>
      </w:pPr>
    </w:p>
    <w:p w:rsidR="00093E71" w:rsidRPr="00B65981" w:rsidRDefault="007C133A" w:rsidP="00093E71">
      <w:pPr>
        <w:shd w:val="clear" w:color="auto" w:fill="F3F3F3"/>
        <w:tabs>
          <w:tab w:val="right" w:pos="9360"/>
        </w:tabs>
        <w:rPr>
          <w:rFonts w:asciiTheme="minorHAnsi" w:hAnsiTheme="minorHAnsi" w:cstheme="minorHAnsi"/>
          <w:b/>
          <w:sz w:val="22"/>
          <w:szCs w:val="22"/>
        </w:rPr>
      </w:pPr>
      <w:r w:rsidRPr="00B65981">
        <w:rPr>
          <w:rFonts w:asciiTheme="minorHAnsi" w:hAnsiTheme="minorHAnsi" w:cstheme="minorHAnsi"/>
          <w:b/>
          <w:sz w:val="22"/>
          <w:szCs w:val="22"/>
        </w:rPr>
        <w:t>Kentucky Mutual Insurance</w:t>
      </w:r>
      <w:r w:rsidR="00BF78A5" w:rsidRPr="00B65981">
        <w:rPr>
          <w:rFonts w:asciiTheme="minorHAnsi" w:hAnsiTheme="minorHAnsi" w:cstheme="minorHAnsi"/>
          <w:b/>
          <w:sz w:val="22"/>
          <w:szCs w:val="22"/>
        </w:rPr>
        <w:t>,</w:t>
      </w:r>
      <w:r w:rsidR="00040028">
        <w:rPr>
          <w:rFonts w:asciiTheme="minorHAnsi" w:hAnsiTheme="minorHAnsi" w:cstheme="minorHAnsi"/>
          <w:b/>
          <w:sz w:val="22"/>
          <w:szCs w:val="22"/>
        </w:rPr>
        <w:t xml:space="preserve"> </w:t>
      </w:r>
      <w:r w:rsidRPr="00B65981">
        <w:rPr>
          <w:rFonts w:asciiTheme="minorHAnsi" w:hAnsiTheme="minorHAnsi" w:cstheme="minorHAnsi"/>
          <w:b/>
          <w:sz w:val="22"/>
          <w:szCs w:val="22"/>
        </w:rPr>
        <w:t>L</w:t>
      </w:r>
      <w:r w:rsidR="009C04F5" w:rsidRPr="00B65981">
        <w:rPr>
          <w:rFonts w:asciiTheme="minorHAnsi" w:hAnsiTheme="minorHAnsi" w:cstheme="minorHAnsi"/>
          <w:b/>
          <w:sz w:val="22"/>
          <w:szCs w:val="22"/>
        </w:rPr>
        <w:t>exington</w:t>
      </w:r>
      <w:r w:rsidR="00A40996" w:rsidRPr="00B65981">
        <w:rPr>
          <w:rFonts w:asciiTheme="minorHAnsi" w:hAnsiTheme="minorHAnsi" w:cstheme="minorHAnsi"/>
          <w:b/>
          <w:sz w:val="22"/>
          <w:szCs w:val="22"/>
        </w:rPr>
        <w:t xml:space="preserve">, </w:t>
      </w:r>
      <w:r w:rsidR="009C04F5" w:rsidRPr="00B65981">
        <w:rPr>
          <w:rFonts w:asciiTheme="minorHAnsi" w:hAnsiTheme="minorHAnsi" w:cstheme="minorHAnsi"/>
          <w:b/>
          <w:sz w:val="22"/>
          <w:szCs w:val="22"/>
        </w:rPr>
        <w:t>KY</w:t>
      </w:r>
      <w:r w:rsidR="00040028">
        <w:rPr>
          <w:rFonts w:asciiTheme="minorHAnsi" w:hAnsiTheme="minorHAnsi" w:cstheme="minorHAnsi"/>
          <w:b/>
          <w:sz w:val="22"/>
          <w:szCs w:val="22"/>
        </w:rPr>
        <w:tab/>
      </w:r>
      <w:r w:rsidR="002E7763" w:rsidRPr="00B65981">
        <w:rPr>
          <w:rFonts w:asciiTheme="minorHAnsi" w:hAnsiTheme="minorHAnsi" w:cstheme="minorHAnsi"/>
          <w:b/>
          <w:sz w:val="22"/>
          <w:szCs w:val="22"/>
        </w:rPr>
        <w:t>Dec</w:t>
      </w:r>
      <w:r w:rsidR="005A65FA" w:rsidRPr="00B65981">
        <w:rPr>
          <w:rFonts w:asciiTheme="minorHAnsi" w:hAnsiTheme="minorHAnsi" w:cstheme="minorHAnsi"/>
          <w:b/>
          <w:sz w:val="22"/>
          <w:szCs w:val="22"/>
        </w:rPr>
        <w:t>20</w:t>
      </w:r>
      <w:r w:rsidR="00181B05" w:rsidRPr="00B65981">
        <w:rPr>
          <w:rFonts w:asciiTheme="minorHAnsi" w:hAnsiTheme="minorHAnsi" w:cstheme="minorHAnsi"/>
          <w:b/>
          <w:sz w:val="22"/>
          <w:szCs w:val="22"/>
        </w:rPr>
        <w:t>1</w:t>
      </w:r>
      <w:r w:rsidR="00314B9E" w:rsidRPr="00B65981">
        <w:rPr>
          <w:rFonts w:asciiTheme="minorHAnsi" w:hAnsiTheme="minorHAnsi" w:cstheme="minorHAnsi"/>
          <w:b/>
          <w:sz w:val="22"/>
          <w:szCs w:val="22"/>
        </w:rPr>
        <w:t>4</w:t>
      </w:r>
      <w:r w:rsidR="00BF78A5" w:rsidRPr="00B65981">
        <w:rPr>
          <w:rFonts w:asciiTheme="minorHAnsi" w:hAnsiTheme="minorHAnsi" w:cstheme="minorHAnsi"/>
          <w:b/>
          <w:sz w:val="22"/>
          <w:szCs w:val="22"/>
        </w:rPr>
        <w:t xml:space="preserve">– </w:t>
      </w:r>
      <w:r w:rsidR="00314B9E" w:rsidRPr="00B65981">
        <w:rPr>
          <w:rFonts w:asciiTheme="minorHAnsi" w:hAnsiTheme="minorHAnsi" w:cstheme="minorHAnsi"/>
          <w:b/>
          <w:sz w:val="22"/>
          <w:szCs w:val="22"/>
        </w:rPr>
        <w:t>Aug</w:t>
      </w:r>
      <w:r w:rsidR="005A65FA" w:rsidRPr="00B65981">
        <w:rPr>
          <w:rFonts w:asciiTheme="minorHAnsi" w:hAnsiTheme="minorHAnsi" w:cstheme="minorHAnsi"/>
          <w:b/>
          <w:sz w:val="22"/>
          <w:szCs w:val="22"/>
        </w:rPr>
        <w:t>20</w:t>
      </w:r>
      <w:r w:rsidR="009925BF" w:rsidRPr="00B65981">
        <w:rPr>
          <w:rFonts w:asciiTheme="minorHAnsi" w:hAnsiTheme="minorHAnsi" w:cstheme="minorHAnsi"/>
          <w:b/>
          <w:sz w:val="22"/>
          <w:szCs w:val="22"/>
        </w:rPr>
        <w:t>1</w:t>
      </w:r>
      <w:r w:rsidR="00443769" w:rsidRPr="00B65981">
        <w:rPr>
          <w:rFonts w:asciiTheme="minorHAnsi" w:hAnsiTheme="minorHAnsi" w:cstheme="minorHAnsi"/>
          <w:b/>
          <w:sz w:val="22"/>
          <w:szCs w:val="22"/>
        </w:rPr>
        <w:t>6</w:t>
      </w:r>
    </w:p>
    <w:p w:rsidR="00093E71" w:rsidRPr="00B65981" w:rsidRDefault="006E278F" w:rsidP="00093E71">
      <w:pPr>
        <w:shd w:val="clear" w:color="auto" w:fill="F3F3F3"/>
        <w:tabs>
          <w:tab w:val="right" w:pos="9360"/>
        </w:tabs>
        <w:rPr>
          <w:rFonts w:asciiTheme="minorHAnsi" w:hAnsiTheme="minorHAnsi" w:cstheme="minorHAnsi"/>
          <w:b/>
          <w:sz w:val="22"/>
          <w:szCs w:val="22"/>
        </w:rPr>
      </w:pPr>
      <w:r w:rsidRPr="00B65981">
        <w:rPr>
          <w:rFonts w:asciiTheme="minorHAnsi" w:hAnsiTheme="minorHAnsi" w:cstheme="minorHAnsi"/>
          <w:b/>
          <w:sz w:val="22"/>
          <w:szCs w:val="22"/>
        </w:rPr>
        <w:t>Java J2ee</w:t>
      </w:r>
      <w:r w:rsidR="00093E71" w:rsidRPr="00B65981">
        <w:rPr>
          <w:rFonts w:asciiTheme="minorHAnsi" w:hAnsiTheme="minorHAnsi" w:cstheme="minorHAnsi"/>
          <w:b/>
          <w:sz w:val="22"/>
          <w:szCs w:val="22"/>
        </w:rPr>
        <w:t xml:space="preserve"> Developer</w:t>
      </w:r>
    </w:p>
    <w:p w:rsidR="00A40996" w:rsidRPr="00B65981" w:rsidRDefault="00A40996" w:rsidP="00A40996">
      <w:pPr>
        <w:pStyle w:val="BodyText2"/>
        <w:rPr>
          <w:rFonts w:asciiTheme="minorHAnsi" w:hAnsiTheme="minorHAnsi" w:cstheme="minorHAnsi"/>
          <w:sz w:val="22"/>
          <w:szCs w:val="22"/>
        </w:rPr>
      </w:pPr>
    </w:p>
    <w:p w:rsidR="00181B05" w:rsidRPr="00B65981" w:rsidRDefault="009C04F5" w:rsidP="00E46AB2">
      <w:pPr>
        <w:rPr>
          <w:rFonts w:asciiTheme="minorHAnsi" w:hAnsiTheme="minorHAnsi" w:cstheme="minorHAnsi"/>
          <w:sz w:val="22"/>
          <w:szCs w:val="22"/>
        </w:rPr>
      </w:pPr>
      <w:r w:rsidRPr="00B65981">
        <w:rPr>
          <w:rFonts w:asciiTheme="minorHAnsi" w:hAnsiTheme="minorHAnsi" w:cstheme="minorHAnsi"/>
          <w:sz w:val="22"/>
          <w:szCs w:val="22"/>
        </w:rPr>
        <w:t>Kentucky Employers' Mutual Insurance is the largest provider of workers' compensation insurance in Kentucky, providing coverage to more than 23,000 policyholders in all 120 counties of the state. Their application enhances system to fulfill user needs and business policies and claims services to their policyholders.</w:t>
      </w:r>
    </w:p>
    <w:p w:rsidR="009C04F5" w:rsidRPr="00B65981" w:rsidRDefault="009C04F5" w:rsidP="00E46AB2">
      <w:pPr>
        <w:rPr>
          <w:rFonts w:asciiTheme="minorHAnsi" w:hAnsiTheme="minorHAnsi" w:cstheme="minorHAnsi"/>
          <w:b/>
          <w:sz w:val="22"/>
          <w:szCs w:val="22"/>
        </w:rPr>
      </w:pPr>
    </w:p>
    <w:p w:rsidR="00093E71" w:rsidRPr="00B65981" w:rsidRDefault="00093E71" w:rsidP="00E46AB2">
      <w:pPr>
        <w:rPr>
          <w:rFonts w:asciiTheme="minorHAnsi" w:hAnsiTheme="minorHAnsi" w:cstheme="minorHAnsi"/>
          <w:b/>
          <w:sz w:val="22"/>
          <w:szCs w:val="22"/>
        </w:rPr>
      </w:pPr>
      <w:r w:rsidRPr="00B65981">
        <w:rPr>
          <w:rFonts w:asciiTheme="minorHAnsi" w:hAnsiTheme="minorHAnsi" w:cstheme="minorHAnsi"/>
          <w:b/>
          <w:sz w:val="22"/>
          <w:szCs w:val="22"/>
        </w:rPr>
        <w:t>Responsibilities</w:t>
      </w:r>
      <w:r w:rsidR="00414A40" w:rsidRPr="00B65981">
        <w:rPr>
          <w:rFonts w:asciiTheme="minorHAnsi" w:hAnsiTheme="minorHAnsi" w:cstheme="minorHAnsi"/>
          <w:b/>
          <w:sz w:val="22"/>
          <w:szCs w:val="22"/>
        </w:rPr>
        <w:t>:</w:t>
      </w:r>
    </w:p>
    <w:p w:rsidR="009C04F5" w:rsidRPr="00B65981" w:rsidRDefault="009C04F5" w:rsidP="002E7763">
      <w:pPr>
        <w:pStyle w:val="BodyTextIndent"/>
        <w:numPr>
          <w:ilvl w:val="0"/>
          <w:numId w:val="35"/>
        </w:numPr>
        <w:ind w:left="720"/>
        <w:rPr>
          <w:rFonts w:asciiTheme="minorHAnsi" w:hAnsiTheme="minorHAnsi" w:cstheme="minorHAnsi"/>
          <w:sz w:val="22"/>
          <w:szCs w:val="22"/>
        </w:rPr>
      </w:pPr>
      <w:r w:rsidRPr="00B65981">
        <w:rPr>
          <w:rFonts w:asciiTheme="minorHAnsi" w:hAnsiTheme="minorHAnsi" w:cstheme="minorHAnsi"/>
          <w:sz w:val="22"/>
          <w:szCs w:val="22"/>
        </w:rPr>
        <w:t xml:space="preserve">Involved in the design of the application. It was designed as a 3-tier </w:t>
      </w:r>
      <w:r w:rsidR="002E7763" w:rsidRPr="00B65981">
        <w:rPr>
          <w:rFonts w:asciiTheme="minorHAnsi" w:hAnsiTheme="minorHAnsi" w:cstheme="minorHAnsi"/>
          <w:sz w:val="22"/>
          <w:szCs w:val="22"/>
        </w:rPr>
        <w:t>web-based</w:t>
      </w:r>
      <w:r w:rsidRPr="00B65981">
        <w:rPr>
          <w:rFonts w:asciiTheme="minorHAnsi" w:hAnsiTheme="minorHAnsi" w:cstheme="minorHAnsi"/>
          <w:sz w:val="22"/>
          <w:szCs w:val="22"/>
        </w:rPr>
        <w:t xml:space="preserve"> client/server application consisted of the web browser, the servlets and RDBMS.</w:t>
      </w:r>
    </w:p>
    <w:p w:rsidR="009C04F5" w:rsidRPr="00B65981" w:rsidRDefault="009C04F5" w:rsidP="002E7763">
      <w:pPr>
        <w:pStyle w:val="BodyTextIndent"/>
        <w:numPr>
          <w:ilvl w:val="0"/>
          <w:numId w:val="35"/>
        </w:numPr>
        <w:ind w:left="720"/>
        <w:rPr>
          <w:rFonts w:asciiTheme="minorHAnsi" w:hAnsiTheme="minorHAnsi" w:cstheme="minorHAnsi"/>
          <w:sz w:val="22"/>
          <w:szCs w:val="22"/>
        </w:rPr>
      </w:pPr>
      <w:r w:rsidRPr="00B65981">
        <w:rPr>
          <w:rFonts w:asciiTheme="minorHAnsi" w:hAnsiTheme="minorHAnsi" w:cstheme="minorHAnsi"/>
          <w:sz w:val="22"/>
          <w:szCs w:val="22"/>
        </w:rPr>
        <w:lastRenderedPageBreak/>
        <w:t xml:space="preserve">Understand and analyze the forms at the front end which are JSPs incorporating </w:t>
      </w:r>
      <w:r w:rsidR="002E7763" w:rsidRPr="00B65981">
        <w:rPr>
          <w:rFonts w:asciiTheme="minorHAnsi" w:hAnsiTheme="minorHAnsi" w:cstheme="minorHAnsi"/>
          <w:sz w:val="22"/>
          <w:szCs w:val="22"/>
        </w:rPr>
        <w:t>servlets</w:t>
      </w:r>
      <w:r w:rsidRPr="00B65981">
        <w:rPr>
          <w:rFonts w:asciiTheme="minorHAnsi" w:hAnsiTheme="minorHAnsi" w:cstheme="minorHAnsi"/>
          <w:sz w:val="22"/>
          <w:szCs w:val="22"/>
        </w:rPr>
        <w:t xml:space="preserve"> and JavaScript along with Ajax for real time retrieval of data.</w:t>
      </w:r>
    </w:p>
    <w:p w:rsidR="009C04F5" w:rsidRPr="00B65981" w:rsidRDefault="009C04F5" w:rsidP="002E7763">
      <w:pPr>
        <w:pStyle w:val="BodyTextIndent"/>
        <w:numPr>
          <w:ilvl w:val="0"/>
          <w:numId w:val="35"/>
        </w:numPr>
        <w:ind w:left="720"/>
        <w:rPr>
          <w:rFonts w:asciiTheme="minorHAnsi" w:hAnsiTheme="minorHAnsi" w:cstheme="minorHAnsi"/>
          <w:sz w:val="22"/>
          <w:szCs w:val="22"/>
        </w:rPr>
      </w:pPr>
      <w:r w:rsidRPr="00B65981">
        <w:rPr>
          <w:rFonts w:asciiTheme="minorHAnsi" w:hAnsiTheme="minorHAnsi" w:cstheme="minorHAnsi"/>
          <w:sz w:val="22"/>
          <w:szCs w:val="22"/>
        </w:rPr>
        <w:t>Developed GUI using PHP5, HTML, CSS and JavaScript</w:t>
      </w:r>
    </w:p>
    <w:p w:rsidR="009C04F5" w:rsidRPr="00B65981" w:rsidRDefault="009C04F5" w:rsidP="002E7763">
      <w:pPr>
        <w:pStyle w:val="BodyTextIndent"/>
        <w:numPr>
          <w:ilvl w:val="0"/>
          <w:numId w:val="35"/>
        </w:numPr>
        <w:ind w:left="720"/>
        <w:rPr>
          <w:rFonts w:asciiTheme="minorHAnsi" w:hAnsiTheme="minorHAnsi" w:cstheme="minorHAnsi"/>
          <w:sz w:val="22"/>
          <w:szCs w:val="22"/>
        </w:rPr>
      </w:pPr>
      <w:r w:rsidRPr="00B65981">
        <w:rPr>
          <w:rFonts w:asciiTheme="minorHAnsi" w:hAnsiTheme="minorHAnsi" w:cstheme="minorHAnsi"/>
          <w:sz w:val="22"/>
          <w:szCs w:val="22"/>
        </w:rPr>
        <w:t>Designed and developed J2EE application using Servlets, JSP, Hibernate, JavaBeans and EJB.</w:t>
      </w:r>
    </w:p>
    <w:p w:rsidR="009C04F5" w:rsidRPr="00B65981" w:rsidRDefault="009C04F5" w:rsidP="002E7763">
      <w:pPr>
        <w:pStyle w:val="BodyTextIndent"/>
        <w:numPr>
          <w:ilvl w:val="0"/>
          <w:numId w:val="35"/>
        </w:numPr>
        <w:ind w:left="720"/>
        <w:rPr>
          <w:rFonts w:asciiTheme="minorHAnsi" w:hAnsiTheme="minorHAnsi" w:cstheme="minorHAnsi"/>
          <w:sz w:val="22"/>
          <w:szCs w:val="22"/>
        </w:rPr>
      </w:pPr>
      <w:r w:rsidRPr="00B65981">
        <w:rPr>
          <w:rFonts w:asciiTheme="minorHAnsi" w:hAnsiTheme="minorHAnsi" w:cstheme="minorHAnsi"/>
          <w:sz w:val="22"/>
          <w:szCs w:val="22"/>
        </w:rPr>
        <w:t>Implemented Factory and Facade design patterns for this module.</w:t>
      </w:r>
    </w:p>
    <w:p w:rsidR="009C04F5" w:rsidRPr="00B65981" w:rsidRDefault="009C04F5" w:rsidP="002E7763">
      <w:pPr>
        <w:pStyle w:val="BodyTextIndent"/>
        <w:numPr>
          <w:ilvl w:val="0"/>
          <w:numId w:val="35"/>
        </w:numPr>
        <w:ind w:left="720"/>
        <w:rPr>
          <w:rFonts w:asciiTheme="minorHAnsi" w:hAnsiTheme="minorHAnsi" w:cstheme="minorHAnsi"/>
          <w:sz w:val="22"/>
          <w:szCs w:val="22"/>
        </w:rPr>
      </w:pPr>
      <w:r w:rsidRPr="00B65981">
        <w:rPr>
          <w:rFonts w:asciiTheme="minorHAnsi" w:hAnsiTheme="minorHAnsi" w:cstheme="minorHAnsi"/>
          <w:sz w:val="22"/>
          <w:szCs w:val="22"/>
        </w:rPr>
        <w:t xml:space="preserve">Developed web applications using </w:t>
      </w:r>
      <w:r w:rsidR="002E7763" w:rsidRPr="00B65981">
        <w:rPr>
          <w:rFonts w:asciiTheme="minorHAnsi" w:hAnsiTheme="minorHAnsi" w:cstheme="minorHAnsi"/>
          <w:sz w:val="22"/>
          <w:szCs w:val="22"/>
        </w:rPr>
        <w:t>struts</w:t>
      </w:r>
      <w:r w:rsidRPr="00B65981">
        <w:rPr>
          <w:rFonts w:asciiTheme="minorHAnsi" w:hAnsiTheme="minorHAnsi" w:cstheme="minorHAnsi"/>
          <w:sz w:val="22"/>
          <w:szCs w:val="22"/>
        </w:rPr>
        <w:t xml:space="preserve"> framework.</w:t>
      </w:r>
    </w:p>
    <w:p w:rsidR="009C04F5" w:rsidRPr="00B65981" w:rsidRDefault="009C04F5" w:rsidP="002E7763">
      <w:pPr>
        <w:pStyle w:val="BodyTextIndent"/>
        <w:numPr>
          <w:ilvl w:val="0"/>
          <w:numId w:val="35"/>
        </w:numPr>
        <w:ind w:left="720"/>
        <w:rPr>
          <w:rFonts w:asciiTheme="minorHAnsi" w:hAnsiTheme="minorHAnsi" w:cstheme="minorHAnsi"/>
          <w:sz w:val="22"/>
          <w:szCs w:val="22"/>
        </w:rPr>
      </w:pPr>
      <w:r w:rsidRPr="00B65981">
        <w:rPr>
          <w:rFonts w:asciiTheme="minorHAnsi" w:hAnsiTheme="minorHAnsi" w:cstheme="minorHAnsi"/>
          <w:sz w:val="22"/>
          <w:szCs w:val="22"/>
        </w:rPr>
        <w:t xml:space="preserve">Created </w:t>
      </w:r>
      <w:r w:rsidR="00806A4F" w:rsidRPr="00B65981">
        <w:rPr>
          <w:rFonts w:asciiTheme="minorHAnsi" w:hAnsiTheme="minorHAnsi" w:cstheme="minorHAnsi"/>
          <w:sz w:val="22"/>
          <w:szCs w:val="22"/>
        </w:rPr>
        <w:t>S</w:t>
      </w:r>
      <w:r w:rsidRPr="00B65981">
        <w:rPr>
          <w:rFonts w:asciiTheme="minorHAnsi" w:hAnsiTheme="minorHAnsi" w:cstheme="minorHAnsi"/>
          <w:sz w:val="22"/>
          <w:szCs w:val="22"/>
        </w:rPr>
        <w:t xml:space="preserve"> data mapping, data persistence and transaction management.</w:t>
      </w:r>
    </w:p>
    <w:p w:rsidR="009C04F5" w:rsidRPr="00B65981" w:rsidRDefault="009C04F5" w:rsidP="002E7763">
      <w:pPr>
        <w:pStyle w:val="BodyTextIndent"/>
        <w:numPr>
          <w:ilvl w:val="0"/>
          <w:numId w:val="35"/>
        </w:numPr>
        <w:ind w:left="720"/>
        <w:rPr>
          <w:rFonts w:asciiTheme="minorHAnsi" w:hAnsiTheme="minorHAnsi" w:cstheme="minorHAnsi"/>
          <w:sz w:val="22"/>
          <w:szCs w:val="22"/>
        </w:rPr>
      </w:pPr>
      <w:r w:rsidRPr="00B65981">
        <w:rPr>
          <w:rFonts w:asciiTheme="minorHAnsi" w:hAnsiTheme="minorHAnsi" w:cstheme="minorHAnsi"/>
          <w:sz w:val="22"/>
          <w:szCs w:val="22"/>
        </w:rPr>
        <w:t>Developed, deployed and tested State-full Session Beans and exposed them as Web Services.</w:t>
      </w:r>
    </w:p>
    <w:p w:rsidR="009C04F5" w:rsidRPr="00B65981" w:rsidRDefault="009C04F5" w:rsidP="002E7763">
      <w:pPr>
        <w:pStyle w:val="BodyTextIndent"/>
        <w:numPr>
          <w:ilvl w:val="0"/>
          <w:numId w:val="35"/>
        </w:numPr>
        <w:ind w:left="720"/>
        <w:rPr>
          <w:rFonts w:asciiTheme="minorHAnsi" w:hAnsiTheme="minorHAnsi" w:cstheme="minorHAnsi"/>
          <w:sz w:val="22"/>
          <w:szCs w:val="22"/>
        </w:rPr>
      </w:pPr>
      <w:r w:rsidRPr="00B65981">
        <w:rPr>
          <w:rFonts w:asciiTheme="minorHAnsi" w:hAnsiTheme="minorHAnsi" w:cstheme="minorHAnsi"/>
          <w:sz w:val="22"/>
          <w:szCs w:val="22"/>
        </w:rPr>
        <w:t>Developed Action Classes, Enterprise Java Beans (EJB) Session Beans using DAO design pattern.</w:t>
      </w:r>
    </w:p>
    <w:p w:rsidR="009C04F5" w:rsidRPr="00B65981" w:rsidRDefault="009C04F5" w:rsidP="002E7763">
      <w:pPr>
        <w:pStyle w:val="BodyTextIndent"/>
        <w:numPr>
          <w:ilvl w:val="0"/>
          <w:numId w:val="35"/>
        </w:numPr>
        <w:ind w:left="720"/>
        <w:rPr>
          <w:rFonts w:asciiTheme="minorHAnsi" w:hAnsiTheme="minorHAnsi" w:cstheme="minorHAnsi"/>
          <w:sz w:val="22"/>
          <w:szCs w:val="22"/>
        </w:rPr>
      </w:pPr>
      <w:r w:rsidRPr="00B65981">
        <w:rPr>
          <w:rFonts w:asciiTheme="minorHAnsi" w:hAnsiTheme="minorHAnsi" w:cstheme="minorHAnsi"/>
          <w:sz w:val="22"/>
          <w:szCs w:val="22"/>
        </w:rPr>
        <w:t>Business level validations were done using Struts Validator</w:t>
      </w:r>
    </w:p>
    <w:p w:rsidR="009C04F5" w:rsidRPr="00B65981" w:rsidRDefault="009C04F5" w:rsidP="002E7763">
      <w:pPr>
        <w:pStyle w:val="BodyTextIndent"/>
        <w:numPr>
          <w:ilvl w:val="0"/>
          <w:numId w:val="35"/>
        </w:numPr>
        <w:ind w:left="720"/>
        <w:rPr>
          <w:rFonts w:asciiTheme="minorHAnsi" w:hAnsiTheme="minorHAnsi" w:cstheme="minorHAnsi"/>
          <w:sz w:val="22"/>
          <w:szCs w:val="22"/>
        </w:rPr>
      </w:pPr>
      <w:proofErr w:type="gramStart"/>
      <w:r w:rsidRPr="00B65981">
        <w:rPr>
          <w:rFonts w:asciiTheme="minorHAnsi" w:hAnsiTheme="minorHAnsi" w:cstheme="minorHAnsi"/>
          <w:sz w:val="22"/>
          <w:szCs w:val="22"/>
        </w:rPr>
        <w:t>logic</w:t>
      </w:r>
      <w:proofErr w:type="gramEnd"/>
      <w:r w:rsidRPr="00B65981">
        <w:rPr>
          <w:rFonts w:asciiTheme="minorHAnsi" w:hAnsiTheme="minorHAnsi" w:cstheme="minorHAnsi"/>
          <w:sz w:val="22"/>
          <w:szCs w:val="22"/>
        </w:rPr>
        <w:t xml:space="preserve"> and integrated Hibernate framework for O/R mapping to persist data respectively.</w:t>
      </w:r>
    </w:p>
    <w:p w:rsidR="009C04F5" w:rsidRPr="00B65981" w:rsidRDefault="009C04F5" w:rsidP="002E7763">
      <w:pPr>
        <w:pStyle w:val="BodyTextIndent"/>
        <w:numPr>
          <w:ilvl w:val="0"/>
          <w:numId w:val="35"/>
        </w:numPr>
        <w:ind w:left="720"/>
        <w:rPr>
          <w:rFonts w:asciiTheme="minorHAnsi" w:hAnsiTheme="minorHAnsi" w:cstheme="minorHAnsi"/>
          <w:sz w:val="22"/>
          <w:szCs w:val="22"/>
        </w:rPr>
      </w:pPr>
      <w:r w:rsidRPr="00B65981">
        <w:rPr>
          <w:rFonts w:asciiTheme="minorHAnsi" w:hAnsiTheme="minorHAnsi" w:cstheme="minorHAnsi"/>
          <w:sz w:val="22"/>
          <w:szCs w:val="22"/>
        </w:rPr>
        <w:t>Involved in the installation and configuration of Web logic 8.1 Application Server.</w:t>
      </w:r>
    </w:p>
    <w:p w:rsidR="002E7763" w:rsidRPr="00B65981" w:rsidRDefault="002E7763" w:rsidP="002E7763">
      <w:pPr>
        <w:pStyle w:val="BodyTextIndent"/>
        <w:numPr>
          <w:ilvl w:val="0"/>
          <w:numId w:val="35"/>
        </w:numPr>
        <w:ind w:left="720"/>
        <w:rPr>
          <w:rFonts w:asciiTheme="minorHAnsi" w:hAnsiTheme="minorHAnsi" w:cstheme="minorHAnsi"/>
          <w:sz w:val="22"/>
          <w:szCs w:val="22"/>
        </w:rPr>
      </w:pPr>
      <w:r w:rsidRPr="00B65981">
        <w:rPr>
          <w:rFonts w:asciiTheme="minorHAnsi" w:hAnsiTheme="minorHAnsi" w:cstheme="minorHAnsi"/>
          <w:sz w:val="22"/>
          <w:szCs w:val="22"/>
        </w:rPr>
        <w:t xml:space="preserve">Used </w:t>
      </w:r>
      <w:proofErr w:type="spellStart"/>
      <w:r w:rsidRPr="00B65981">
        <w:rPr>
          <w:rFonts w:asciiTheme="minorHAnsi" w:hAnsiTheme="minorHAnsi" w:cstheme="minorHAnsi"/>
          <w:sz w:val="22"/>
          <w:szCs w:val="22"/>
        </w:rPr>
        <w:t>Junit</w:t>
      </w:r>
      <w:proofErr w:type="spellEnd"/>
      <w:r w:rsidRPr="00B65981">
        <w:rPr>
          <w:rFonts w:asciiTheme="minorHAnsi" w:hAnsiTheme="minorHAnsi" w:cstheme="minorHAnsi"/>
          <w:sz w:val="22"/>
          <w:szCs w:val="22"/>
        </w:rPr>
        <w:t xml:space="preserve"> for testing modules </w:t>
      </w:r>
      <w:r w:rsidR="009C04F5" w:rsidRPr="00B65981">
        <w:rPr>
          <w:rFonts w:asciiTheme="minorHAnsi" w:hAnsiTheme="minorHAnsi" w:cstheme="minorHAnsi"/>
          <w:sz w:val="22"/>
          <w:szCs w:val="22"/>
        </w:rPr>
        <w:t>and Automated Testing.</w:t>
      </w:r>
    </w:p>
    <w:p w:rsidR="002E7763" w:rsidRPr="00B65981" w:rsidRDefault="009C04F5" w:rsidP="002E7763">
      <w:pPr>
        <w:pStyle w:val="BodyTextIndent"/>
        <w:numPr>
          <w:ilvl w:val="0"/>
          <w:numId w:val="35"/>
        </w:numPr>
        <w:ind w:left="720"/>
        <w:rPr>
          <w:rFonts w:asciiTheme="minorHAnsi" w:hAnsiTheme="minorHAnsi" w:cstheme="minorHAnsi"/>
          <w:sz w:val="22"/>
          <w:szCs w:val="22"/>
        </w:rPr>
      </w:pPr>
      <w:r w:rsidRPr="00B65981">
        <w:rPr>
          <w:rFonts w:asciiTheme="minorHAnsi" w:hAnsiTheme="minorHAnsi" w:cstheme="minorHAnsi"/>
          <w:sz w:val="22"/>
          <w:szCs w:val="22"/>
        </w:rPr>
        <w:t>Application level debugging was done through log4j.</w:t>
      </w:r>
    </w:p>
    <w:p w:rsidR="002E7763" w:rsidRPr="00B65981" w:rsidRDefault="009C04F5" w:rsidP="002E7763">
      <w:pPr>
        <w:pStyle w:val="BodyTextIndent"/>
        <w:numPr>
          <w:ilvl w:val="0"/>
          <w:numId w:val="35"/>
        </w:numPr>
        <w:ind w:left="720"/>
        <w:rPr>
          <w:rFonts w:asciiTheme="minorHAnsi" w:hAnsiTheme="minorHAnsi" w:cstheme="minorHAnsi"/>
          <w:sz w:val="22"/>
          <w:szCs w:val="22"/>
        </w:rPr>
      </w:pPr>
      <w:r w:rsidRPr="00B65981">
        <w:rPr>
          <w:rFonts w:asciiTheme="minorHAnsi" w:hAnsiTheme="minorHAnsi" w:cstheme="minorHAnsi"/>
          <w:sz w:val="22"/>
          <w:szCs w:val="22"/>
        </w:rPr>
        <w:t>Used CVS for version control throughout the project.</w:t>
      </w:r>
    </w:p>
    <w:p w:rsidR="002E7763" w:rsidRPr="00B65981" w:rsidRDefault="009C04F5" w:rsidP="002E7763">
      <w:pPr>
        <w:pStyle w:val="BodyTextIndent"/>
        <w:numPr>
          <w:ilvl w:val="0"/>
          <w:numId w:val="35"/>
        </w:numPr>
        <w:ind w:left="720"/>
        <w:rPr>
          <w:rFonts w:asciiTheme="minorHAnsi" w:hAnsiTheme="minorHAnsi" w:cstheme="minorHAnsi"/>
          <w:sz w:val="22"/>
          <w:szCs w:val="22"/>
        </w:rPr>
      </w:pPr>
      <w:r w:rsidRPr="00B65981">
        <w:rPr>
          <w:rFonts w:asciiTheme="minorHAnsi" w:hAnsiTheme="minorHAnsi" w:cstheme="minorHAnsi"/>
          <w:sz w:val="22"/>
          <w:szCs w:val="22"/>
        </w:rPr>
        <w:t>Used MS SQL Server 2012 as the database and Eclipse as the IDE.</w:t>
      </w:r>
    </w:p>
    <w:p w:rsidR="00093E71" w:rsidRPr="00B65981" w:rsidRDefault="009C04F5" w:rsidP="002E7763">
      <w:pPr>
        <w:pStyle w:val="BodyTextIndent"/>
        <w:numPr>
          <w:ilvl w:val="0"/>
          <w:numId w:val="35"/>
        </w:numPr>
        <w:ind w:left="720"/>
        <w:rPr>
          <w:rFonts w:asciiTheme="minorHAnsi" w:hAnsiTheme="minorHAnsi" w:cstheme="minorHAnsi"/>
          <w:sz w:val="22"/>
          <w:szCs w:val="22"/>
        </w:rPr>
      </w:pPr>
      <w:r w:rsidRPr="00B65981">
        <w:rPr>
          <w:rFonts w:asciiTheme="minorHAnsi" w:hAnsiTheme="minorHAnsi" w:cstheme="minorHAnsi"/>
          <w:sz w:val="22"/>
          <w:szCs w:val="22"/>
        </w:rPr>
        <w:t>Used T-SQL to retrieve data using multiple SQL statements.</w:t>
      </w:r>
    </w:p>
    <w:p w:rsidR="002E7763" w:rsidRPr="00B65981" w:rsidRDefault="002E7763" w:rsidP="002E7763">
      <w:pPr>
        <w:pStyle w:val="BodyTextIndent"/>
        <w:ind w:left="0"/>
        <w:jc w:val="left"/>
        <w:rPr>
          <w:rFonts w:asciiTheme="minorHAnsi" w:hAnsiTheme="minorHAnsi" w:cstheme="minorHAnsi"/>
          <w:sz w:val="22"/>
          <w:szCs w:val="22"/>
        </w:rPr>
      </w:pPr>
    </w:p>
    <w:p w:rsidR="00A40996" w:rsidRPr="00B65981" w:rsidRDefault="00414A40" w:rsidP="00414A40">
      <w:pPr>
        <w:pStyle w:val="NormalWeb"/>
        <w:spacing w:before="0" w:beforeAutospacing="0" w:after="0" w:afterAutospacing="0"/>
        <w:jc w:val="both"/>
        <w:rPr>
          <w:rFonts w:asciiTheme="minorHAnsi" w:hAnsiTheme="minorHAnsi" w:cstheme="minorHAnsi"/>
          <w:sz w:val="22"/>
          <w:szCs w:val="22"/>
        </w:rPr>
      </w:pPr>
      <w:r w:rsidRPr="00B65981">
        <w:rPr>
          <w:rFonts w:asciiTheme="minorHAnsi" w:hAnsiTheme="minorHAnsi" w:cstheme="minorHAnsi"/>
          <w:b/>
          <w:sz w:val="22"/>
          <w:szCs w:val="22"/>
        </w:rPr>
        <w:t>Environment</w:t>
      </w:r>
      <w:r w:rsidR="00093E71" w:rsidRPr="00B65981">
        <w:rPr>
          <w:rFonts w:asciiTheme="minorHAnsi" w:hAnsiTheme="minorHAnsi" w:cstheme="minorHAnsi"/>
          <w:b/>
          <w:sz w:val="22"/>
          <w:szCs w:val="22"/>
        </w:rPr>
        <w:t>:</w:t>
      </w:r>
      <w:r w:rsidR="00040028">
        <w:rPr>
          <w:rFonts w:asciiTheme="minorHAnsi" w:hAnsiTheme="minorHAnsi" w:cstheme="minorHAnsi"/>
          <w:b/>
          <w:sz w:val="22"/>
          <w:szCs w:val="22"/>
        </w:rPr>
        <w:t xml:space="preserve"> </w:t>
      </w:r>
      <w:r w:rsidR="002E7763" w:rsidRPr="00B65981">
        <w:rPr>
          <w:rFonts w:asciiTheme="minorHAnsi" w:hAnsiTheme="minorHAnsi" w:cstheme="minorHAnsi"/>
          <w:sz w:val="22"/>
          <w:szCs w:val="22"/>
        </w:rPr>
        <w:t xml:space="preserve">Java 1.6, J2EE, Eclipse, JSP 1.2, HTML, CSS, JavaScript, PHP5, Servlets, Struts 1.1, Struts Validator, DAO, </w:t>
      </w:r>
      <w:proofErr w:type="spellStart"/>
      <w:r w:rsidR="002E7763" w:rsidRPr="00B65981">
        <w:rPr>
          <w:rFonts w:asciiTheme="minorHAnsi" w:hAnsiTheme="minorHAnsi" w:cstheme="minorHAnsi"/>
          <w:sz w:val="22"/>
          <w:szCs w:val="22"/>
        </w:rPr>
        <w:t>RESTful</w:t>
      </w:r>
      <w:proofErr w:type="spellEnd"/>
      <w:r w:rsidR="002E7763" w:rsidRPr="00B65981">
        <w:rPr>
          <w:rFonts w:asciiTheme="minorHAnsi" w:hAnsiTheme="minorHAnsi" w:cstheme="minorHAnsi"/>
          <w:sz w:val="22"/>
          <w:szCs w:val="22"/>
        </w:rPr>
        <w:t>, SOAP, Eclipse IDE, Web logic 8.1, Hibernate, Agile,</w:t>
      </w:r>
      <w:r w:rsidR="00040028">
        <w:rPr>
          <w:rFonts w:asciiTheme="minorHAnsi" w:hAnsiTheme="minorHAnsi" w:cstheme="minorHAnsi"/>
          <w:sz w:val="22"/>
          <w:szCs w:val="22"/>
        </w:rPr>
        <w:t xml:space="preserve"> </w:t>
      </w:r>
      <w:r w:rsidR="002E7763" w:rsidRPr="00B65981">
        <w:rPr>
          <w:rFonts w:asciiTheme="minorHAnsi" w:hAnsiTheme="minorHAnsi" w:cstheme="minorHAnsi"/>
          <w:sz w:val="22"/>
          <w:szCs w:val="22"/>
        </w:rPr>
        <w:t xml:space="preserve">Servlets, </w:t>
      </w:r>
      <w:proofErr w:type="spellStart"/>
      <w:r w:rsidR="002E7763" w:rsidRPr="00B65981">
        <w:rPr>
          <w:rFonts w:asciiTheme="minorHAnsi" w:hAnsiTheme="minorHAnsi" w:cstheme="minorHAnsi"/>
          <w:sz w:val="22"/>
          <w:szCs w:val="22"/>
        </w:rPr>
        <w:t>JUnit</w:t>
      </w:r>
      <w:proofErr w:type="spellEnd"/>
      <w:r w:rsidR="002E7763" w:rsidRPr="00B65981">
        <w:rPr>
          <w:rFonts w:asciiTheme="minorHAnsi" w:hAnsiTheme="minorHAnsi" w:cstheme="minorHAnsi"/>
          <w:sz w:val="22"/>
          <w:szCs w:val="22"/>
        </w:rPr>
        <w:t>, CVS, SQL Server 11.0, Transact SQL</w:t>
      </w:r>
    </w:p>
    <w:p w:rsidR="0085663D" w:rsidRPr="00B65981" w:rsidRDefault="0085663D" w:rsidP="00A40996">
      <w:pPr>
        <w:jc w:val="both"/>
        <w:rPr>
          <w:rFonts w:asciiTheme="minorHAnsi" w:eastAsia="Arial" w:hAnsiTheme="minorHAnsi" w:cstheme="minorHAnsi"/>
          <w:sz w:val="22"/>
          <w:szCs w:val="22"/>
        </w:rPr>
      </w:pPr>
    </w:p>
    <w:p w:rsidR="0085663D" w:rsidRPr="00B65981" w:rsidRDefault="0085663D" w:rsidP="0085663D">
      <w:pPr>
        <w:pStyle w:val="BodyText2"/>
        <w:spacing w:after="60"/>
        <w:rPr>
          <w:rFonts w:asciiTheme="minorHAnsi" w:hAnsiTheme="minorHAnsi" w:cstheme="minorHAnsi"/>
          <w:sz w:val="22"/>
          <w:szCs w:val="22"/>
        </w:rPr>
      </w:pPr>
    </w:p>
    <w:p w:rsidR="0085663D" w:rsidRPr="00B65981" w:rsidRDefault="0008061F" w:rsidP="0085663D">
      <w:pPr>
        <w:shd w:val="clear" w:color="auto" w:fill="F3F3F3"/>
        <w:tabs>
          <w:tab w:val="right" w:pos="9360"/>
        </w:tabs>
        <w:rPr>
          <w:rFonts w:asciiTheme="minorHAnsi" w:hAnsiTheme="minorHAnsi" w:cstheme="minorHAnsi"/>
          <w:b/>
          <w:sz w:val="22"/>
          <w:szCs w:val="22"/>
        </w:rPr>
      </w:pPr>
      <w:r w:rsidRPr="00B65981">
        <w:rPr>
          <w:rFonts w:asciiTheme="minorHAnsi" w:hAnsiTheme="minorHAnsi" w:cstheme="minorHAnsi"/>
          <w:b/>
          <w:sz w:val="22"/>
          <w:szCs w:val="22"/>
        </w:rPr>
        <w:t>Nabil Bank Limited, Kathmandu, Nepal</w:t>
      </w:r>
      <w:r w:rsidR="00181B05" w:rsidRPr="00B65981">
        <w:rPr>
          <w:rFonts w:asciiTheme="minorHAnsi" w:hAnsiTheme="minorHAnsi" w:cstheme="minorHAnsi"/>
          <w:b/>
          <w:sz w:val="22"/>
          <w:szCs w:val="22"/>
        </w:rPr>
        <w:t>.</w:t>
      </w:r>
      <w:r w:rsidR="009F4A39" w:rsidRPr="00B65981">
        <w:rPr>
          <w:rFonts w:asciiTheme="minorHAnsi" w:hAnsiTheme="minorHAnsi" w:cstheme="minorHAnsi"/>
          <w:b/>
          <w:sz w:val="22"/>
          <w:szCs w:val="22"/>
        </w:rPr>
        <w:t>Oct</w:t>
      </w:r>
      <w:r w:rsidR="00414A40" w:rsidRPr="00B65981">
        <w:rPr>
          <w:rFonts w:asciiTheme="minorHAnsi" w:hAnsiTheme="minorHAnsi" w:cstheme="minorHAnsi"/>
          <w:b/>
          <w:sz w:val="22"/>
          <w:szCs w:val="22"/>
        </w:rPr>
        <w:t>20</w:t>
      </w:r>
      <w:r w:rsidR="00314B9E" w:rsidRPr="00B65981">
        <w:rPr>
          <w:rFonts w:asciiTheme="minorHAnsi" w:hAnsiTheme="minorHAnsi" w:cstheme="minorHAnsi"/>
          <w:b/>
          <w:sz w:val="22"/>
          <w:szCs w:val="22"/>
        </w:rPr>
        <w:t>12</w:t>
      </w:r>
      <w:r w:rsidR="009C0839" w:rsidRPr="00B65981">
        <w:rPr>
          <w:rFonts w:asciiTheme="minorHAnsi" w:hAnsiTheme="minorHAnsi" w:cstheme="minorHAnsi"/>
          <w:b/>
          <w:sz w:val="22"/>
          <w:szCs w:val="22"/>
        </w:rPr>
        <w:t xml:space="preserve">– </w:t>
      </w:r>
      <w:r w:rsidR="002E7763" w:rsidRPr="00B65981">
        <w:rPr>
          <w:rFonts w:asciiTheme="minorHAnsi" w:hAnsiTheme="minorHAnsi" w:cstheme="minorHAnsi"/>
          <w:b/>
          <w:sz w:val="22"/>
          <w:szCs w:val="22"/>
        </w:rPr>
        <w:t>Nov 201</w:t>
      </w:r>
      <w:r w:rsidR="00314B9E" w:rsidRPr="00B65981">
        <w:rPr>
          <w:rFonts w:asciiTheme="minorHAnsi" w:hAnsiTheme="minorHAnsi" w:cstheme="minorHAnsi"/>
          <w:b/>
          <w:sz w:val="22"/>
          <w:szCs w:val="22"/>
        </w:rPr>
        <w:t>4</w:t>
      </w:r>
    </w:p>
    <w:p w:rsidR="0085663D" w:rsidRPr="00B65981" w:rsidRDefault="0085663D" w:rsidP="0085663D">
      <w:pPr>
        <w:shd w:val="clear" w:color="auto" w:fill="F3F3F3"/>
        <w:tabs>
          <w:tab w:val="right" w:pos="9360"/>
        </w:tabs>
        <w:rPr>
          <w:rFonts w:asciiTheme="minorHAnsi" w:hAnsiTheme="minorHAnsi" w:cstheme="minorHAnsi"/>
          <w:b/>
          <w:sz w:val="22"/>
          <w:szCs w:val="22"/>
        </w:rPr>
      </w:pPr>
      <w:r w:rsidRPr="00B65981">
        <w:rPr>
          <w:rFonts w:asciiTheme="minorHAnsi" w:hAnsiTheme="minorHAnsi" w:cstheme="minorHAnsi"/>
          <w:b/>
          <w:sz w:val="22"/>
          <w:szCs w:val="22"/>
        </w:rPr>
        <w:t>JAVA Developer</w:t>
      </w:r>
    </w:p>
    <w:p w:rsidR="000B1531" w:rsidRPr="00B65981" w:rsidRDefault="000B1531" w:rsidP="0085663D">
      <w:pPr>
        <w:pStyle w:val="BodyText2"/>
        <w:rPr>
          <w:rFonts w:asciiTheme="minorHAnsi" w:hAnsiTheme="minorHAnsi" w:cstheme="minorHAnsi"/>
          <w:sz w:val="22"/>
          <w:szCs w:val="22"/>
        </w:rPr>
      </w:pPr>
    </w:p>
    <w:p w:rsidR="00813283" w:rsidRPr="00B65981" w:rsidRDefault="00813283" w:rsidP="00813283">
      <w:pPr>
        <w:pStyle w:val="NoSpacing"/>
        <w:rPr>
          <w:rFonts w:asciiTheme="minorHAnsi" w:hAnsiTheme="minorHAnsi" w:cstheme="minorHAnsi"/>
        </w:rPr>
      </w:pPr>
      <w:r w:rsidRPr="00B65981">
        <w:rPr>
          <w:rFonts w:asciiTheme="minorHAnsi" w:hAnsiTheme="minorHAnsi" w:cstheme="minorHAnsi"/>
        </w:rPr>
        <w:t>The application was a highly secured, multilingual online transaction system, which had an intranet and internet module. The Internet serves as the front end to the clients (debtors and creditors of the enterprise), and the employees of the firm access the Intranet. The system is also integrated with the already existing legacy applications in the enterprise.</w:t>
      </w:r>
    </w:p>
    <w:p w:rsidR="0085663D" w:rsidRPr="00B65981" w:rsidRDefault="0085663D" w:rsidP="0085663D">
      <w:pPr>
        <w:pStyle w:val="BodyTextIndent"/>
        <w:ind w:left="0"/>
        <w:rPr>
          <w:rFonts w:asciiTheme="minorHAnsi" w:hAnsiTheme="minorHAnsi" w:cstheme="minorHAnsi"/>
          <w:sz w:val="22"/>
          <w:szCs w:val="22"/>
        </w:rPr>
      </w:pPr>
    </w:p>
    <w:p w:rsidR="0085663D" w:rsidRPr="00B65981" w:rsidRDefault="0085663D" w:rsidP="00E46AB2">
      <w:pPr>
        <w:rPr>
          <w:rFonts w:asciiTheme="minorHAnsi" w:hAnsiTheme="minorHAnsi" w:cstheme="minorHAnsi"/>
          <w:b/>
          <w:sz w:val="22"/>
          <w:szCs w:val="22"/>
        </w:rPr>
      </w:pPr>
      <w:r w:rsidRPr="00B65981">
        <w:rPr>
          <w:rFonts w:asciiTheme="minorHAnsi" w:hAnsiTheme="minorHAnsi" w:cstheme="minorHAnsi"/>
          <w:b/>
          <w:sz w:val="22"/>
          <w:szCs w:val="22"/>
        </w:rPr>
        <w:t>Responsibilities</w:t>
      </w:r>
      <w:r w:rsidR="001F630A" w:rsidRPr="00B65981">
        <w:rPr>
          <w:rFonts w:asciiTheme="minorHAnsi" w:hAnsiTheme="minorHAnsi" w:cstheme="minorHAnsi"/>
          <w:b/>
          <w:sz w:val="22"/>
          <w:szCs w:val="22"/>
        </w:rPr>
        <w:t>:</w:t>
      </w:r>
    </w:p>
    <w:p w:rsidR="00236B7B" w:rsidRPr="00B65981" w:rsidRDefault="00236B7B" w:rsidP="00236B7B">
      <w:pPr>
        <w:pStyle w:val="BodyText2"/>
        <w:numPr>
          <w:ilvl w:val="0"/>
          <w:numId w:val="30"/>
        </w:numPr>
        <w:jc w:val="left"/>
        <w:rPr>
          <w:rFonts w:asciiTheme="minorHAnsi" w:hAnsiTheme="minorHAnsi" w:cstheme="minorHAnsi"/>
          <w:sz w:val="22"/>
          <w:szCs w:val="22"/>
        </w:rPr>
      </w:pPr>
      <w:r w:rsidRPr="00B65981">
        <w:rPr>
          <w:rFonts w:asciiTheme="minorHAnsi" w:hAnsiTheme="minorHAnsi" w:cstheme="minorHAnsi"/>
          <w:sz w:val="22"/>
          <w:szCs w:val="22"/>
        </w:rPr>
        <w:t>Actively involved in requirements gathering and design of application workflows.</w:t>
      </w:r>
    </w:p>
    <w:p w:rsidR="00236B7B" w:rsidRPr="00B65981" w:rsidRDefault="00236B7B" w:rsidP="00236B7B">
      <w:pPr>
        <w:pStyle w:val="BodyText2"/>
        <w:numPr>
          <w:ilvl w:val="0"/>
          <w:numId w:val="30"/>
        </w:numPr>
        <w:jc w:val="left"/>
        <w:rPr>
          <w:rFonts w:asciiTheme="minorHAnsi" w:hAnsiTheme="minorHAnsi" w:cstheme="minorHAnsi"/>
          <w:sz w:val="22"/>
          <w:szCs w:val="22"/>
        </w:rPr>
      </w:pPr>
      <w:r w:rsidRPr="00B65981">
        <w:rPr>
          <w:rFonts w:asciiTheme="minorHAnsi" w:hAnsiTheme="minorHAnsi" w:cstheme="minorHAnsi"/>
          <w:sz w:val="22"/>
          <w:szCs w:val="22"/>
        </w:rPr>
        <w:t>Used JSP as the view technologies for developing front-end controllers.</w:t>
      </w:r>
    </w:p>
    <w:p w:rsidR="00236B7B" w:rsidRPr="00B65981" w:rsidRDefault="00236B7B" w:rsidP="00236B7B">
      <w:pPr>
        <w:pStyle w:val="BodyText2"/>
        <w:numPr>
          <w:ilvl w:val="0"/>
          <w:numId w:val="30"/>
        </w:numPr>
        <w:jc w:val="left"/>
        <w:rPr>
          <w:rFonts w:asciiTheme="minorHAnsi" w:hAnsiTheme="minorHAnsi" w:cstheme="minorHAnsi"/>
          <w:sz w:val="22"/>
          <w:szCs w:val="22"/>
        </w:rPr>
      </w:pPr>
      <w:r w:rsidRPr="00B65981">
        <w:rPr>
          <w:rFonts w:asciiTheme="minorHAnsi" w:hAnsiTheme="minorHAnsi" w:cstheme="minorHAnsi"/>
          <w:sz w:val="22"/>
          <w:szCs w:val="22"/>
        </w:rPr>
        <w:t>Used Multithreading for parallel process of the application.</w:t>
      </w:r>
    </w:p>
    <w:p w:rsidR="00236B7B" w:rsidRPr="00B65981" w:rsidRDefault="00236B7B" w:rsidP="00236B7B">
      <w:pPr>
        <w:pStyle w:val="BodyText2"/>
        <w:numPr>
          <w:ilvl w:val="0"/>
          <w:numId w:val="30"/>
        </w:numPr>
        <w:jc w:val="left"/>
        <w:rPr>
          <w:rFonts w:asciiTheme="minorHAnsi" w:hAnsiTheme="minorHAnsi" w:cstheme="minorHAnsi"/>
          <w:sz w:val="22"/>
          <w:szCs w:val="22"/>
        </w:rPr>
      </w:pPr>
      <w:r w:rsidRPr="00B65981">
        <w:rPr>
          <w:rFonts w:asciiTheme="minorHAnsi" w:hAnsiTheme="minorHAnsi" w:cstheme="minorHAnsi"/>
          <w:sz w:val="22"/>
          <w:szCs w:val="22"/>
        </w:rPr>
        <w:t>Responsible in developing JSP's and Servlets.</w:t>
      </w:r>
    </w:p>
    <w:p w:rsidR="00236B7B" w:rsidRPr="00B65981" w:rsidRDefault="00236B7B" w:rsidP="00236B7B">
      <w:pPr>
        <w:pStyle w:val="BodyText2"/>
        <w:numPr>
          <w:ilvl w:val="0"/>
          <w:numId w:val="30"/>
        </w:numPr>
        <w:jc w:val="left"/>
        <w:rPr>
          <w:rFonts w:asciiTheme="minorHAnsi" w:hAnsiTheme="minorHAnsi" w:cstheme="minorHAnsi"/>
          <w:sz w:val="22"/>
          <w:szCs w:val="22"/>
        </w:rPr>
      </w:pPr>
      <w:r w:rsidRPr="00B65981">
        <w:rPr>
          <w:rFonts w:asciiTheme="minorHAnsi" w:hAnsiTheme="minorHAnsi" w:cstheme="minorHAnsi"/>
          <w:sz w:val="22"/>
          <w:szCs w:val="22"/>
        </w:rPr>
        <w:t>Used Hibernate, a technique of mapping data representation from business logic to database with SQL based schema.</w:t>
      </w:r>
    </w:p>
    <w:p w:rsidR="00236B7B" w:rsidRPr="00B65981" w:rsidRDefault="00236B7B" w:rsidP="00236B7B">
      <w:pPr>
        <w:pStyle w:val="BodyText2"/>
        <w:numPr>
          <w:ilvl w:val="0"/>
          <w:numId w:val="30"/>
        </w:numPr>
        <w:jc w:val="left"/>
        <w:rPr>
          <w:rFonts w:asciiTheme="minorHAnsi" w:hAnsiTheme="minorHAnsi" w:cstheme="minorHAnsi"/>
          <w:sz w:val="22"/>
          <w:szCs w:val="22"/>
        </w:rPr>
      </w:pPr>
      <w:r w:rsidRPr="00B65981">
        <w:rPr>
          <w:rFonts w:asciiTheme="minorHAnsi" w:hAnsiTheme="minorHAnsi" w:cstheme="minorHAnsi"/>
          <w:sz w:val="22"/>
          <w:szCs w:val="22"/>
        </w:rPr>
        <w:t>Used the SOAP web services for the account management and security role lookup.</w:t>
      </w:r>
    </w:p>
    <w:p w:rsidR="00236B7B" w:rsidRPr="00B65981" w:rsidRDefault="00236B7B" w:rsidP="00236B7B">
      <w:pPr>
        <w:pStyle w:val="BodyText2"/>
        <w:numPr>
          <w:ilvl w:val="0"/>
          <w:numId w:val="30"/>
        </w:numPr>
        <w:jc w:val="left"/>
        <w:rPr>
          <w:rFonts w:asciiTheme="minorHAnsi" w:hAnsiTheme="minorHAnsi" w:cstheme="minorHAnsi"/>
          <w:sz w:val="22"/>
          <w:szCs w:val="22"/>
        </w:rPr>
      </w:pPr>
      <w:r w:rsidRPr="00B65981">
        <w:rPr>
          <w:rFonts w:asciiTheme="minorHAnsi" w:hAnsiTheme="minorHAnsi" w:cstheme="minorHAnsi"/>
          <w:sz w:val="22"/>
          <w:szCs w:val="22"/>
        </w:rPr>
        <w:t>Developed Session Facade for minimizing number of requests between client and server and Factory get database connections.</w:t>
      </w:r>
    </w:p>
    <w:p w:rsidR="00236B7B" w:rsidRPr="00B65981" w:rsidRDefault="00236B7B" w:rsidP="00236B7B">
      <w:pPr>
        <w:pStyle w:val="BodyText2"/>
        <w:numPr>
          <w:ilvl w:val="0"/>
          <w:numId w:val="30"/>
        </w:numPr>
        <w:jc w:val="left"/>
        <w:rPr>
          <w:rFonts w:asciiTheme="minorHAnsi" w:hAnsiTheme="minorHAnsi" w:cstheme="minorHAnsi"/>
          <w:sz w:val="22"/>
          <w:szCs w:val="22"/>
        </w:rPr>
      </w:pPr>
      <w:r w:rsidRPr="00B65981">
        <w:rPr>
          <w:rFonts w:asciiTheme="minorHAnsi" w:hAnsiTheme="minorHAnsi" w:cstheme="minorHAnsi"/>
          <w:sz w:val="22"/>
          <w:szCs w:val="22"/>
        </w:rPr>
        <w:t>Designed and developed User Interface using HTML, CSS, JavaScript, jQuery and AJAX.</w:t>
      </w:r>
    </w:p>
    <w:p w:rsidR="00236B7B" w:rsidRPr="00B65981" w:rsidRDefault="00236B7B" w:rsidP="00236B7B">
      <w:pPr>
        <w:pStyle w:val="BodyText2"/>
        <w:numPr>
          <w:ilvl w:val="0"/>
          <w:numId w:val="30"/>
        </w:numPr>
        <w:jc w:val="left"/>
        <w:rPr>
          <w:rFonts w:asciiTheme="minorHAnsi" w:hAnsiTheme="minorHAnsi" w:cstheme="minorHAnsi"/>
          <w:sz w:val="22"/>
          <w:szCs w:val="22"/>
        </w:rPr>
      </w:pPr>
      <w:r w:rsidRPr="00B65981">
        <w:rPr>
          <w:rFonts w:asciiTheme="minorHAnsi" w:hAnsiTheme="minorHAnsi" w:cstheme="minorHAnsi"/>
          <w:sz w:val="22"/>
          <w:szCs w:val="22"/>
        </w:rPr>
        <w:t>Used Oracle as database server and written complex SQL Queries, Stored Procedures, Triggers, Views, Cursors and Joins.</w:t>
      </w:r>
    </w:p>
    <w:p w:rsidR="00236B7B" w:rsidRPr="00B65981" w:rsidRDefault="00236B7B" w:rsidP="00236B7B">
      <w:pPr>
        <w:pStyle w:val="BodyText2"/>
        <w:numPr>
          <w:ilvl w:val="0"/>
          <w:numId w:val="30"/>
        </w:numPr>
        <w:jc w:val="left"/>
        <w:rPr>
          <w:rFonts w:asciiTheme="minorHAnsi" w:hAnsiTheme="minorHAnsi" w:cstheme="minorHAnsi"/>
          <w:sz w:val="22"/>
          <w:szCs w:val="22"/>
        </w:rPr>
      </w:pPr>
      <w:r w:rsidRPr="00B65981">
        <w:rPr>
          <w:rFonts w:asciiTheme="minorHAnsi" w:hAnsiTheme="minorHAnsi" w:cstheme="minorHAnsi"/>
          <w:sz w:val="22"/>
          <w:szCs w:val="22"/>
        </w:rPr>
        <w:t>Used Spring Framework for Dependency Injection and integrated with the Hibernate.</w:t>
      </w:r>
    </w:p>
    <w:p w:rsidR="00236B7B" w:rsidRPr="00B65981" w:rsidRDefault="00236B7B" w:rsidP="00236B7B">
      <w:pPr>
        <w:pStyle w:val="BodyText2"/>
        <w:numPr>
          <w:ilvl w:val="0"/>
          <w:numId w:val="30"/>
        </w:numPr>
        <w:jc w:val="left"/>
        <w:rPr>
          <w:rFonts w:asciiTheme="minorHAnsi" w:hAnsiTheme="minorHAnsi" w:cstheme="minorHAnsi"/>
          <w:sz w:val="22"/>
          <w:szCs w:val="22"/>
        </w:rPr>
      </w:pPr>
      <w:r w:rsidRPr="00B65981">
        <w:rPr>
          <w:rFonts w:asciiTheme="minorHAnsi" w:hAnsiTheme="minorHAnsi" w:cstheme="minorHAnsi"/>
          <w:sz w:val="22"/>
          <w:szCs w:val="22"/>
        </w:rPr>
        <w:t>Used ANT to build the deployment JAR and WAR files.</w:t>
      </w:r>
    </w:p>
    <w:p w:rsidR="00236B7B" w:rsidRPr="00B65981" w:rsidRDefault="00040028" w:rsidP="00236B7B">
      <w:pPr>
        <w:pStyle w:val="BodyText2"/>
        <w:numPr>
          <w:ilvl w:val="0"/>
          <w:numId w:val="30"/>
        </w:numPr>
        <w:jc w:val="left"/>
        <w:rPr>
          <w:rFonts w:asciiTheme="minorHAnsi" w:hAnsiTheme="minorHAnsi" w:cstheme="minorHAnsi"/>
          <w:sz w:val="22"/>
          <w:szCs w:val="22"/>
        </w:rPr>
      </w:pPr>
      <w:r w:rsidRPr="00B65981">
        <w:rPr>
          <w:rFonts w:asciiTheme="minorHAnsi" w:hAnsiTheme="minorHAnsi" w:cstheme="minorHAnsi"/>
          <w:sz w:val="22"/>
          <w:szCs w:val="22"/>
        </w:rPr>
        <w:t>Web Logic</w:t>
      </w:r>
      <w:r w:rsidR="00236B7B" w:rsidRPr="00B65981">
        <w:rPr>
          <w:rFonts w:asciiTheme="minorHAnsi" w:hAnsiTheme="minorHAnsi" w:cstheme="minorHAnsi"/>
          <w:sz w:val="22"/>
          <w:szCs w:val="22"/>
        </w:rPr>
        <w:t xml:space="preserve"> server was used to host the Application.</w:t>
      </w:r>
    </w:p>
    <w:p w:rsidR="0085663D" w:rsidRPr="00B65981" w:rsidRDefault="00236B7B" w:rsidP="00236B7B">
      <w:pPr>
        <w:pStyle w:val="BodyText2"/>
        <w:numPr>
          <w:ilvl w:val="0"/>
          <w:numId w:val="30"/>
        </w:numPr>
        <w:jc w:val="left"/>
        <w:rPr>
          <w:rFonts w:asciiTheme="minorHAnsi" w:hAnsiTheme="minorHAnsi" w:cstheme="minorHAnsi"/>
          <w:sz w:val="22"/>
          <w:szCs w:val="22"/>
        </w:rPr>
      </w:pPr>
      <w:r w:rsidRPr="00B65981">
        <w:rPr>
          <w:rFonts w:asciiTheme="minorHAnsi" w:hAnsiTheme="minorHAnsi" w:cstheme="minorHAnsi"/>
          <w:sz w:val="22"/>
          <w:szCs w:val="22"/>
        </w:rPr>
        <w:t>Created Unit test cases and performed Functional and Integration testing</w:t>
      </w:r>
    </w:p>
    <w:p w:rsidR="0085663D" w:rsidRPr="00B65981" w:rsidRDefault="0085663D" w:rsidP="00D25304">
      <w:pPr>
        <w:pStyle w:val="NormalWeb"/>
        <w:spacing w:before="0" w:beforeAutospacing="0" w:after="0" w:afterAutospacing="0"/>
        <w:jc w:val="both"/>
        <w:rPr>
          <w:rFonts w:asciiTheme="minorHAnsi" w:hAnsiTheme="minorHAnsi" w:cstheme="minorHAnsi"/>
          <w:sz w:val="22"/>
          <w:szCs w:val="22"/>
        </w:rPr>
      </w:pPr>
    </w:p>
    <w:p w:rsidR="00093E71" w:rsidRPr="00B65981" w:rsidRDefault="00D25304" w:rsidP="004B6ADB">
      <w:pPr>
        <w:pStyle w:val="NormalWeb"/>
        <w:spacing w:before="0" w:beforeAutospacing="0" w:after="0" w:afterAutospacing="0"/>
        <w:jc w:val="both"/>
        <w:rPr>
          <w:rFonts w:asciiTheme="minorHAnsi" w:hAnsiTheme="minorHAnsi" w:cstheme="minorHAnsi"/>
          <w:sz w:val="22"/>
          <w:szCs w:val="22"/>
        </w:rPr>
      </w:pPr>
      <w:r w:rsidRPr="00B65981">
        <w:rPr>
          <w:rFonts w:asciiTheme="minorHAnsi" w:hAnsiTheme="minorHAnsi" w:cstheme="minorHAnsi"/>
          <w:b/>
          <w:sz w:val="22"/>
          <w:szCs w:val="22"/>
        </w:rPr>
        <w:t>Environment</w:t>
      </w:r>
      <w:r w:rsidR="0085663D" w:rsidRPr="00B65981">
        <w:rPr>
          <w:rFonts w:asciiTheme="minorHAnsi" w:hAnsiTheme="minorHAnsi" w:cstheme="minorHAnsi"/>
          <w:b/>
          <w:sz w:val="22"/>
          <w:szCs w:val="22"/>
        </w:rPr>
        <w:t>:</w:t>
      </w:r>
      <w:r w:rsidR="00040028">
        <w:rPr>
          <w:rFonts w:asciiTheme="minorHAnsi" w:hAnsiTheme="minorHAnsi" w:cstheme="minorHAnsi"/>
          <w:b/>
          <w:sz w:val="22"/>
          <w:szCs w:val="22"/>
        </w:rPr>
        <w:t xml:space="preserve"> </w:t>
      </w:r>
      <w:r w:rsidR="00236B7B" w:rsidRPr="00B65981">
        <w:rPr>
          <w:rFonts w:asciiTheme="minorHAnsi" w:hAnsiTheme="minorHAnsi" w:cstheme="minorHAnsi"/>
          <w:sz w:val="22"/>
          <w:szCs w:val="22"/>
        </w:rPr>
        <w:t xml:space="preserve">Java 1.4, J2EE, Spring, Hibernate, JSP, Servlets, HTML, CSS, JavaScript, jQuery, AJAX SOAP Web services, </w:t>
      </w:r>
      <w:proofErr w:type="spellStart"/>
      <w:r w:rsidR="00236B7B" w:rsidRPr="00B65981">
        <w:rPr>
          <w:rFonts w:asciiTheme="minorHAnsi" w:hAnsiTheme="minorHAnsi" w:cstheme="minorHAnsi"/>
          <w:sz w:val="22"/>
          <w:szCs w:val="22"/>
        </w:rPr>
        <w:t>WebLogic</w:t>
      </w:r>
      <w:proofErr w:type="spellEnd"/>
      <w:r w:rsidR="00236B7B" w:rsidRPr="00B65981">
        <w:rPr>
          <w:rFonts w:asciiTheme="minorHAnsi" w:hAnsiTheme="minorHAnsi" w:cstheme="minorHAnsi"/>
          <w:sz w:val="22"/>
          <w:szCs w:val="22"/>
        </w:rPr>
        <w:t xml:space="preserve">, Oracle, PL/SQL, SQL, Log4j, ANT, SVN, </w:t>
      </w:r>
      <w:proofErr w:type="spellStart"/>
      <w:r w:rsidR="00236B7B" w:rsidRPr="00B65981">
        <w:rPr>
          <w:rFonts w:asciiTheme="minorHAnsi" w:hAnsiTheme="minorHAnsi" w:cstheme="minorHAnsi"/>
          <w:sz w:val="22"/>
          <w:szCs w:val="22"/>
        </w:rPr>
        <w:t>JUnit</w:t>
      </w:r>
      <w:proofErr w:type="spellEnd"/>
      <w:r w:rsidR="00236B7B" w:rsidRPr="00B65981">
        <w:rPr>
          <w:rFonts w:asciiTheme="minorHAnsi" w:hAnsiTheme="minorHAnsi" w:cstheme="minorHAnsi"/>
          <w:sz w:val="22"/>
          <w:szCs w:val="22"/>
        </w:rPr>
        <w:t>, Windows.</w:t>
      </w:r>
    </w:p>
    <w:sectPr w:rsidR="00093E71" w:rsidRPr="00B65981" w:rsidSect="00855498">
      <w:pgSz w:w="12240" w:h="15840"/>
      <w:pgMar w:top="720" w:right="1440" w:bottom="85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3D66" w:rsidRDefault="00003D66">
      <w:r>
        <w:separator/>
      </w:r>
    </w:p>
  </w:endnote>
  <w:endnote w:type="continuationSeparator" w:id="0">
    <w:p w:rsidR="00003D66" w:rsidRDefault="00003D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3D66" w:rsidRDefault="00003D66">
      <w:r>
        <w:separator/>
      </w:r>
    </w:p>
  </w:footnote>
  <w:footnote w:type="continuationSeparator" w:id="0">
    <w:p w:rsidR="00003D66" w:rsidRDefault="00003D6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B7F852EE">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DC72A1E0">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86D875F6">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D7B6DA92">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927AEAD8">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08307370">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01B4A4C6">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C5501F24">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0B1A54FC">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1">
    <w:nsid w:val="00000002"/>
    <w:multiLevelType w:val="multilevel"/>
    <w:tmpl w:val="00000002"/>
    <w:name w:val="WW8Num2"/>
    <w:lvl w:ilvl="0">
      <w:start w:val="1"/>
      <w:numFmt w:val="bullet"/>
      <w:lvlText w:val="•"/>
      <w:lvlJc w:val="left"/>
      <w:pPr>
        <w:tabs>
          <w:tab w:val="num" w:pos="0"/>
        </w:tabs>
        <w:ind w:left="1003" w:hanging="283"/>
      </w:pPr>
      <w:rPr>
        <w:rFonts w:ascii="Times New Roman" w:hAnsi="Times New Roman" w:cs="Symbol" w:hint="default"/>
        <w:color w:val="auto"/>
        <w:sz w:val="18"/>
        <w:szCs w:val="18"/>
      </w:rPr>
    </w:lvl>
    <w:lvl w:ilvl="1">
      <w:start w:val="1"/>
      <w:numFmt w:val="bullet"/>
      <w:lvlText w:val="•"/>
      <w:lvlJc w:val="left"/>
      <w:pPr>
        <w:tabs>
          <w:tab w:val="num" w:pos="0"/>
        </w:tabs>
        <w:ind w:left="708" w:hanging="283"/>
      </w:pPr>
      <w:rPr>
        <w:rFonts w:ascii="Times New Roman" w:hAnsi="Times New Roman" w:cs="Symbol" w:hint="default"/>
        <w:color w:val="auto"/>
        <w:sz w:val="18"/>
        <w:szCs w:val="18"/>
      </w:rPr>
    </w:lvl>
    <w:lvl w:ilvl="2">
      <w:start w:val="1"/>
      <w:numFmt w:val="bullet"/>
      <w:lvlText w:val="•"/>
      <w:lvlJc w:val="left"/>
      <w:pPr>
        <w:tabs>
          <w:tab w:val="num" w:pos="0"/>
        </w:tabs>
        <w:ind w:left="1414" w:hanging="283"/>
      </w:pPr>
      <w:rPr>
        <w:rFonts w:ascii="Times New Roman" w:hAnsi="Times New Roman" w:cs="Symbol" w:hint="default"/>
        <w:color w:val="auto"/>
        <w:sz w:val="18"/>
        <w:szCs w:val="18"/>
      </w:rPr>
    </w:lvl>
    <w:lvl w:ilvl="3">
      <w:start w:val="1"/>
      <w:numFmt w:val="bullet"/>
      <w:lvlText w:val="•"/>
      <w:lvlJc w:val="left"/>
      <w:pPr>
        <w:tabs>
          <w:tab w:val="num" w:pos="0"/>
        </w:tabs>
        <w:ind w:left="2121" w:hanging="283"/>
      </w:pPr>
      <w:rPr>
        <w:rFonts w:ascii="Times New Roman" w:hAnsi="Times New Roman" w:cs="Symbol" w:hint="default"/>
        <w:color w:val="auto"/>
        <w:sz w:val="18"/>
        <w:szCs w:val="18"/>
      </w:rPr>
    </w:lvl>
    <w:lvl w:ilvl="4">
      <w:start w:val="1"/>
      <w:numFmt w:val="bullet"/>
      <w:lvlText w:val="•"/>
      <w:lvlJc w:val="left"/>
      <w:pPr>
        <w:tabs>
          <w:tab w:val="num" w:pos="0"/>
        </w:tabs>
        <w:ind w:left="2828" w:hanging="283"/>
      </w:pPr>
      <w:rPr>
        <w:rFonts w:ascii="Times New Roman" w:hAnsi="Times New Roman" w:cs="Symbol" w:hint="default"/>
        <w:color w:val="auto"/>
        <w:sz w:val="18"/>
        <w:szCs w:val="18"/>
      </w:rPr>
    </w:lvl>
    <w:lvl w:ilvl="5">
      <w:start w:val="1"/>
      <w:numFmt w:val="bullet"/>
      <w:lvlText w:val="•"/>
      <w:lvlJc w:val="left"/>
      <w:pPr>
        <w:tabs>
          <w:tab w:val="num" w:pos="0"/>
        </w:tabs>
        <w:ind w:left="3535" w:hanging="283"/>
      </w:pPr>
      <w:rPr>
        <w:rFonts w:ascii="Times New Roman" w:hAnsi="Times New Roman" w:cs="Symbol" w:hint="default"/>
        <w:color w:val="auto"/>
        <w:sz w:val="18"/>
        <w:szCs w:val="18"/>
      </w:rPr>
    </w:lvl>
    <w:lvl w:ilvl="6">
      <w:start w:val="1"/>
      <w:numFmt w:val="bullet"/>
      <w:lvlText w:val="•"/>
      <w:lvlJc w:val="left"/>
      <w:pPr>
        <w:tabs>
          <w:tab w:val="num" w:pos="0"/>
        </w:tabs>
        <w:ind w:left="4242" w:hanging="283"/>
      </w:pPr>
      <w:rPr>
        <w:rFonts w:ascii="Times New Roman" w:hAnsi="Times New Roman" w:cs="Symbol" w:hint="default"/>
        <w:color w:val="auto"/>
        <w:sz w:val="18"/>
        <w:szCs w:val="18"/>
      </w:rPr>
    </w:lvl>
    <w:lvl w:ilvl="7">
      <w:start w:val="1"/>
      <w:numFmt w:val="bullet"/>
      <w:lvlText w:val="•"/>
      <w:lvlJc w:val="left"/>
      <w:pPr>
        <w:tabs>
          <w:tab w:val="num" w:pos="0"/>
        </w:tabs>
        <w:ind w:left="4949" w:hanging="283"/>
      </w:pPr>
      <w:rPr>
        <w:rFonts w:ascii="Times New Roman" w:hAnsi="Times New Roman" w:cs="Symbol" w:hint="default"/>
        <w:color w:val="auto"/>
        <w:sz w:val="18"/>
        <w:szCs w:val="18"/>
      </w:rPr>
    </w:lvl>
    <w:lvl w:ilvl="8">
      <w:start w:val="1"/>
      <w:numFmt w:val="bullet"/>
      <w:lvlText w:val="•"/>
      <w:lvlJc w:val="left"/>
      <w:pPr>
        <w:tabs>
          <w:tab w:val="num" w:pos="0"/>
        </w:tabs>
        <w:ind w:left="5656" w:hanging="283"/>
      </w:pPr>
      <w:rPr>
        <w:rFonts w:ascii="Times New Roman" w:hAnsi="Times New Roman" w:cs="Symbol" w:hint="default"/>
        <w:color w:val="auto"/>
        <w:sz w:val="18"/>
        <w:szCs w:val="18"/>
      </w:rPr>
    </w:lvl>
  </w:abstractNum>
  <w:abstractNum w:abstractNumId="2">
    <w:nsid w:val="00000003"/>
    <w:multiLevelType w:val="hybridMultilevel"/>
    <w:tmpl w:val="00000003"/>
    <w:lvl w:ilvl="0" w:tplc="02C6B0FC">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2E26D3CA">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85B8455A">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ED8470C2">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4796BB70">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48C62572">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A3EA59A">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93D25DE6">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9CC6FACA">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3">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4">
    <w:nsid w:val="002E00F0"/>
    <w:multiLevelType w:val="hybridMultilevel"/>
    <w:tmpl w:val="58AE9102"/>
    <w:lvl w:ilvl="0" w:tplc="4A32F5AA">
      <w:numFmt w:val="bullet"/>
      <w:lvlText w:val="•"/>
      <w:lvlJc w:val="left"/>
      <w:pPr>
        <w:ind w:left="1080" w:hanging="360"/>
      </w:pPr>
      <w:rPr>
        <w:rFonts w:ascii="Cambria" w:eastAsia="Times New Roman" w:hAnsi="Cambri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6DB2924"/>
    <w:multiLevelType w:val="hybridMultilevel"/>
    <w:tmpl w:val="E390BB76"/>
    <w:lvl w:ilvl="0" w:tplc="B722130A">
      <w:start w:val="1"/>
      <w:numFmt w:val="bullet"/>
      <w:lvlText w:val=""/>
      <w:lvlJc w:val="left"/>
      <w:pPr>
        <w:tabs>
          <w:tab w:val="num" w:pos="1800"/>
        </w:tabs>
        <w:ind w:left="1800" w:hanging="360"/>
      </w:pPr>
      <w:rPr>
        <w:rFonts w:ascii="Symbol" w:hAnsi="Symbol" w:hint="default"/>
        <w:color w:val="auto"/>
        <w:sz w:val="18"/>
        <w:szCs w:val="18"/>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
    <w:nsid w:val="11134BF8"/>
    <w:multiLevelType w:val="hybridMultilevel"/>
    <w:tmpl w:val="1436B90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3642051"/>
    <w:multiLevelType w:val="hybridMultilevel"/>
    <w:tmpl w:val="EFAC1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83E4066"/>
    <w:multiLevelType w:val="hybridMultilevel"/>
    <w:tmpl w:val="8B2448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pStyle w:val="Heading4"/>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707E2B"/>
    <w:multiLevelType w:val="hybridMultilevel"/>
    <w:tmpl w:val="2EF0F3D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80" w:hanging="360"/>
      </w:pPr>
      <w:rPr>
        <w:rFonts w:ascii="Courier New" w:hAnsi="Courier New"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10">
    <w:nsid w:val="1BEE2E02"/>
    <w:multiLevelType w:val="hybridMultilevel"/>
    <w:tmpl w:val="5FD84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DE4615"/>
    <w:multiLevelType w:val="hybridMultilevel"/>
    <w:tmpl w:val="94ECAA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6281334"/>
    <w:multiLevelType w:val="hybridMultilevel"/>
    <w:tmpl w:val="C8D2B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AB20B0"/>
    <w:multiLevelType w:val="hybridMultilevel"/>
    <w:tmpl w:val="619AE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44F086F"/>
    <w:multiLevelType w:val="hybridMultilevel"/>
    <w:tmpl w:val="97C60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469683D"/>
    <w:multiLevelType w:val="hybridMultilevel"/>
    <w:tmpl w:val="8C5AF4AA"/>
    <w:lvl w:ilvl="0" w:tplc="FFFFFFFF">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8A37366"/>
    <w:multiLevelType w:val="hybridMultilevel"/>
    <w:tmpl w:val="2E6EB23E"/>
    <w:lvl w:ilvl="0" w:tplc="A1EC7D54">
      <w:numFmt w:val="bullet"/>
      <w:pStyle w:val="ExperienceBullets"/>
      <w:lvlText w:val=""/>
      <w:lvlJc w:val="left"/>
      <w:pPr>
        <w:tabs>
          <w:tab w:val="num" w:pos="2160"/>
        </w:tabs>
        <w:ind w:left="2160" w:hanging="360"/>
      </w:pPr>
      <w:rPr>
        <w:rFonts w:ascii="Symbol" w:hAnsi="Symbol" w:cs="Times New Roman" w:hint="default"/>
        <w:color w:val="auto"/>
      </w:rPr>
    </w:lvl>
    <w:lvl w:ilvl="1" w:tplc="6B9248B6">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CC520FA"/>
    <w:multiLevelType w:val="hybridMultilevel"/>
    <w:tmpl w:val="2054912A"/>
    <w:lvl w:ilvl="0" w:tplc="4A32F5AA">
      <w:numFmt w:val="bullet"/>
      <w:lvlText w:val="•"/>
      <w:lvlJc w:val="left"/>
      <w:pPr>
        <w:ind w:left="720" w:hanging="360"/>
      </w:pPr>
      <w:rPr>
        <w:rFonts w:ascii="Cambria" w:eastAsia="Times New Roman" w:hAnsi="Cambri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E0E623F"/>
    <w:multiLevelType w:val="hybridMultilevel"/>
    <w:tmpl w:val="C70003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25E5A0C"/>
    <w:multiLevelType w:val="multilevel"/>
    <w:tmpl w:val="7D12A48A"/>
    <w:lvl w:ilvl="0">
      <w:start w:val="1"/>
      <w:numFmt w:val="bullet"/>
      <w:lvlText w:val="♦"/>
      <w:lvlJc w:val="left"/>
      <w:pPr>
        <w:ind w:left="720" w:firstLine="360"/>
      </w:pPr>
      <w:rPr>
        <w:rFonts w:ascii="Arial" w:eastAsia="Arial" w:hAnsi="Arial" w:cs="Arial"/>
        <w:sz w:val="18"/>
        <w:szCs w:val="18"/>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nsid w:val="48C57C23"/>
    <w:multiLevelType w:val="hybridMultilevel"/>
    <w:tmpl w:val="5456DFD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270" w:hanging="360"/>
      </w:pPr>
      <w:rPr>
        <w:rFonts w:ascii="Courier New" w:hAnsi="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hint="default"/>
      </w:rPr>
    </w:lvl>
    <w:lvl w:ilvl="8" w:tplc="04090005" w:tentative="1">
      <w:start w:val="1"/>
      <w:numFmt w:val="bullet"/>
      <w:lvlText w:val=""/>
      <w:lvlJc w:val="left"/>
      <w:pPr>
        <w:ind w:left="5310" w:hanging="360"/>
      </w:pPr>
      <w:rPr>
        <w:rFonts w:ascii="Wingdings" w:hAnsi="Wingdings" w:hint="default"/>
      </w:rPr>
    </w:lvl>
  </w:abstractNum>
  <w:abstractNum w:abstractNumId="21">
    <w:nsid w:val="4B8B51FF"/>
    <w:multiLevelType w:val="hybridMultilevel"/>
    <w:tmpl w:val="B546C6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4C577C59"/>
    <w:multiLevelType w:val="hybridMultilevel"/>
    <w:tmpl w:val="5268B8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4D0A2DCA"/>
    <w:multiLevelType w:val="hybridMultilevel"/>
    <w:tmpl w:val="B0621156"/>
    <w:lvl w:ilvl="0" w:tplc="04090001">
      <w:start w:val="1"/>
      <w:numFmt w:val="bullet"/>
      <w:lvlText w:val=""/>
      <w:lvlJc w:val="left"/>
      <w:pPr>
        <w:tabs>
          <w:tab w:val="num" w:pos="360"/>
        </w:tabs>
        <w:ind w:left="360" w:hanging="360"/>
      </w:pPr>
      <w:rPr>
        <w:rFonts w:ascii="Symbol" w:hAnsi="Symbol" w:hint="default"/>
        <w:sz w:val="18"/>
      </w:rPr>
    </w:lvl>
    <w:lvl w:ilvl="1" w:tplc="04090001">
      <w:start w:val="1"/>
      <w:numFmt w:val="bullet"/>
      <w:lvlText w:val=""/>
      <w:lvlJc w:val="left"/>
      <w:pPr>
        <w:tabs>
          <w:tab w:val="num" w:pos="1080"/>
        </w:tabs>
        <w:ind w:left="1080" w:hanging="360"/>
      </w:pPr>
      <w:rPr>
        <w:rFonts w:ascii="Symbol" w:hAnsi="Symbol" w:hint="default"/>
        <w:sz w:val="18"/>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4">
    <w:nsid w:val="4D75418F"/>
    <w:multiLevelType w:val="hybridMultilevel"/>
    <w:tmpl w:val="8E96BA86"/>
    <w:lvl w:ilvl="0" w:tplc="4A32F5AA">
      <w:numFmt w:val="bullet"/>
      <w:lvlText w:val="•"/>
      <w:lvlJc w:val="left"/>
      <w:pPr>
        <w:ind w:left="1080" w:hanging="360"/>
      </w:pPr>
      <w:rPr>
        <w:rFonts w:ascii="Cambria" w:eastAsia="Times New Roman" w:hAnsi="Cambri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52F370FA"/>
    <w:multiLevelType w:val="hybridMultilevel"/>
    <w:tmpl w:val="85D843F0"/>
    <w:lvl w:ilvl="0" w:tplc="A21A6A22">
      <w:start w:val="1"/>
      <w:numFmt w:val="bullet"/>
      <w:pStyle w:val="CompanyName"/>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34677E5"/>
    <w:multiLevelType w:val="hybridMultilevel"/>
    <w:tmpl w:val="9C5AAE32"/>
    <w:lvl w:ilvl="0" w:tplc="6B0E5A6E">
      <w:numFmt w:val="bullet"/>
      <w:lvlText w:val="•"/>
      <w:lvlJc w:val="left"/>
      <w:pPr>
        <w:ind w:left="1080" w:hanging="360"/>
      </w:pPr>
      <w:rPr>
        <w:rFonts w:ascii="Cambria" w:eastAsia="Calibr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5A2D4504"/>
    <w:multiLevelType w:val="hybridMultilevel"/>
    <w:tmpl w:val="F22873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5B661563"/>
    <w:multiLevelType w:val="hybridMultilevel"/>
    <w:tmpl w:val="3EC0B5C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5CC83B34"/>
    <w:multiLevelType w:val="hybridMultilevel"/>
    <w:tmpl w:val="0546AE8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nsid w:val="61204D43"/>
    <w:multiLevelType w:val="multilevel"/>
    <w:tmpl w:val="76CA9B98"/>
    <w:lvl w:ilvl="0">
      <w:start w:val="1"/>
      <w:numFmt w:val="bullet"/>
      <w:lvlText w:val="♦"/>
      <w:lvlJc w:val="left"/>
      <w:pPr>
        <w:ind w:left="720" w:firstLine="360"/>
      </w:pPr>
      <w:rPr>
        <w:rFonts w:ascii="Arial" w:eastAsia="Arial" w:hAnsi="Arial" w:cs="Arial"/>
        <w:color w:val="000000"/>
        <w:sz w:val="18"/>
        <w:szCs w:val="18"/>
        <w:highlight w:val="white"/>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nsid w:val="62954791"/>
    <w:multiLevelType w:val="hybridMultilevel"/>
    <w:tmpl w:val="7D0A47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97B5300"/>
    <w:multiLevelType w:val="multilevel"/>
    <w:tmpl w:val="E014E43E"/>
    <w:lvl w:ilvl="0">
      <w:start w:val="1"/>
      <w:numFmt w:val="bullet"/>
      <w:lvlText w:val="♦"/>
      <w:lvlJc w:val="left"/>
      <w:pPr>
        <w:ind w:left="720" w:firstLine="360"/>
      </w:pPr>
      <w:rPr>
        <w:rFonts w:ascii="Arial" w:eastAsia="Arial" w:hAnsi="Arial" w:cs="Arial"/>
        <w:sz w:val="18"/>
        <w:szCs w:val="18"/>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
    <w:nsid w:val="77C646B4"/>
    <w:multiLevelType w:val="hybridMultilevel"/>
    <w:tmpl w:val="6736E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nsid w:val="7FE07D91"/>
    <w:multiLevelType w:val="hybridMultilevel"/>
    <w:tmpl w:val="3118C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4"/>
  </w:num>
  <w:num w:numId="2">
    <w:abstractNumId w:val="21"/>
  </w:num>
  <w:num w:numId="3">
    <w:abstractNumId w:val="13"/>
  </w:num>
  <w:num w:numId="4">
    <w:abstractNumId w:val="6"/>
  </w:num>
  <w:num w:numId="5">
    <w:abstractNumId w:val="18"/>
  </w:num>
  <w:num w:numId="6">
    <w:abstractNumId w:val="16"/>
  </w:num>
  <w:num w:numId="7">
    <w:abstractNumId w:val="28"/>
  </w:num>
  <w:num w:numId="8">
    <w:abstractNumId w:val="5"/>
  </w:num>
  <w:num w:numId="9">
    <w:abstractNumId w:val="3"/>
  </w:num>
  <w:num w:numId="10">
    <w:abstractNumId w:val="29"/>
  </w:num>
  <w:num w:numId="11">
    <w:abstractNumId w:val="9"/>
  </w:num>
  <w:num w:numId="12">
    <w:abstractNumId w:val="19"/>
  </w:num>
  <w:num w:numId="13">
    <w:abstractNumId w:val="0"/>
  </w:num>
  <w:num w:numId="14">
    <w:abstractNumId w:val="2"/>
  </w:num>
  <w:num w:numId="15">
    <w:abstractNumId w:val="31"/>
  </w:num>
  <w:num w:numId="16">
    <w:abstractNumId w:val="14"/>
  </w:num>
  <w:num w:numId="17">
    <w:abstractNumId w:val="23"/>
  </w:num>
  <w:num w:numId="18">
    <w:abstractNumId w:val="20"/>
  </w:num>
  <w:num w:numId="19">
    <w:abstractNumId w:val="15"/>
  </w:num>
  <w:num w:numId="20">
    <w:abstractNumId w:val="30"/>
  </w:num>
  <w:num w:numId="21">
    <w:abstractNumId w:val="32"/>
  </w:num>
  <w:num w:numId="22">
    <w:abstractNumId w:val="25"/>
  </w:num>
  <w:num w:numId="23">
    <w:abstractNumId w:val="33"/>
  </w:num>
  <w:num w:numId="24">
    <w:abstractNumId w:val="1"/>
  </w:num>
  <w:num w:numId="25">
    <w:abstractNumId w:val="8"/>
  </w:num>
  <w:num w:numId="26">
    <w:abstractNumId w:val="12"/>
  </w:num>
  <w:num w:numId="27">
    <w:abstractNumId w:val="10"/>
  </w:num>
  <w:num w:numId="28">
    <w:abstractNumId w:val="17"/>
  </w:num>
  <w:num w:numId="29">
    <w:abstractNumId w:val="24"/>
  </w:num>
  <w:num w:numId="30">
    <w:abstractNumId w:val="7"/>
  </w:num>
  <w:num w:numId="31">
    <w:abstractNumId w:val="11"/>
  </w:num>
  <w:num w:numId="32">
    <w:abstractNumId w:val="26"/>
  </w:num>
  <w:num w:numId="33">
    <w:abstractNumId w:val="4"/>
  </w:num>
  <w:num w:numId="34">
    <w:abstractNumId w:val="27"/>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038CD"/>
    <w:rsid w:val="00000FC3"/>
    <w:rsid w:val="00002204"/>
    <w:rsid w:val="0000314A"/>
    <w:rsid w:val="0000317D"/>
    <w:rsid w:val="00003D66"/>
    <w:rsid w:val="000058FE"/>
    <w:rsid w:val="00005CCD"/>
    <w:rsid w:val="000139A8"/>
    <w:rsid w:val="000159C1"/>
    <w:rsid w:val="000216F6"/>
    <w:rsid w:val="00024509"/>
    <w:rsid w:val="000307D8"/>
    <w:rsid w:val="00035490"/>
    <w:rsid w:val="0003700F"/>
    <w:rsid w:val="00040028"/>
    <w:rsid w:val="000447E9"/>
    <w:rsid w:val="00045A48"/>
    <w:rsid w:val="000461E0"/>
    <w:rsid w:val="000524AC"/>
    <w:rsid w:val="00053637"/>
    <w:rsid w:val="000547D0"/>
    <w:rsid w:val="00055AE8"/>
    <w:rsid w:val="00056634"/>
    <w:rsid w:val="00057784"/>
    <w:rsid w:val="0006158D"/>
    <w:rsid w:val="00061C9F"/>
    <w:rsid w:val="000628E2"/>
    <w:rsid w:val="000659C3"/>
    <w:rsid w:val="00065D70"/>
    <w:rsid w:val="00065FB5"/>
    <w:rsid w:val="000668CD"/>
    <w:rsid w:val="000668D2"/>
    <w:rsid w:val="00074D2F"/>
    <w:rsid w:val="00076B0A"/>
    <w:rsid w:val="0008061F"/>
    <w:rsid w:val="00082473"/>
    <w:rsid w:val="00082A15"/>
    <w:rsid w:val="00083E44"/>
    <w:rsid w:val="00085F3E"/>
    <w:rsid w:val="00086B8C"/>
    <w:rsid w:val="0008717B"/>
    <w:rsid w:val="00093E71"/>
    <w:rsid w:val="00096B36"/>
    <w:rsid w:val="000970FB"/>
    <w:rsid w:val="000A1465"/>
    <w:rsid w:val="000A3AE0"/>
    <w:rsid w:val="000A73E5"/>
    <w:rsid w:val="000B1531"/>
    <w:rsid w:val="000B5774"/>
    <w:rsid w:val="000B5E77"/>
    <w:rsid w:val="000C3084"/>
    <w:rsid w:val="000C717D"/>
    <w:rsid w:val="000D0576"/>
    <w:rsid w:val="000D2958"/>
    <w:rsid w:val="000D4710"/>
    <w:rsid w:val="000D47A5"/>
    <w:rsid w:val="000D718D"/>
    <w:rsid w:val="000D7675"/>
    <w:rsid w:val="000E0B75"/>
    <w:rsid w:val="000E1AA9"/>
    <w:rsid w:val="000E3A9F"/>
    <w:rsid w:val="000E6F38"/>
    <w:rsid w:val="000F3BF9"/>
    <w:rsid w:val="000F7676"/>
    <w:rsid w:val="000F7BFB"/>
    <w:rsid w:val="00100C2F"/>
    <w:rsid w:val="00102E59"/>
    <w:rsid w:val="001038CD"/>
    <w:rsid w:val="00103A67"/>
    <w:rsid w:val="0010439C"/>
    <w:rsid w:val="0010739A"/>
    <w:rsid w:val="00112EDD"/>
    <w:rsid w:val="00115226"/>
    <w:rsid w:val="0011595E"/>
    <w:rsid w:val="00127F97"/>
    <w:rsid w:val="00131439"/>
    <w:rsid w:val="00135908"/>
    <w:rsid w:val="001364E9"/>
    <w:rsid w:val="0013740B"/>
    <w:rsid w:val="00141792"/>
    <w:rsid w:val="00146BED"/>
    <w:rsid w:val="001537F3"/>
    <w:rsid w:val="0015529D"/>
    <w:rsid w:val="00155EB9"/>
    <w:rsid w:val="0016088F"/>
    <w:rsid w:val="00160FBD"/>
    <w:rsid w:val="00164B28"/>
    <w:rsid w:val="00167174"/>
    <w:rsid w:val="00167443"/>
    <w:rsid w:val="00167707"/>
    <w:rsid w:val="001723DC"/>
    <w:rsid w:val="00173815"/>
    <w:rsid w:val="00173D81"/>
    <w:rsid w:val="00174755"/>
    <w:rsid w:val="0017496B"/>
    <w:rsid w:val="0017510A"/>
    <w:rsid w:val="001758D3"/>
    <w:rsid w:val="001772B8"/>
    <w:rsid w:val="00177A1E"/>
    <w:rsid w:val="00181B05"/>
    <w:rsid w:val="00182BE2"/>
    <w:rsid w:val="001946CF"/>
    <w:rsid w:val="00194C54"/>
    <w:rsid w:val="00194CDE"/>
    <w:rsid w:val="001A157A"/>
    <w:rsid w:val="001A161E"/>
    <w:rsid w:val="001A3FBB"/>
    <w:rsid w:val="001A6189"/>
    <w:rsid w:val="001A7C0D"/>
    <w:rsid w:val="001A7C89"/>
    <w:rsid w:val="001B0E6E"/>
    <w:rsid w:val="001B1502"/>
    <w:rsid w:val="001B172B"/>
    <w:rsid w:val="001B1CCA"/>
    <w:rsid w:val="001B2925"/>
    <w:rsid w:val="001B32E1"/>
    <w:rsid w:val="001B6B67"/>
    <w:rsid w:val="001C14FA"/>
    <w:rsid w:val="001C60A4"/>
    <w:rsid w:val="001D5B5E"/>
    <w:rsid w:val="001D661D"/>
    <w:rsid w:val="001D7302"/>
    <w:rsid w:val="001E5FF5"/>
    <w:rsid w:val="001E7196"/>
    <w:rsid w:val="001F203A"/>
    <w:rsid w:val="001F2B4B"/>
    <w:rsid w:val="001F630A"/>
    <w:rsid w:val="001F742C"/>
    <w:rsid w:val="002002D4"/>
    <w:rsid w:val="002015B8"/>
    <w:rsid w:val="00204DA6"/>
    <w:rsid w:val="0020642B"/>
    <w:rsid w:val="00213758"/>
    <w:rsid w:val="00215260"/>
    <w:rsid w:val="00215F53"/>
    <w:rsid w:val="00216055"/>
    <w:rsid w:val="00216E76"/>
    <w:rsid w:val="0022293E"/>
    <w:rsid w:val="002243C0"/>
    <w:rsid w:val="00224ABD"/>
    <w:rsid w:val="00224DED"/>
    <w:rsid w:val="0022659C"/>
    <w:rsid w:val="002275A4"/>
    <w:rsid w:val="002315BD"/>
    <w:rsid w:val="00233571"/>
    <w:rsid w:val="00234670"/>
    <w:rsid w:val="002347B1"/>
    <w:rsid w:val="0023484B"/>
    <w:rsid w:val="00234DF3"/>
    <w:rsid w:val="0023579B"/>
    <w:rsid w:val="00236B7B"/>
    <w:rsid w:val="0024511E"/>
    <w:rsid w:val="00246180"/>
    <w:rsid w:val="00246DFA"/>
    <w:rsid w:val="0025276B"/>
    <w:rsid w:val="002528A8"/>
    <w:rsid w:val="00256829"/>
    <w:rsid w:val="00256912"/>
    <w:rsid w:val="002574A0"/>
    <w:rsid w:val="002578BA"/>
    <w:rsid w:val="002602AE"/>
    <w:rsid w:val="00263A99"/>
    <w:rsid w:val="00267041"/>
    <w:rsid w:val="00277A31"/>
    <w:rsid w:val="002807A7"/>
    <w:rsid w:val="00281420"/>
    <w:rsid w:val="00282A36"/>
    <w:rsid w:val="00283DD5"/>
    <w:rsid w:val="002862F3"/>
    <w:rsid w:val="002872C7"/>
    <w:rsid w:val="0029472A"/>
    <w:rsid w:val="00296E71"/>
    <w:rsid w:val="002A3F46"/>
    <w:rsid w:val="002A77E3"/>
    <w:rsid w:val="002A7ED7"/>
    <w:rsid w:val="002B4102"/>
    <w:rsid w:val="002B7EC5"/>
    <w:rsid w:val="002C2D56"/>
    <w:rsid w:val="002C2DD4"/>
    <w:rsid w:val="002C44E3"/>
    <w:rsid w:val="002C6580"/>
    <w:rsid w:val="002D0008"/>
    <w:rsid w:val="002D2C43"/>
    <w:rsid w:val="002D50A4"/>
    <w:rsid w:val="002D5A1F"/>
    <w:rsid w:val="002D6FD2"/>
    <w:rsid w:val="002E7763"/>
    <w:rsid w:val="002F19AC"/>
    <w:rsid w:val="002F1D70"/>
    <w:rsid w:val="00300EBA"/>
    <w:rsid w:val="0030346A"/>
    <w:rsid w:val="00304C00"/>
    <w:rsid w:val="00311F66"/>
    <w:rsid w:val="003130E1"/>
    <w:rsid w:val="003133FA"/>
    <w:rsid w:val="00314B9E"/>
    <w:rsid w:val="00314F4B"/>
    <w:rsid w:val="0032464D"/>
    <w:rsid w:val="00324D45"/>
    <w:rsid w:val="00324DB3"/>
    <w:rsid w:val="00325D4B"/>
    <w:rsid w:val="003271A0"/>
    <w:rsid w:val="003273FA"/>
    <w:rsid w:val="00332E74"/>
    <w:rsid w:val="0033403E"/>
    <w:rsid w:val="00335F46"/>
    <w:rsid w:val="00337C05"/>
    <w:rsid w:val="00342C23"/>
    <w:rsid w:val="00343B6C"/>
    <w:rsid w:val="00343DF8"/>
    <w:rsid w:val="00347739"/>
    <w:rsid w:val="003500B8"/>
    <w:rsid w:val="0035018E"/>
    <w:rsid w:val="0035307C"/>
    <w:rsid w:val="00354CB4"/>
    <w:rsid w:val="00354FFF"/>
    <w:rsid w:val="00357403"/>
    <w:rsid w:val="00360AA0"/>
    <w:rsid w:val="003652BF"/>
    <w:rsid w:val="00367A34"/>
    <w:rsid w:val="0037241B"/>
    <w:rsid w:val="00374E02"/>
    <w:rsid w:val="00380557"/>
    <w:rsid w:val="0039245D"/>
    <w:rsid w:val="00396067"/>
    <w:rsid w:val="00396638"/>
    <w:rsid w:val="003A1155"/>
    <w:rsid w:val="003A11D4"/>
    <w:rsid w:val="003A5157"/>
    <w:rsid w:val="003A55D7"/>
    <w:rsid w:val="003A5C35"/>
    <w:rsid w:val="003A70BD"/>
    <w:rsid w:val="003A7391"/>
    <w:rsid w:val="003A7C79"/>
    <w:rsid w:val="003B2611"/>
    <w:rsid w:val="003B630F"/>
    <w:rsid w:val="003B6AE9"/>
    <w:rsid w:val="003C387A"/>
    <w:rsid w:val="003C3A70"/>
    <w:rsid w:val="003C4156"/>
    <w:rsid w:val="003C58D2"/>
    <w:rsid w:val="003C6B5B"/>
    <w:rsid w:val="003C7824"/>
    <w:rsid w:val="003D128C"/>
    <w:rsid w:val="003D383A"/>
    <w:rsid w:val="003D551C"/>
    <w:rsid w:val="003D6259"/>
    <w:rsid w:val="003D66C9"/>
    <w:rsid w:val="003D7605"/>
    <w:rsid w:val="003E139D"/>
    <w:rsid w:val="003E182B"/>
    <w:rsid w:val="003E44A5"/>
    <w:rsid w:val="003E5A0E"/>
    <w:rsid w:val="003F2435"/>
    <w:rsid w:val="003F2BB3"/>
    <w:rsid w:val="003F715A"/>
    <w:rsid w:val="003F7F69"/>
    <w:rsid w:val="00403078"/>
    <w:rsid w:val="00404A6F"/>
    <w:rsid w:val="00413194"/>
    <w:rsid w:val="00414A40"/>
    <w:rsid w:val="00414EC2"/>
    <w:rsid w:val="004164E4"/>
    <w:rsid w:val="00417C10"/>
    <w:rsid w:val="00420908"/>
    <w:rsid w:val="004211FC"/>
    <w:rsid w:val="004233E2"/>
    <w:rsid w:val="0042454E"/>
    <w:rsid w:val="004266E0"/>
    <w:rsid w:val="00427D13"/>
    <w:rsid w:val="00430343"/>
    <w:rsid w:val="00430456"/>
    <w:rsid w:val="00432523"/>
    <w:rsid w:val="004352FE"/>
    <w:rsid w:val="00441B22"/>
    <w:rsid w:val="00443769"/>
    <w:rsid w:val="00450EB2"/>
    <w:rsid w:val="00452A36"/>
    <w:rsid w:val="0045526C"/>
    <w:rsid w:val="0046295A"/>
    <w:rsid w:val="00464732"/>
    <w:rsid w:val="00464B0F"/>
    <w:rsid w:val="00470B1C"/>
    <w:rsid w:val="00472E80"/>
    <w:rsid w:val="00473ECE"/>
    <w:rsid w:val="004763CE"/>
    <w:rsid w:val="00476758"/>
    <w:rsid w:val="00483084"/>
    <w:rsid w:val="00484CEB"/>
    <w:rsid w:val="004860B9"/>
    <w:rsid w:val="004873CE"/>
    <w:rsid w:val="004929DA"/>
    <w:rsid w:val="0049791A"/>
    <w:rsid w:val="004A0300"/>
    <w:rsid w:val="004A06B8"/>
    <w:rsid w:val="004A40D7"/>
    <w:rsid w:val="004A76A1"/>
    <w:rsid w:val="004B481A"/>
    <w:rsid w:val="004B6ADB"/>
    <w:rsid w:val="004C1852"/>
    <w:rsid w:val="004C1A74"/>
    <w:rsid w:val="004C3E9C"/>
    <w:rsid w:val="004D29A0"/>
    <w:rsid w:val="004D3407"/>
    <w:rsid w:val="004E00A4"/>
    <w:rsid w:val="004E41ED"/>
    <w:rsid w:val="004E5F2B"/>
    <w:rsid w:val="004E67DB"/>
    <w:rsid w:val="004F014F"/>
    <w:rsid w:val="004F2566"/>
    <w:rsid w:val="004F6B8F"/>
    <w:rsid w:val="004F6E93"/>
    <w:rsid w:val="004F6FC1"/>
    <w:rsid w:val="004F7F7B"/>
    <w:rsid w:val="005002C8"/>
    <w:rsid w:val="00502012"/>
    <w:rsid w:val="0051349A"/>
    <w:rsid w:val="00515A74"/>
    <w:rsid w:val="005200CB"/>
    <w:rsid w:val="00521832"/>
    <w:rsid w:val="00523741"/>
    <w:rsid w:val="00527C94"/>
    <w:rsid w:val="00527D01"/>
    <w:rsid w:val="00533956"/>
    <w:rsid w:val="00540E0C"/>
    <w:rsid w:val="00547BDB"/>
    <w:rsid w:val="00550C24"/>
    <w:rsid w:val="00552049"/>
    <w:rsid w:val="005520E4"/>
    <w:rsid w:val="00552F42"/>
    <w:rsid w:val="00553027"/>
    <w:rsid w:val="0055721E"/>
    <w:rsid w:val="00557E7D"/>
    <w:rsid w:val="00562AC8"/>
    <w:rsid w:val="00563525"/>
    <w:rsid w:val="0056517B"/>
    <w:rsid w:val="005703C9"/>
    <w:rsid w:val="0057049E"/>
    <w:rsid w:val="00572508"/>
    <w:rsid w:val="005736E0"/>
    <w:rsid w:val="00573E28"/>
    <w:rsid w:val="00576033"/>
    <w:rsid w:val="00580BA8"/>
    <w:rsid w:val="00594D4B"/>
    <w:rsid w:val="005A004A"/>
    <w:rsid w:val="005A0563"/>
    <w:rsid w:val="005A2C4A"/>
    <w:rsid w:val="005A462C"/>
    <w:rsid w:val="005A4A97"/>
    <w:rsid w:val="005A645A"/>
    <w:rsid w:val="005A65FA"/>
    <w:rsid w:val="005A6991"/>
    <w:rsid w:val="005B0941"/>
    <w:rsid w:val="005B509D"/>
    <w:rsid w:val="005B52A2"/>
    <w:rsid w:val="005C30FB"/>
    <w:rsid w:val="005C6B6C"/>
    <w:rsid w:val="005D0937"/>
    <w:rsid w:val="005D3627"/>
    <w:rsid w:val="005D4948"/>
    <w:rsid w:val="005D7F0D"/>
    <w:rsid w:val="005E0A48"/>
    <w:rsid w:val="005E28D1"/>
    <w:rsid w:val="005E425E"/>
    <w:rsid w:val="005E4717"/>
    <w:rsid w:val="005E7F40"/>
    <w:rsid w:val="005F27F2"/>
    <w:rsid w:val="005F3D69"/>
    <w:rsid w:val="005F5AC3"/>
    <w:rsid w:val="005F7257"/>
    <w:rsid w:val="005F79B5"/>
    <w:rsid w:val="00603EBF"/>
    <w:rsid w:val="00610D6F"/>
    <w:rsid w:val="006113F0"/>
    <w:rsid w:val="00612AF6"/>
    <w:rsid w:val="00620A81"/>
    <w:rsid w:val="006244CB"/>
    <w:rsid w:val="00624DB0"/>
    <w:rsid w:val="0063220E"/>
    <w:rsid w:val="00633AC1"/>
    <w:rsid w:val="006373B6"/>
    <w:rsid w:val="0064129F"/>
    <w:rsid w:val="00641397"/>
    <w:rsid w:val="00643825"/>
    <w:rsid w:val="006459F8"/>
    <w:rsid w:val="0065024D"/>
    <w:rsid w:val="0065059A"/>
    <w:rsid w:val="00650ECD"/>
    <w:rsid w:val="00654982"/>
    <w:rsid w:val="00657368"/>
    <w:rsid w:val="00660FBA"/>
    <w:rsid w:val="0067353F"/>
    <w:rsid w:val="00673863"/>
    <w:rsid w:val="00674175"/>
    <w:rsid w:val="00674A92"/>
    <w:rsid w:val="006818B4"/>
    <w:rsid w:val="00686177"/>
    <w:rsid w:val="00686E72"/>
    <w:rsid w:val="00687A31"/>
    <w:rsid w:val="00690DD6"/>
    <w:rsid w:val="006932F4"/>
    <w:rsid w:val="00694205"/>
    <w:rsid w:val="0069544E"/>
    <w:rsid w:val="006A0EE3"/>
    <w:rsid w:val="006A635C"/>
    <w:rsid w:val="006A684F"/>
    <w:rsid w:val="006A762E"/>
    <w:rsid w:val="006B4FCC"/>
    <w:rsid w:val="006B5D23"/>
    <w:rsid w:val="006B6406"/>
    <w:rsid w:val="006B692B"/>
    <w:rsid w:val="006C5DF6"/>
    <w:rsid w:val="006C6615"/>
    <w:rsid w:val="006C7468"/>
    <w:rsid w:val="006C7693"/>
    <w:rsid w:val="006D144D"/>
    <w:rsid w:val="006D1D72"/>
    <w:rsid w:val="006D4FA7"/>
    <w:rsid w:val="006D6AE7"/>
    <w:rsid w:val="006E278F"/>
    <w:rsid w:val="006E29C5"/>
    <w:rsid w:val="006E3BE0"/>
    <w:rsid w:val="006E6930"/>
    <w:rsid w:val="006E6DCC"/>
    <w:rsid w:val="006E7FE8"/>
    <w:rsid w:val="006F0140"/>
    <w:rsid w:val="006F158E"/>
    <w:rsid w:val="006F21C5"/>
    <w:rsid w:val="006F484D"/>
    <w:rsid w:val="006F4F78"/>
    <w:rsid w:val="006F6CE0"/>
    <w:rsid w:val="006F712D"/>
    <w:rsid w:val="007116E6"/>
    <w:rsid w:val="00712517"/>
    <w:rsid w:val="0071288A"/>
    <w:rsid w:val="007209F4"/>
    <w:rsid w:val="00721824"/>
    <w:rsid w:val="007218E4"/>
    <w:rsid w:val="00722C79"/>
    <w:rsid w:val="00724237"/>
    <w:rsid w:val="00724272"/>
    <w:rsid w:val="00726762"/>
    <w:rsid w:val="0073032E"/>
    <w:rsid w:val="007342DD"/>
    <w:rsid w:val="007344A8"/>
    <w:rsid w:val="00737A99"/>
    <w:rsid w:val="00747850"/>
    <w:rsid w:val="00753CAC"/>
    <w:rsid w:val="0076035A"/>
    <w:rsid w:val="0077558F"/>
    <w:rsid w:val="00782073"/>
    <w:rsid w:val="00782247"/>
    <w:rsid w:val="007851F8"/>
    <w:rsid w:val="007852F1"/>
    <w:rsid w:val="007933C0"/>
    <w:rsid w:val="007967BE"/>
    <w:rsid w:val="007A0337"/>
    <w:rsid w:val="007A2A3B"/>
    <w:rsid w:val="007A2E9E"/>
    <w:rsid w:val="007A33F0"/>
    <w:rsid w:val="007A360A"/>
    <w:rsid w:val="007A49B2"/>
    <w:rsid w:val="007A53D4"/>
    <w:rsid w:val="007B131A"/>
    <w:rsid w:val="007B287C"/>
    <w:rsid w:val="007B2B2E"/>
    <w:rsid w:val="007B591F"/>
    <w:rsid w:val="007B5BE2"/>
    <w:rsid w:val="007C00EB"/>
    <w:rsid w:val="007C133A"/>
    <w:rsid w:val="007C28AA"/>
    <w:rsid w:val="007C5C0F"/>
    <w:rsid w:val="007D18FF"/>
    <w:rsid w:val="007D22E0"/>
    <w:rsid w:val="007D2AC2"/>
    <w:rsid w:val="007D4EAC"/>
    <w:rsid w:val="007D55AB"/>
    <w:rsid w:val="007D5A5E"/>
    <w:rsid w:val="007E0DEA"/>
    <w:rsid w:val="007E1541"/>
    <w:rsid w:val="007E17E4"/>
    <w:rsid w:val="007E4888"/>
    <w:rsid w:val="007E4A07"/>
    <w:rsid w:val="007E5AB4"/>
    <w:rsid w:val="007F11AC"/>
    <w:rsid w:val="007F16F5"/>
    <w:rsid w:val="007F31B2"/>
    <w:rsid w:val="007F4045"/>
    <w:rsid w:val="007F41B1"/>
    <w:rsid w:val="007F6021"/>
    <w:rsid w:val="008007F1"/>
    <w:rsid w:val="00800AAE"/>
    <w:rsid w:val="00801F7E"/>
    <w:rsid w:val="00806A4F"/>
    <w:rsid w:val="008074B2"/>
    <w:rsid w:val="00813283"/>
    <w:rsid w:val="00813D9D"/>
    <w:rsid w:val="008171BC"/>
    <w:rsid w:val="00823C70"/>
    <w:rsid w:val="00825582"/>
    <w:rsid w:val="00827226"/>
    <w:rsid w:val="0083397B"/>
    <w:rsid w:val="00833A8A"/>
    <w:rsid w:val="00835AA1"/>
    <w:rsid w:val="00837BAA"/>
    <w:rsid w:val="00843144"/>
    <w:rsid w:val="0084373D"/>
    <w:rsid w:val="00844A31"/>
    <w:rsid w:val="00844F09"/>
    <w:rsid w:val="00844F5B"/>
    <w:rsid w:val="0085327A"/>
    <w:rsid w:val="00855498"/>
    <w:rsid w:val="0085663D"/>
    <w:rsid w:val="00861915"/>
    <w:rsid w:val="00864825"/>
    <w:rsid w:val="00867EF6"/>
    <w:rsid w:val="0087214B"/>
    <w:rsid w:val="008724EE"/>
    <w:rsid w:val="008777BC"/>
    <w:rsid w:val="00880630"/>
    <w:rsid w:val="008815AE"/>
    <w:rsid w:val="00882200"/>
    <w:rsid w:val="00886FBA"/>
    <w:rsid w:val="00893EFD"/>
    <w:rsid w:val="008A0884"/>
    <w:rsid w:val="008A08CF"/>
    <w:rsid w:val="008A5917"/>
    <w:rsid w:val="008A7F3F"/>
    <w:rsid w:val="008B058A"/>
    <w:rsid w:val="008B4B04"/>
    <w:rsid w:val="008B60B5"/>
    <w:rsid w:val="008B6F1F"/>
    <w:rsid w:val="008C40F6"/>
    <w:rsid w:val="008C64E5"/>
    <w:rsid w:val="008C686D"/>
    <w:rsid w:val="008D0795"/>
    <w:rsid w:val="008D0D3B"/>
    <w:rsid w:val="008D1109"/>
    <w:rsid w:val="008D3D0C"/>
    <w:rsid w:val="008D54B0"/>
    <w:rsid w:val="008D582C"/>
    <w:rsid w:val="008E0432"/>
    <w:rsid w:val="008E0FB8"/>
    <w:rsid w:val="008F7E79"/>
    <w:rsid w:val="008F7F8D"/>
    <w:rsid w:val="00900A2E"/>
    <w:rsid w:val="00901D00"/>
    <w:rsid w:val="009020B2"/>
    <w:rsid w:val="00915ABE"/>
    <w:rsid w:val="00923D39"/>
    <w:rsid w:val="009314DC"/>
    <w:rsid w:val="00933A08"/>
    <w:rsid w:val="00933B4F"/>
    <w:rsid w:val="009348C9"/>
    <w:rsid w:val="00937012"/>
    <w:rsid w:val="00941E62"/>
    <w:rsid w:val="009439C2"/>
    <w:rsid w:val="0095110A"/>
    <w:rsid w:val="0095508A"/>
    <w:rsid w:val="00963007"/>
    <w:rsid w:val="0096473F"/>
    <w:rsid w:val="00967C20"/>
    <w:rsid w:val="00975541"/>
    <w:rsid w:val="00975812"/>
    <w:rsid w:val="00976994"/>
    <w:rsid w:val="0098062C"/>
    <w:rsid w:val="00986715"/>
    <w:rsid w:val="00986EF3"/>
    <w:rsid w:val="00987D20"/>
    <w:rsid w:val="00991E43"/>
    <w:rsid w:val="009925BF"/>
    <w:rsid w:val="00993445"/>
    <w:rsid w:val="009950DF"/>
    <w:rsid w:val="009966BD"/>
    <w:rsid w:val="009A4D05"/>
    <w:rsid w:val="009A7071"/>
    <w:rsid w:val="009B199A"/>
    <w:rsid w:val="009B7648"/>
    <w:rsid w:val="009B79BC"/>
    <w:rsid w:val="009C04F5"/>
    <w:rsid w:val="009C0839"/>
    <w:rsid w:val="009C33D0"/>
    <w:rsid w:val="009C6A4A"/>
    <w:rsid w:val="009D1FC6"/>
    <w:rsid w:val="009D2942"/>
    <w:rsid w:val="009D6771"/>
    <w:rsid w:val="009D6CFC"/>
    <w:rsid w:val="009D7061"/>
    <w:rsid w:val="009E4C8D"/>
    <w:rsid w:val="009E5263"/>
    <w:rsid w:val="009E6A6D"/>
    <w:rsid w:val="009F379F"/>
    <w:rsid w:val="009F4A39"/>
    <w:rsid w:val="009F600E"/>
    <w:rsid w:val="00A03310"/>
    <w:rsid w:val="00A05B67"/>
    <w:rsid w:val="00A07562"/>
    <w:rsid w:val="00A077FC"/>
    <w:rsid w:val="00A11169"/>
    <w:rsid w:val="00A12085"/>
    <w:rsid w:val="00A1598B"/>
    <w:rsid w:val="00A231E0"/>
    <w:rsid w:val="00A262BD"/>
    <w:rsid w:val="00A2756F"/>
    <w:rsid w:val="00A334B6"/>
    <w:rsid w:val="00A34E39"/>
    <w:rsid w:val="00A37001"/>
    <w:rsid w:val="00A40996"/>
    <w:rsid w:val="00A40B66"/>
    <w:rsid w:val="00A45E91"/>
    <w:rsid w:val="00A501A0"/>
    <w:rsid w:val="00A6006F"/>
    <w:rsid w:val="00A60779"/>
    <w:rsid w:val="00A61943"/>
    <w:rsid w:val="00A6305B"/>
    <w:rsid w:val="00A80ADF"/>
    <w:rsid w:val="00A811D3"/>
    <w:rsid w:val="00A83B03"/>
    <w:rsid w:val="00A938A0"/>
    <w:rsid w:val="00AA3652"/>
    <w:rsid w:val="00AA4B46"/>
    <w:rsid w:val="00AA53E5"/>
    <w:rsid w:val="00AA5819"/>
    <w:rsid w:val="00AA5EBE"/>
    <w:rsid w:val="00AB1150"/>
    <w:rsid w:val="00AB16B8"/>
    <w:rsid w:val="00AB3FB7"/>
    <w:rsid w:val="00AB4026"/>
    <w:rsid w:val="00AB60B7"/>
    <w:rsid w:val="00AC48A0"/>
    <w:rsid w:val="00AC55A3"/>
    <w:rsid w:val="00AC588B"/>
    <w:rsid w:val="00AC5A30"/>
    <w:rsid w:val="00AC61C5"/>
    <w:rsid w:val="00AD1B4C"/>
    <w:rsid w:val="00AD5E43"/>
    <w:rsid w:val="00AD7DC7"/>
    <w:rsid w:val="00AE0BA7"/>
    <w:rsid w:val="00AE256F"/>
    <w:rsid w:val="00AE4D66"/>
    <w:rsid w:val="00AF069A"/>
    <w:rsid w:val="00AF1BFC"/>
    <w:rsid w:val="00AF2504"/>
    <w:rsid w:val="00AF2E6B"/>
    <w:rsid w:val="00AF4568"/>
    <w:rsid w:val="00AF4F15"/>
    <w:rsid w:val="00AF5247"/>
    <w:rsid w:val="00AF687F"/>
    <w:rsid w:val="00B01366"/>
    <w:rsid w:val="00B0143F"/>
    <w:rsid w:val="00B01824"/>
    <w:rsid w:val="00B025AA"/>
    <w:rsid w:val="00B11734"/>
    <w:rsid w:val="00B11FF3"/>
    <w:rsid w:val="00B151E4"/>
    <w:rsid w:val="00B163C1"/>
    <w:rsid w:val="00B1760F"/>
    <w:rsid w:val="00B2156E"/>
    <w:rsid w:val="00B24D16"/>
    <w:rsid w:val="00B266FA"/>
    <w:rsid w:val="00B26D20"/>
    <w:rsid w:val="00B324D2"/>
    <w:rsid w:val="00B342B2"/>
    <w:rsid w:val="00B342C9"/>
    <w:rsid w:val="00B34D8B"/>
    <w:rsid w:val="00B35FD5"/>
    <w:rsid w:val="00B369EB"/>
    <w:rsid w:val="00B36AEC"/>
    <w:rsid w:val="00B445AC"/>
    <w:rsid w:val="00B46BDC"/>
    <w:rsid w:val="00B47BFB"/>
    <w:rsid w:val="00B51C5B"/>
    <w:rsid w:val="00B53489"/>
    <w:rsid w:val="00B60B7D"/>
    <w:rsid w:val="00B63927"/>
    <w:rsid w:val="00B65981"/>
    <w:rsid w:val="00B7014E"/>
    <w:rsid w:val="00B73AE3"/>
    <w:rsid w:val="00B770CD"/>
    <w:rsid w:val="00B808DF"/>
    <w:rsid w:val="00B82F7E"/>
    <w:rsid w:val="00B849F3"/>
    <w:rsid w:val="00B84D67"/>
    <w:rsid w:val="00B8530F"/>
    <w:rsid w:val="00B85AEB"/>
    <w:rsid w:val="00B864F3"/>
    <w:rsid w:val="00B86D6D"/>
    <w:rsid w:val="00B9035E"/>
    <w:rsid w:val="00B93569"/>
    <w:rsid w:val="00B941E7"/>
    <w:rsid w:val="00B9492C"/>
    <w:rsid w:val="00B96947"/>
    <w:rsid w:val="00BA1317"/>
    <w:rsid w:val="00BA1354"/>
    <w:rsid w:val="00BA343D"/>
    <w:rsid w:val="00BA371F"/>
    <w:rsid w:val="00BA70AF"/>
    <w:rsid w:val="00BA742B"/>
    <w:rsid w:val="00BB07D4"/>
    <w:rsid w:val="00BB0FDB"/>
    <w:rsid w:val="00BB2402"/>
    <w:rsid w:val="00BB2A17"/>
    <w:rsid w:val="00BC15E4"/>
    <w:rsid w:val="00BC18C1"/>
    <w:rsid w:val="00BC6841"/>
    <w:rsid w:val="00BC688A"/>
    <w:rsid w:val="00BD0EA8"/>
    <w:rsid w:val="00BD1402"/>
    <w:rsid w:val="00BD2D3E"/>
    <w:rsid w:val="00BD45C8"/>
    <w:rsid w:val="00BD4818"/>
    <w:rsid w:val="00BE22C3"/>
    <w:rsid w:val="00BE27AE"/>
    <w:rsid w:val="00BE3052"/>
    <w:rsid w:val="00BE5313"/>
    <w:rsid w:val="00BE6E4D"/>
    <w:rsid w:val="00BF0DC8"/>
    <w:rsid w:val="00BF162E"/>
    <w:rsid w:val="00BF3AAB"/>
    <w:rsid w:val="00BF78A5"/>
    <w:rsid w:val="00C048FF"/>
    <w:rsid w:val="00C06504"/>
    <w:rsid w:val="00C21EE1"/>
    <w:rsid w:val="00C2409F"/>
    <w:rsid w:val="00C24C30"/>
    <w:rsid w:val="00C25D32"/>
    <w:rsid w:val="00C2610D"/>
    <w:rsid w:val="00C26835"/>
    <w:rsid w:val="00C34A16"/>
    <w:rsid w:val="00C34EAC"/>
    <w:rsid w:val="00C3615C"/>
    <w:rsid w:val="00C4282C"/>
    <w:rsid w:val="00C433C6"/>
    <w:rsid w:val="00C467E4"/>
    <w:rsid w:val="00C61A44"/>
    <w:rsid w:val="00C62EE9"/>
    <w:rsid w:val="00C638C8"/>
    <w:rsid w:val="00C65344"/>
    <w:rsid w:val="00C66892"/>
    <w:rsid w:val="00C74D96"/>
    <w:rsid w:val="00C75FCC"/>
    <w:rsid w:val="00C773E2"/>
    <w:rsid w:val="00C856F4"/>
    <w:rsid w:val="00C85C73"/>
    <w:rsid w:val="00C87B77"/>
    <w:rsid w:val="00C90373"/>
    <w:rsid w:val="00C94128"/>
    <w:rsid w:val="00C9492C"/>
    <w:rsid w:val="00C96B43"/>
    <w:rsid w:val="00C97A2A"/>
    <w:rsid w:val="00CA0EEB"/>
    <w:rsid w:val="00CA605D"/>
    <w:rsid w:val="00CB0850"/>
    <w:rsid w:val="00CB08C8"/>
    <w:rsid w:val="00CB08D4"/>
    <w:rsid w:val="00CB1A6B"/>
    <w:rsid w:val="00CB7560"/>
    <w:rsid w:val="00CC0364"/>
    <w:rsid w:val="00CC477B"/>
    <w:rsid w:val="00CC5519"/>
    <w:rsid w:val="00CC65DD"/>
    <w:rsid w:val="00CD2DD4"/>
    <w:rsid w:val="00CD5AB6"/>
    <w:rsid w:val="00CE1167"/>
    <w:rsid w:val="00CE2829"/>
    <w:rsid w:val="00CE402F"/>
    <w:rsid w:val="00CE435F"/>
    <w:rsid w:val="00CF1DF7"/>
    <w:rsid w:val="00CF5491"/>
    <w:rsid w:val="00D01E3C"/>
    <w:rsid w:val="00D02BFB"/>
    <w:rsid w:val="00D07784"/>
    <w:rsid w:val="00D0782F"/>
    <w:rsid w:val="00D10844"/>
    <w:rsid w:val="00D10B09"/>
    <w:rsid w:val="00D12021"/>
    <w:rsid w:val="00D15AA6"/>
    <w:rsid w:val="00D170A3"/>
    <w:rsid w:val="00D17640"/>
    <w:rsid w:val="00D222D3"/>
    <w:rsid w:val="00D25304"/>
    <w:rsid w:val="00D265FC"/>
    <w:rsid w:val="00D268FC"/>
    <w:rsid w:val="00D331FE"/>
    <w:rsid w:val="00D33C8F"/>
    <w:rsid w:val="00D34FE8"/>
    <w:rsid w:val="00D359E0"/>
    <w:rsid w:val="00D36245"/>
    <w:rsid w:val="00D41AFC"/>
    <w:rsid w:val="00D421CE"/>
    <w:rsid w:val="00D4246D"/>
    <w:rsid w:val="00D429E1"/>
    <w:rsid w:val="00D4493E"/>
    <w:rsid w:val="00D468A1"/>
    <w:rsid w:val="00D5027D"/>
    <w:rsid w:val="00D51DE5"/>
    <w:rsid w:val="00D52DC4"/>
    <w:rsid w:val="00D55654"/>
    <w:rsid w:val="00D57448"/>
    <w:rsid w:val="00D57E71"/>
    <w:rsid w:val="00D61AF5"/>
    <w:rsid w:val="00D63157"/>
    <w:rsid w:val="00D705FD"/>
    <w:rsid w:val="00D70BF2"/>
    <w:rsid w:val="00D71184"/>
    <w:rsid w:val="00D72052"/>
    <w:rsid w:val="00D73630"/>
    <w:rsid w:val="00D74D1D"/>
    <w:rsid w:val="00D8480B"/>
    <w:rsid w:val="00D87898"/>
    <w:rsid w:val="00D94A2B"/>
    <w:rsid w:val="00D95841"/>
    <w:rsid w:val="00DA20AA"/>
    <w:rsid w:val="00DA4682"/>
    <w:rsid w:val="00DA7339"/>
    <w:rsid w:val="00DB1550"/>
    <w:rsid w:val="00DC23C0"/>
    <w:rsid w:val="00DC428F"/>
    <w:rsid w:val="00DD541A"/>
    <w:rsid w:val="00DD6048"/>
    <w:rsid w:val="00DD7785"/>
    <w:rsid w:val="00DE1B29"/>
    <w:rsid w:val="00DE43D4"/>
    <w:rsid w:val="00DE6EB7"/>
    <w:rsid w:val="00DF1624"/>
    <w:rsid w:val="00DF2C3B"/>
    <w:rsid w:val="00DF70E4"/>
    <w:rsid w:val="00E01FD9"/>
    <w:rsid w:val="00E02E19"/>
    <w:rsid w:val="00E04AD4"/>
    <w:rsid w:val="00E0683B"/>
    <w:rsid w:val="00E068EC"/>
    <w:rsid w:val="00E13AF9"/>
    <w:rsid w:val="00E177FA"/>
    <w:rsid w:val="00E20873"/>
    <w:rsid w:val="00E21194"/>
    <w:rsid w:val="00E21C9F"/>
    <w:rsid w:val="00E2418A"/>
    <w:rsid w:val="00E25FE4"/>
    <w:rsid w:val="00E329E1"/>
    <w:rsid w:val="00E34AC3"/>
    <w:rsid w:val="00E37650"/>
    <w:rsid w:val="00E42836"/>
    <w:rsid w:val="00E46AB2"/>
    <w:rsid w:val="00E50D32"/>
    <w:rsid w:val="00E536F3"/>
    <w:rsid w:val="00E551A3"/>
    <w:rsid w:val="00E557EB"/>
    <w:rsid w:val="00E5624C"/>
    <w:rsid w:val="00E61A1E"/>
    <w:rsid w:val="00E61C8A"/>
    <w:rsid w:val="00E65D32"/>
    <w:rsid w:val="00E66181"/>
    <w:rsid w:val="00E77EB3"/>
    <w:rsid w:val="00E80CC1"/>
    <w:rsid w:val="00E86194"/>
    <w:rsid w:val="00E86DB4"/>
    <w:rsid w:val="00E878F5"/>
    <w:rsid w:val="00E90CA4"/>
    <w:rsid w:val="00E911D4"/>
    <w:rsid w:val="00E93DB3"/>
    <w:rsid w:val="00E95222"/>
    <w:rsid w:val="00E9734A"/>
    <w:rsid w:val="00E9791D"/>
    <w:rsid w:val="00E97A83"/>
    <w:rsid w:val="00EA132A"/>
    <w:rsid w:val="00EA2D13"/>
    <w:rsid w:val="00EA44FE"/>
    <w:rsid w:val="00EA4E0A"/>
    <w:rsid w:val="00EA5980"/>
    <w:rsid w:val="00EB027C"/>
    <w:rsid w:val="00EB2AD5"/>
    <w:rsid w:val="00EB48F1"/>
    <w:rsid w:val="00EB4DA9"/>
    <w:rsid w:val="00EC0A33"/>
    <w:rsid w:val="00EC1ABA"/>
    <w:rsid w:val="00EC2190"/>
    <w:rsid w:val="00EC3CBD"/>
    <w:rsid w:val="00EC7213"/>
    <w:rsid w:val="00ED0225"/>
    <w:rsid w:val="00ED0A18"/>
    <w:rsid w:val="00ED0FBD"/>
    <w:rsid w:val="00ED65F9"/>
    <w:rsid w:val="00ED77C4"/>
    <w:rsid w:val="00EE0034"/>
    <w:rsid w:val="00EE11F3"/>
    <w:rsid w:val="00EE6051"/>
    <w:rsid w:val="00EE783A"/>
    <w:rsid w:val="00EF1B15"/>
    <w:rsid w:val="00EF2449"/>
    <w:rsid w:val="00EF3E6D"/>
    <w:rsid w:val="00EF43D6"/>
    <w:rsid w:val="00EF6519"/>
    <w:rsid w:val="00EF70A0"/>
    <w:rsid w:val="00F01A4E"/>
    <w:rsid w:val="00F041D2"/>
    <w:rsid w:val="00F060B1"/>
    <w:rsid w:val="00F15625"/>
    <w:rsid w:val="00F1642E"/>
    <w:rsid w:val="00F20787"/>
    <w:rsid w:val="00F213B1"/>
    <w:rsid w:val="00F23858"/>
    <w:rsid w:val="00F264AF"/>
    <w:rsid w:val="00F266E0"/>
    <w:rsid w:val="00F37129"/>
    <w:rsid w:val="00F40AFE"/>
    <w:rsid w:val="00F44A58"/>
    <w:rsid w:val="00F53F23"/>
    <w:rsid w:val="00F54199"/>
    <w:rsid w:val="00F60C53"/>
    <w:rsid w:val="00F6297B"/>
    <w:rsid w:val="00F63109"/>
    <w:rsid w:val="00F65721"/>
    <w:rsid w:val="00F660A7"/>
    <w:rsid w:val="00F725B0"/>
    <w:rsid w:val="00F76035"/>
    <w:rsid w:val="00F77810"/>
    <w:rsid w:val="00F77A08"/>
    <w:rsid w:val="00F801B6"/>
    <w:rsid w:val="00F90746"/>
    <w:rsid w:val="00FA317A"/>
    <w:rsid w:val="00FA3C62"/>
    <w:rsid w:val="00FA421B"/>
    <w:rsid w:val="00FA5341"/>
    <w:rsid w:val="00FA5790"/>
    <w:rsid w:val="00FA75B1"/>
    <w:rsid w:val="00FB1ABF"/>
    <w:rsid w:val="00FB3EBC"/>
    <w:rsid w:val="00FB55ED"/>
    <w:rsid w:val="00FB6A50"/>
    <w:rsid w:val="00FC40B3"/>
    <w:rsid w:val="00FC70E8"/>
    <w:rsid w:val="00FD05C6"/>
    <w:rsid w:val="00FD2296"/>
    <w:rsid w:val="00FD2955"/>
    <w:rsid w:val="00FD56AF"/>
    <w:rsid w:val="00FD5E96"/>
    <w:rsid w:val="00FE1592"/>
    <w:rsid w:val="00FE2B52"/>
    <w:rsid w:val="00FE57D0"/>
    <w:rsid w:val="00FE6E55"/>
    <w:rsid w:val="00FF17E8"/>
    <w:rsid w:val="00FF38A3"/>
    <w:rsid w:val="00FF5BC7"/>
    <w:rsid w:val="00FF65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shapelayout>
  </w:shapeDefaults>
  <w:decimalSymbol w:val="."/>
  <w:listSeparator w:val=","/>
  <w15:docId w15:val="{4F908BEA-EB74-45FF-9C54-CB38005A2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38CD"/>
  </w:style>
  <w:style w:type="paragraph" w:styleId="Heading4">
    <w:name w:val="heading 4"/>
    <w:basedOn w:val="Normal"/>
    <w:next w:val="Normal"/>
    <w:link w:val="Heading4Char"/>
    <w:uiPriority w:val="9"/>
    <w:qFormat/>
    <w:rsid w:val="002C6580"/>
    <w:pPr>
      <w:keepNext/>
      <w:numPr>
        <w:ilvl w:val="3"/>
        <w:numId w:val="25"/>
      </w:numPr>
      <w:suppressAutoHyphens/>
      <w:outlineLvl w:val="3"/>
    </w:pPr>
    <w:rPr>
      <w:b/>
      <w:sz w:val="22"/>
      <w:lang w:eastAsia="ar-SA"/>
    </w:rPr>
  </w:style>
  <w:style w:type="paragraph" w:styleId="Heading5">
    <w:name w:val="heading 5"/>
    <w:basedOn w:val="Normal"/>
    <w:next w:val="Normal"/>
    <w:qFormat/>
    <w:rsid w:val="001038CD"/>
    <w:pPr>
      <w:keepNext/>
      <w:pBdr>
        <w:bottom w:val="single" w:sz="8" w:space="1" w:color="auto"/>
      </w:pBdr>
      <w:ind w:left="270"/>
      <w:outlineLvl w:val="4"/>
    </w:pPr>
    <w:rPr>
      <w:b/>
      <w:smallCaps/>
    </w:rPr>
  </w:style>
  <w:style w:type="paragraph" w:styleId="Heading9">
    <w:name w:val="heading 9"/>
    <w:basedOn w:val="Normal"/>
    <w:next w:val="Normal"/>
    <w:qFormat/>
    <w:rsid w:val="001038CD"/>
    <w:pPr>
      <w:keepNext/>
      <w:tabs>
        <w:tab w:val="right" w:pos="8640"/>
        <w:tab w:val="right" w:pos="9630"/>
      </w:tabs>
      <w:jc w:val="both"/>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qFormat/>
    <w:rsid w:val="001038CD"/>
    <w:pPr>
      <w:tabs>
        <w:tab w:val="right" w:pos="8640"/>
      </w:tabs>
    </w:pPr>
    <w:rPr>
      <w:b/>
      <w:i/>
    </w:rPr>
  </w:style>
  <w:style w:type="paragraph" w:styleId="Header">
    <w:name w:val="header"/>
    <w:basedOn w:val="Normal"/>
    <w:rsid w:val="001038CD"/>
    <w:pPr>
      <w:tabs>
        <w:tab w:val="center" w:pos="4320"/>
        <w:tab w:val="right" w:pos="8640"/>
      </w:tabs>
    </w:pPr>
  </w:style>
  <w:style w:type="paragraph" w:styleId="Footer">
    <w:name w:val="footer"/>
    <w:basedOn w:val="Normal"/>
    <w:rsid w:val="001038CD"/>
    <w:pPr>
      <w:tabs>
        <w:tab w:val="center" w:pos="4320"/>
        <w:tab w:val="right" w:pos="8640"/>
      </w:tabs>
    </w:pPr>
  </w:style>
  <w:style w:type="paragraph" w:styleId="BodyText2">
    <w:name w:val="Body Text 2"/>
    <w:basedOn w:val="Normal"/>
    <w:link w:val="BodyText2Char"/>
    <w:rsid w:val="001038CD"/>
    <w:pPr>
      <w:tabs>
        <w:tab w:val="right" w:pos="8640"/>
        <w:tab w:val="right" w:pos="9630"/>
      </w:tabs>
      <w:jc w:val="both"/>
    </w:pPr>
  </w:style>
  <w:style w:type="paragraph" w:styleId="BodyText3">
    <w:name w:val="Body Text 3"/>
    <w:basedOn w:val="Normal"/>
    <w:rsid w:val="001038CD"/>
    <w:rPr>
      <w:rFonts w:ascii="Verdana" w:hAnsi="Verdana"/>
      <w:sz w:val="17"/>
    </w:rPr>
  </w:style>
  <w:style w:type="character" w:styleId="Hyperlink">
    <w:name w:val="Hyperlink"/>
    <w:basedOn w:val="DefaultParagraphFont"/>
    <w:rsid w:val="0033403E"/>
    <w:rPr>
      <w:color w:val="0000FF"/>
      <w:u w:val="single"/>
    </w:rPr>
  </w:style>
  <w:style w:type="paragraph" w:customStyle="1" w:styleId="ExperienceBullets">
    <w:name w:val="Experience_Bullets"/>
    <w:basedOn w:val="Normal"/>
    <w:rsid w:val="00404A6F"/>
    <w:pPr>
      <w:widowControl w:val="0"/>
      <w:numPr>
        <w:numId w:val="6"/>
      </w:numPr>
      <w:adjustRightInd w:val="0"/>
      <w:ind w:right="540"/>
      <w:textAlignment w:val="baseline"/>
    </w:pPr>
    <w:rPr>
      <w:rFonts w:ascii="Verdana" w:hAnsi="Verdana"/>
      <w:sz w:val="18"/>
      <w:szCs w:val="18"/>
    </w:rPr>
  </w:style>
  <w:style w:type="paragraph" w:customStyle="1" w:styleId="ExperienceBlockChar">
    <w:name w:val="Experience_Block Char"/>
    <w:basedOn w:val="Normal"/>
    <w:rsid w:val="00404A6F"/>
    <w:pPr>
      <w:widowControl w:val="0"/>
      <w:adjustRightInd w:val="0"/>
      <w:spacing w:after="60"/>
      <w:ind w:left="1267" w:right="360"/>
      <w:textAlignment w:val="baseline"/>
    </w:pPr>
    <w:rPr>
      <w:rFonts w:ascii="Verdana" w:hAnsi="Verdana"/>
    </w:rPr>
  </w:style>
  <w:style w:type="character" w:customStyle="1" w:styleId="apple-style-span">
    <w:name w:val="apple-style-span"/>
    <w:basedOn w:val="DefaultParagraphFont"/>
    <w:rsid w:val="00177A1E"/>
  </w:style>
  <w:style w:type="character" w:customStyle="1" w:styleId="BodyText2Char">
    <w:name w:val="Body Text 2 Char"/>
    <w:basedOn w:val="DefaultParagraphFont"/>
    <w:link w:val="BodyText2"/>
    <w:rsid w:val="007A360A"/>
  </w:style>
  <w:style w:type="paragraph" w:styleId="NormalWeb">
    <w:name w:val="Normal (Web)"/>
    <w:basedOn w:val="Normal"/>
    <w:rsid w:val="007A360A"/>
    <w:pPr>
      <w:spacing w:before="100" w:beforeAutospacing="1" w:after="100" w:afterAutospacing="1"/>
    </w:pPr>
    <w:rPr>
      <w:sz w:val="24"/>
      <w:szCs w:val="24"/>
    </w:rPr>
  </w:style>
  <w:style w:type="paragraph" w:customStyle="1" w:styleId="Text">
    <w:name w:val="Text"/>
    <w:basedOn w:val="Normal"/>
    <w:rsid w:val="001E5FF5"/>
    <w:pPr>
      <w:tabs>
        <w:tab w:val="left" w:pos="6300"/>
      </w:tabs>
      <w:spacing w:before="100" w:beforeAutospacing="1" w:after="100" w:afterAutospacing="1"/>
    </w:pPr>
    <w:rPr>
      <w:rFonts w:ascii="Arial" w:hAnsi="Arial" w:cs="Arial"/>
      <w:b/>
      <w:bCs/>
      <w:sz w:val="18"/>
    </w:rPr>
  </w:style>
  <w:style w:type="paragraph" w:customStyle="1" w:styleId="NormalVerdanaChar">
    <w:name w:val="Normal + Verdana Char"/>
    <w:basedOn w:val="Normal"/>
    <w:link w:val="NormalVerdanaCharChar"/>
    <w:rsid w:val="00CA605D"/>
    <w:rPr>
      <w:rFonts w:ascii="Verdana" w:hAnsi="Verdana"/>
    </w:rPr>
  </w:style>
  <w:style w:type="character" w:customStyle="1" w:styleId="NormalVerdanaCharChar">
    <w:name w:val="Normal + Verdana Char Char"/>
    <w:basedOn w:val="DefaultParagraphFont"/>
    <w:link w:val="NormalVerdanaChar"/>
    <w:rsid w:val="00CA605D"/>
    <w:rPr>
      <w:rFonts w:ascii="Verdana" w:hAnsi="Verdana"/>
    </w:rPr>
  </w:style>
  <w:style w:type="character" w:styleId="Emphasis">
    <w:name w:val="Emphasis"/>
    <w:basedOn w:val="DefaultParagraphFont"/>
    <w:qFormat/>
    <w:rsid w:val="00476758"/>
    <w:rPr>
      <w:i/>
      <w:iCs/>
    </w:rPr>
  </w:style>
  <w:style w:type="character" w:styleId="Strong">
    <w:name w:val="Strong"/>
    <w:basedOn w:val="DefaultParagraphFont"/>
    <w:qFormat/>
    <w:rsid w:val="00476758"/>
    <w:rPr>
      <w:b/>
      <w:bCs/>
    </w:rPr>
  </w:style>
  <w:style w:type="character" w:customStyle="1" w:styleId="apple-converted-space">
    <w:name w:val="apple-converted-space"/>
    <w:basedOn w:val="DefaultParagraphFont"/>
    <w:rsid w:val="001A157A"/>
  </w:style>
  <w:style w:type="paragraph" w:styleId="BodyTextIndent">
    <w:name w:val="Body Text Indent"/>
    <w:basedOn w:val="Normal"/>
    <w:link w:val="BodyTextIndentChar"/>
    <w:rsid w:val="00093E71"/>
    <w:pPr>
      <w:suppressAutoHyphens/>
      <w:ind w:left="1440"/>
      <w:jc w:val="both"/>
    </w:pPr>
    <w:rPr>
      <w:rFonts w:eastAsia="Calibri"/>
      <w:sz w:val="24"/>
      <w:szCs w:val="24"/>
      <w:lang w:eastAsia="ar-SA"/>
    </w:rPr>
  </w:style>
  <w:style w:type="character" w:customStyle="1" w:styleId="BodyTextIndentChar">
    <w:name w:val="Body Text Indent Char"/>
    <w:basedOn w:val="DefaultParagraphFont"/>
    <w:link w:val="BodyTextIndent"/>
    <w:rsid w:val="00093E71"/>
    <w:rPr>
      <w:rFonts w:eastAsia="Calibri"/>
      <w:sz w:val="24"/>
      <w:szCs w:val="24"/>
      <w:lang w:eastAsia="ar-SA"/>
    </w:rPr>
  </w:style>
  <w:style w:type="paragraph" w:styleId="ListParagraph">
    <w:name w:val="List Paragraph"/>
    <w:basedOn w:val="Normal"/>
    <w:link w:val="ListParagraphChar"/>
    <w:qFormat/>
    <w:rsid w:val="0003700F"/>
    <w:pPr>
      <w:spacing w:after="200" w:line="276" w:lineRule="auto"/>
      <w:ind w:left="720"/>
      <w:contextualSpacing/>
    </w:pPr>
    <w:rPr>
      <w:rFonts w:ascii="Calibri" w:hAnsi="Calibri"/>
      <w:sz w:val="22"/>
      <w:szCs w:val="22"/>
    </w:rPr>
  </w:style>
  <w:style w:type="character" w:customStyle="1" w:styleId="ListParagraphChar">
    <w:name w:val="List Paragraph Char"/>
    <w:link w:val="ListParagraph"/>
    <w:locked/>
    <w:rsid w:val="0003700F"/>
    <w:rPr>
      <w:rFonts w:ascii="Calibri" w:hAnsi="Calibri"/>
      <w:sz w:val="22"/>
      <w:szCs w:val="22"/>
      <w:lang w:val="en-US" w:eastAsia="en-US"/>
    </w:rPr>
  </w:style>
  <w:style w:type="paragraph" w:customStyle="1" w:styleId="Normal105">
    <w:name w:val="Normal + 10.5"/>
    <w:basedOn w:val="Normal"/>
    <w:link w:val="Normal105Char"/>
    <w:rsid w:val="00864825"/>
    <w:pPr>
      <w:suppressAutoHyphens/>
      <w:jc w:val="both"/>
    </w:pPr>
    <w:rPr>
      <w:rFonts w:eastAsia="Calibri"/>
      <w:sz w:val="24"/>
      <w:szCs w:val="24"/>
      <w:lang w:eastAsia="ar-SA"/>
    </w:rPr>
  </w:style>
  <w:style w:type="character" w:customStyle="1" w:styleId="Normal105Char">
    <w:name w:val="Normal + 10.5 Char"/>
    <w:link w:val="Normal105"/>
    <w:rsid w:val="00864825"/>
    <w:rPr>
      <w:rFonts w:eastAsia="Calibri"/>
      <w:sz w:val="24"/>
      <w:szCs w:val="24"/>
      <w:lang w:eastAsia="ar-SA"/>
    </w:rPr>
  </w:style>
  <w:style w:type="character" w:customStyle="1" w:styleId="normalchar">
    <w:name w:val="normal__char"/>
    <w:rsid w:val="00A40996"/>
  </w:style>
  <w:style w:type="paragraph" w:customStyle="1" w:styleId="ColorfulList-Accent11">
    <w:name w:val="Colorful List - Accent 11"/>
    <w:basedOn w:val="Normal"/>
    <w:link w:val="ColorfulList-Accent1Char"/>
    <w:qFormat/>
    <w:rsid w:val="0085663D"/>
    <w:pPr>
      <w:spacing w:after="200" w:line="276" w:lineRule="auto"/>
      <w:ind w:left="720"/>
      <w:contextualSpacing/>
    </w:pPr>
    <w:rPr>
      <w:rFonts w:ascii="Calibri" w:eastAsia="Calibri" w:hAnsi="Calibri"/>
      <w:sz w:val="22"/>
      <w:szCs w:val="22"/>
    </w:rPr>
  </w:style>
  <w:style w:type="character" w:customStyle="1" w:styleId="ColorfulList-Accent1Char">
    <w:name w:val="Colorful List - Accent 1 Char"/>
    <w:link w:val="ColorfulList-Accent11"/>
    <w:rsid w:val="0085663D"/>
    <w:rPr>
      <w:rFonts w:ascii="Calibri" w:eastAsia="Calibri" w:hAnsi="Calibri"/>
      <w:sz w:val="22"/>
      <w:szCs w:val="22"/>
    </w:rPr>
  </w:style>
  <w:style w:type="character" w:customStyle="1" w:styleId="UnresolvedMention1">
    <w:name w:val="Unresolved Mention1"/>
    <w:basedOn w:val="DefaultParagraphFont"/>
    <w:uiPriority w:val="99"/>
    <w:semiHidden/>
    <w:unhideWhenUsed/>
    <w:rsid w:val="00690DD6"/>
    <w:rPr>
      <w:color w:val="808080"/>
      <w:shd w:val="clear" w:color="auto" w:fill="E6E6E6"/>
    </w:rPr>
  </w:style>
  <w:style w:type="paragraph" w:styleId="NoSpacing">
    <w:name w:val="No Spacing"/>
    <w:uiPriority w:val="1"/>
    <w:qFormat/>
    <w:rsid w:val="00813283"/>
    <w:rPr>
      <w:rFonts w:ascii="Calibri" w:hAnsi="Calibri"/>
      <w:sz w:val="22"/>
      <w:szCs w:val="22"/>
    </w:rPr>
  </w:style>
  <w:style w:type="character" w:customStyle="1" w:styleId="UnresolvedMention">
    <w:name w:val="Unresolved Mention"/>
    <w:basedOn w:val="DefaultParagraphFont"/>
    <w:uiPriority w:val="99"/>
    <w:semiHidden/>
    <w:unhideWhenUsed/>
    <w:rsid w:val="00234670"/>
    <w:rPr>
      <w:color w:val="808080"/>
      <w:shd w:val="clear" w:color="auto" w:fill="E6E6E6"/>
    </w:rPr>
  </w:style>
  <w:style w:type="paragraph" w:customStyle="1" w:styleId="CompanyName">
    <w:name w:val="Company Name"/>
    <w:basedOn w:val="Normal"/>
    <w:next w:val="Normal"/>
    <w:autoRedefine/>
    <w:rsid w:val="00CE435F"/>
    <w:pPr>
      <w:numPr>
        <w:numId w:val="22"/>
      </w:numPr>
      <w:jc w:val="both"/>
    </w:pPr>
    <w:rPr>
      <w:rFonts w:eastAsiaTheme="minorHAnsi"/>
      <w:color w:val="333333"/>
      <w:sz w:val="22"/>
      <w:szCs w:val="22"/>
      <w:shd w:val="clear" w:color="auto" w:fill="FFFFFF"/>
      <w:lang w:val="en-IN"/>
    </w:rPr>
  </w:style>
  <w:style w:type="character" w:customStyle="1" w:styleId="Heading4Char">
    <w:name w:val="Heading 4 Char"/>
    <w:basedOn w:val="DefaultParagraphFont"/>
    <w:link w:val="Heading4"/>
    <w:uiPriority w:val="9"/>
    <w:rsid w:val="002C6580"/>
    <w:rPr>
      <w:b/>
      <w:sz w:val="22"/>
      <w:lang w:eastAsia="ar-SA"/>
    </w:rPr>
  </w:style>
  <w:style w:type="paragraph" w:customStyle="1" w:styleId="BodyA">
    <w:name w:val="Body A"/>
    <w:rsid w:val="0023579B"/>
    <w:pPr>
      <w:pBdr>
        <w:top w:val="nil"/>
        <w:left w:val="nil"/>
        <w:bottom w:val="nil"/>
        <w:right w:val="nil"/>
        <w:between w:val="nil"/>
        <w:bar w:val="nil"/>
      </w:pBdr>
      <w:suppressAutoHyphens/>
    </w:pPr>
    <w:rPr>
      <w:rFonts w:eastAsia="Arial Unicode MS" w:cs="Arial Unicode MS"/>
      <w:color w:val="000000"/>
      <w:u w:color="000000"/>
      <w:bdr w:val="nil"/>
    </w:rPr>
  </w:style>
  <w:style w:type="character" w:customStyle="1" w:styleId="rezemp-highlightedfield-highlightedterm">
    <w:name w:val="rezemp-highlightedfield-highlightedterm"/>
    <w:basedOn w:val="DefaultParagraphFont"/>
    <w:rsid w:val="00D502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9331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9E7E3C-F059-422B-98CA-DE41722BC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4</Pages>
  <Words>1675</Words>
  <Characters>9551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Programmer Analyst</vt:lpstr>
    </vt:vector>
  </TitlesOfParts>
  <Manager>Venu Venkata</Manager>
  <Company>Covanex, Inc.</Company>
  <LinksUpToDate>false</LinksUpToDate>
  <CharactersWithSpaces>11204</CharactersWithSpaces>
  <SharedDoc>false</SharedDoc>
  <HLinks>
    <vt:vector size="6" baseType="variant">
      <vt:variant>
        <vt:i4>3211289</vt:i4>
      </vt:variant>
      <vt:variant>
        <vt:i4>0</vt:i4>
      </vt:variant>
      <vt:variant>
        <vt:i4>0</vt:i4>
      </vt:variant>
      <vt:variant>
        <vt:i4>5</vt:i4>
      </vt:variant>
      <vt:variant>
        <vt:lpwstr>mailto:vinod@lorhancorp.com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Programmer Analyst</dc:title>
  <dc:subject>Sr. Java Developer</dc:subject>
  <dc:creator>Covanex, Inc.</dc:creator>
  <cp:keywords>Java; J2EE; Swing; Spring; Struts; Hibernate; AWT</cp:keywords>
  <cp:lastModifiedBy>Ashok Kumar Kamala</cp:lastModifiedBy>
  <cp:revision>29</cp:revision>
  <dcterms:created xsi:type="dcterms:W3CDTF">2018-09-28T03:47:00Z</dcterms:created>
  <dcterms:modified xsi:type="dcterms:W3CDTF">2019-12-04T19:43:00Z</dcterms:modified>
</cp:coreProperties>
</file>