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BF23E9" w14:textId="7CC43F7C" w:rsidR="009B4DD7" w:rsidRPr="007A50DB" w:rsidRDefault="007A50DB" w:rsidP="007A50DB">
      <w:pPr>
        <w:autoSpaceDE w:val="0"/>
        <w:autoSpaceDN w:val="0"/>
        <w:adjustRightInd w:val="0"/>
        <w:spacing w:line="20" w:lineRule="atLeast"/>
        <w:rPr>
          <w:rFonts w:ascii="Arial" w:hAnsi="Arial" w:cs="Arial"/>
          <w:b/>
          <w:sz w:val="22"/>
          <w:szCs w:val="22"/>
          <w:u w:color="0B4CB4"/>
        </w:rPr>
      </w:pPr>
      <w:r w:rsidRPr="007A50DB">
        <w:rPr>
          <w:rFonts w:ascii="Arial" w:hAnsi="Arial" w:cs="Arial"/>
          <w:b/>
          <w:sz w:val="22"/>
          <w:szCs w:val="22"/>
          <w:u w:color="0B4CB4"/>
        </w:rPr>
        <w:t xml:space="preserve">Name: </w:t>
      </w:r>
      <w:r w:rsidR="009B4DD7" w:rsidRPr="007A50DB">
        <w:rPr>
          <w:rFonts w:ascii="Arial" w:hAnsi="Arial" w:cs="Arial"/>
          <w:b/>
          <w:sz w:val="22"/>
          <w:szCs w:val="22"/>
          <w:u w:color="0B4CB4"/>
        </w:rPr>
        <w:t>RAHUL KUMAR</w:t>
      </w:r>
    </w:p>
    <w:p w14:paraId="0FC46093" w14:textId="472AA98B" w:rsidR="007A50DB" w:rsidRPr="007A50DB" w:rsidRDefault="007A50DB" w:rsidP="007A50DB">
      <w:pPr>
        <w:autoSpaceDE w:val="0"/>
        <w:autoSpaceDN w:val="0"/>
        <w:adjustRightInd w:val="0"/>
        <w:spacing w:line="20" w:lineRule="atLeast"/>
        <w:rPr>
          <w:rFonts w:ascii="Arial" w:hAnsi="Arial" w:cs="Arial"/>
          <w:b/>
          <w:sz w:val="22"/>
          <w:szCs w:val="22"/>
          <w:u w:color="0B4CB4"/>
        </w:rPr>
      </w:pPr>
      <w:r w:rsidRPr="007A50DB">
        <w:rPr>
          <w:rFonts w:ascii="Arial" w:hAnsi="Arial" w:cs="Arial"/>
          <w:b/>
          <w:sz w:val="22"/>
          <w:szCs w:val="22"/>
          <w:u w:color="0B4CB4"/>
        </w:rPr>
        <w:t>Phone:</w:t>
      </w:r>
      <w:r w:rsidRPr="007A50DB">
        <w:rPr>
          <w:rFonts w:ascii="Arial" w:hAnsi="Arial" w:cs="Arial"/>
          <w:b/>
          <w:color w:val="000000"/>
          <w:sz w:val="20"/>
          <w:szCs w:val="20"/>
          <w:u w:color="0B4CB4"/>
        </w:rPr>
        <w:t xml:space="preserve"> (317) 900-0870</w:t>
      </w:r>
    </w:p>
    <w:p w14:paraId="3BACFA80" w14:textId="7612DE3B" w:rsidR="007A50DB" w:rsidRPr="007A50DB" w:rsidRDefault="007A50DB" w:rsidP="007A50DB">
      <w:pPr>
        <w:autoSpaceDE w:val="0"/>
        <w:autoSpaceDN w:val="0"/>
        <w:adjustRightInd w:val="0"/>
        <w:spacing w:line="20" w:lineRule="atLeast"/>
        <w:rPr>
          <w:rFonts w:ascii="Arial" w:hAnsi="Arial" w:cs="Arial"/>
          <w:b/>
          <w:color w:val="000000"/>
          <w:sz w:val="20"/>
          <w:szCs w:val="20"/>
          <w:u w:color="0B4CB4"/>
        </w:rPr>
      </w:pPr>
      <w:r w:rsidRPr="007A50DB">
        <w:rPr>
          <w:rFonts w:ascii="Arial" w:hAnsi="Arial" w:cs="Arial"/>
          <w:b/>
          <w:sz w:val="22"/>
          <w:szCs w:val="22"/>
          <w:u w:color="0B4CB4"/>
        </w:rPr>
        <w:t>Email:</w:t>
      </w:r>
      <w:r w:rsidRPr="007A50DB">
        <w:rPr>
          <w:rFonts w:ascii="Arial" w:hAnsi="Arial" w:cs="Arial"/>
          <w:b/>
          <w:color w:val="000000"/>
          <w:sz w:val="20"/>
          <w:szCs w:val="20"/>
          <w:u w:color="0B4CB4"/>
        </w:rPr>
        <w:t xml:space="preserve"> rahulkjava60@gmail.com</w:t>
      </w:r>
    </w:p>
    <w:p w14:paraId="489CC312" w14:textId="2A248E3F" w:rsidR="007A50DB" w:rsidRPr="007A50DB" w:rsidRDefault="007A50DB" w:rsidP="007A50DB">
      <w:pPr>
        <w:autoSpaceDE w:val="0"/>
        <w:autoSpaceDN w:val="0"/>
        <w:adjustRightInd w:val="0"/>
        <w:spacing w:line="20" w:lineRule="atLeast"/>
        <w:rPr>
          <w:rFonts w:ascii="Arial" w:hAnsi="Arial" w:cs="Arial"/>
          <w:b/>
          <w:sz w:val="22"/>
          <w:szCs w:val="22"/>
          <w:u w:color="0B4CB4"/>
        </w:rPr>
      </w:pPr>
      <w:r w:rsidRPr="007A50DB">
        <w:rPr>
          <w:rFonts w:ascii="Arial" w:hAnsi="Arial" w:cs="Arial"/>
          <w:b/>
          <w:sz w:val="22"/>
          <w:szCs w:val="22"/>
          <w:u w:color="0B4CB4"/>
        </w:rPr>
        <w:t>Skype:</w:t>
      </w:r>
      <w:r w:rsidR="009B5BC6" w:rsidRPr="009B5BC6">
        <w:rPr>
          <w:rFonts w:ascii="Arial" w:hAnsi="Arial" w:cs="Arial"/>
          <w:b/>
          <w:color w:val="000000"/>
          <w:sz w:val="20"/>
          <w:szCs w:val="20"/>
          <w:u w:color="0B4CB4"/>
        </w:rPr>
        <w:t xml:space="preserve"> </w:t>
      </w:r>
      <w:r w:rsidR="009B5BC6" w:rsidRPr="007A50DB">
        <w:rPr>
          <w:rFonts w:ascii="Arial" w:hAnsi="Arial" w:cs="Arial"/>
          <w:b/>
          <w:color w:val="000000"/>
          <w:sz w:val="20"/>
          <w:szCs w:val="20"/>
          <w:u w:color="0B4CB4"/>
        </w:rPr>
        <w:t>rahulkjava60@gmail.com</w:t>
      </w:r>
    </w:p>
    <w:p w14:paraId="760AB8A5" w14:textId="145A8196" w:rsidR="007A50DB" w:rsidRPr="007A50DB" w:rsidRDefault="007A50DB" w:rsidP="007A50DB">
      <w:pPr>
        <w:autoSpaceDE w:val="0"/>
        <w:autoSpaceDN w:val="0"/>
        <w:adjustRightInd w:val="0"/>
        <w:spacing w:line="20" w:lineRule="atLeast"/>
        <w:rPr>
          <w:rFonts w:ascii="Arial" w:hAnsi="Arial" w:cs="Arial"/>
          <w:b/>
          <w:color w:val="000000"/>
          <w:sz w:val="20"/>
          <w:szCs w:val="20"/>
          <w:u w:color="0B4CB4"/>
        </w:rPr>
      </w:pPr>
      <w:r w:rsidRPr="007A50DB">
        <w:rPr>
          <w:rFonts w:ascii="Arial" w:hAnsi="Arial" w:cs="Arial"/>
          <w:b/>
          <w:sz w:val="22"/>
          <w:szCs w:val="22"/>
          <w:u w:color="0B4CB4"/>
        </w:rPr>
        <w:t>Current Location:</w:t>
      </w:r>
      <w:r w:rsidRPr="007A50DB">
        <w:rPr>
          <w:rFonts w:ascii="Arial" w:hAnsi="Arial" w:cs="Arial"/>
          <w:b/>
          <w:color w:val="000000"/>
          <w:sz w:val="20"/>
          <w:szCs w:val="20"/>
          <w:u w:color="0B4CB4"/>
        </w:rPr>
        <w:t xml:space="preserve"> Austin, TX – 78727</w:t>
      </w:r>
    </w:p>
    <w:p w14:paraId="14D71164" w14:textId="31298247" w:rsidR="007A50DB" w:rsidRPr="007A50DB" w:rsidRDefault="007A50DB" w:rsidP="007A50DB">
      <w:pPr>
        <w:autoSpaceDE w:val="0"/>
        <w:autoSpaceDN w:val="0"/>
        <w:adjustRightInd w:val="0"/>
        <w:spacing w:line="20" w:lineRule="atLeast"/>
        <w:rPr>
          <w:rFonts w:ascii="Arial" w:hAnsi="Arial" w:cs="Arial"/>
          <w:sz w:val="22"/>
          <w:szCs w:val="22"/>
          <w:u w:color="0B4CB4"/>
        </w:rPr>
      </w:pPr>
    </w:p>
    <w:p w14:paraId="6BD16FDE" w14:textId="77777777" w:rsidR="009B4DD7" w:rsidRDefault="009B4DD7" w:rsidP="009B4DD7">
      <w:pPr>
        <w:autoSpaceDE w:val="0"/>
        <w:autoSpaceDN w:val="0"/>
        <w:adjustRightInd w:val="0"/>
        <w:spacing w:line="32" w:lineRule="exact"/>
        <w:rPr>
          <w:rFonts w:ascii="Times New Roman" w:hAnsi="Times New Roman" w:cs="Times New Roman"/>
          <w:color w:val="000000"/>
          <w:u w:color="0B4CB4"/>
        </w:rPr>
      </w:pPr>
    </w:p>
    <w:p w14:paraId="1CA9E440" w14:textId="77777777" w:rsidR="009B4DD7" w:rsidRDefault="009B4DD7" w:rsidP="009B4DD7">
      <w:pPr>
        <w:autoSpaceDE w:val="0"/>
        <w:autoSpaceDN w:val="0"/>
        <w:adjustRightInd w:val="0"/>
        <w:spacing w:line="196" w:lineRule="exact"/>
        <w:rPr>
          <w:rFonts w:ascii="Times New Roman" w:hAnsi="Times New Roman" w:cs="Times New Roman"/>
          <w:color w:val="000000"/>
          <w:u w:color="0B4CB4"/>
        </w:rPr>
      </w:pPr>
    </w:p>
    <w:p w14:paraId="3CA62A91" w14:textId="77777777" w:rsidR="009B4DD7" w:rsidRPr="009B4DD7" w:rsidRDefault="009B4DD7" w:rsidP="009B4DD7">
      <w:pPr>
        <w:autoSpaceDE w:val="0"/>
        <w:autoSpaceDN w:val="0"/>
        <w:adjustRightInd w:val="0"/>
        <w:spacing w:line="20" w:lineRule="atLeast"/>
        <w:rPr>
          <w:rFonts w:cstheme="minorHAnsi"/>
          <w:b/>
          <w:bCs/>
          <w:color w:val="000000"/>
          <w:u w:val="single"/>
        </w:rPr>
      </w:pPr>
      <w:r w:rsidRPr="009B4DD7">
        <w:rPr>
          <w:rFonts w:cstheme="minorHAnsi"/>
          <w:b/>
          <w:bCs/>
          <w:color w:val="000000"/>
          <w:u w:val="single"/>
        </w:rPr>
        <w:t>OBJECTIVE</w:t>
      </w:r>
    </w:p>
    <w:p w14:paraId="4DBBC2CF" w14:textId="77777777" w:rsidR="009B4DD7" w:rsidRDefault="009B4DD7" w:rsidP="009B4DD7">
      <w:pPr>
        <w:autoSpaceDE w:val="0"/>
        <w:autoSpaceDN w:val="0"/>
        <w:adjustRightInd w:val="0"/>
        <w:spacing w:line="33" w:lineRule="exact"/>
        <w:rPr>
          <w:rFonts w:ascii="Times New Roman" w:hAnsi="Times New Roman" w:cs="Times New Roman"/>
          <w:color w:val="000000"/>
          <w:u w:color="0B4CB4"/>
        </w:rPr>
      </w:pPr>
    </w:p>
    <w:p w14:paraId="372D59A3" w14:textId="2E7D1CA0" w:rsidR="009B4DD7" w:rsidRPr="009B4DD7" w:rsidRDefault="00035655" w:rsidP="009B4DD7">
      <w:pPr>
        <w:autoSpaceDE w:val="0"/>
        <w:autoSpaceDN w:val="0"/>
        <w:adjustRightInd w:val="0"/>
        <w:spacing w:line="20" w:lineRule="atLeast"/>
        <w:rPr>
          <w:rFonts w:cstheme="minorHAnsi"/>
          <w:color w:val="000000"/>
          <w:u w:color="0B4CB4"/>
        </w:rPr>
      </w:pPr>
      <w:r>
        <w:rPr>
          <w:rFonts w:cstheme="minorHAnsi"/>
          <w:color w:val="000000"/>
          <w:u w:color="0B4CB4"/>
        </w:rPr>
        <w:t>In Quest for a Backend Java Developer position where I could leverage my existing skills to enhance the quality of the target application along with improving my learning curve which would contribute to my personal career growth which indeed helps in the position</w:t>
      </w:r>
      <w:r w:rsidR="00965888">
        <w:rPr>
          <w:rFonts w:cstheme="minorHAnsi"/>
          <w:color w:val="000000"/>
          <w:u w:color="0B4CB4"/>
        </w:rPr>
        <w:t>.</w:t>
      </w:r>
    </w:p>
    <w:p w14:paraId="61D4A545" w14:textId="77777777" w:rsidR="009B4DD7" w:rsidRPr="009B4DD7" w:rsidRDefault="009B4DD7" w:rsidP="009B4DD7">
      <w:pPr>
        <w:autoSpaceDE w:val="0"/>
        <w:autoSpaceDN w:val="0"/>
        <w:adjustRightInd w:val="0"/>
        <w:spacing w:line="20" w:lineRule="atLeast"/>
        <w:rPr>
          <w:rFonts w:cstheme="minorHAnsi"/>
          <w:color w:val="000000"/>
          <w:u w:color="0B4CB4"/>
        </w:rPr>
      </w:pPr>
    </w:p>
    <w:p w14:paraId="35D526DA" w14:textId="77777777" w:rsidR="009B4DD7" w:rsidRDefault="009B4DD7" w:rsidP="009B4DD7">
      <w:pPr>
        <w:autoSpaceDE w:val="0"/>
        <w:autoSpaceDN w:val="0"/>
        <w:adjustRightInd w:val="0"/>
        <w:spacing w:line="20" w:lineRule="atLeast"/>
        <w:rPr>
          <w:rFonts w:ascii="Arial" w:hAnsi="Arial" w:cs="Arial"/>
          <w:color w:val="000000"/>
          <w:sz w:val="20"/>
          <w:szCs w:val="20"/>
          <w:u w:color="0B4CB4"/>
        </w:rPr>
      </w:pPr>
      <w:r w:rsidRPr="009B4DD7">
        <w:rPr>
          <w:rFonts w:cstheme="minorHAnsi"/>
          <w:b/>
          <w:bCs/>
          <w:color w:val="000000"/>
          <w:u w:val="single"/>
        </w:rPr>
        <w:t>Summary</w:t>
      </w:r>
      <w:r>
        <w:rPr>
          <w:rFonts w:ascii="Arial" w:hAnsi="Arial" w:cs="Arial"/>
          <w:color w:val="000000"/>
          <w:sz w:val="20"/>
          <w:szCs w:val="20"/>
          <w:u w:color="0B4CB4"/>
        </w:rPr>
        <w:t xml:space="preserve">: </w:t>
      </w:r>
    </w:p>
    <w:p w14:paraId="4D404A6B" w14:textId="1476230D" w:rsidR="009B4DD7" w:rsidRPr="009B4DD7" w:rsidRDefault="009B4DD7" w:rsidP="009B4DD7">
      <w:pPr>
        <w:numPr>
          <w:ilvl w:val="0"/>
          <w:numId w:val="1"/>
        </w:numPr>
        <w:tabs>
          <w:tab w:val="left" w:pos="20"/>
          <w:tab w:val="left" w:pos="157"/>
        </w:tabs>
        <w:autoSpaceDE w:val="0"/>
        <w:autoSpaceDN w:val="0"/>
        <w:adjustRightInd w:val="0"/>
        <w:spacing w:line="20" w:lineRule="atLeast"/>
        <w:ind w:left="157" w:hanging="158"/>
        <w:rPr>
          <w:rFonts w:cstheme="minorHAnsi"/>
          <w:color w:val="000000"/>
          <w:u w:color="0B4CB4"/>
        </w:rPr>
      </w:pPr>
      <w:r w:rsidRPr="009B4DD7">
        <w:rPr>
          <w:rFonts w:cstheme="minorHAnsi"/>
          <w:color w:val="000000"/>
          <w:u w:color="0B4CB4"/>
        </w:rPr>
        <w:t xml:space="preserve">Highly </w:t>
      </w:r>
      <w:r w:rsidR="00B101DD" w:rsidRPr="009B4DD7">
        <w:rPr>
          <w:rFonts w:cstheme="minorHAnsi"/>
          <w:color w:val="000000"/>
          <w:u w:color="0B4CB4"/>
        </w:rPr>
        <w:t>motivated Java</w:t>
      </w:r>
      <w:r w:rsidR="006201B1">
        <w:rPr>
          <w:rFonts w:cstheme="minorHAnsi"/>
          <w:color w:val="000000"/>
          <w:u w:color="0B4CB4"/>
        </w:rPr>
        <w:t xml:space="preserve"> developer with</w:t>
      </w:r>
      <w:r w:rsidR="00FB4C99">
        <w:rPr>
          <w:rFonts w:cstheme="minorHAnsi"/>
          <w:color w:val="000000"/>
          <w:u w:color="0B4CB4"/>
        </w:rPr>
        <w:t xml:space="preserve"> 5</w:t>
      </w:r>
      <w:r w:rsidR="006201B1">
        <w:rPr>
          <w:rFonts w:cstheme="minorHAnsi"/>
          <w:color w:val="000000"/>
          <w:u w:color="0B4CB4"/>
        </w:rPr>
        <w:t>+</w:t>
      </w:r>
      <w:r w:rsidR="00FB4C99">
        <w:rPr>
          <w:rFonts w:cstheme="minorHAnsi"/>
          <w:color w:val="000000"/>
          <w:u w:color="0B4CB4"/>
        </w:rPr>
        <w:t xml:space="preserve"> </w:t>
      </w:r>
      <w:r w:rsidRPr="009B4DD7">
        <w:rPr>
          <w:rFonts w:cstheme="minorHAnsi"/>
          <w:color w:val="000000"/>
          <w:u w:color="0B4CB4"/>
        </w:rPr>
        <w:t xml:space="preserve">years of experience in successful enterprise companies. </w:t>
      </w:r>
    </w:p>
    <w:p w14:paraId="3673C0D1" w14:textId="5343F87C" w:rsidR="009B4DD7" w:rsidRDefault="009B4DD7" w:rsidP="009B4DD7">
      <w:pPr>
        <w:numPr>
          <w:ilvl w:val="0"/>
          <w:numId w:val="1"/>
        </w:numPr>
        <w:tabs>
          <w:tab w:val="left" w:pos="20"/>
          <w:tab w:val="left" w:pos="157"/>
        </w:tabs>
        <w:autoSpaceDE w:val="0"/>
        <w:autoSpaceDN w:val="0"/>
        <w:adjustRightInd w:val="0"/>
        <w:spacing w:line="20" w:lineRule="atLeast"/>
        <w:ind w:left="157" w:hanging="158"/>
        <w:rPr>
          <w:rFonts w:cstheme="minorHAnsi"/>
          <w:color w:val="000000"/>
          <w:u w:color="0B4CB4"/>
        </w:rPr>
      </w:pPr>
      <w:r w:rsidRPr="009B4DD7">
        <w:rPr>
          <w:rFonts w:cstheme="minorHAnsi"/>
          <w:color w:val="000000"/>
          <w:u w:color="0B4CB4"/>
        </w:rPr>
        <w:t xml:space="preserve">Worked Strongly following </w:t>
      </w:r>
      <w:r w:rsidR="003C597F" w:rsidRPr="003C597F">
        <w:rPr>
          <w:rFonts w:cstheme="minorHAnsi"/>
          <w:b/>
          <w:color w:val="000000"/>
          <w:u w:color="0B4CB4"/>
        </w:rPr>
        <w:t>Agile</w:t>
      </w:r>
      <w:r w:rsidR="003C597F" w:rsidRPr="009B4DD7">
        <w:rPr>
          <w:rFonts w:cstheme="minorHAnsi"/>
          <w:color w:val="000000"/>
          <w:u w:color="0B4CB4"/>
        </w:rPr>
        <w:t xml:space="preserve"> (</w:t>
      </w:r>
      <w:r w:rsidRPr="009B4DD7">
        <w:rPr>
          <w:rFonts w:cstheme="minorHAnsi"/>
          <w:color w:val="000000"/>
          <w:u w:color="0B4CB4"/>
        </w:rPr>
        <w:t>Scrum) methodology.</w:t>
      </w:r>
    </w:p>
    <w:p w14:paraId="71A09F9C" w14:textId="1502E4BA" w:rsidR="00A2131C" w:rsidRDefault="00A2131C" w:rsidP="009B4DD7">
      <w:pPr>
        <w:numPr>
          <w:ilvl w:val="0"/>
          <w:numId w:val="1"/>
        </w:numPr>
        <w:tabs>
          <w:tab w:val="left" w:pos="20"/>
          <w:tab w:val="left" w:pos="157"/>
        </w:tabs>
        <w:autoSpaceDE w:val="0"/>
        <w:autoSpaceDN w:val="0"/>
        <w:adjustRightInd w:val="0"/>
        <w:spacing w:line="20" w:lineRule="atLeast"/>
        <w:ind w:left="157" w:hanging="158"/>
        <w:rPr>
          <w:rFonts w:cstheme="minorHAnsi"/>
          <w:color w:val="000000"/>
          <w:u w:color="0B4CB4"/>
        </w:rPr>
      </w:pPr>
      <w:r>
        <w:rPr>
          <w:rFonts w:cstheme="minorHAnsi"/>
          <w:color w:val="000000"/>
          <w:u w:color="0B4CB4"/>
        </w:rPr>
        <w:t xml:space="preserve">Experience working in </w:t>
      </w:r>
      <w:r w:rsidRPr="00A2131C">
        <w:rPr>
          <w:rFonts w:cstheme="minorHAnsi"/>
          <w:b/>
          <w:bCs/>
          <w:color w:val="000000"/>
          <w:u w:color="0B4CB4"/>
        </w:rPr>
        <w:t>HIPAA</w:t>
      </w:r>
      <w:r>
        <w:rPr>
          <w:rFonts w:cstheme="minorHAnsi"/>
          <w:color w:val="000000"/>
          <w:u w:color="0B4CB4"/>
        </w:rPr>
        <w:t xml:space="preserve"> regulated environment and worked on </w:t>
      </w:r>
      <w:r w:rsidRPr="00A2131C">
        <w:rPr>
          <w:rFonts w:cstheme="minorHAnsi"/>
          <w:b/>
          <w:bCs/>
          <w:color w:val="000000"/>
          <w:u w:color="0B4CB4"/>
        </w:rPr>
        <w:t>Health Data</w:t>
      </w:r>
      <w:r>
        <w:rPr>
          <w:rFonts w:cstheme="minorHAnsi"/>
          <w:color w:val="000000"/>
          <w:u w:color="0B4CB4"/>
        </w:rPr>
        <w:t xml:space="preserve"> as an Intern in Hancock Regional Hospital Greenfield, IN.</w:t>
      </w:r>
    </w:p>
    <w:p w14:paraId="2B0D6D31" w14:textId="7DBCE822" w:rsidR="00FB4C99" w:rsidRDefault="00FB4C99" w:rsidP="009B4DD7">
      <w:pPr>
        <w:numPr>
          <w:ilvl w:val="0"/>
          <w:numId w:val="1"/>
        </w:numPr>
        <w:tabs>
          <w:tab w:val="left" w:pos="20"/>
          <w:tab w:val="left" w:pos="157"/>
        </w:tabs>
        <w:autoSpaceDE w:val="0"/>
        <w:autoSpaceDN w:val="0"/>
        <w:adjustRightInd w:val="0"/>
        <w:spacing w:line="20" w:lineRule="atLeast"/>
        <w:ind w:left="157" w:hanging="158"/>
        <w:rPr>
          <w:rFonts w:cstheme="minorHAnsi"/>
          <w:color w:val="000000"/>
          <w:u w:color="0B4CB4"/>
        </w:rPr>
      </w:pPr>
      <w:r>
        <w:rPr>
          <w:rFonts w:cstheme="minorHAnsi"/>
          <w:color w:val="000000"/>
          <w:u w:color="0B4CB4"/>
        </w:rPr>
        <w:t xml:space="preserve">Worked on large number of datasets related to </w:t>
      </w:r>
      <w:r w:rsidRPr="00FB4C99">
        <w:rPr>
          <w:rFonts w:cstheme="minorHAnsi"/>
          <w:b/>
          <w:bCs/>
          <w:color w:val="000000"/>
          <w:u w:color="0B4CB4"/>
        </w:rPr>
        <w:t>Healthcare</w:t>
      </w:r>
      <w:r>
        <w:rPr>
          <w:rFonts w:cstheme="minorHAnsi"/>
          <w:color w:val="000000"/>
          <w:u w:color="0B4CB4"/>
        </w:rPr>
        <w:t>.</w:t>
      </w:r>
    </w:p>
    <w:p w14:paraId="007CCFD8" w14:textId="53225743" w:rsidR="00FB4C99" w:rsidRPr="009B4DD7" w:rsidRDefault="00FB4C99" w:rsidP="009B4DD7">
      <w:pPr>
        <w:numPr>
          <w:ilvl w:val="0"/>
          <w:numId w:val="1"/>
        </w:numPr>
        <w:tabs>
          <w:tab w:val="left" w:pos="20"/>
          <w:tab w:val="left" w:pos="157"/>
        </w:tabs>
        <w:autoSpaceDE w:val="0"/>
        <w:autoSpaceDN w:val="0"/>
        <w:adjustRightInd w:val="0"/>
        <w:spacing w:line="20" w:lineRule="atLeast"/>
        <w:ind w:left="157" w:hanging="158"/>
        <w:rPr>
          <w:rFonts w:cstheme="minorHAnsi"/>
          <w:color w:val="000000"/>
          <w:u w:color="0B4CB4"/>
        </w:rPr>
      </w:pPr>
      <w:r>
        <w:rPr>
          <w:rFonts w:cstheme="minorHAnsi"/>
          <w:color w:val="000000"/>
          <w:u w:color="0B4CB4"/>
        </w:rPr>
        <w:t xml:space="preserve">Analysed </w:t>
      </w:r>
      <w:r w:rsidRPr="00FB4C99">
        <w:rPr>
          <w:rFonts w:cstheme="minorHAnsi"/>
          <w:b/>
          <w:bCs/>
          <w:color w:val="000000"/>
          <w:u w:color="0B4CB4"/>
        </w:rPr>
        <w:t>Healthcare data</w:t>
      </w:r>
      <w:r>
        <w:rPr>
          <w:rFonts w:cstheme="minorHAnsi"/>
          <w:color w:val="000000"/>
          <w:u w:color="0B4CB4"/>
        </w:rPr>
        <w:t xml:space="preserve"> </w:t>
      </w:r>
      <w:r>
        <w:rPr>
          <w:rFonts w:cstheme="minorHAnsi"/>
        </w:rPr>
        <w:t>using errorless functions, degrees of freedom and various biasing techniques.</w:t>
      </w:r>
    </w:p>
    <w:p w14:paraId="11B8D284" w14:textId="77777777" w:rsidR="009B4DD7" w:rsidRPr="009B4DD7" w:rsidRDefault="009B4DD7" w:rsidP="009B4DD7">
      <w:pPr>
        <w:numPr>
          <w:ilvl w:val="0"/>
          <w:numId w:val="1"/>
        </w:numPr>
        <w:tabs>
          <w:tab w:val="left" w:pos="20"/>
          <w:tab w:val="left" w:pos="157"/>
        </w:tabs>
        <w:autoSpaceDE w:val="0"/>
        <w:autoSpaceDN w:val="0"/>
        <w:adjustRightInd w:val="0"/>
        <w:spacing w:line="20" w:lineRule="atLeast"/>
        <w:ind w:left="157" w:hanging="158"/>
        <w:rPr>
          <w:rFonts w:cstheme="minorHAnsi"/>
          <w:color w:val="000000"/>
          <w:u w:color="0B4CB4"/>
        </w:rPr>
      </w:pPr>
      <w:r w:rsidRPr="009B4DD7">
        <w:rPr>
          <w:rFonts w:cstheme="minorHAnsi"/>
          <w:color w:val="000000"/>
          <w:u w:color="0B4CB4"/>
        </w:rPr>
        <w:t xml:space="preserve">Hands on mastery on programming languages and technologies including </w:t>
      </w:r>
      <w:r w:rsidRPr="003C597F">
        <w:rPr>
          <w:rFonts w:cstheme="minorHAnsi"/>
          <w:b/>
          <w:color w:val="000000"/>
          <w:u w:color="0B4CB4"/>
        </w:rPr>
        <w:t>Java/J2EE</w:t>
      </w:r>
      <w:r w:rsidRPr="009B4DD7">
        <w:rPr>
          <w:rFonts w:cstheme="minorHAnsi"/>
          <w:color w:val="000000"/>
          <w:u w:color="0B4CB4"/>
        </w:rPr>
        <w:t xml:space="preserve"> technologies in all phases of SDLC which involves design, development and execution of Web based applications and client-server multi-tier applications.</w:t>
      </w:r>
    </w:p>
    <w:p w14:paraId="569FF89C" w14:textId="2164DAD8" w:rsidR="009B4DD7" w:rsidRPr="009B4DD7" w:rsidRDefault="009B4DD7" w:rsidP="009B4DD7">
      <w:pPr>
        <w:numPr>
          <w:ilvl w:val="0"/>
          <w:numId w:val="1"/>
        </w:numPr>
        <w:tabs>
          <w:tab w:val="left" w:pos="20"/>
          <w:tab w:val="left" w:pos="157"/>
        </w:tabs>
        <w:autoSpaceDE w:val="0"/>
        <w:autoSpaceDN w:val="0"/>
        <w:adjustRightInd w:val="0"/>
        <w:spacing w:line="20" w:lineRule="atLeast"/>
        <w:ind w:left="157" w:hanging="158"/>
        <w:rPr>
          <w:rFonts w:cstheme="minorHAnsi"/>
          <w:color w:val="000000"/>
          <w:u w:color="0B4CB4"/>
        </w:rPr>
      </w:pPr>
      <w:r w:rsidRPr="009B4DD7">
        <w:rPr>
          <w:rFonts w:cstheme="minorHAnsi"/>
          <w:color w:val="000000"/>
          <w:u w:color="0B4CB4"/>
        </w:rPr>
        <w:t xml:space="preserve">Hands on experience in UI technologies like </w:t>
      </w:r>
      <w:r w:rsidRPr="003C597F">
        <w:rPr>
          <w:rFonts w:cstheme="minorHAnsi"/>
          <w:b/>
          <w:color w:val="000000"/>
          <w:u w:color="0B4CB4"/>
        </w:rPr>
        <w:t>HTML5</w:t>
      </w:r>
      <w:r w:rsidRPr="009B4DD7">
        <w:rPr>
          <w:rFonts w:cstheme="minorHAnsi"/>
          <w:color w:val="000000"/>
          <w:u w:color="0B4CB4"/>
        </w:rPr>
        <w:t xml:space="preserve">, </w:t>
      </w:r>
      <w:r w:rsidRPr="003C597F">
        <w:rPr>
          <w:rFonts w:cstheme="minorHAnsi"/>
          <w:b/>
          <w:color w:val="000000"/>
          <w:u w:color="0B4CB4"/>
        </w:rPr>
        <w:t>XHTML</w:t>
      </w:r>
      <w:r w:rsidRPr="009B4DD7">
        <w:rPr>
          <w:rFonts w:cstheme="minorHAnsi"/>
          <w:color w:val="000000"/>
          <w:u w:color="0B4CB4"/>
        </w:rPr>
        <w:t xml:space="preserve">, </w:t>
      </w:r>
      <w:r w:rsidRPr="003C597F">
        <w:rPr>
          <w:rFonts w:cstheme="minorHAnsi"/>
          <w:b/>
          <w:color w:val="000000"/>
          <w:u w:color="0B4CB4"/>
        </w:rPr>
        <w:t>CSS3</w:t>
      </w:r>
      <w:r w:rsidRPr="009B4DD7">
        <w:rPr>
          <w:rFonts w:cstheme="minorHAnsi"/>
          <w:color w:val="000000"/>
          <w:u w:color="0B4CB4"/>
        </w:rPr>
        <w:t xml:space="preserve"> to build responsive and dynamic web pages.</w:t>
      </w:r>
    </w:p>
    <w:p w14:paraId="7FED225C" w14:textId="3B8BF7B2" w:rsidR="009B4DD7" w:rsidRPr="009B4DD7" w:rsidRDefault="009B4DD7" w:rsidP="009B4DD7">
      <w:pPr>
        <w:numPr>
          <w:ilvl w:val="0"/>
          <w:numId w:val="1"/>
        </w:numPr>
        <w:tabs>
          <w:tab w:val="left" w:pos="20"/>
          <w:tab w:val="left" w:pos="157"/>
        </w:tabs>
        <w:autoSpaceDE w:val="0"/>
        <w:autoSpaceDN w:val="0"/>
        <w:adjustRightInd w:val="0"/>
        <w:spacing w:line="20" w:lineRule="atLeast"/>
        <w:ind w:left="157" w:hanging="158"/>
        <w:rPr>
          <w:rFonts w:cstheme="minorHAnsi"/>
          <w:color w:val="000000"/>
          <w:u w:color="0B4CB4"/>
        </w:rPr>
      </w:pPr>
      <w:r w:rsidRPr="009B4DD7">
        <w:rPr>
          <w:rFonts w:cstheme="minorHAnsi"/>
          <w:color w:val="000000"/>
          <w:u w:color="0B4CB4"/>
        </w:rPr>
        <w:t xml:space="preserve">Experience to </w:t>
      </w:r>
      <w:r w:rsidRPr="003C597F">
        <w:rPr>
          <w:rFonts w:cstheme="minorHAnsi"/>
          <w:b/>
          <w:color w:val="000000"/>
          <w:u w:color="0B4CB4"/>
        </w:rPr>
        <w:t>SOA</w:t>
      </w:r>
      <w:r w:rsidRPr="009B4DD7">
        <w:rPr>
          <w:rFonts w:cstheme="minorHAnsi"/>
          <w:color w:val="000000"/>
          <w:u w:color="0B4CB4"/>
        </w:rPr>
        <w:t xml:space="preserve"> (Service Oriented Architecture) and experience in developing </w:t>
      </w:r>
      <w:r w:rsidRPr="003C597F">
        <w:rPr>
          <w:rFonts w:cstheme="minorHAnsi"/>
          <w:b/>
          <w:color w:val="000000"/>
          <w:u w:color="0B4CB4"/>
        </w:rPr>
        <w:t>Web services</w:t>
      </w:r>
      <w:r w:rsidRPr="009B4DD7">
        <w:rPr>
          <w:rFonts w:cstheme="minorHAnsi"/>
          <w:color w:val="000000"/>
          <w:u w:color="0B4CB4"/>
        </w:rPr>
        <w:t xml:space="preserve"> using SOAP, </w:t>
      </w:r>
      <w:r w:rsidR="00D802B8">
        <w:rPr>
          <w:rFonts w:cstheme="minorHAnsi"/>
          <w:color w:val="000000"/>
          <w:u w:color="0B4CB4"/>
        </w:rPr>
        <w:t>JAX-</w:t>
      </w:r>
      <w:r w:rsidR="006954AE">
        <w:rPr>
          <w:rFonts w:cstheme="minorHAnsi"/>
          <w:color w:val="000000"/>
          <w:u w:color="0B4CB4"/>
        </w:rPr>
        <w:t>WS</w:t>
      </w:r>
      <w:r w:rsidRPr="009B4DD7">
        <w:rPr>
          <w:rFonts w:cstheme="minorHAnsi"/>
          <w:color w:val="000000"/>
          <w:u w:color="0B4CB4"/>
        </w:rPr>
        <w:t xml:space="preserve"> and JAXB/JAXP.</w:t>
      </w:r>
    </w:p>
    <w:p w14:paraId="474C15FD" w14:textId="77777777" w:rsidR="009B4DD7" w:rsidRPr="009B4DD7" w:rsidRDefault="009B4DD7" w:rsidP="009B4DD7">
      <w:pPr>
        <w:numPr>
          <w:ilvl w:val="0"/>
          <w:numId w:val="1"/>
        </w:numPr>
        <w:tabs>
          <w:tab w:val="left" w:pos="20"/>
          <w:tab w:val="left" w:pos="157"/>
        </w:tabs>
        <w:autoSpaceDE w:val="0"/>
        <w:autoSpaceDN w:val="0"/>
        <w:adjustRightInd w:val="0"/>
        <w:spacing w:line="20" w:lineRule="atLeast"/>
        <w:ind w:left="157" w:hanging="158"/>
        <w:rPr>
          <w:rFonts w:cstheme="minorHAnsi"/>
          <w:color w:val="000000"/>
          <w:u w:color="0B4CB4"/>
        </w:rPr>
      </w:pPr>
      <w:r w:rsidRPr="009B4DD7">
        <w:rPr>
          <w:rFonts w:cstheme="minorHAnsi"/>
          <w:color w:val="000000"/>
          <w:u w:color="0B4CB4"/>
        </w:rPr>
        <w:t xml:space="preserve">Good knowledge of </w:t>
      </w:r>
      <w:r w:rsidRPr="003C597F">
        <w:rPr>
          <w:rFonts w:cstheme="minorHAnsi"/>
          <w:b/>
          <w:color w:val="000000"/>
          <w:u w:color="0B4CB4"/>
        </w:rPr>
        <w:t>Relational databases</w:t>
      </w:r>
      <w:r w:rsidRPr="009B4DD7">
        <w:rPr>
          <w:rFonts w:cstheme="minorHAnsi"/>
          <w:color w:val="000000"/>
          <w:u w:color="0B4CB4"/>
        </w:rPr>
        <w:t xml:space="preserve"> (</w:t>
      </w:r>
      <w:r w:rsidRPr="003C597F">
        <w:rPr>
          <w:rFonts w:cstheme="minorHAnsi"/>
          <w:b/>
          <w:color w:val="000000"/>
          <w:u w:color="0B4CB4"/>
        </w:rPr>
        <w:t>MySQL</w:t>
      </w:r>
      <w:r w:rsidRPr="009B4DD7">
        <w:rPr>
          <w:rFonts w:cstheme="minorHAnsi"/>
          <w:color w:val="000000"/>
          <w:u w:color="0B4CB4"/>
        </w:rPr>
        <w:t xml:space="preserve">, </w:t>
      </w:r>
      <w:r w:rsidRPr="003C597F">
        <w:rPr>
          <w:rFonts w:cstheme="minorHAnsi"/>
          <w:b/>
          <w:color w:val="000000"/>
          <w:u w:color="0B4CB4"/>
        </w:rPr>
        <w:t>Microsoft SQL</w:t>
      </w:r>
      <w:r w:rsidRPr="009B4DD7">
        <w:rPr>
          <w:rFonts w:cstheme="minorHAnsi"/>
          <w:color w:val="000000"/>
          <w:u w:color="0B4CB4"/>
        </w:rPr>
        <w:t xml:space="preserve">, </w:t>
      </w:r>
      <w:r w:rsidRPr="003C597F">
        <w:rPr>
          <w:rFonts w:cstheme="minorHAnsi"/>
          <w:b/>
          <w:color w:val="000000"/>
          <w:u w:color="0B4CB4"/>
        </w:rPr>
        <w:t>PostgreSQL</w:t>
      </w:r>
      <w:r w:rsidRPr="009B4DD7">
        <w:rPr>
          <w:rFonts w:cstheme="minorHAnsi"/>
          <w:color w:val="000000"/>
          <w:u w:color="0B4CB4"/>
        </w:rPr>
        <w:t>).</w:t>
      </w:r>
    </w:p>
    <w:p w14:paraId="4CF45A69" w14:textId="352C4931" w:rsidR="009B4DD7" w:rsidRPr="009B4DD7" w:rsidRDefault="009B4DD7" w:rsidP="009B4DD7">
      <w:pPr>
        <w:numPr>
          <w:ilvl w:val="0"/>
          <w:numId w:val="1"/>
        </w:numPr>
        <w:tabs>
          <w:tab w:val="left" w:pos="20"/>
          <w:tab w:val="left" w:pos="157"/>
        </w:tabs>
        <w:autoSpaceDE w:val="0"/>
        <w:autoSpaceDN w:val="0"/>
        <w:adjustRightInd w:val="0"/>
        <w:spacing w:line="20" w:lineRule="atLeast"/>
        <w:ind w:left="157" w:hanging="158"/>
        <w:rPr>
          <w:rFonts w:cstheme="minorHAnsi"/>
          <w:color w:val="000000"/>
          <w:u w:color="0B4CB4"/>
        </w:rPr>
      </w:pPr>
      <w:r w:rsidRPr="009B4DD7">
        <w:rPr>
          <w:rFonts w:cstheme="minorHAnsi"/>
          <w:color w:val="000000"/>
          <w:u w:color="0B4CB4"/>
        </w:rPr>
        <w:t xml:space="preserve">Worked with various J2EE frameworks like </w:t>
      </w:r>
      <w:r w:rsidRPr="003C597F">
        <w:rPr>
          <w:rFonts w:cstheme="minorHAnsi"/>
          <w:b/>
          <w:color w:val="000000"/>
          <w:u w:color="0B4CB4"/>
        </w:rPr>
        <w:t>JSP</w:t>
      </w:r>
      <w:r w:rsidRPr="009B4DD7">
        <w:rPr>
          <w:rFonts w:cstheme="minorHAnsi"/>
          <w:color w:val="000000"/>
          <w:u w:color="0B4CB4"/>
        </w:rPr>
        <w:t xml:space="preserve">, </w:t>
      </w:r>
      <w:r w:rsidRPr="003C597F">
        <w:rPr>
          <w:rFonts w:cstheme="minorHAnsi"/>
          <w:b/>
          <w:color w:val="000000"/>
          <w:u w:color="0B4CB4"/>
        </w:rPr>
        <w:t>JDBC</w:t>
      </w:r>
      <w:r w:rsidRPr="009B4DD7">
        <w:rPr>
          <w:rFonts w:cstheme="minorHAnsi"/>
          <w:color w:val="000000"/>
          <w:u w:color="0B4CB4"/>
        </w:rPr>
        <w:t xml:space="preserve">, </w:t>
      </w:r>
      <w:r w:rsidRPr="003C597F">
        <w:rPr>
          <w:rFonts w:cstheme="minorHAnsi"/>
          <w:b/>
          <w:color w:val="000000"/>
          <w:u w:color="0B4CB4"/>
        </w:rPr>
        <w:t>servlets</w:t>
      </w:r>
      <w:r w:rsidRPr="009B4DD7">
        <w:rPr>
          <w:rFonts w:cstheme="minorHAnsi"/>
          <w:color w:val="000000"/>
          <w:u w:color="0B4CB4"/>
        </w:rPr>
        <w:t>.</w:t>
      </w:r>
    </w:p>
    <w:p w14:paraId="553D3D45" w14:textId="77777777" w:rsidR="009B4DD7" w:rsidRPr="009B4DD7" w:rsidRDefault="009B4DD7" w:rsidP="009B4DD7">
      <w:pPr>
        <w:numPr>
          <w:ilvl w:val="0"/>
          <w:numId w:val="1"/>
        </w:numPr>
        <w:tabs>
          <w:tab w:val="left" w:pos="20"/>
          <w:tab w:val="left" w:pos="157"/>
        </w:tabs>
        <w:autoSpaceDE w:val="0"/>
        <w:autoSpaceDN w:val="0"/>
        <w:adjustRightInd w:val="0"/>
        <w:spacing w:line="20" w:lineRule="atLeast"/>
        <w:ind w:left="157" w:hanging="158"/>
        <w:rPr>
          <w:rFonts w:cstheme="minorHAnsi"/>
          <w:color w:val="000000"/>
          <w:u w:color="0B4CB4"/>
        </w:rPr>
      </w:pPr>
      <w:r w:rsidRPr="009B4DD7">
        <w:rPr>
          <w:rFonts w:cstheme="minorHAnsi"/>
          <w:color w:val="000000"/>
          <w:u w:color="0B4CB4"/>
        </w:rPr>
        <w:t xml:space="preserve">Expertise in using servers like Apache Tomcat, JBoss, IBM Websphere and Weblogic to configure and deploy applications. </w:t>
      </w:r>
    </w:p>
    <w:p w14:paraId="296452B7" w14:textId="77777777" w:rsidR="009B4DD7" w:rsidRPr="009B4DD7" w:rsidRDefault="009B4DD7" w:rsidP="009B4DD7">
      <w:pPr>
        <w:numPr>
          <w:ilvl w:val="0"/>
          <w:numId w:val="1"/>
        </w:numPr>
        <w:tabs>
          <w:tab w:val="left" w:pos="20"/>
          <w:tab w:val="left" w:pos="157"/>
        </w:tabs>
        <w:autoSpaceDE w:val="0"/>
        <w:autoSpaceDN w:val="0"/>
        <w:adjustRightInd w:val="0"/>
        <w:spacing w:line="20" w:lineRule="atLeast"/>
        <w:ind w:left="157" w:hanging="158"/>
        <w:rPr>
          <w:rFonts w:cstheme="minorHAnsi"/>
          <w:color w:val="000000"/>
          <w:u w:color="0B4CB4"/>
        </w:rPr>
      </w:pPr>
      <w:r w:rsidRPr="009B4DD7">
        <w:rPr>
          <w:rFonts w:cstheme="minorHAnsi"/>
          <w:color w:val="000000"/>
          <w:u w:color="0B4CB4"/>
        </w:rPr>
        <w:t>Excellent knowledge in Object Oriented Analysis and Design</w:t>
      </w:r>
      <w:r>
        <w:rPr>
          <w:rFonts w:cstheme="minorHAnsi"/>
          <w:color w:val="000000"/>
          <w:u w:color="0B4CB4"/>
        </w:rPr>
        <w:t xml:space="preserve"> </w:t>
      </w:r>
      <w:r w:rsidRPr="009B4DD7">
        <w:rPr>
          <w:rFonts w:cstheme="minorHAnsi"/>
          <w:color w:val="000000"/>
          <w:u w:color="0B4CB4"/>
        </w:rPr>
        <w:t xml:space="preserve">(OOAD) for developing  use cases </w:t>
      </w:r>
    </w:p>
    <w:p w14:paraId="08C5F75F" w14:textId="6ADA74A4" w:rsidR="009B4DD7" w:rsidRPr="009B4DD7" w:rsidRDefault="009B4DD7" w:rsidP="009B4DD7">
      <w:pPr>
        <w:numPr>
          <w:ilvl w:val="0"/>
          <w:numId w:val="1"/>
        </w:numPr>
        <w:tabs>
          <w:tab w:val="left" w:pos="20"/>
          <w:tab w:val="left" w:pos="157"/>
        </w:tabs>
        <w:autoSpaceDE w:val="0"/>
        <w:autoSpaceDN w:val="0"/>
        <w:adjustRightInd w:val="0"/>
        <w:spacing w:line="20" w:lineRule="atLeast"/>
        <w:ind w:left="157" w:hanging="158"/>
        <w:rPr>
          <w:rFonts w:cstheme="minorHAnsi"/>
          <w:color w:val="000000"/>
          <w:u w:color="0B4CB4"/>
        </w:rPr>
      </w:pPr>
      <w:r w:rsidRPr="009B4DD7">
        <w:rPr>
          <w:rFonts w:cstheme="minorHAnsi"/>
          <w:color w:val="000000"/>
          <w:u w:color="0B4CB4"/>
        </w:rPr>
        <w:t xml:space="preserve">Good experience with </w:t>
      </w:r>
      <w:r w:rsidRPr="003C597F">
        <w:rPr>
          <w:rFonts w:cstheme="minorHAnsi"/>
          <w:b/>
          <w:color w:val="000000"/>
          <w:u w:color="0B4CB4"/>
        </w:rPr>
        <w:t>RESTful services</w:t>
      </w:r>
      <w:r w:rsidRPr="009B4DD7">
        <w:rPr>
          <w:rFonts w:cstheme="minorHAnsi"/>
          <w:color w:val="000000"/>
          <w:u w:color="0B4CB4"/>
        </w:rPr>
        <w:t xml:space="preserve"> (JAX-R</w:t>
      </w:r>
      <w:r w:rsidR="00C56848">
        <w:rPr>
          <w:rFonts w:cstheme="minorHAnsi"/>
          <w:color w:val="000000"/>
          <w:u w:color="0B4CB4"/>
        </w:rPr>
        <w:t>S</w:t>
      </w:r>
      <w:r w:rsidRPr="009B4DD7">
        <w:rPr>
          <w:rFonts w:cstheme="minorHAnsi"/>
          <w:color w:val="000000"/>
          <w:u w:color="0B4CB4"/>
        </w:rPr>
        <w:t xml:space="preserve">), </w:t>
      </w:r>
      <w:r w:rsidRPr="003C597F">
        <w:rPr>
          <w:rFonts w:cstheme="minorHAnsi"/>
          <w:b/>
          <w:color w:val="000000"/>
          <w:u w:color="0B4CB4"/>
        </w:rPr>
        <w:t xml:space="preserve">SOAP </w:t>
      </w:r>
      <w:r w:rsidR="000325B3" w:rsidRPr="003C597F">
        <w:rPr>
          <w:rFonts w:cstheme="minorHAnsi"/>
          <w:b/>
          <w:color w:val="000000"/>
          <w:u w:color="0B4CB4"/>
        </w:rPr>
        <w:t>services</w:t>
      </w:r>
      <w:r w:rsidR="000325B3" w:rsidRPr="009B4DD7">
        <w:rPr>
          <w:rFonts w:cstheme="minorHAnsi"/>
          <w:color w:val="000000"/>
          <w:u w:color="0B4CB4"/>
        </w:rPr>
        <w:t xml:space="preserve"> (</w:t>
      </w:r>
      <w:r w:rsidRPr="009B4DD7">
        <w:rPr>
          <w:rFonts w:cstheme="minorHAnsi"/>
          <w:color w:val="000000"/>
          <w:u w:color="0B4CB4"/>
        </w:rPr>
        <w:t>JAX-WS).</w:t>
      </w:r>
    </w:p>
    <w:p w14:paraId="2DAFB687" w14:textId="77777777" w:rsidR="009B4DD7" w:rsidRDefault="009B4DD7" w:rsidP="009B4DD7">
      <w:pPr>
        <w:numPr>
          <w:ilvl w:val="0"/>
          <w:numId w:val="1"/>
        </w:numPr>
        <w:tabs>
          <w:tab w:val="left" w:pos="20"/>
          <w:tab w:val="left" w:pos="157"/>
        </w:tabs>
        <w:autoSpaceDE w:val="0"/>
        <w:autoSpaceDN w:val="0"/>
        <w:adjustRightInd w:val="0"/>
        <w:spacing w:line="20" w:lineRule="atLeast"/>
        <w:ind w:left="157" w:hanging="158"/>
        <w:rPr>
          <w:rFonts w:cstheme="minorHAnsi"/>
          <w:color w:val="000000"/>
          <w:u w:color="0B4CB4"/>
        </w:rPr>
      </w:pPr>
      <w:r w:rsidRPr="009B4DD7">
        <w:rPr>
          <w:rFonts w:cstheme="minorHAnsi"/>
          <w:color w:val="000000"/>
          <w:u w:color="0B4CB4"/>
        </w:rPr>
        <w:t xml:space="preserve">Experience in Unix and </w:t>
      </w:r>
      <w:r w:rsidRPr="003C597F">
        <w:rPr>
          <w:rFonts w:cstheme="minorHAnsi"/>
          <w:b/>
          <w:color w:val="000000"/>
          <w:u w:color="0B4CB4"/>
        </w:rPr>
        <w:t>Shell scripting</w:t>
      </w:r>
      <w:r w:rsidRPr="009B4DD7">
        <w:rPr>
          <w:rFonts w:cstheme="minorHAnsi"/>
          <w:color w:val="000000"/>
          <w:u w:color="0B4CB4"/>
        </w:rPr>
        <w:t xml:space="preserve">. </w:t>
      </w:r>
    </w:p>
    <w:p w14:paraId="401D49AE" w14:textId="77777777" w:rsidR="009B4DD7" w:rsidRPr="009B4DD7" w:rsidRDefault="009B4DD7" w:rsidP="009B4DD7">
      <w:pPr>
        <w:autoSpaceDE w:val="0"/>
        <w:autoSpaceDN w:val="0"/>
        <w:adjustRightInd w:val="0"/>
        <w:spacing w:line="20" w:lineRule="atLeast"/>
        <w:rPr>
          <w:rFonts w:cstheme="minorHAnsi"/>
          <w:color w:val="000000"/>
          <w:u w:color="0B4CB4"/>
        </w:rPr>
      </w:pPr>
    </w:p>
    <w:p w14:paraId="2D6C4113" w14:textId="60CB7F98" w:rsidR="009B4DD7" w:rsidRPr="009B4DD7" w:rsidRDefault="009B4DD7" w:rsidP="009B4DD7">
      <w:pPr>
        <w:autoSpaceDE w:val="0"/>
        <w:autoSpaceDN w:val="0"/>
        <w:adjustRightInd w:val="0"/>
        <w:spacing w:line="20" w:lineRule="atLeast"/>
        <w:rPr>
          <w:rFonts w:cstheme="minorHAnsi"/>
          <w:b/>
          <w:bCs/>
          <w:color w:val="000000"/>
          <w:u w:val="single"/>
        </w:rPr>
      </w:pPr>
      <w:r w:rsidRPr="009B4DD7">
        <w:rPr>
          <w:rFonts w:cstheme="minorHAnsi"/>
          <w:b/>
          <w:bCs/>
          <w:color w:val="000000"/>
          <w:u w:val="single"/>
        </w:rPr>
        <w:t>TECHNICAL SKILLS:</w:t>
      </w:r>
    </w:p>
    <w:p w14:paraId="2D094CD2" w14:textId="77777777" w:rsidR="009B4DD7" w:rsidRDefault="009B4DD7" w:rsidP="009B4DD7">
      <w:pPr>
        <w:autoSpaceDE w:val="0"/>
        <w:autoSpaceDN w:val="0"/>
        <w:adjustRightInd w:val="0"/>
        <w:spacing w:line="31" w:lineRule="exact"/>
        <w:rPr>
          <w:rFonts w:ascii="Times New Roman" w:hAnsi="Times New Roman" w:cs="Times New Roman"/>
          <w:color w:val="000000"/>
          <w:u w:color="0B4CB4"/>
        </w:rPr>
      </w:pPr>
    </w:p>
    <w:p w14:paraId="58D4E2BD" w14:textId="77777777" w:rsidR="009B4DD7" w:rsidRPr="009B4DD7" w:rsidRDefault="009B4DD7" w:rsidP="009B4DD7">
      <w:pPr>
        <w:numPr>
          <w:ilvl w:val="0"/>
          <w:numId w:val="3"/>
        </w:numPr>
        <w:tabs>
          <w:tab w:val="left" w:pos="20"/>
          <w:tab w:val="left" w:pos="360"/>
        </w:tabs>
        <w:autoSpaceDE w:val="0"/>
        <w:autoSpaceDN w:val="0"/>
        <w:adjustRightInd w:val="0"/>
        <w:spacing w:line="20" w:lineRule="atLeast"/>
        <w:ind w:left="360"/>
        <w:rPr>
          <w:rFonts w:cstheme="minorHAnsi"/>
          <w:color w:val="000000"/>
          <w:u w:color="0B4CB4"/>
        </w:rPr>
      </w:pPr>
      <w:r w:rsidRPr="009B4DD7">
        <w:rPr>
          <w:rFonts w:cstheme="minorHAnsi"/>
          <w:color w:val="000000"/>
          <w:u w:color="0B4CB4"/>
        </w:rPr>
        <w:t>Programming languages: Java, C, R, Shell Scripting</w:t>
      </w:r>
      <w:r w:rsidR="002A2F01">
        <w:rPr>
          <w:rFonts w:cstheme="minorHAnsi"/>
          <w:color w:val="000000"/>
          <w:u w:color="0B4CB4"/>
        </w:rPr>
        <w:t>.</w:t>
      </w:r>
    </w:p>
    <w:p w14:paraId="7A0B4D50" w14:textId="77777777" w:rsidR="009B4DD7" w:rsidRPr="009B4DD7" w:rsidRDefault="009B4DD7" w:rsidP="009B4DD7">
      <w:pPr>
        <w:numPr>
          <w:ilvl w:val="0"/>
          <w:numId w:val="3"/>
        </w:numPr>
        <w:tabs>
          <w:tab w:val="left" w:pos="20"/>
          <w:tab w:val="left" w:pos="360"/>
        </w:tabs>
        <w:autoSpaceDE w:val="0"/>
        <w:autoSpaceDN w:val="0"/>
        <w:adjustRightInd w:val="0"/>
        <w:spacing w:line="20" w:lineRule="atLeast"/>
        <w:ind w:left="360"/>
        <w:rPr>
          <w:rFonts w:cstheme="minorHAnsi"/>
          <w:color w:val="000000"/>
          <w:u w:color="0B4CB4"/>
        </w:rPr>
      </w:pPr>
      <w:r w:rsidRPr="009B4DD7">
        <w:rPr>
          <w:rFonts w:cstheme="minorHAnsi"/>
          <w:color w:val="000000"/>
          <w:u w:color="0B4CB4"/>
        </w:rPr>
        <w:t>Web Technologies : HTML5, CSS3, JS, JSP, XML.</w:t>
      </w:r>
    </w:p>
    <w:p w14:paraId="1EA20268" w14:textId="77777777" w:rsidR="009B4DD7" w:rsidRPr="009B4DD7" w:rsidRDefault="009B4DD7" w:rsidP="009B4DD7">
      <w:pPr>
        <w:numPr>
          <w:ilvl w:val="0"/>
          <w:numId w:val="3"/>
        </w:numPr>
        <w:tabs>
          <w:tab w:val="left" w:pos="20"/>
          <w:tab w:val="left" w:pos="360"/>
        </w:tabs>
        <w:autoSpaceDE w:val="0"/>
        <w:autoSpaceDN w:val="0"/>
        <w:adjustRightInd w:val="0"/>
        <w:spacing w:line="20" w:lineRule="atLeast"/>
        <w:ind w:left="360"/>
        <w:rPr>
          <w:rFonts w:cstheme="minorHAnsi"/>
          <w:color w:val="000000"/>
          <w:u w:color="0B4CB4"/>
        </w:rPr>
      </w:pPr>
      <w:r w:rsidRPr="009B4DD7">
        <w:rPr>
          <w:rFonts w:cstheme="minorHAnsi"/>
          <w:color w:val="000000"/>
          <w:u w:color="0B4CB4"/>
        </w:rPr>
        <w:t>Frameworks : Spring</w:t>
      </w:r>
      <w:r>
        <w:rPr>
          <w:rFonts w:cstheme="minorHAnsi"/>
          <w:color w:val="000000"/>
          <w:u w:color="0B4CB4"/>
        </w:rPr>
        <w:t xml:space="preserve"> framework</w:t>
      </w:r>
      <w:r w:rsidRPr="009B4DD7">
        <w:rPr>
          <w:rFonts w:cstheme="minorHAnsi"/>
          <w:color w:val="000000"/>
          <w:u w:color="0B4CB4"/>
        </w:rPr>
        <w:t>, Hibernate,  SOAP, RESTful web services.</w:t>
      </w:r>
    </w:p>
    <w:p w14:paraId="48430B80" w14:textId="77777777" w:rsidR="009B4DD7" w:rsidRPr="009B4DD7" w:rsidRDefault="009B4DD7" w:rsidP="009B4DD7">
      <w:pPr>
        <w:numPr>
          <w:ilvl w:val="0"/>
          <w:numId w:val="3"/>
        </w:numPr>
        <w:tabs>
          <w:tab w:val="left" w:pos="20"/>
          <w:tab w:val="left" w:pos="360"/>
        </w:tabs>
        <w:autoSpaceDE w:val="0"/>
        <w:autoSpaceDN w:val="0"/>
        <w:adjustRightInd w:val="0"/>
        <w:spacing w:line="20" w:lineRule="atLeast"/>
        <w:ind w:left="360"/>
        <w:rPr>
          <w:rFonts w:cstheme="minorHAnsi"/>
          <w:color w:val="000000"/>
          <w:u w:color="0B4CB4"/>
        </w:rPr>
      </w:pPr>
      <w:r w:rsidRPr="009B4DD7">
        <w:rPr>
          <w:rFonts w:cstheme="minorHAnsi"/>
          <w:color w:val="000000"/>
          <w:u w:color="0B4CB4"/>
        </w:rPr>
        <w:t>Web/ App Servers : Apache Tomcat, JBoss</w:t>
      </w:r>
      <w:r w:rsidR="002A2F01">
        <w:rPr>
          <w:rFonts w:cstheme="minorHAnsi"/>
          <w:color w:val="000000"/>
          <w:u w:color="0B4CB4"/>
        </w:rPr>
        <w:t>, Weblogic.</w:t>
      </w:r>
    </w:p>
    <w:p w14:paraId="4F1CFE6C" w14:textId="4978C01D" w:rsidR="009B4DD7" w:rsidRPr="009B4DD7" w:rsidRDefault="009B4DD7" w:rsidP="009B4DD7">
      <w:pPr>
        <w:numPr>
          <w:ilvl w:val="0"/>
          <w:numId w:val="3"/>
        </w:numPr>
        <w:tabs>
          <w:tab w:val="left" w:pos="20"/>
          <w:tab w:val="left" w:pos="360"/>
        </w:tabs>
        <w:autoSpaceDE w:val="0"/>
        <w:autoSpaceDN w:val="0"/>
        <w:adjustRightInd w:val="0"/>
        <w:spacing w:line="20" w:lineRule="atLeast"/>
        <w:ind w:left="360"/>
        <w:rPr>
          <w:rFonts w:cstheme="minorHAnsi"/>
          <w:color w:val="000000"/>
          <w:u w:color="0B4CB4"/>
        </w:rPr>
      </w:pPr>
      <w:r w:rsidRPr="009B4DD7">
        <w:rPr>
          <w:rFonts w:cstheme="minorHAnsi"/>
          <w:color w:val="000000"/>
          <w:u w:color="0B4CB4"/>
        </w:rPr>
        <w:t>Database: Postgres, MYSQL</w:t>
      </w:r>
      <w:r w:rsidR="002A2F01">
        <w:rPr>
          <w:rFonts w:cstheme="minorHAnsi"/>
          <w:color w:val="000000"/>
          <w:u w:color="0B4CB4"/>
        </w:rPr>
        <w:t>, JDBC API</w:t>
      </w:r>
      <w:r w:rsidR="00F247EA">
        <w:rPr>
          <w:rFonts w:cstheme="minorHAnsi"/>
          <w:color w:val="000000"/>
          <w:u w:color="0B4CB4"/>
        </w:rPr>
        <w:t>, Cassandra</w:t>
      </w:r>
      <w:r w:rsidR="002A2F01">
        <w:rPr>
          <w:rFonts w:cstheme="minorHAnsi"/>
          <w:color w:val="000000"/>
          <w:u w:color="0B4CB4"/>
        </w:rPr>
        <w:t>.</w:t>
      </w:r>
    </w:p>
    <w:p w14:paraId="265955AB" w14:textId="77777777" w:rsidR="009B4DD7" w:rsidRPr="009B4DD7" w:rsidRDefault="009B4DD7" w:rsidP="009B4DD7">
      <w:pPr>
        <w:numPr>
          <w:ilvl w:val="0"/>
          <w:numId w:val="3"/>
        </w:numPr>
        <w:tabs>
          <w:tab w:val="left" w:pos="20"/>
          <w:tab w:val="left" w:pos="360"/>
        </w:tabs>
        <w:autoSpaceDE w:val="0"/>
        <w:autoSpaceDN w:val="0"/>
        <w:adjustRightInd w:val="0"/>
        <w:spacing w:line="235" w:lineRule="auto"/>
        <w:ind w:left="360"/>
        <w:rPr>
          <w:rFonts w:cstheme="minorHAnsi"/>
          <w:color w:val="000000"/>
          <w:u w:color="0B4CB4"/>
        </w:rPr>
      </w:pPr>
      <w:r w:rsidRPr="009B4DD7">
        <w:rPr>
          <w:rFonts w:cstheme="minorHAnsi"/>
          <w:color w:val="000000"/>
          <w:u w:color="0B4CB4"/>
        </w:rPr>
        <w:t>Data Science (R Packages): Dplyr, Lubridate, Tidyverse, ggforce, ggplot2, knitr, kableExtra.</w:t>
      </w:r>
    </w:p>
    <w:p w14:paraId="4C385231" w14:textId="77777777" w:rsidR="009B4DD7" w:rsidRPr="009B4DD7" w:rsidRDefault="009B4DD7" w:rsidP="009B4DD7">
      <w:pPr>
        <w:numPr>
          <w:ilvl w:val="0"/>
          <w:numId w:val="3"/>
        </w:numPr>
        <w:tabs>
          <w:tab w:val="left" w:pos="20"/>
          <w:tab w:val="left" w:pos="360"/>
        </w:tabs>
        <w:autoSpaceDE w:val="0"/>
        <w:autoSpaceDN w:val="0"/>
        <w:adjustRightInd w:val="0"/>
        <w:spacing w:line="20" w:lineRule="atLeast"/>
        <w:ind w:left="360"/>
        <w:rPr>
          <w:rFonts w:cstheme="minorHAnsi"/>
          <w:color w:val="000000"/>
          <w:u w:color="0B4CB4"/>
        </w:rPr>
      </w:pPr>
      <w:r w:rsidRPr="009B4DD7">
        <w:rPr>
          <w:rFonts w:cstheme="minorHAnsi"/>
          <w:color w:val="000000"/>
          <w:u w:color="0B4CB4"/>
        </w:rPr>
        <w:t>Source control: GIT, CVS</w:t>
      </w:r>
      <w:r w:rsidR="002A2F01">
        <w:rPr>
          <w:rFonts w:cstheme="minorHAnsi"/>
          <w:color w:val="000000"/>
          <w:u w:color="0B4CB4"/>
        </w:rPr>
        <w:t>.</w:t>
      </w:r>
    </w:p>
    <w:p w14:paraId="27B6102C" w14:textId="33A8DC7B" w:rsidR="009B4DD7" w:rsidRDefault="009B4DD7" w:rsidP="009B4DD7">
      <w:pPr>
        <w:numPr>
          <w:ilvl w:val="0"/>
          <w:numId w:val="3"/>
        </w:numPr>
        <w:tabs>
          <w:tab w:val="left" w:pos="20"/>
          <w:tab w:val="left" w:pos="360"/>
        </w:tabs>
        <w:autoSpaceDE w:val="0"/>
        <w:autoSpaceDN w:val="0"/>
        <w:adjustRightInd w:val="0"/>
        <w:spacing w:line="20" w:lineRule="atLeast"/>
        <w:ind w:left="360"/>
        <w:rPr>
          <w:rFonts w:cstheme="minorHAnsi"/>
          <w:color w:val="000000"/>
          <w:u w:color="0B4CB4"/>
        </w:rPr>
      </w:pPr>
      <w:r w:rsidRPr="009B4DD7">
        <w:rPr>
          <w:rFonts w:cstheme="minorHAnsi"/>
          <w:color w:val="000000"/>
          <w:u w:color="0B4CB4"/>
        </w:rPr>
        <w:t>OS: Linux &amp; Mac (Advanced), Windows (Basic)</w:t>
      </w:r>
      <w:r w:rsidR="008135E6">
        <w:rPr>
          <w:rFonts w:cstheme="minorHAnsi"/>
          <w:color w:val="000000"/>
          <w:u w:color="0B4CB4"/>
        </w:rPr>
        <w:t>.</w:t>
      </w:r>
    </w:p>
    <w:p w14:paraId="1CEBAC68" w14:textId="77777777" w:rsidR="00B07C45" w:rsidRDefault="00B07C45" w:rsidP="0021264E">
      <w:pPr>
        <w:tabs>
          <w:tab w:val="left" w:pos="20"/>
          <w:tab w:val="left" w:pos="360"/>
        </w:tabs>
        <w:autoSpaceDE w:val="0"/>
        <w:autoSpaceDN w:val="0"/>
        <w:adjustRightInd w:val="0"/>
        <w:spacing w:line="20" w:lineRule="atLeast"/>
        <w:rPr>
          <w:rFonts w:cstheme="minorHAnsi"/>
          <w:b/>
          <w:color w:val="000000"/>
          <w:u w:val="single"/>
        </w:rPr>
      </w:pPr>
    </w:p>
    <w:p w14:paraId="5C7D098F" w14:textId="77777777" w:rsidR="00001D83" w:rsidRDefault="00001D83" w:rsidP="0021264E">
      <w:pPr>
        <w:tabs>
          <w:tab w:val="left" w:pos="20"/>
          <w:tab w:val="left" w:pos="360"/>
        </w:tabs>
        <w:autoSpaceDE w:val="0"/>
        <w:autoSpaceDN w:val="0"/>
        <w:adjustRightInd w:val="0"/>
        <w:spacing w:line="20" w:lineRule="atLeast"/>
        <w:rPr>
          <w:rFonts w:cstheme="minorHAnsi"/>
          <w:b/>
          <w:color w:val="000000"/>
          <w:u w:val="single"/>
        </w:rPr>
      </w:pPr>
    </w:p>
    <w:p w14:paraId="3688FE8D" w14:textId="77777777" w:rsidR="00001D83" w:rsidRDefault="00001D83" w:rsidP="0021264E">
      <w:pPr>
        <w:tabs>
          <w:tab w:val="left" w:pos="20"/>
          <w:tab w:val="left" w:pos="360"/>
        </w:tabs>
        <w:autoSpaceDE w:val="0"/>
        <w:autoSpaceDN w:val="0"/>
        <w:adjustRightInd w:val="0"/>
        <w:spacing w:line="20" w:lineRule="atLeast"/>
        <w:rPr>
          <w:rFonts w:cstheme="minorHAnsi"/>
          <w:b/>
          <w:color w:val="000000"/>
          <w:u w:val="single"/>
        </w:rPr>
      </w:pPr>
    </w:p>
    <w:p w14:paraId="7526FDDE" w14:textId="7F00BA88" w:rsidR="00001D83" w:rsidRDefault="00001D83" w:rsidP="0021264E">
      <w:pPr>
        <w:tabs>
          <w:tab w:val="left" w:pos="20"/>
          <w:tab w:val="left" w:pos="360"/>
        </w:tabs>
        <w:autoSpaceDE w:val="0"/>
        <w:autoSpaceDN w:val="0"/>
        <w:adjustRightInd w:val="0"/>
        <w:spacing w:line="20" w:lineRule="atLeast"/>
        <w:rPr>
          <w:rFonts w:cstheme="minorHAnsi"/>
          <w:b/>
          <w:color w:val="000000"/>
          <w:u w:val="single"/>
        </w:rPr>
      </w:pPr>
    </w:p>
    <w:p w14:paraId="5A00FC86" w14:textId="72E48A1A" w:rsidR="003C597F" w:rsidRDefault="003C597F" w:rsidP="0021264E">
      <w:pPr>
        <w:tabs>
          <w:tab w:val="left" w:pos="20"/>
          <w:tab w:val="left" w:pos="360"/>
        </w:tabs>
        <w:autoSpaceDE w:val="0"/>
        <w:autoSpaceDN w:val="0"/>
        <w:adjustRightInd w:val="0"/>
        <w:spacing w:line="20" w:lineRule="atLeast"/>
        <w:rPr>
          <w:rFonts w:cstheme="minorHAnsi"/>
          <w:b/>
          <w:color w:val="000000"/>
          <w:u w:val="single"/>
        </w:rPr>
      </w:pPr>
    </w:p>
    <w:p w14:paraId="4492F717" w14:textId="77777777" w:rsidR="003C597F" w:rsidRDefault="003C597F" w:rsidP="0021264E">
      <w:pPr>
        <w:tabs>
          <w:tab w:val="left" w:pos="20"/>
          <w:tab w:val="left" w:pos="360"/>
        </w:tabs>
        <w:autoSpaceDE w:val="0"/>
        <w:autoSpaceDN w:val="0"/>
        <w:adjustRightInd w:val="0"/>
        <w:spacing w:line="20" w:lineRule="atLeast"/>
        <w:rPr>
          <w:rFonts w:cstheme="minorHAnsi"/>
          <w:b/>
          <w:color w:val="000000"/>
          <w:u w:val="single"/>
        </w:rPr>
      </w:pPr>
    </w:p>
    <w:p w14:paraId="105C91B3" w14:textId="77777777" w:rsidR="00B101DD" w:rsidRDefault="00B101DD" w:rsidP="0021264E">
      <w:pPr>
        <w:tabs>
          <w:tab w:val="left" w:pos="20"/>
          <w:tab w:val="left" w:pos="360"/>
        </w:tabs>
        <w:autoSpaceDE w:val="0"/>
        <w:autoSpaceDN w:val="0"/>
        <w:adjustRightInd w:val="0"/>
        <w:spacing w:line="20" w:lineRule="atLeast"/>
        <w:rPr>
          <w:rFonts w:cstheme="minorHAnsi"/>
          <w:b/>
          <w:color w:val="000000"/>
          <w:u w:val="single"/>
        </w:rPr>
      </w:pPr>
    </w:p>
    <w:p w14:paraId="3DF5B49B" w14:textId="784D95FC" w:rsidR="0021264E" w:rsidRDefault="002A2F01" w:rsidP="0021264E">
      <w:pPr>
        <w:tabs>
          <w:tab w:val="left" w:pos="20"/>
          <w:tab w:val="left" w:pos="360"/>
        </w:tabs>
        <w:autoSpaceDE w:val="0"/>
        <w:autoSpaceDN w:val="0"/>
        <w:adjustRightInd w:val="0"/>
        <w:spacing w:line="20" w:lineRule="atLeast"/>
        <w:rPr>
          <w:rFonts w:cstheme="minorHAnsi"/>
          <w:b/>
          <w:color w:val="000000"/>
          <w:u w:val="single"/>
        </w:rPr>
      </w:pPr>
      <w:r w:rsidRPr="002A2F01">
        <w:rPr>
          <w:rFonts w:cstheme="minorHAnsi"/>
          <w:b/>
          <w:color w:val="000000"/>
          <w:u w:val="single"/>
        </w:rPr>
        <w:t>PROFESSIONAL EXPERIENCE</w:t>
      </w:r>
    </w:p>
    <w:p w14:paraId="537FCDAC" w14:textId="69021354" w:rsidR="00007574" w:rsidRDefault="00007574" w:rsidP="0021264E">
      <w:pPr>
        <w:tabs>
          <w:tab w:val="left" w:pos="20"/>
          <w:tab w:val="left" w:pos="360"/>
        </w:tabs>
        <w:autoSpaceDE w:val="0"/>
        <w:autoSpaceDN w:val="0"/>
        <w:adjustRightInd w:val="0"/>
        <w:spacing w:line="20" w:lineRule="atLeast"/>
        <w:rPr>
          <w:rFonts w:cstheme="minorHAnsi"/>
          <w:b/>
          <w:color w:val="000000"/>
          <w:u w:val="single"/>
        </w:rPr>
      </w:pPr>
    </w:p>
    <w:p w14:paraId="0FAC612C" w14:textId="358B8823" w:rsidR="00007574" w:rsidRPr="007F2772" w:rsidRDefault="002D30AF" w:rsidP="0021264E">
      <w:pPr>
        <w:tabs>
          <w:tab w:val="left" w:pos="20"/>
          <w:tab w:val="left" w:pos="360"/>
        </w:tabs>
        <w:autoSpaceDE w:val="0"/>
        <w:autoSpaceDN w:val="0"/>
        <w:adjustRightInd w:val="0"/>
        <w:spacing w:line="20" w:lineRule="atLeast"/>
        <w:rPr>
          <w:rFonts w:cstheme="minorHAnsi"/>
          <w:b/>
          <w:color w:val="000000"/>
        </w:rPr>
      </w:pPr>
      <w:r>
        <w:rPr>
          <w:rFonts w:cstheme="minorHAnsi"/>
          <w:b/>
          <w:color w:val="000000"/>
        </w:rPr>
        <w:t xml:space="preserve"> Apple Inc</w:t>
      </w:r>
      <w:r w:rsidR="00C101A2">
        <w:rPr>
          <w:rFonts w:cstheme="minorHAnsi"/>
          <w:b/>
          <w:color w:val="000000"/>
        </w:rPr>
        <w:t xml:space="preserve"> , TX</w:t>
      </w:r>
      <w:r w:rsidR="00FE3C9B">
        <w:rPr>
          <w:rFonts w:cstheme="minorHAnsi"/>
          <w:b/>
          <w:color w:val="000000"/>
        </w:rPr>
        <w:tab/>
      </w:r>
      <w:r w:rsidR="00FE3C9B">
        <w:rPr>
          <w:rFonts w:cstheme="minorHAnsi"/>
          <w:b/>
          <w:color w:val="000000"/>
        </w:rPr>
        <w:tab/>
      </w:r>
      <w:r w:rsidR="00007574">
        <w:rPr>
          <w:rFonts w:cstheme="minorHAnsi"/>
          <w:b/>
          <w:color w:val="000000"/>
        </w:rPr>
        <w:tab/>
      </w:r>
      <w:r w:rsidR="00007574">
        <w:rPr>
          <w:rFonts w:cstheme="minorHAnsi"/>
          <w:b/>
          <w:color w:val="000000"/>
        </w:rPr>
        <w:tab/>
      </w:r>
      <w:r w:rsidR="00007574">
        <w:rPr>
          <w:rFonts w:cstheme="minorHAnsi"/>
          <w:b/>
          <w:color w:val="000000"/>
        </w:rPr>
        <w:tab/>
      </w:r>
      <w:r w:rsidR="00AC77F6">
        <w:rPr>
          <w:rFonts w:cstheme="minorHAnsi"/>
          <w:b/>
          <w:color w:val="000000"/>
        </w:rPr>
        <w:tab/>
      </w:r>
      <w:r w:rsidR="00AC77F6">
        <w:rPr>
          <w:rFonts w:cstheme="minorHAnsi"/>
          <w:b/>
          <w:color w:val="000000"/>
        </w:rPr>
        <w:tab/>
      </w:r>
      <w:r w:rsidR="00AC77F6">
        <w:rPr>
          <w:rFonts w:cstheme="minorHAnsi"/>
          <w:b/>
          <w:color w:val="000000"/>
        </w:rPr>
        <w:tab/>
      </w:r>
      <w:r w:rsidR="00007574" w:rsidRPr="00007574">
        <w:rPr>
          <w:rFonts w:cstheme="minorHAnsi"/>
          <w:bCs/>
          <w:color w:val="000000"/>
        </w:rPr>
        <w:t>(July 8 – Till now)</w:t>
      </w:r>
    </w:p>
    <w:p w14:paraId="204FA69D" w14:textId="33D4D95D" w:rsidR="001D2B54" w:rsidRDefault="00AC77F6" w:rsidP="0021264E">
      <w:pPr>
        <w:tabs>
          <w:tab w:val="left" w:pos="20"/>
          <w:tab w:val="left" w:pos="360"/>
        </w:tabs>
        <w:autoSpaceDE w:val="0"/>
        <w:autoSpaceDN w:val="0"/>
        <w:adjustRightInd w:val="0"/>
        <w:spacing w:line="20" w:lineRule="atLeast"/>
        <w:rPr>
          <w:rFonts w:cstheme="minorHAnsi"/>
          <w:bCs/>
          <w:color w:val="000000"/>
        </w:rPr>
      </w:pPr>
      <w:r>
        <w:rPr>
          <w:rFonts w:cstheme="minorHAnsi"/>
          <w:bCs/>
          <w:color w:val="000000"/>
        </w:rPr>
        <w:t>Senior Software Engineer</w:t>
      </w:r>
    </w:p>
    <w:p w14:paraId="2FBCE36F" w14:textId="77777777" w:rsidR="00AC77F6" w:rsidRPr="00007574" w:rsidRDefault="00AC77F6" w:rsidP="00AC77F6">
      <w:pPr>
        <w:pStyle w:val="ListParagraph"/>
        <w:numPr>
          <w:ilvl w:val="0"/>
          <w:numId w:val="18"/>
        </w:numPr>
        <w:tabs>
          <w:tab w:val="left" w:pos="20"/>
          <w:tab w:val="left" w:pos="360"/>
        </w:tabs>
        <w:autoSpaceDE w:val="0"/>
        <w:autoSpaceDN w:val="0"/>
        <w:adjustRightInd w:val="0"/>
        <w:spacing w:line="20" w:lineRule="atLeast"/>
        <w:ind w:left="380"/>
        <w:jc w:val="both"/>
        <w:rPr>
          <w:rFonts w:cstheme="minorHAnsi"/>
          <w:b/>
          <w:color w:val="000000"/>
        </w:rPr>
      </w:pPr>
      <w:r>
        <w:rPr>
          <w:rFonts w:cstheme="minorHAnsi"/>
          <w:bCs/>
          <w:color w:val="000000"/>
        </w:rPr>
        <w:t xml:space="preserve">Building </w:t>
      </w:r>
      <w:r w:rsidRPr="00007574">
        <w:rPr>
          <w:rFonts w:cstheme="minorHAnsi"/>
          <w:b/>
          <w:color w:val="000000"/>
        </w:rPr>
        <w:t xml:space="preserve">Spring </w:t>
      </w:r>
      <w:r>
        <w:rPr>
          <w:rFonts w:cstheme="minorHAnsi"/>
          <w:bCs/>
          <w:color w:val="000000"/>
        </w:rPr>
        <w:t>Application using Spring Boot2.0</w:t>
      </w:r>
    </w:p>
    <w:p w14:paraId="7C6DF57C" w14:textId="77777777" w:rsidR="00AC77F6" w:rsidRPr="00007574" w:rsidRDefault="00AC77F6" w:rsidP="00AC77F6">
      <w:pPr>
        <w:pStyle w:val="ListParagraph"/>
        <w:numPr>
          <w:ilvl w:val="0"/>
          <w:numId w:val="18"/>
        </w:numPr>
        <w:tabs>
          <w:tab w:val="left" w:pos="20"/>
          <w:tab w:val="left" w:pos="360"/>
        </w:tabs>
        <w:autoSpaceDE w:val="0"/>
        <w:autoSpaceDN w:val="0"/>
        <w:adjustRightInd w:val="0"/>
        <w:spacing w:line="20" w:lineRule="atLeast"/>
        <w:ind w:left="380"/>
        <w:jc w:val="both"/>
        <w:rPr>
          <w:rFonts w:cstheme="minorHAnsi"/>
          <w:b/>
          <w:color w:val="000000"/>
        </w:rPr>
      </w:pPr>
      <w:r>
        <w:rPr>
          <w:rFonts w:cstheme="minorHAnsi"/>
          <w:bCs/>
          <w:color w:val="000000"/>
        </w:rPr>
        <w:t xml:space="preserve">Developing Application </w:t>
      </w:r>
      <w:r w:rsidRPr="00007574">
        <w:rPr>
          <w:rFonts w:cstheme="minorHAnsi"/>
          <w:b/>
          <w:color w:val="000000"/>
        </w:rPr>
        <w:t>Controller</w:t>
      </w:r>
      <w:r>
        <w:rPr>
          <w:rFonts w:cstheme="minorHAnsi"/>
          <w:bCs/>
          <w:color w:val="000000"/>
        </w:rPr>
        <w:t xml:space="preserve"> to talk to business classes.</w:t>
      </w:r>
    </w:p>
    <w:p w14:paraId="216F7FEC" w14:textId="77777777" w:rsidR="00AC77F6" w:rsidRPr="0087678F" w:rsidRDefault="00AC77F6" w:rsidP="00AC77F6">
      <w:pPr>
        <w:pStyle w:val="ListParagraph"/>
        <w:numPr>
          <w:ilvl w:val="0"/>
          <w:numId w:val="18"/>
        </w:numPr>
        <w:tabs>
          <w:tab w:val="left" w:pos="20"/>
          <w:tab w:val="left" w:pos="360"/>
        </w:tabs>
        <w:autoSpaceDE w:val="0"/>
        <w:autoSpaceDN w:val="0"/>
        <w:adjustRightInd w:val="0"/>
        <w:spacing w:line="20" w:lineRule="atLeast"/>
        <w:ind w:left="380"/>
        <w:jc w:val="both"/>
        <w:rPr>
          <w:rFonts w:cstheme="minorHAnsi"/>
          <w:b/>
          <w:color w:val="000000"/>
        </w:rPr>
      </w:pPr>
      <w:r>
        <w:rPr>
          <w:rFonts w:cstheme="minorHAnsi"/>
          <w:bCs/>
          <w:color w:val="000000"/>
        </w:rPr>
        <w:t xml:space="preserve">Developed </w:t>
      </w:r>
      <w:r w:rsidRPr="00007574">
        <w:rPr>
          <w:rFonts w:cstheme="minorHAnsi"/>
          <w:b/>
          <w:color w:val="000000"/>
        </w:rPr>
        <w:t>RestClient</w:t>
      </w:r>
      <w:r>
        <w:rPr>
          <w:rFonts w:cstheme="minorHAnsi"/>
          <w:bCs/>
          <w:color w:val="000000"/>
        </w:rPr>
        <w:t xml:space="preserve"> using HTTP client API.</w:t>
      </w:r>
    </w:p>
    <w:p w14:paraId="4D8B4D89" w14:textId="77777777" w:rsidR="00AC77F6" w:rsidRPr="0087678F" w:rsidRDefault="00AC77F6" w:rsidP="00AC77F6">
      <w:pPr>
        <w:pStyle w:val="ListParagraph"/>
        <w:numPr>
          <w:ilvl w:val="0"/>
          <w:numId w:val="18"/>
        </w:numPr>
        <w:tabs>
          <w:tab w:val="left" w:pos="20"/>
          <w:tab w:val="left" w:pos="360"/>
        </w:tabs>
        <w:autoSpaceDE w:val="0"/>
        <w:autoSpaceDN w:val="0"/>
        <w:adjustRightInd w:val="0"/>
        <w:spacing w:line="20" w:lineRule="atLeast"/>
        <w:ind w:left="380"/>
        <w:jc w:val="both"/>
        <w:rPr>
          <w:rFonts w:cstheme="minorHAnsi"/>
          <w:b/>
          <w:color w:val="000000"/>
        </w:rPr>
      </w:pPr>
      <w:r>
        <w:rPr>
          <w:rFonts w:cstheme="minorHAnsi"/>
          <w:bCs/>
          <w:color w:val="000000"/>
        </w:rPr>
        <w:t>Developed Rest Calls to contact multiple providers to fetch &amp; validate data.</w:t>
      </w:r>
    </w:p>
    <w:p w14:paraId="742A6193" w14:textId="77777777" w:rsidR="00AC77F6" w:rsidRPr="0087678F" w:rsidRDefault="00AC77F6" w:rsidP="00AC77F6">
      <w:pPr>
        <w:pStyle w:val="ListParagraph"/>
        <w:numPr>
          <w:ilvl w:val="0"/>
          <w:numId w:val="18"/>
        </w:numPr>
        <w:tabs>
          <w:tab w:val="left" w:pos="20"/>
          <w:tab w:val="left" w:pos="360"/>
        </w:tabs>
        <w:autoSpaceDE w:val="0"/>
        <w:autoSpaceDN w:val="0"/>
        <w:adjustRightInd w:val="0"/>
        <w:spacing w:line="20" w:lineRule="atLeast"/>
        <w:ind w:left="380"/>
        <w:jc w:val="both"/>
        <w:rPr>
          <w:rFonts w:cstheme="minorHAnsi"/>
          <w:b/>
          <w:color w:val="000000"/>
        </w:rPr>
      </w:pPr>
      <w:r>
        <w:rPr>
          <w:rFonts w:cstheme="minorHAnsi"/>
          <w:bCs/>
          <w:color w:val="000000"/>
        </w:rPr>
        <w:t>Utilized Log4J, Spring Loggers to develop fully functional log functionality which is annotated with different environment &amp; timestamp settings.</w:t>
      </w:r>
    </w:p>
    <w:p w14:paraId="18EE3852" w14:textId="77777777" w:rsidR="00AC77F6" w:rsidRPr="0087678F" w:rsidRDefault="00AC77F6" w:rsidP="00AC77F6">
      <w:pPr>
        <w:pStyle w:val="ListParagraph"/>
        <w:numPr>
          <w:ilvl w:val="0"/>
          <w:numId w:val="18"/>
        </w:numPr>
        <w:tabs>
          <w:tab w:val="left" w:pos="20"/>
          <w:tab w:val="left" w:pos="360"/>
        </w:tabs>
        <w:autoSpaceDE w:val="0"/>
        <w:autoSpaceDN w:val="0"/>
        <w:adjustRightInd w:val="0"/>
        <w:spacing w:line="20" w:lineRule="atLeast"/>
        <w:ind w:left="380"/>
        <w:jc w:val="both"/>
        <w:rPr>
          <w:rFonts w:cstheme="minorHAnsi"/>
          <w:b/>
          <w:color w:val="000000"/>
        </w:rPr>
      </w:pPr>
      <w:r>
        <w:rPr>
          <w:rFonts w:cstheme="minorHAnsi"/>
          <w:bCs/>
          <w:color w:val="000000"/>
        </w:rPr>
        <w:t>Utilized In-memory database H2 to develop quick data storage &amp; testing solution.</w:t>
      </w:r>
    </w:p>
    <w:p w14:paraId="05F35545" w14:textId="77777777" w:rsidR="00AC77F6" w:rsidRPr="00932D18" w:rsidRDefault="00AC77F6" w:rsidP="00AC77F6">
      <w:pPr>
        <w:pStyle w:val="ListParagraph"/>
        <w:numPr>
          <w:ilvl w:val="0"/>
          <w:numId w:val="18"/>
        </w:numPr>
        <w:tabs>
          <w:tab w:val="left" w:pos="20"/>
          <w:tab w:val="left" w:pos="360"/>
        </w:tabs>
        <w:autoSpaceDE w:val="0"/>
        <w:autoSpaceDN w:val="0"/>
        <w:adjustRightInd w:val="0"/>
        <w:spacing w:line="20" w:lineRule="atLeast"/>
        <w:ind w:left="380"/>
        <w:jc w:val="both"/>
        <w:rPr>
          <w:rFonts w:cstheme="minorHAnsi"/>
          <w:b/>
          <w:color w:val="000000"/>
        </w:rPr>
      </w:pPr>
      <w:r>
        <w:rPr>
          <w:rFonts w:cstheme="minorHAnsi"/>
          <w:bCs/>
          <w:color w:val="000000"/>
        </w:rPr>
        <w:t>Utilized ORM specific features to connect to multiple databases like H2, MySQL.</w:t>
      </w:r>
    </w:p>
    <w:p w14:paraId="631AE360" w14:textId="77777777" w:rsidR="00AC77F6" w:rsidRPr="00932D18" w:rsidRDefault="00AC77F6" w:rsidP="00AC77F6">
      <w:pPr>
        <w:pStyle w:val="ListParagraph"/>
        <w:numPr>
          <w:ilvl w:val="0"/>
          <w:numId w:val="18"/>
        </w:numPr>
        <w:tabs>
          <w:tab w:val="left" w:pos="20"/>
          <w:tab w:val="left" w:pos="360"/>
        </w:tabs>
        <w:autoSpaceDE w:val="0"/>
        <w:autoSpaceDN w:val="0"/>
        <w:adjustRightInd w:val="0"/>
        <w:spacing w:line="20" w:lineRule="atLeast"/>
        <w:ind w:left="380"/>
        <w:jc w:val="both"/>
        <w:rPr>
          <w:rFonts w:cstheme="minorHAnsi"/>
          <w:b/>
          <w:color w:val="000000"/>
        </w:rPr>
      </w:pPr>
      <w:r>
        <w:rPr>
          <w:rFonts w:cstheme="minorHAnsi"/>
          <w:bCs/>
          <w:color w:val="000000"/>
        </w:rPr>
        <w:t>Developed flexible JSON methods to retrieve data according to the behavioral call and also developed dynamic extensions.</w:t>
      </w:r>
    </w:p>
    <w:p w14:paraId="1991B344" w14:textId="77777777" w:rsidR="00AC77F6" w:rsidRPr="00007574" w:rsidRDefault="00AC77F6" w:rsidP="00AC77F6">
      <w:pPr>
        <w:pStyle w:val="ListParagraph"/>
        <w:numPr>
          <w:ilvl w:val="0"/>
          <w:numId w:val="18"/>
        </w:numPr>
        <w:tabs>
          <w:tab w:val="left" w:pos="20"/>
          <w:tab w:val="left" w:pos="360"/>
        </w:tabs>
        <w:autoSpaceDE w:val="0"/>
        <w:autoSpaceDN w:val="0"/>
        <w:adjustRightInd w:val="0"/>
        <w:spacing w:line="20" w:lineRule="atLeast"/>
        <w:ind w:left="380"/>
        <w:jc w:val="both"/>
        <w:rPr>
          <w:rFonts w:cstheme="minorHAnsi"/>
          <w:b/>
          <w:color w:val="000000"/>
        </w:rPr>
      </w:pPr>
      <w:r>
        <w:rPr>
          <w:rFonts w:cstheme="minorHAnsi"/>
          <w:bCs/>
          <w:color w:val="000000"/>
        </w:rPr>
        <w:t xml:space="preserve">Extensively using </w:t>
      </w:r>
      <w:r w:rsidRPr="00007574">
        <w:rPr>
          <w:rFonts w:cstheme="minorHAnsi"/>
          <w:b/>
          <w:color w:val="000000"/>
        </w:rPr>
        <w:t>Collections framework</w:t>
      </w:r>
      <w:r>
        <w:rPr>
          <w:rFonts w:cstheme="minorHAnsi"/>
          <w:bCs/>
          <w:color w:val="000000"/>
        </w:rPr>
        <w:t xml:space="preserve"> and </w:t>
      </w:r>
      <w:r w:rsidRPr="00007574">
        <w:rPr>
          <w:rFonts w:cstheme="minorHAnsi"/>
          <w:b/>
          <w:color w:val="000000"/>
        </w:rPr>
        <w:t>Functional Interfaces</w:t>
      </w:r>
      <w:r>
        <w:rPr>
          <w:rFonts w:cstheme="minorHAnsi"/>
          <w:bCs/>
          <w:color w:val="000000"/>
        </w:rPr>
        <w:t>.</w:t>
      </w:r>
    </w:p>
    <w:p w14:paraId="059705EF" w14:textId="77777777" w:rsidR="00AC77F6" w:rsidRPr="00932D18" w:rsidRDefault="00AC77F6" w:rsidP="00AC77F6">
      <w:pPr>
        <w:pStyle w:val="ListParagraph"/>
        <w:numPr>
          <w:ilvl w:val="0"/>
          <w:numId w:val="18"/>
        </w:numPr>
        <w:tabs>
          <w:tab w:val="left" w:pos="20"/>
          <w:tab w:val="left" w:pos="360"/>
        </w:tabs>
        <w:autoSpaceDE w:val="0"/>
        <w:autoSpaceDN w:val="0"/>
        <w:adjustRightInd w:val="0"/>
        <w:spacing w:line="20" w:lineRule="atLeast"/>
        <w:ind w:left="380"/>
        <w:jc w:val="both"/>
        <w:rPr>
          <w:rFonts w:cstheme="minorHAnsi"/>
          <w:b/>
          <w:color w:val="000000"/>
        </w:rPr>
      </w:pPr>
      <w:r>
        <w:rPr>
          <w:rFonts w:cstheme="minorHAnsi"/>
          <w:bCs/>
          <w:color w:val="000000"/>
        </w:rPr>
        <w:t xml:space="preserve">Writing </w:t>
      </w:r>
      <w:r w:rsidRPr="00007574">
        <w:rPr>
          <w:rFonts w:cstheme="minorHAnsi"/>
          <w:b/>
          <w:color w:val="000000"/>
        </w:rPr>
        <w:t>Junit</w:t>
      </w:r>
      <w:r>
        <w:rPr>
          <w:rFonts w:cstheme="minorHAnsi"/>
          <w:bCs/>
          <w:color w:val="000000"/>
        </w:rPr>
        <w:t xml:space="preserve"> tests for testing functionalities.</w:t>
      </w:r>
    </w:p>
    <w:p w14:paraId="0DCB4738" w14:textId="77777777" w:rsidR="00AC77F6" w:rsidRPr="00932D18" w:rsidRDefault="00AC77F6" w:rsidP="00AC77F6">
      <w:pPr>
        <w:pStyle w:val="ListParagraph"/>
        <w:numPr>
          <w:ilvl w:val="0"/>
          <w:numId w:val="18"/>
        </w:numPr>
        <w:tabs>
          <w:tab w:val="left" w:pos="20"/>
          <w:tab w:val="left" w:pos="360"/>
        </w:tabs>
        <w:autoSpaceDE w:val="0"/>
        <w:autoSpaceDN w:val="0"/>
        <w:adjustRightInd w:val="0"/>
        <w:spacing w:line="20" w:lineRule="atLeast"/>
        <w:ind w:left="380"/>
        <w:jc w:val="both"/>
        <w:rPr>
          <w:rFonts w:cstheme="minorHAnsi"/>
          <w:b/>
          <w:color w:val="000000"/>
        </w:rPr>
      </w:pPr>
      <w:r>
        <w:rPr>
          <w:rFonts w:cstheme="minorHAnsi"/>
          <w:bCs/>
          <w:color w:val="000000"/>
        </w:rPr>
        <w:t xml:space="preserve">Created Junit 5 Jupiter API to create tests and made sure to achieve 100% code coverage for all modules. </w:t>
      </w:r>
    </w:p>
    <w:p w14:paraId="4A77D4F5" w14:textId="77777777" w:rsidR="00AC77F6" w:rsidRPr="00932D18" w:rsidRDefault="00AC77F6" w:rsidP="00AC77F6">
      <w:pPr>
        <w:pStyle w:val="ListParagraph"/>
        <w:numPr>
          <w:ilvl w:val="0"/>
          <w:numId w:val="18"/>
        </w:numPr>
        <w:tabs>
          <w:tab w:val="left" w:pos="20"/>
          <w:tab w:val="left" w:pos="360"/>
        </w:tabs>
        <w:autoSpaceDE w:val="0"/>
        <w:autoSpaceDN w:val="0"/>
        <w:adjustRightInd w:val="0"/>
        <w:spacing w:line="20" w:lineRule="atLeast"/>
        <w:ind w:left="380"/>
        <w:jc w:val="both"/>
        <w:rPr>
          <w:rFonts w:cstheme="minorHAnsi"/>
          <w:b/>
          <w:color w:val="000000"/>
        </w:rPr>
      </w:pPr>
      <w:r>
        <w:rPr>
          <w:rFonts w:cstheme="minorHAnsi"/>
          <w:bCs/>
          <w:color w:val="000000"/>
        </w:rPr>
        <w:t xml:space="preserve">Followed Test Driven Development as a serious practice to ensure the quality of the functional flows. </w:t>
      </w:r>
    </w:p>
    <w:p w14:paraId="72319BE2" w14:textId="77777777" w:rsidR="00AC77F6" w:rsidRPr="00007574" w:rsidRDefault="00AC77F6" w:rsidP="00AC77F6">
      <w:pPr>
        <w:pStyle w:val="ListParagraph"/>
        <w:numPr>
          <w:ilvl w:val="0"/>
          <w:numId w:val="18"/>
        </w:numPr>
        <w:tabs>
          <w:tab w:val="left" w:pos="20"/>
          <w:tab w:val="left" w:pos="360"/>
        </w:tabs>
        <w:autoSpaceDE w:val="0"/>
        <w:autoSpaceDN w:val="0"/>
        <w:adjustRightInd w:val="0"/>
        <w:spacing w:line="20" w:lineRule="atLeast"/>
        <w:ind w:left="380"/>
        <w:jc w:val="both"/>
        <w:rPr>
          <w:rFonts w:cstheme="minorHAnsi"/>
          <w:b/>
          <w:color w:val="000000"/>
        </w:rPr>
      </w:pPr>
      <w:r>
        <w:rPr>
          <w:rFonts w:cstheme="minorHAnsi"/>
          <w:bCs/>
          <w:color w:val="000000"/>
        </w:rPr>
        <w:t>Made thorough Code Reviews to ensure the code quality.</w:t>
      </w:r>
    </w:p>
    <w:p w14:paraId="6B0C52FF" w14:textId="52D8FBAB" w:rsidR="005120EE" w:rsidRDefault="005120EE" w:rsidP="00CB7B57">
      <w:pPr>
        <w:tabs>
          <w:tab w:val="left" w:pos="20"/>
          <w:tab w:val="left" w:pos="360"/>
        </w:tabs>
        <w:autoSpaceDE w:val="0"/>
        <w:autoSpaceDN w:val="0"/>
        <w:adjustRightInd w:val="0"/>
        <w:spacing w:line="20" w:lineRule="atLeast"/>
        <w:jc w:val="both"/>
        <w:rPr>
          <w:rFonts w:cstheme="minorHAnsi"/>
          <w:b/>
          <w:color w:val="000000"/>
          <w:u w:val="single"/>
        </w:rPr>
      </w:pPr>
    </w:p>
    <w:p w14:paraId="324925F8" w14:textId="5A9A1E16" w:rsidR="005120EE" w:rsidRDefault="005120EE" w:rsidP="005120EE">
      <w:pPr>
        <w:tabs>
          <w:tab w:val="left" w:pos="20"/>
          <w:tab w:val="left" w:pos="360"/>
        </w:tabs>
        <w:autoSpaceDE w:val="0"/>
        <w:autoSpaceDN w:val="0"/>
        <w:adjustRightInd w:val="0"/>
        <w:spacing w:line="20" w:lineRule="atLeast"/>
        <w:rPr>
          <w:rFonts w:cstheme="minorHAnsi"/>
          <w:color w:val="000000"/>
        </w:rPr>
      </w:pPr>
      <w:r>
        <w:rPr>
          <w:rFonts w:cstheme="minorHAnsi"/>
          <w:b/>
          <w:color w:val="000000"/>
        </w:rPr>
        <w:t>Ryzlink Corp, CA</w:t>
      </w:r>
      <w:r>
        <w:rPr>
          <w:rFonts w:cstheme="minorHAnsi"/>
          <w:b/>
          <w:color w:val="000000"/>
        </w:rPr>
        <w:tab/>
      </w:r>
      <w:r>
        <w:rPr>
          <w:rFonts w:cstheme="minorHAnsi"/>
          <w:b/>
          <w:color w:val="000000"/>
        </w:rPr>
        <w:tab/>
      </w:r>
      <w:r>
        <w:rPr>
          <w:rFonts w:cstheme="minorHAnsi"/>
          <w:b/>
          <w:color w:val="000000"/>
        </w:rPr>
        <w:tab/>
      </w:r>
      <w:r>
        <w:rPr>
          <w:rFonts w:cstheme="minorHAnsi"/>
          <w:b/>
          <w:color w:val="000000"/>
        </w:rPr>
        <w:tab/>
      </w:r>
      <w:r>
        <w:rPr>
          <w:rFonts w:cstheme="minorHAnsi"/>
          <w:b/>
          <w:color w:val="000000"/>
        </w:rPr>
        <w:tab/>
        <w:t xml:space="preserve">  </w:t>
      </w:r>
      <w:r>
        <w:rPr>
          <w:rFonts w:cstheme="minorHAnsi"/>
          <w:b/>
          <w:color w:val="000000"/>
        </w:rPr>
        <w:tab/>
      </w:r>
      <w:r>
        <w:rPr>
          <w:rFonts w:cstheme="minorHAnsi"/>
          <w:b/>
          <w:color w:val="000000"/>
        </w:rPr>
        <w:tab/>
      </w:r>
      <w:r w:rsidRPr="003C597F">
        <w:rPr>
          <w:rFonts w:cstheme="minorHAnsi"/>
          <w:color w:val="000000"/>
        </w:rPr>
        <w:t>(</w:t>
      </w:r>
      <w:r>
        <w:rPr>
          <w:rFonts w:cstheme="minorHAnsi"/>
          <w:color w:val="000000"/>
        </w:rPr>
        <w:t>Mar 2019 – June 2019)</w:t>
      </w:r>
    </w:p>
    <w:p w14:paraId="3B426D97" w14:textId="7E66CBBD" w:rsidR="005120EE" w:rsidRDefault="005120EE" w:rsidP="005120EE">
      <w:pPr>
        <w:tabs>
          <w:tab w:val="left" w:pos="20"/>
          <w:tab w:val="left" w:pos="360"/>
        </w:tabs>
        <w:autoSpaceDE w:val="0"/>
        <w:autoSpaceDN w:val="0"/>
        <w:adjustRightInd w:val="0"/>
        <w:spacing w:line="20" w:lineRule="atLeast"/>
        <w:rPr>
          <w:rFonts w:cstheme="minorHAnsi"/>
          <w:color w:val="000000"/>
        </w:rPr>
      </w:pPr>
      <w:r>
        <w:rPr>
          <w:rFonts w:cstheme="minorHAnsi"/>
          <w:color w:val="000000"/>
        </w:rPr>
        <w:t xml:space="preserve">Java Back End </w:t>
      </w:r>
      <w:r w:rsidR="00AC77F6">
        <w:rPr>
          <w:rFonts w:cstheme="minorHAnsi"/>
          <w:color w:val="000000"/>
        </w:rPr>
        <w:t>Developer</w:t>
      </w:r>
    </w:p>
    <w:p w14:paraId="50A5277F" w14:textId="38632919" w:rsidR="005120EE" w:rsidRPr="00A06C95" w:rsidRDefault="005120EE" w:rsidP="005120EE">
      <w:pPr>
        <w:numPr>
          <w:ilvl w:val="0"/>
          <w:numId w:val="16"/>
        </w:numPr>
        <w:spacing w:line="276" w:lineRule="auto"/>
        <w:jc w:val="both"/>
        <w:rPr>
          <w:b/>
          <w:color w:val="000000"/>
        </w:rPr>
      </w:pPr>
      <w:r w:rsidRPr="00E70B5F">
        <w:rPr>
          <w:color w:val="000000"/>
        </w:rPr>
        <w:t xml:space="preserve">Strong development experience </w:t>
      </w:r>
      <w:r w:rsidRPr="00A06C95">
        <w:rPr>
          <w:b/>
          <w:color w:val="000000"/>
        </w:rPr>
        <w:t>in Java, J2EE, JAVAEE6, SOA, Servlet, JSP, Spring, JDBC, Java Beans, XML, XML Schema, JSON, Web Services, SOAP, AJAX, Maven, HTML, JavaScript. Restful and SOAP Web services.</w:t>
      </w:r>
    </w:p>
    <w:p w14:paraId="6AE908B4" w14:textId="77777777" w:rsidR="005120EE" w:rsidRDefault="005120EE" w:rsidP="005120EE">
      <w:pPr>
        <w:numPr>
          <w:ilvl w:val="0"/>
          <w:numId w:val="16"/>
        </w:numPr>
        <w:autoSpaceDE w:val="0"/>
        <w:autoSpaceDN w:val="0"/>
        <w:adjustRightInd w:val="0"/>
        <w:rPr>
          <w:rFonts w:ascii="AppleSystemUIFont" w:hAnsi="AppleSystemUIFont" w:cs="AppleSystemUIFont"/>
        </w:rPr>
      </w:pPr>
      <w:r>
        <w:rPr>
          <w:rFonts w:ascii="AppleSystemUIFont" w:hAnsi="AppleSystemUIFont" w:cs="AppleSystemUIFont"/>
        </w:rPr>
        <w:t xml:space="preserve">Designed the Application layer using the </w:t>
      </w:r>
      <w:r w:rsidRPr="00A06C95">
        <w:rPr>
          <w:rFonts w:ascii="AppleSystemUIFont" w:hAnsi="AppleSystemUIFont" w:cs="AppleSystemUIFont"/>
          <w:b/>
        </w:rPr>
        <w:t>Spring framework.</w:t>
      </w:r>
    </w:p>
    <w:p w14:paraId="08FFCBDE" w14:textId="77777777" w:rsidR="005120EE" w:rsidRDefault="005120EE" w:rsidP="005120EE">
      <w:pPr>
        <w:numPr>
          <w:ilvl w:val="0"/>
          <w:numId w:val="16"/>
        </w:numPr>
        <w:autoSpaceDE w:val="0"/>
        <w:autoSpaceDN w:val="0"/>
        <w:adjustRightInd w:val="0"/>
        <w:rPr>
          <w:rFonts w:ascii="AppleSystemUIFont" w:hAnsi="AppleSystemUIFont" w:cs="AppleSystemUIFont"/>
        </w:rPr>
      </w:pPr>
      <w:r>
        <w:rPr>
          <w:rFonts w:ascii="AppleSystemUIFont" w:hAnsi="AppleSystemUIFont" w:cs="AppleSystemUIFont"/>
        </w:rPr>
        <w:t xml:space="preserve">Designed and developed the persistence tier using </w:t>
      </w:r>
      <w:r w:rsidRPr="00A06C95">
        <w:rPr>
          <w:rFonts w:ascii="AppleSystemUIFont" w:hAnsi="AppleSystemUIFont" w:cs="AppleSystemUIFont"/>
          <w:b/>
        </w:rPr>
        <w:t>Hibernate framework</w:t>
      </w:r>
      <w:r>
        <w:rPr>
          <w:rFonts w:ascii="AppleSystemUIFont" w:hAnsi="AppleSystemUIFont" w:cs="AppleSystemUIFont"/>
        </w:rPr>
        <w:t>.</w:t>
      </w:r>
    </w:p>
    <w:p w14:paraId="583CBB78" w14:textId="77777777" w:rsidR="005120EE" w:rsidRPr="00C20E92" w:rsidRDefault="005120EE" w:rsidP="005120EE">
      <w:pPr>
        <w:numPr>
          <w:ilvl w:val="0"/>
          <w:numId w:val="16"/>
        </w:numPr>
        <w:spacing w:line="276" w:lineRule="auto"/>
        <w:jc w:val="both"/>
        <w:rPr>
          <w:color w:val="000000"/>
        </w:rPr>
      </w:pPr>
      <w:r>
        <w:rPr>
          <w:rFonts w:ascii="AppleSystemUIFont" w:hAnsi="AppleSystemUIFont" w:cs="AppleSystemUIFont"/>
        </w:rPr>
        <w:t xml:space="preserve">Designed and developed a </w:t>
      </w:r>
      <w:r w:rsidRPr="00A06C95">
        <w:rPr>
          <w:rFonts w:ascii="AppleSystemUIFont" w:hAnsi="AppleSystemUIFont" w:cs="AppleSystemUIFont"/>
          <w:b/>
        </w:rPr>
        <w:t xml:space="preserve">Restful </w:t>
      </w:r>
      <w:r>
        <w:rPr>
          <w:rFonts w:ascii="AppleSystemUIFont" w:hAnsi="AppleSystemUIFont" w:cs="AppleSystemUIFont"/>
        </w:rPr>
        <w:t>Web Services layer to interface with a Host system.</w:t>
      </w:r>
    </w:p>
    <w:p w14:paraId="2CF0D0CC" w14:textId="77777777" w:rsidR="005120EE" w:rsidRPr="008E607C" w:rsidRDefault="005120EE" w:rsidP="005120EE">
      <w:pPr>
        <w:numPr>
          <w:ilvl w:val="0"/>
          <w:numId w:val="16"/>
        </w:numPr>
        <w:spacing w:line="276" w:lineRule="auto"/>
        <w:jc w:val="both"/>
        <w:rPr>
          <w:color w:val="000000"/>
        </w:rPr>
      </w:pPr>
      <w:r>
        <w:rPr>
          <w:rFonts w:ascii="AppleSystemUIFont" w:hAnsi="AppleSystemUIFont" w:cs="AppleSystemUIFont"/>
        </w:rPr>
        <w:t xml:space="preserve">Expertise in developing and deploying </w:t>
      </w:r>
      <w:r w:rsidRPr="00C20E92">
        <w:rPr>
          <w:rFonts w:ascii="AppleSystemUIFont" w:hAnsi="AppleSystemUIFont" w:cs="AppleSystemUIFont"/>
          <w:b/>
        </w:rPr>
        <w:t>Microservices</w:t>
      </w:r>
      <w:r>
        <w:rPr>
          <w:rFonts w:ascii="AppleSystemUIFont" w:hAnsi="AppleSystemUIFont" w:cs="AppleSystemUIFont"/>
        </w:rPr>
        <w:t>.</w:t>
      </w:r>
    </w:p>
    <w:p w14:paraId="2D86F2A9" w14:textId="77777777" w:rsidR="005120EE" w:rsidRPr="00C129C5" w:rsidRDefault="005120EE" w:rsidP="005120EE">
      <w:pPr>
        <w:pStyle w:val="ListParagraph"/>
        <w:numPr>
          <w:ilvl w:val="0"/>
          <w:numId w:val="16"/>
        </w:numPr>
        <w:tabs>
          <w:tab w:val="left" w:pos="560"/>
        </w:tabs>
        <w:autoSpaceDE w:val="0"/>
        <w:autoSpaceDN w:val="0"/>
        <w:adjustRightInd w:val="0"/>
        <w:spacing w:line="20" w:lineRule="atLeast"/>
        <w:rPr>
          <w:rFonts w:cstheme="minorHAnsi"/>
          <w:color w:val="000000"/>
          <w:u w:color="0B4CB4"/>
        </w:rPr>
      </w:pPr>
      <w:r w:rsidRPr="00E70B5F">
        <w:rPr>
          <w:color w:val="000000"/>
        </w:rPr>
        <w:t xml:space="preserve">Expertise in developing the middle ware components using the </w:t>
      </w:r>
      <w:r w:rsidRPr="00060A40">
        <w:rPr>
          <w:b/>
          <w:color w:val="000000"/>
        </w:rPr>
        <w:t>JMS, XML</w:t>
      </w:r>
      <w:r>
        <w:rPr>
          <w:color w:val="000000"/>
        </w:rPr>
        <w:t>.</w:t>
      </w:r>
    </w:p>
    <w:p w14:paraId="2D17FAFD" w14:textId="77777777" w:rsidR="005120EE" w:rsidRPr="00E70B5F" w:rsidRDefault="005120EE" w:rsidP="005120EE">
      <w:pPr>
        <w:numPr>
          <w:ilvl w:val="0"/>
          <w:numId w:val="16"/>
        </w:numPr>
        <w:spacing w:line="276" w:lineRule="auto"/>
        <w:jc w:val="both"/>
        <w:rPr>
          <w:color w:val="000000"/>
        </w:rPr>
      </w:pPr>
      <w:r w:rsidRPr="00E70B5F">
        <w:rPr>
          <w:color w:val="000000"/>
        </w:rPr>
        <w:t>Expertise in Java</w:t>
      </w:r>
      <w:r>
        <w:rPr>
          <w:color w:val="000000"/>
        </w:rPr>
        <w:t xml:space="preserve"> </w:t>
      </w:r>
      <w:r w:rsidRPr="00E70B5F">
        <w:rPr>
          <w:color w:val="000000"/>
        </w:rPr>
        <w:t xml:space="preserve">including </w:t>
      </w:r>
      <w:r w:rsidRPr="00060A40">
        <w:rPr>
          <w:b/>
          <w:color w:val="000000"/>
        </w:rPr>
        <w:t>Concurrent Programming</w:t>
      </w:r>
      <w:r w:rsidRPr="00E70B5F">
        <w:rPr>
          <w:color w:val="000000"/>
        </w:rPr>
        <w:t xml:space="preserve">, </w:t>
      </w:r>
      <w:r w:rsidRPr="00060A40">
        <w:rPr>
          <w:b/>
          <w:color w:val="000000"/>
        </w:rPr>
        <w:t>Multi-Threading</w:t>
      </w:r>
      <w:r w:rsidRPr="00E70B5F">
        <w:rPr>
          <w:color w:val="000000"/>
        </w:rPr>
        <w:t xml:space="preserve"> and </w:t>
      </w:r>
      <w:r w:rsidRPr="00060A40">
        <w:rPr>
          <w:b/>
          <w:color w:val="000000"/>
        </w:rPr>
        <w:t>Java Collection</w:t>
      </w:r>
      <w:r>
        <w:rPr>
          <w:color w:val="000000"/>
        </w:rPr>
        <w:t>.</w:t>
      </w:r>
    </w:p>
    <w:p w14:paraId="0C047B3A" w14:textId="77777777" w:rsidR="005120EE" w:rsidRDefault="005120EE" w:rsidP="005120EE">
      <w:pPr>
        <w:numPr>
          <w:ilvl w:val="0"/>
          <w:numId w:val="16"/>
        </w:numPr>
        <w:spacing w:line="276" w:lineRule="auto"/>
        <w:jc w:val="both"/>
        <w:rPr>
          <w:color w:val="000000"/>
        </w:rPr>
      </w:pPr>
      <w:r w:rsidRPr="00E70B5F">
        <w:rPr>
          <w:color w:val="000000"/>
        </w:rPr>
        <w:lastRenderedPageBreak/>
        <w:t xml:space="preserve">Expertise in using </w:t>
      </w:r>
      <w:r w:rsidRPr="00A06C95">
        <w:rPr>
          <w:b/>
          <w:color w:val="000000"/>
        </w:rPr>
        <w:t>HTML, JavaScript, CSS, XML</w:t>
      </w:r>
      <w:r w:rsidRPr="00E70B5F">
        <w:rPr>
          <w:color w:val="000000"/>
        </w:rPr>
        <w:t>. Proficiency in following SDLC throughout the programming career, comprising of Requirements Gathering, Development, JUnit Testing, Integration, and Production.</w:t>
      </w:r>
    </w:p>
    <w:p w14:paraId="22F82635" w14:textId="77777777" w:rsidR="005120EE" w:rsidRDefault="005120EE" w:rsidP="005120EE">
      <w:pPr>
        <w:numPr>
          <w:ilvl w:val="0"/>
          <w:numId w:val="16"/>
        </w:numPr>
        <w:spacing w:line="276" w:lineRule="auto"/>
        <w:jc w:val="both"/>
        <w:rPr>
          <w:color w:val="000000"/>
        </w:rPr>
      </w:pPr>
      <w:r>
        <w:rPr>
          <w:color w:val="000000"/>
        </w:rPr>
        <w:t xml:space="preserve">Used entities like </w:t>
      </w:r>
      <w:r w:rsidRPr="00372BE0">
        <w:rPr>
          <w:b/>
          <w:color w:val="000000"/>
        </w:rPr>
        <w:t>Session</w:t>
      </w:r>
      <w:r>
        <w:rPr>
          <w:color w:val="000000"/>
        </w:rPr>
        <w:t xml:space="preserve">, </w:t>
      </w:r>
      <w:r w:rsidRPr="00372BE0">
        <w:rPr>
          <w:b/>
          <w:color w:val="000000"/>
        </w:rPr>
        <w:t>Session Factory</w:t>
      </w:r>
      <w:r>
        <w:rPr>
          <w:color w:val="000000"/>
        </w:rPr>
        <w:t xml:space="preserve"> and </w:t>
      </w:r>
      <w:r w:rsidRPr="00372BE0">
        <w:rPr>
          <w:b/>
          <w:color w:val="000000"/>
        </w:rPr>
        <w:t>configurator</w:t>
      </w:r>
      <w:r>
        <w:rPr>
          <w:color w:val="000000"/>
        </w:rPr>
        <w:t xml:space="preserve"> to create database connections using </w:t>
      </w:r>
      <w:r w:rsidRPr="00372BE0">
        <w:rPr>
          <w:b/>
          <w:color w:val="000000"/>
        </w:rPr>
        <w:t>Hibernate</w:t>
      </w:r>
      <w:r>
        <w:rPr>
          <w:color w:val="000000"/>
        </w:rPr>
        <w:t>.</w:t>
      </w:r>
    </w:p>
    <w:p w14:paraId="24DE7355" w14:textId="77777777" w:rsidR="005120EE" w:rsidRDefault="005120EE" w:rsidP="005120EE">
      <w:pPr>
        <w:numPr>
          <w:ilvl w:val="0"/>
          <w:numId w:val="16"/>
        </w:numPr>
        <w:spacing w:line="276" w:lineRule="auto"/>
        <w:jc w:val="both"/>
        <w:rPr>
          <w:color w:val="000000"/>
        </w:rPr>
      </w:pPr>
      <w:r>
        <w:rPr>
          <w:color w:val="000000"/>
        </w:rPr>
        <w:t xml:space="preserve">Used design patterns like </w:t>
      </w:r>
      <w:r w:rsidRPr="00372BE0">
        <w:rPr>
          <w:b/>
          <w:color w:val="000000"/>
        </w:rPr>
        <w:t>Singleton</w:t>
      </w:r>
      <w:r>
        <w:rPr>
          <w:color w:val="000000"/>
        </w:rPr>
        <w:t xml:space="preserve">, </w:t>
      </w:r>
      <w:r w:rsidRPr="00372BE0">
        <w:rPr>
          <w:b/>
          <w:color w:val="000000"/>
        </w:rPr>
        <w:t>Factory</w:t>
      </w:r>
      <w:r>
        <w:rPr>
          <w:color w:val="000000"/>
        </w:rPr>
        <w:t xml:space="preserve">, </w:t>
      </w:r>
      <w:r w:rsidRPr="00372BE0">
        <w:rPr>
          <w:b/>
          <w:color w:val="000000"/>
        </w:rPr>
        <w:t>Adapter</w:t>
      </w:r>
      <w:r>
        <w:rPr>
          <w:color w:val="000000"/>
        </w:rPr>
        <w:t xml:space="preserve"> and </w:t>
      </w:r>
      <w:r w:rsidRPr="00372BE0">
        <w:rPr>
          <w:b/>
          <w:color w:val="000000"/>
        </w:rPr>
        <w:t>MVC</w:t>
      </w:r>
      <w:r>
        <w:rPr>
          <w:color w:val="000000"/>
        </w:rPr>
        <w:t xml:space="preserve"> in the project.</w:t>
      </w:r>
    </w:p>
    <w:p w14:paraId="04FB4093" w14:textId="77777777" w:rsidR="005120EE" w:rsidRDefault="005120EE" w:rsidP="005120EE">
      <w:pPr>
        <w:numPr>
          <w:ilvl w:val="0"/>
          <w:numId w:val="16"/>
        </w:numPr>
        <w:spacing w:line="276" w:lineRule="auto"/>
        <w:jc w:val="both"/>
        <w:rPr>
          <w:color w:val="000000"/>
        </w:rPr>
      </w:pPr>
      <w:r>
        <w:rPr>
          <w:color w:val="000000"/>
        </w:rPr>
        <w:t xml:space="preserve">Used </w:t>
      </w:r>
      <w:r w:rsidRPr="00372BE0">
        <w:rPr>
          <w:b/>
          <w:color w:val="000000"/>
        </w:rPr>
        <w:t>Factory design pattern</w:t>
      </w:r>
      <w:r>
        <w:rPr>
          <w:color w:val="000000"/>
        </w:rPr>
        <w:t xml:space="preserve"> to utilize abstraction and hide sensitive class implementations.</w:t>
      </w:r>
    </w:p>
    <w:p w14:paraId="35E8FFD3" w14:textId="77777777" w:rsidR="005120EE" w:rsidRDefault="005120EE" w:rsidP="005120EE">
      <w:pPr>
        <w:numPr>
          <w:ilvl w:val="0"/>
          <w:numId w:val="16"/>
        </w:numPr>
        <w:spacing w:line="276" w:lineRule="auto"/>
        <w:jc w:val="both"/>
        <w:rPr>
          <w:color w:val="000000"/>
        </w:rPr>
      </w:pPr>
      <w:r>
        <w:rPr>
          <w:color w:val="000000"/>
        </w:rPr>
        <w:t xml:space="preserve">Wrote </w:t>
      </w:r>
      <w:r w:rsidRPr="00372BE0">
        <w:rPr>
          <w:b/>
          <w:color w:val="000000"/>
        </w:rPr>
        <w:t>Parser classes</w:t>
      </w:r>
      <w:r>
        <w:rPr>
          <w:color w:val="000000"/>
        </w:rPr>
        <w:t xml:space="preserve"> using API’s like </w:t>
      </w:r>
      <w:r w:rsidRPr="00372BE0">
        <w:rPr>
          <w:b/>
          <w:color w:val="000000"/>
        </w:rPr>
        <w:t>JAX-P &amp; JAX-B</w:t>
      </w:r>
      <w:r>
        <w:rPr>
          <w:color w:val="000000"/>
        </w:rPr>
        <w:t xml:space="preserve"> to </w:t>
      </w:r>
      <w:r w:rsidRPr="00372BE0">
        <w:rPr>
          <w:b/>
          <w:color w:val="000000"/>
        </w:rPr>
        <w:t>marshal</w:t>
      </w:r>
      <w:r>
        <w:rPr>
          <w:color w:val="000000"/>
        </w:rPr>
        <w:t xml:space="preserve"> and </w:t>
      </w:r>
      <w:proofErr w:type="spellStart"/>
      <w:r w:rsidRPr="00372BE0">
        <w:rPr>
          <w:b/>
          <w:color w:val="000000"/>
        </w:rPr>
        <w:t>unmarshal</w:t>
      </w:r>
      <w:proofErr w:type="spellEnd"/>
      <w:r>
        <w:rPr>
          <w:color w:val="000000"/>
        </w:rPr>
        <w:t xml:space="preserve"> the XML.</w:t>
      </w:r>
    </w:p>
    <w:p w14:paraId="46AB12E0" w14:textId="77777777" w:rsidR="005120EE" w:rsidRPr="00D95633" w:rsidRDefault="005120EE" w:rsidP="005120EE">
      <w:pPr>
        <w:numPr>
          <w:ilvl w:val="0"/>
          <w:numId w:val="16"/>
        </w:numPr>
        <w:spacing w:line="276" w:lineRule="auto"/>
        <w:jc w:val="both"/>
        <w:rPr>
          <w:color w:val="000000"/>
        </w:rPr>
      </w:pPr>
      <w:r>
        <w:rPr>
          <w:color w:val="000000"/>
        </w:rPr>
        <w:t xml:space="preserve">Used </w:t>
      </w:r>
      <w:proofErr w:type="spellStart"/>
      <w:r w:rsidRPr="00372BE0">
        <w:rPr>
          <w:b/>
          <w:color w:val="000000"/>
        </w:rPr>
        <w:t>HTTPClient</w:t>
      </w:r>
      <w:proofErr w:type="spellEnd"/>
      <w:r w:rsidRPr="00372BE0">
        <w:rPr>
          <w:b/>
          <w:color w:val="000000"/>
        </w:rPr>
        <w:t xml:space="preserve"> API</w:t>
      </w:r>
      <w:r>
        <w:rPr>
          <w:color w:val="000000"/>
        </w:rPr>
        <w:t xml:space="preserve"> to create </w:t>
      </w:r>
      <w:r w:rsidRPr="00372BE0">
        <w:rPr>
          <w:b/>
          <w:color w:val="000000"/>
        </w:rPr>
        <w:t>RESTful clients</w:t>
      </w:r>
      <w:r>
        <w:rPr>
          <w:color w:val="000000"/>
        </w:rPr>
        <w:t xml:space="preserve"> to consume data from sources like data generators. </w:t>
      </w:r>
    </w:p>
    <w:p w14:paraId="2BFFF152" w14:textId="77777777" w:rsidR="005120EE" w:rsidRPr="0040505B" w:rsidRDefault="005120EE" w:rsidP="005120EE">
      <w:pPr>
        <w:numPr>
          <w:ilvl w:val="0"/>
          <w:numId w:val="16"/>
        </w:numPr>
        <w:spacing w:line="276" w:lineRule="auto"/>
        <w:contextualSpacing/>
        <w:jc w:val="both"/>
      </w:pPr>
      <w:r w:rsidRPr="0040505B">
        <w:t>Designed</w:t>
      </w:r>
      <w:r w:rsidRPr="00687109">
        <w:t xml:space="preserve"> DAO</w:t>
      </w:r>
      <w:r w:rsidRPr="0040505B">
        <w:t xml:space="preserve"> objects for accessing </w:t>
      </w:r>
      <w:r w:rsidRPr="00687109">
        <w:t>RDBMS</w:t>
      </w:r>
      <w:r w:rsidRPr="0040505B">
        <w:t>.</w:t>
      </w:r>
    </w:p>
    <w:p w14:paraId="14D99761" w14:textId="77777777" w:rsidR="005120EE" w:rsidRPr="00687109" w:rsidRDefault="005120EE" w:rsidP="005120EE">
      <w:pPr>
        <w:pStyle w:val="ListParagraph"/>
        <w:numPr>
          <w:ilvl w:val="0"/>
          <w:numId w:val="16"/>
        </w:numPr>
        <w:tabs>
          <w:tab w:val="left" w:pos="560"/>
        </w:tabs>
        <w:autoSpaceDE w:val="0"/>
        <w:autoSpaceDN w:val="0"/>
        <w:adjustRightInd w:val="0"/>
        <w:spacing w:line="20" w:lineRule="atLeast"/>
        <w:rPr>
          <w:rFonts w:cstheme="minorHAnsi"/>
          <w:color w:val="000000"/>
          <w:u w:color="0B4CB4"/>
        </w:rPr>
      </w:pPr>
      <w:r w:rsidRPr="0040505B">
        <w:t>Used</w:t>
      </w:r>
      <w:r w:rsidRPr="00687109">
        <w:t xml:space="preserve"> </w:t>
      </w:r>
      <w:r w:rsidRPr="00A06C95">
        <w:rPr>
          <w:b/>
        </w:rPr>
        <w:t>JDBC</w:t>
      </w:r>
      <w:r w:rsidRPr="0040505B">
        <w:t xml:space="preserve"> for database connectivity to Oracle</w:t>
      </w:r>
      <w:r>
        <w:t>.</w:t>
      </w:r>
    </w:p>
    <w:p w14:paraId="7A912DBD" w14:textId="77777777" w:rsidR="005120EE" w:rsidRPr="00687109" w:rsidRDefault="005120EE" w:rsidP="005120EE">
      <w:pPr>
        <w:widowControl w:val="0"/>
        <w:numPr>
          <w:ilvl w:val="0"/>
          <w:numId w:val="16"/>
        </w:numPr>
        <w:suppressAutoHyphens/>
        <w:spacing w:line="276" w:lineRule="auto"/>
        <w:contextualSpacing/>
        <w:jc w:val="both"/>
        <w:rPr>
          <w:rFonts w:ascii="Calibri" w:eastAsia="Times New Roman" w:hAnsi="Calibri"/>
        </w:rPr>
      </w:pPr>
      <w:r w:rsidRPr="00687109">
        <w:rPr>
          <w:rFonts w:ascii="Calibri" w:eastAsia="Times New Roman" w:hAnsi="Calibri"/>
        </w:rPr>
        <w:t xml:space="preserve">Design and develop </w:t>
      </w:r>
      <w:r w:rsidRPr="00A06C95">
        <w:rPr>
          <w:rFonts w:ascii="Calibri" w:eastAsia="Times New Roman" w:hAnsi="Calibri"/>
          <w:b/>
        </w:rPr>
        <w:t>Servlets</w:t>
      </w:r>
      <w:r w:rsidRPr="00687109">
        <w:rPr>
          <w:rFonts w:ascii="Calibri" w:eastAsia="Times New Roman" w:hAnsi="Calibri"/>
        </w:rPr>
        <w:t xml:space="preserve"> to implement business logic and deploy them on the </w:t>
      </w:r>
      <w:r w:rsidRPr="00B1074A">
        <w:rPr>
          <w:rFonts w:ascii="Calibri" w:eastAsia="Times New Roman" w:hAnsi="Calibri"/>
          <w:b/>
        </w:rPr>
        <w:t>Web Logic</w:t>
      </w:r>
      <w:r w:rsidRPr="00687109">
        <w:rPr>
          <w:rFonts w:ascii="Calibri" w:eastAsia="Times New Roman" w:hAnsi="Calibri"/>
        </w:rPr>
        <w:t xml:space="preserve"> Application Server</w:t>
      </w:r>
      <w:r w:rsidRPr="00687109">
        <w:rPr>
          <w:rFonts w:ascii="Calibri" w:hAnsi="Calibri"/>
        </w:rPr>
        <w:t xml:space="preserve"> Work with </w:t>
      </w:r>
      <w:r w:rsidRPr="00060A40">
        <w:rPr>
          <w:rFonts w:ascii="Calibri" w:hAnsi="Calibri"/>
          <w:b/>
          <w:bCs/>
        </w:rPr>
        <w:t>Apache Tomcat Web Server</w:t>
      </w:r>
      <w:r w:rsidRPr="00687109">
        <w:rPr>
          <w:rFonts w:ascii="Calibri" w:hAnsi="Calibri"/>
        </w:rPr>
        <w:t>.</w:t>
      </w:r>
    </w:p>
    <w:p w14:paraId="2E94B322" w14:textId="77777777" w:rsidR="005120EE" w:rsidRPr="0040505B" w:rsidRDefault="005120EE" w:rsidP="005120EE">
      <w:pPr>
        <w:numPr>
          <w:ilvl w:val="0"/>
          <w:numId w:val="16"/>
        </w:numPr>
        <w:spacing w:line="276" w:lineRule="auto"/>
        <w:contextualSpacing/>
        <w:jc w:val="both"/>
        <w:rPr>
          <w:snapToGrid w:val="0"/>
        </w:rPr>
      </w:pPr>
      <w:r w:rsidRPr="0040505B">
        <w:t>Involved in the design discussion and design implementation phases of the lifecycle.</w:t>
      </w:r>
    </w:p>
    <w:p w14:paraId="19A8E26A" w14:textId="77777777" w:rsidR="005120EE" w:rsidRDefault="005120EE" w:rsidP="005120EE">
      <w:pPr>
        <w:tabs>
          <w:tab w:val="left" w:pos="20"/>
          <w:tab w:val="left" w:pos="720"/>
        </w:tabs>
        <w:autoSpaceDE w:val="0"/>
        <w:autoSpaceDN w:val="0"/>
        <w:adjustRightInd w:val="0"/>
        <w:rPr>
          <w:rFonts w:cstheme="minorHAnsi"/>
          <w:color w:val="000000"/>
          <w:u w:color="000000"/>
        </w:rPr>
      </w:pPr>
      <w:r w:rsidRPr="00E22B21">
        <w:rPr>
          <w:rFonts w:cstheme="minorHAnsi"/>
          <w:b/>
          <w:color w:val="000000"/>
          <w:u w:color="0B4CB4"/>
        </w:rPr>
        <w:t>Environment:</w:t>
      </w:r>
      <w:r>
        <w:rPr>
          <w:rFonts w:cstheme="minorHAnsi"/>
          <w:b/>
          <w:color w:val="000000"/>
          <w:u w:color="0B4CB4"/>
        </w:rPr>
        <w:t xml:space="preserve"> </w:t>
      </w:r>
      <w:r>
        <w:rPr>
          <w:rFonts w:cstheme="minorHAnsi"/>
          <w:color w:val="000000"/>
          <w:u w:color="000000"/>
        </w:rPr>
        <w:t>Java 1.8, Spring MVC framework, Hibernate, REST web services using Jersey, Apache Tomcat, HTML5, CSS3, JavaScript, XML, Maven, POSTMAN.</w:t>
      </w:r>
    </w:p>
    <w:p w14:paraId="25596D42" w14:textId="72C14F8B" w:rsidR="005120EE" w:rsidRDefault="005120EE" w:rsidP="005120EE">
      <w:pPr>
        <w:tabs>
          <w:tab w:val="left" w:pos="20"/>
          <w:tab w:val="left" w:pos="360"/>
        </w:tabs>
        <w:autoSpaceDE w:val="0"/>
        <w:autoSpaceDN w:val="0"/>
        <w:adjustRightInd w:val="0"/>
        <w:spacing w:line="20" w:lineRule="atLeast"/>
        <w:rPr>
          <w:rFonts w:cstheme="minorHAnsi"/>
          <w:color w:val="000000"/>
        </w:rPr>
      </w:pPr>
    </w:p>
    <w:p w14:paraId="7D158E24" w14:textId="77777777" w:rsidR="005120EE" w:rsidRDefault="005120EE" w:rsidP="005120EE">
      <w:pPr>
        <w:tabs>
          <w:tab w:val="left" w:pos="20"/>
          <w:tab w:val="left" w:pos="360"/>
        </w:tabs>
        <w:autoSpaceDE w:val="0"/>
        <w:autoSpaceDN w:val="0"/>
        <w:adjustRightInd w:val="0"/>
        <w:spacing w:line="20" w:lineRule="atLeast"/>
        <w:rPr>
          <w:rFonts w:cstheme="minorHAnsi"/>
          <w:b/>
          <w:color w:val="000000"/>
          <w:u w:val="single"/>
        </w:rPr>
      </w:pPr>
    </w:p>
    <w:p w14:paraId="5FDE7C63" w14:textId="5C7BC19F" w:rsidR="00512A46" w:rsidRDefault="00512A46" w:rsidP="0021264E">
      <w:pPr>
        <w:tabs>
          <w:tab w:val="left" w:pos="20"/>
          <w:tab w:val="left" w:pos="360"/>
        </w:tabs>
        <w:autoSpaceDE w:val="0"/>
        <w:autoSpaceDN w:val="0"/>
        <w:adjustRightInd w:val="0"/>
        <w:spacing w:line="20" w:lineRule="atLeast"/>
        <w:rPr>
          <w:rFonts w:cstheme="minorHAnsi"/>
          <w:color w:val="000000"/>
        </w:rPr>
      </w:pPr>
      <w:r>
        <w:rPr>
          <w:rFonts w:cstheme="minorHAnsi"/>
          <w:b/>
          <w:color w:val="000000"/>
        </w:rPr>
        <w:t>Indiana State University, IN</w:t>
      </w:r>
      <w:r>
        <w:rPr>
          <w:rFonts w:cstheme="minorHAnsi"/>
          <w:b/>
          <w:color w:val="000000"/>
        </w:rPr>
        <w:tab/>
      </w:r>
      <w:r>
        <w:rPr>
          <w:rFonts w:cstheme="minorHAnsi"/>
          <w:b/>
          <w:color w:val="000000"/>
        </w:rPr>
        <w:tab/>
      </w:r>
      <w:r>
        <w:rPr>
          <w:rFonts w:cstheme="minorHAnsi"/>
          <w:b/>
          <w:color w:val="000000"/>
        </w:rPr>
        <w:tab/>
      </w:r>
      <w:r>
        <w:rPr>
          <w:rFonts w:cstheme="minorHAnsi"/>
          <w:b/>
          <w:color w:val="000000"/>
        </w:rPr>
        <w:tab/>
      </w:r>
      <w:r>
        <w:rPr>
          <w:rFonts w:cstheme="minorHAnsi"/>
          <w:b/>
          <w:color w:val="000000"/>
        </w:rPr>
        <w:tab/>
        <w:t xml:space="preserve">  </w:t>
      </w:r>
      <w:r w:rsidR="00652B47">
        <w:rPr>
          <w:rFonts w:cstheme="minorHAnsi"/>
          <w:b/>
          <w:color w:val="000000"/>
        </w:rPr>
        <w:tab/>
      </w:r>
      <w:r w:rsidR="00B230C8" w:rsidRPr="003C597F">
        <w:rPr>
          <w:rFonts w:cstheme="minorHAnsi"/>
          <w:color w:val="000000"/>
        </w:rPr>
        <w:t>(</w:t>
      </w:r>
      <w:r>
        <w:rPr>
          <w:rFonts w:cstheme="minorHAnsi"/>
          <w:color w:val="000000"/>
        </w:rPr>
        <w:t>Aug 2018 – Dec 2018)</w:t>
      </w:r>
    </w:p>
    <w:p w14:paraId="7DA2F8C2" w14:textId="79EAE446" w:rsidR="00512A46" w:rsidRDefault="00512A46" w:rsidP="0021264E">
      <w:pPr>
        <w:tabs>
          <w:tab w:val="left" w:pos="20"/>
          <w:tab w:val="left" w:pos="360"/>
        </w:tabs>
        <w:autoSpaceDE w:val="0"/>
        <w:autoSpaceDN w:val="0"/>
        <w:adjustRightInd w:val="0"/>
        <w:spacing w:line="20" w:lineRule="atLeast"/>
        <w:rPr>
          <w:rFonts w:cstheme="minorHAnsi"/>
          <w:color w:val="000000"/>
        </w:rPr>
      </w:pPr>
      <w:r>
        <w:rPr>
          <w:rFonts w:cstheme="minorHAnsi"/>
          <w:color w:val="000000"/>
        </w:rPr>
        <w:t>Graduate Assistant</w:t>
      </w:r>
    </w:p>
    <w:p w14:paraId="74F4EE61" w14:textId="672E0CB0" w:rsidR="00276ADD" w:rsidRDefault="00512A46" w:rsidP="00276ADD">
      <w:pPr>
        <w:pStyle w:val="ListParagraph"/>
        <w:numPr>
          <w:ilvl w:val="0"/>
          <w:numId w:val="13"/>
        </w:numPr>
        <w:tabs>
          <w:tab w:val="left" w:pos="20"/>
          <w:tab w:val="left" w:pos="360"/>
        </w:tabs>
        <w:autoSpaceDE w:val="0"/>
        <w:autoSpaceDN w:val="0"/>
        <w:adjustRightInd w:val="0"/>
        <w:spacing w:line="20" w:lineRule="atLeast"/>
        <w:rPr>
          <w:rFonts w:cstheme="minorHAnsi"/>
          <w:color w:val="000000"/>
        </w:rPr>
      </w:pPr>
      <w:r>
        <w:rPr>
          <w:rFonts w:cstheme="minorHAnsi"/>
          <w:color w:val="000000"/>
        </w:rPr>
        <w:t xml:space="preserve">Teaching assistant </w:t>
      </w:r>
      <w:r w:rsidR="00942261">
        <w:rPr>
          <w:rFonts w:cstheme="minorHAnsi"/>
          <w:color w:val="000000"/>
        </w:rPr>
        <w:t>-</w:t>
      </w:r>
      <w:r>
        <w:rPr>
          <w:rFonts w:cstheme="minorHAnsi"/>
          <w:color w:val="000000"/>
        </w:rPr>
        <w:t xml:space="preserve"> Data Science</w:t>
      </w:r>
      <w:r w:rsidR="00381498">
        <w:rPr>
          <w:rFonts w:cstheme="minorHAnsi"/>
          <w:color w:val="000000"/>
        </w:rPr>
        <w:t xml:space="preserve">(R programming)  </w:t>
      </w:r>
      <w:r>
        <w:rPr>
          <w:rFonts w:cstheme="minorHAnsi"/>
          <w:color w:val="000000"/>
        </w:rPr>
        <w:t>course for Graduate Honors class</w:t>
      </w:r>
      <w:r w:rsidR="004F1771">
        <w:rPr>
          <w:rFonts w:cstheme="minorHAnsi"/>
          <w:color w:val="000000"/>
        </w:rPr>
        <w:t xml:space="preserve"> and </w:t>
      </w:r>
      <w:r w:rsidR="00381498">
        <w:rPr>
          <w:rFonts w:cstheme="minorHAnsi"/>
          <w:color w:val="000000"/>
        </w:rPr>
        <w:t>Concrete Math course for Graduate students</w:t>
      </w:r>
      <w:r>
        <w:rPr>
          <w:rFonts w:cstheme="minorHAnsi"/>
          <w:color w:val="000000"/>
        </w:rPr>
        <w:t>.</w:t>
      </w:r>
    </w:p>
    <w:p w14:paraId="3DE5586C" w14:textId="29E2982E" w:rsidR="00512A46" w:rsidRPr="00276ADD" w:rsidRDefault="00512A46" w:rsidP="00276ADD">
      <w:pPr>
        <w:pStyle w:val="ListParagraph"/>
        <w:numPr>
          <w:ilvl w:val="0"/>
          <w:numId w:val="13"/>
        </w:numPr>
        <w:tabs>
          <w:tab w:val="left" w:pos="20"/>
          <w:tab w:val="left" w:pos="360"/>
        </w:tabs>
        <w:autoSpaceDE w:val="0"/>
        <w:autoSpaceDN w:val="0"/>
        <w:adjustRightInd w:val="0"/>
        <w:spacing w:line="20" w:lineRule="atLeast"/>
        <w:rPr>
          <w:rFonts w:cstheme="minorHAnsi"/>
          <w:color w:val="000000"/>
        </w:rPr>
      </w:pPr>
      <w:r w:rsidRPr="00276ADD">
        <w:rPr>
          <w:rFonts w:cstheme="minorHAnsi"/>
          <w:color w:val="000000"/>
        </w:rPr>
        <w:t>Unix Lab assistant to assist Graduate and Undergraduate students with basic programming.</w:t>
      </w:r>
    </w:p>
    <w:p w14:paraId="38FC0B13" w14:textId="4A4E37EC" w:rsidR="00512A46" w:rsidRDefault="00512A46" w:rsidP="0021264E">
      <w:pPr>
        <w:tabs>
          <w:tab w:val="left" w:pos="20"/>
          <w:tab w:val="left" w:pos="360"/>
        </w:tabs>
        <w:autoSpaceDE w:val="0"/>
        <w:autoSpaceDN w:val="0"/>
        <w:adjustRightInd w:val="0"/>
        <w:spacing w:line="20" w:lineRule="atLeast"/>
        <w:rPr>
          <w:rFonts w:cstheme="minorHAnsi"/>
          <w:b/>
          <w:color w:val="000000"/>
          <w:u w:val="single"/>
        </w:rPr>
      </w:pPr>
    </w:p>
    <w:p w14:paraId="35C445E8" w14:textId="45BAA1B5" w:rsidR="00B101DD" w:rsidRDefault="00B101DD" w:rsidP="0021264E">
      <w:pPr>
        <w:tabs>
          <w:tab w:val="left" w:pos="20"/>
          <w:tab w:val="left" w:pos="360"/>
        </w:tabs>
        <w:autoSpaceDE w:val="0"/>
        <w:autoSpaceDN w:val="0"/>
        <w:adjustRightInd w:val="0"/>
        <w:spacing w:line="20" w:lineRule="atLeast"/>
        <w:rPr>
          <w:rFonts w:cstheme="minorHAnsi"/>
          <w:b/>
          <w:color w:val="000000"/>
          <w:u w:val="single"/>
        </w:rPr>
      </w:pPr>
    </w:p>
    <w:p w14:paraId="23DA8116" w14:textId="77777777" w:rsidR="00B101DD" w:rsidRDefault="00B101DD" w:rsidP="0021264E">
      <w:pPr>
        <w:tabs>
          <w:tab w:val="left" w:pos="20"/>
          <w:tab w:val="left" w:pos="360"/>
        </w:tabs>
        <w:autoSpaceDE w:val="0"/>
        <w:autoSpaceDN w:val="0"/>
        <w:adjustRightInd w:val="0"/>
        <w:spacing w:line="20" w:lineRule="atLeast"/>
        <w:rPr>
          <w:rFonts w:cstheme="minorHAnsi"/>
          <w:b/>
          <w:color w:val="000000"/>
          <w:u w:val="single"/>
        </w:rPr>
      </w:pPr>
    </w:p>
    <w:p w14:paraId="2A7E1545" w14:textId="7A01721D" w:rsidR="0021264E" w:rsidRDefault="0021264E" w:rsidP="0021264E">
      <w:pPr>
        <w:tabs>
          <w:tab w:val="left" w:pos="20"/>
          <w:tab w:val="left" w:pos="360"/>
        </w:tabs>
        <w:autoSpaceDE w:val="0"/>
        <w:autoSpaceDN w:val="0"/>
        <w:adjustRightInd w:val="0"/>
        <w:spacing w:line="20" w:lineRule="atLeast"/>
        <w:rPr>
          <w:rFonts w:cstheme="minorHAnsi"/>
          <w:color w:val="000000"/>
        </w:rPr>
      </w:pPr>
      <w:r>
        <w:rPr>
          <w:rFonts w:cstheme="minorHAnsi"/>
          <w:b/>
          <w:color w:val="000000"/>
        </w:rPr>
        <w:t>Hancock Regional Hospital, IN.</w:t>
      </w:r>
      <w:r w:rsidR="00652B47">
        <w:rPr>
          <w:rFonts w:cstheme="minorHAnsi"/>
          <w:b/>
          <w:color w:val="000000"/>
        </w:rPr>
        <w:tab/>
      </w:r>
      <w:r w:rsidR="00652B47">
        <w:rPr>
          <w:rFonts w:cstheme="minorHAnsi"/>
          <w:b/>
          <w:color w:val="000000"/>
        </w:rPr>
        <w:tab/>
      </w:r>
      <w:r w:rsidR="00652B47">
        <w:rPr>
          <w:rFonts w:cstheme="minorHAnsi"/>
          <w:b/>
          <w:color w:val="000000"/>
        </w:rPr>
        <w:tab/>
      </w:r>
      <w:r w:rsidR="00652B47">
        <w:rPr>
          <w:rFonts w:cstheme="minorHAnsi"/>
          <w:b/>
          <w:color w:val="000000"/>
        </w:rPr>
        <w:tab/>
        <w:t xml:space="preserve"> </w:t>
      </w:r>
      <w:r w:rsidR="00652B47">
        <w:rPr>
          <w:rFonts w:cstheme="minorHAnsi"/>
          <w:b/>
          <w:color w:val="000000"/>
        </w:rPr>
        <w:tab/>
      </w:r>
      <w:r>
        <w:rPr>
          <w:rFonts w:cstheme="minorHAnsi"/>
          <w:color w:val="000000"/>
        </w:rPr>
        <w:t xml:space="preserve">(May 2018 </w:t>
      </w:r>
      <w:r w:rsidR="003C597F">
        <w:rPr>
          <w:rFonts w:cstheme="minorHAnsi"/>
          <w:color w:val="000000"/>
        </w:rPr>
        <w:t>- Aug</w:t>
      </w:r>
      <w:r>
        <w:rPr>
          <w:rFonts w:cstheme="minorHAnsi"/>
          <w:color w:val="000000"/>
        </w:rPr>
        <w:t xml:space="preserve"> 2018)</w:t>
      </w:r>
    </w:p>
    <w:p w14:paraId="332E5749" w14:textId="43444D83" w:rsidR="0021264E" w:rsidRDefault="0021264E" w:rsidP="0021264E">
      <w:pPr>
        <w:tabs>
          <w:tab w:val="left" w:pos="20"/>
          <w:tab w:val="left" w:pos="360"/>
        </w:tabs>
        <w:autoSpaceDE w:val="0"/>
        <w:autoSpaceDN w:val="0"/>
        <w:adjustRightInd w:val="0"/>
        <w:spacing w:line="20" w:lineRule="atLeast"/>
        <w:rPr>
          <w:rFonts w:cstheme="minorHAnsi"/>
          <w:color w:val="000000"/>
        </w:rPr>
      </w:pPr>
      <w:r>
        <w:rPr>
          <w:rFonts w:cstheme="minorHAnsi"/>
          <w:color w:val="000000"/>
        </w:rPr>
        <w:t>Data Analyst Intern</w:t>
      </w:r>
    </w:p>
    <w:p w14:paraId="4B500403" w14:textId="77777777" w:rsidR="005656C0" w:rsidRDefault="005656C0" w:rsidP="005656C0">
      <w:pPr>
        <w:pStyle w:val="ListParagraph"/>
        <w:numPr>
          <w:ilvl w:val="0"/>
          <w:numId w:val="12"/>
        </w:numPr>
        <w:rPr>
          <w:rFonts w:cstheme="minorHAnsi"/>
        </w:rPr>
      </w:pPr>
      <w:r>
        <w:rPr>
          <w:rFonts w:cstheme="minorHAnsi"/>
        </w:rPr>
        <w:t>Used SQL for Gathering Screen usage data of Doctors.</w:t>
      </w:r>
    </w:p>
    <w:p w14:paraId="57B6CB9B" w14:textId="77777777" w:rsidR="005656C0" w:rsidRDefault="005656C0" w:rsidP="005656C0">
      <w:pPr>
        <w:pStyle w:val="ListParagraph"/>
        <w:numPr>
          <w:ilvl w:val="0"/>
          <w:numId w:val="12"/>
        </w:numPr>
        <w:rPr>
          <w:rFonts w:cstheme="minorHAnsi"/>
        </w:rPr>
      </w:pPr>
      <w:r>
        <w:rPr>
          <w:rFonts w:cstheme="minorHAnsi"/>
        </w:rPr>
        <w:t>Analyzed Normal hours vs Off hours screen usage.</w:t>
      </w:r>
    </w:p>
    <w:p w14:paraId="1AADD9AB" w14:textId="77777777" w:rsidR="005656C0" w:rsidRDefault="005656C0" w:rsidP="005656C0">
      <w:pPr>
        <w:pStyle w:val="ListParagraph"/>
        <w:numPr>
          <w:ilvl w:val="0"/>
          <w:numId w:val="12"/>
        </w:numPr>
        <w:rPr>
          <w:rFonts w:cstheme="minorHAnsi"/>
        </w:rPr>
      </w:pPr>
      <w:r>
        <w:rPr>
          <w:rFonts w:cstheme="minorHAnsi"/>
        </w:rPr>
        <w:t>Analyzed co-relation between Screen Usage and patient appointment.</w:t>
      </w:r>
    </w:p>
    <w:p w14:paraId="1A843F3A" w14:textId="77777777" w:rsidR="005656C0" w:rsidRPr="00B67136" w:rsidRDefault="005656C0" w:rsidP="005656C0">
      <w:pPr>
        <w:pStyle w:val="ListParagraph"/>
        <w:numPr>
          <w:ilvl w:val="0"/>
          <w:numId w:val="12"/>
        </w:numPr>
        <w:rPr>
          <w:rFonts w:cstheme="minorHAnsi"/>
        </w:rPr>
      </w:pPr>
      <w:r>
        <w:rPr>
          <w:rFonts w:cstheme="minorHAnsi"/>
        </w:rPr>
        <w:t>Used errorloss functions, degrees of freedom and various biasing techniques.</w:t>
      </w:r>
    </w:p>
    <w:p w14:paraId="5E7A6032" w14:textId="77777777" w:rsidR="005656C0" w:rsidRDefault="005656C0" w:rsidP="005656C0">
      <w:pPr>
        <w:pStyle w:val="ListParagraph"/>
        <w:numPr>
          <w:ilvl w:val="0"/>
          <w:numId w:val="12"/>
        </w:numPr>
        <w:rPr>
          <w:rFonts w:cstheme="minorHAnsi"/>
        </w:rPr>
      </w:pPr>
      <w:r>
        <w:rPr>
          <w:rFonts w:cstheme="minorHAnsi"/>
        </w:rPr>
        <w:t>Used dplyr, ggplot2, lubridate, knitr, kableExtra packages.</w:t>
      </w:r>
    </w:p>
    <w:p w14:paraId="6F590349" w14:textId="3440DF55" w:rsidR="0021264E" w:rsidRPr="005656C0" w:rsidRDefault="005656C0" w:rsidP="005656C0">
      <w:pPr>
        <w:pStyle w:val="ListParagraph"/>
        <w:numPr>
          <w:ilvl w:val="0"/>
          <w:numId w:val="12"/>
        </w:numPr>
        <w:rPr>
          <w:rFonts w:cstheme="minorHAnsi"/>
        </w:rPr>
      </w:pPr>
      <w:r>
        <w:rPr>
          <w:rFonts w:cstheme="minorHAnsi"/>
        </w:rPr>
        <w:t>Used R, R markdown, Rstudio.</w:t>
      </w:r>
    </w:p>
    <w:p w14:paraId="1EBF0A69" w14:textId="2E5E6CA3" w:rsidR="00512A46" w:rsidRDefault="00512A46" w:rsidP="00512A46">
      <w:pPr>
        <w:rPr>
          <w:rFonts w:cstheme="minorHAnsi"/>
        </w:rPr>
      </w:pPr>
    </w:p>
    <w:p w14:paraId="0D9E8CC5" w14:textId="6308A4E6" w:rsidR="00512A46" w:rsidRDefault="00512A46" w:rsidP="00512A46">
      <w:pPr>
        <w:rPr>
          <w:rFonts w:cstheme="minorHAnsi"/>
        </w:rPr>
      </w:pPr>
      <w:r>
        <w:rPr>
          <w:rFonts w:cstheme="minorHAnsi"/>
          <w:b/>
        </w:rPr>
        <w:t xml:space="preserve">Indiana State University, </w:t>
      </w:r>
      <w:r w:rsidR="00652B47">
        <w:rPr>
          <w:rFonts w:cstheme="minorHAnsi"/>
          <w:b/>
        </w:rPr>
        <w:t>IN</w:t>
      </w:r>
      <w:r w:rsidR="00652B47">
        <w:rPr>
          <w:rFonts w:cstheme="minorHAnsi"/>
          <w:b/>
        </w:rPr>
        <w:tab/>
      </w:r>
      <w:r w:rsidR="00652B47">
        <w:rPr>
          <w:rFonts w:cstheme="minorHAnsi"/>
          <w:b/>
        </w:rPr>
        <w:tab/>
      </w:r>
      <w:r w:rsidR="00652B47">
        <w:rPr>
          <w:rFonts w:cstheme="minorHAnsi"/>
          <w:b/>
        </w:rPr>
        <w:tab/>
      </w:r>
      <w:r w:rsidR="00652B47">
        <w:rPr>
          <w:rFonts w:cstheme="minorHAnsi"/>
          <w:b/>
        </w:rPr>
        <w:tab/>
      </w:r>
      <w:r w:rsidR="00652B47">
        <w:rPr>
          <w:rFonts w:cstheme="minorHAnsi"/>
          <w:b/>
        </w:rPr>
        <w:tab/>
      </w:r>
      <w:r w:rsidR="00652B47">
        <w:rPr>
          <w:rFonts w:cstheme="minorHAnsi"/>
          <w:b/>
        </w:rPr>
        <w:tab/>
      </w:r>
      <w:r>
        <w:rPr>
          <w:rFonts w:cstheme="minorHAnsi"/>
        </w:rPr>
        <w:t>(Jan 2018 – May 2018)</w:t>
      </w:r>
    </w:p>
    <w:p w14:paraId="1593C6E7" w14:textId="777A7F14" w:rsidR="00512A46" w:rsidRDefault="00512A46" w:rsidP="00512A46">
      <w:pPr>
        <w:rPr>
          <w:rFonts w:cstheme="minorHAnsi"/>
        </w:rPr>
      </w:pPr>
      <w:r>
        <w:rPr>
          <w:rFonts w:cstheme="minorHAnsi"/>
        </w:rPr>
        <w:t>Machine Learning Software Project Developer</w:t>
      </w:r>
    </w:p>
    <w:p w14:paraId="6C83DAC9" w14:textId="196D2F48" w:rsidR="00512A46" w:rsidRDefault="00512A46" w:rsidP="00512A46">
      <w:pPr>
        <w:rPr>
          <w:rFonts w:cstheme="minorHAnsi"/>
        </w:rPr>
      </w:pPr>
      <w:r>
        <w:rPr>
          <w:rFonts w:cstheme="minorHAnsi"/>
        </w:rPr>
        <w:t>Hand Written Digit Recognition:</w:t>
      </w:r>
    </w:p>
    <w:p w14:paraId="69F6320D" w14:textId="77777777" w:rsidR="005656C0" w:rsidRDefault="005656C0" w:rsidP="005656C0">
      <w:pPr>
        <w:pStyle w:val="ListParagraph"/>
        <w:numPr>
          <w:ilvl w:val="0"/>
          <w:numId w:val="15"/>
        </w:numPr>
        <w:rPr>
          <w:rFonts w:cstheme="minorHAnsi"/>
        </w:rPr>
      </w:pPr>
      <w:r w:rsidRPr="00512A46">
        <w:rPr>
          <w:rFonts w:cstheme="minorHAnsi"/>
        </w:rPr>
        <w:t>Used KNN algorithm to recognize and predict the digits.</w:t>
      </w:r>
    </w:p>
    <w:p w14:paraId="24EB1955" w14:textId="77777777" w:rsidR="005656C0" w:rsidRDefault="005656C0" w:rsidP="005656C0">
      <w:pPr>
        <w:pStyle w:val="ListParagraph"/>
        <w:numPr>
          <w:ilvl w:val="0"/>
          <w:numId w:val="15"/>
        </w:numPr>
        <w:rPr>
          <w:rFonts w:cstheme="minorHAnsi"/>
        </w:rPr>
      </w:pPr>
      <w:r>
        <w:rPr>
          <w:rFonts w:cstheme="minorHAnsi"/>
        </w:rPr>
        <w:lastRenderedPageBreak/>
        <w:t>Used Conversions, feature reduction by variance and feature reduction by dimensions for cleaning the data.</w:t>
      </w:r>
    </w:p>
    <w:p w14:paraId="6A3787FA" w14:textId="77777777" w:rsidR="005656C0" w:rsidRPr="00512A46" w:rsidRDefault="005656C0" w:rsidP="005656C0">
      <w:pPr>
        <w:pStyle w:val="ListParagraph"/>
        <w:numPr>
          <w:ilvl w:val="0"/>
          <w:numId w:val="15"/>
        </w:numPr>
        <w:rPr>
          <w:rFonts w:cstheme="minorHAnsi"/>
        </w:rPr>
      </w:pPr>
      <w:r>
        <w:rPr>
          <w:rFonts w:cstheme="minorHAnsi"/>
        </w:rPr>
        <w:t>Used Cross Validation for Data Sampling.</w:t>
      </w:r>
    </w:p>
    <w:p w14:paraId="6F686134" w14:textId="77777777" w:rsidR="005656C0" w:rsidRPr="00512A46" w:rsidRDefault="005656C0" w:rsidP="005656C0">
      <w:pPr>
        <w:pStyle w:val="ListParagraph"/>
        <w:numPr>
          <w:ilvl w:val="0"/>
          <w:numId w:val="15"/>
        </w:numPr>
        <w:rPr>
          <w:rFonts w:cstheme="minorHAnsi"/>
        </w:rPr>
      </w:pPr>
      <w:r w:rsidRPr="00512A46">
        <w:rPr>
          <w:rFonts w:cstheme="minorHAnsi"/>
        </w:rPr>
        <w:t>Used Neural network design for prediction.</w:t>
      </w:r>
    </w:p>
    <w:p w14:paraId="1265EA80" w14:textId="77777777" w:rsidR="005656C0" w:rsidRDefault="005656C0" w:rsidP="005656C0">
      <w:pPr>
        <w:pStyle w:val="ListParagraph"/>
        <w:numPr>
          <w:ilvl w:val="0"/>
          <w:numId w:val="15"/>
        </w:numPr>
        <w:rPr>
          <w:rFonts w:cstheme="minorHAnsi"/>
        </w:rPr>
      </w:pPr>
      <w:r w:rsidRPr="00512A46">
        <w:rPr>
          <w:rFonts w:cstheme="minorHAnsi"/>
        </w:rPr>
        <w:t>Used gradient descent to make the learning of the algorithm more efficient.</w:t>
      </w:r>
    </w:p>
    <w:p w14:paraId="6AE1E579" w14:textId="77777777" w:rsidR="005656C0" w:rsidRDefault="005656C0" w:rsidP="005656C0">
      <w:pPr>
        <w:pStyle w:val="ListParagraph"/>
        <w:numPr>
          <w:ilvl w:val="0"/>
          <w:numId w:val="15"/>
        </w:numPr>
        <w:rPr>
          <w:rFonts w:cstheme="minorHAnsi"/>
        </w:rPr>
      </w:pPr>
      <w:r>
        <w:rPr>
          <w:rFonts w:cstheme="minorHAnsi"/>
        </w:rPr>
        <w:t>Used error functions like square loss and tangent loss.</w:t>
      </w:r>
    </w:p>
    <w:p w14:paraId="772D3CE7" w14:textId="77777777" w:rsidR="005656C0" w:rsidRPr="004367F2" w:rsidRDefault="005656C0" w:rsidP="005656C0">
      <w:pPr>
        <w:pStyle w:val="ListParagraph"/>
        <w:numPr>
          <w:ilvl w:val="0"/>
          <w:numId w:val="15"/>
        </w:numPr>
        <w:rPr>
          <w:rFonts w:cstheme="minorHAnsi"/>
        </w:rPr>
      </w:pPr>
      <w:r>
        <w:rPr>
          <w:rFonts w:cstheme="minorHAnsi"/>
        </w:rPr>
        <w:t>Used doparallels package to make the code run on multiple cores.</w:t>
      </w:r>
    </w:p>
    <w:p w14:paraId="1D866421" w14:textId="77777777" w:rsidR="005656C0" w:rsidRPr="00512A46" w:rsidRDefault="005656C0" w:rsidP="005656C0">
      <w:pPr>
        <w:pStyle w:val="ListParagraph"/>
        <w:numPr>
          <w:ilvl w:val="0"/>
          <w:numId w:val="15"/>
        </w:numPr>
        <w:rPr>
          <w:rFonts w:cstheme="minorHAnsi"/>
        </w:rPr>
      </w:pPr>
      <w:r w:rsidRPr="00512A46">
        <w:rPr>
          <w:rFonts w:cstheme="minorHAnsi"/>
        </w:rPr>
        <w:t>Used R, R studio, Jupyter Notebook.</w:t>
      </w:r>
    </w:p>
    <w:p w14:paraId="7750ECE3" w14:textId="77777777" w:rsidR="007C2E93" w:rsidRDefault="007C2E93" w:rsidP="00261CCE">
      <w:pPr>
        <w:tabs>
          <w:tab w:val="left" w:pos="20"/>
          <w:tab w:val="left" w:pos="720"/>
        </w:tabs>
        <w:autoSpaceDE w:val="0"/>
        <w:autoSpaceDN w:val="0"/>
        <w:adjustRightInd w:val="0"/>
        <w:rPr>
          <w:rFonts w:cstheme="minorHAnsi"/>
          <w:color w:val="000000"/>
          <w:u w:color="000000"/>
        </w:rPr>
      </w:pPr>
    </w:p>
    <w:p w14:paraId="7298DFE8" w14:textId="7AF3D3FC" w:rsidR="009B4DD7" w:rsidRDefault="007C2E93" w:rsidP="007C2E93">
      <w:pPr>
        <w:tabs>
          <w:tab w:val="left" w:pos="20"/>
          <w:tab w:val="left" w:pos="720"/>
        </w:tabs>
        <w:autoSpaceDE w:val="0"/>
        <w:autoSpaceDN w:val="0"/>
        <w:adjustRightInd w:val="0"/>
        <w:rPr>
          <w:rFonts w:cstheme="minorHAnsi"/>
          <w:color w:val="000000"/>
          <w:u w:color="000000"/>
        </w:rPr>
      </w:pPr>
      <w:r w:rsidRPr="0021264E">
        <w:rPr>
          <w:rFonts w:cstheme="minorHAnsi"/>
          <w:b/>
          <w:color w:val="000000"/>
          <w:u w:color="000000"/>
        </w:rPr>
        <w:t>Centronix Excel Pvt Ltd, Client: Citi bank, India</w:t>
      </w:r>
      <w:r>
        <w:rPr>
          <w:rFonts w:cstheme="minorHAnsi"/>
          <w:color w:val="000000"/>
          <w:u w:color="000000"/>
        </w:rPr>
        <w:t xml:space="preserve">.                             </w:t>
      </w:r>
      <w:r w:rsidR="00652B47">
        <w:rPr>
          <w:rFonts w:cstheme="minorHAnsi"/>
          <w:color w:val="000000"/>
          <w:u w:color="000000"/>
        </w:rPr>
        <w:t xml:space="preserve">       </w:t>
      </w:r>
      <w:r>
        <w:rPr>
          <w:rFonts w:cstheme="minorHAnsi"/>
          <w:color w:val="000000"/>
          <w:u w:color="000000"/>
        </w:rPr>
        <w:t>(</w:t>
      </w:r>
      <w:r w:rsidR="0059233B">
        <w:rPr>
          <w:rFonts w:cstheme="minorHAnsi"/>
          <w:color w:val="000000"/>
          <w:u w:color="000000"/>
        </w:rPr>
        <w:t>Oct</w:t>
      </w:r>
      <w:r>
        <w:rPr>
          <w:rFonts w:cstheme="minorHAnsi"/>
          <w:color w:val="000000"/>
          <w:u w:color="000000"/>
        </w:rPr>
        <w:t xml:space="preserve"> 201</w:t>
      </w:r>
      <w:r w:rsidR="0059233B">
        <w:rPr>
          <w:rFonts w:cstheme="minorHAnsi"/>
          <w:color w:val="000000"/>
          <w:u w:color="000000"/>
        </w:rPr>
        <w:t>3</w:t>
      </w:r>
      <w:r>
        <w:rPr>
          <w:rFonts w:cstheme="minorHAnsi"/>
          <w:color w:val="000000"/>
          <w:u w:color="000000"/>
        </w:rPr>
        <w:t xml:space="preserve"> – </w:t>
      </w:r>
      <w:r w:rsidR="0021264E">
        <w:rPr>
          <w:rFonts w:cstheme="minorHAnsi"/>
          <w:color w:val="000000"/>
          <w:u w:color="000000"/>
        </w:rPr>
        <w:t>Dec</w:t>
      </w:r>
      <w:r>
        <w:rPr>
          <w:rFonts w:cstheme="minorHAnsi"/>
          <w:color w:val="000000"/>
          <w:u w:color="000000"/>
        </w:rPr>
        <w:t xml:space="preserve"> 2016)</w:t>
      </w:r>
    </w:p>
    <w:p w14:paraId="349C81FB" w14:textId="316A289D" w:rsidR="009B4DD7" w:rsidRPr="00A81F7B" w:rsidRDefault="007C2E93" w:rsidP="00A81F7B">
      <w:pPr>
        <w:tabs>
          <w:tab w:val="left" w:pos="20"/>
          <w:tab w:val="left" w:pos="720"/>
        </w:tabs>
        <w:autoSpaceDE w:val="0"/>
        <w:autoSpaceDN w:val="0"/>
        <w:adjustRightInd w:val="0"/>
        <w:rPr>
          <w:rFonts w:cstheme="minorHAnsi"/>
          <w:color w:val="000000"/>
          <w:u w:color="000000"/>
        </w:rPr>
      </w:pPr>
      <w:r>
        <w:rPr>
          <w:rFonts w:cstheme="minorHAnsi"/>
          <w:color w:val="000000"/>
          <w:u w:color="000000"/>
        </w:rPr>
        <w:t>Back-end Java developer</w:t>
      </w:r>
    </w:p>
    <w:p w14:paraId="7D160180" w14:textId="77777777" w:rsidR="0019162B" w:rsidRPr="0019162B" w:rsidRDefault="0019162B" w:rsidP="00AA1A1A">
      <w:pPr>
        <w:pStyle w:val="ListParagraph"/>
        <w:numPr>
          <w:ilvl w:val="0"/>
          <w:numId w:val="11"/>
        </w:numPr>
        <w:ind w:left="360"/>
        <w:rPr>
          <w:rFonts w:cstheme="minorHAnsi"/>
        </w:rPr>
      </w:pPr>
      <w:r w:rsidRPr="0019162B">
        <w:rPr>
          <w:rFonts w:cstheme="minorHAnsi"/>
        </w:rPr>
        <w:t>Gathering and analyzing user requirements and defining functional specifications.</w:t>
      </w:r>
    </w:p>
    <w:p w14:paraId="50449238" w14:textId="2415B110" w:rsidR="0019162B" w:rsidRPr="0019162B" w:rsidRDefault="0019162B" w:rsidP="00AA1A1A">
      <w:pPr>
        <w:pStyle w:val="ListParagraph"/>
        <w:numPr>
          <w:ilvl w:val="0"/>
          <w:numId w:val="11"/>
        </w:numPr>
        <w:ind w:left="360"/>
        <w:rPr>
          <w:rFonts w:cstheme="minorHAnsi"/>
        </w:rPr>
      </w:pPr>
      <w:r w:rsidRPr="0019162B">
        <w:rPr>
          <w:rFonts w:cstheme="minorHAnsi"/>
        </w:rPr>
        <w:t>Designing, developing and testing web pages/web portals using JAVA/J2EE (JSP,</w:t>
      </w:r>
    </w:p>
    <w:p w14:paraId="3009DD6F" w14:textId="6C3C4A8B" w:rsidR="0019162B" w:rsidRPr="0019162B" w:rsidRDefault="0019162B" w:rsidP="00AA1A1A">
      <w:pPr>
        <w:pStyle w:val="ListParagraph"/>
        <w:ind w:left="360"/>
        <w:rPr>
          <w:rFonts w:cstheme="minorHAnsi"/>
        </w:rPr>
      </w:pPr>
      <w:r w:rsidRPr="0019162B">
        <w:rPr>
          <w:rFonts w:cstheme="minorHAnsi"/>
        </w:rPr>
        <w:t>Hibernate, Spring), REST, XML, XSD, WSDL</w:t>
      </w:r>
      <w:r w:rsidR="0092289C">
        <w:rPr>
          <w:rFonts w:cstheme="minorHAnsi"/>
        </w:rPr>
        <w:t xml:space="preserve"> and</w:t>
      </w:r>
      <w:r w:rsidRPr="0019162B">
        <w:rPr>
          <w:rFonts w:cstheme="minorHAnsi"/>
        </w:rPr>
        <w:t xml:space="preserve"> SOAP</w:t>
      </w:r>
    </w:p>
    <w:p w14:paraId="0580ABB1" w14:textId="2C32ED32" w:rsidR="0019162B" w:rsidRPr="0019162B" w:rsidRDefault="0019162B" w:rsidP="00AA1A1A">
      <w:pPr>
        <w:pStyle w:val="ListParagraph"/>
        <w:numPr>
          <w:ilvl w:val="0"/>
          <w:numId w:val="11"/>
        </w:numPr>
        <w:ind w:left="360"/>
        <w:rPr>
          <w:rFonts w:cstheme="minorHAnsi"/>
        </w:rPr>
      </w:pPr>
      <w:r w:rsidRPr="0019162B">
        <w:rPr>
          <w:rFonts w:cstheme="minorHAnsi"/>
        </w:rPr>
        <w:t>Designing and developing reusable business components using standard Framework and</w:t>
      </w:r>
    </w:p>
    <w:p w14:paraId="344759E7" w14:textId="56B00DEB" w:rsidR="0019162B" w:rsidRPr="0019162B" w:rsidRDefault="00406279" w:rsidP="00AA1A1A">
      <w:pPr>
        <w:pStyle w:val="ListParagraph"/>
        <w:ind w:left="360"/>
        <w:rPr>
          <w:rFonts w:cstheme="minorHAnsi"/>
        </w:rPr>
      </w:pPr>
      <w:r>
        <w:rPr>
          <w:rFonts w:cstheme="minorHAnsi"/>
        </w:rPr>
        <w:t>J</w:t>
      </w:r>
      <w:r w:rsidR="0019162B" w:rsidRPr="0019162B">
        <w:rPr>
          <w:rFonts w:cstheme="minorHAnsi"/>
        </w:rPr>
        <w:t>ava/J2EE technologies.</w:t>
      </w:r>
    </w:p>
    <w:p w14:paraId="3050BA07" w14:textId="13094C7C" w:rsidR="0019162B" w:rsidRPr="0019162B" w:rsidRDefault="0019162B" w:rsidP="00AA1A1A">
      <w:pPr>
        <w:pStyle w:val="ListParagraph"/>
        <w:numPr>
          <w:ilvl w:val="0"/>
          <w:numId w:val="11"/>
        </w:numPr>
        <w:ind w:left="360"/>
        <w:rPr>
          <w:rFonts w:cstheme="minorHAnsi"/>
        </w:rPr>
      </w:pPr>
      <w:r w:rsidRPr="0019162B">
        <w:rPr>
          <w:rFonts w:cstheme="minorHAnsi"/>
        </w:rPr>
        <w:t>Written Python and shell scripts to automate build and Deploy for Web development.</w:t>
      </w:r>
    </w:p>
    <w:p w14:paraId="0B1878B3" w14:textId="0E03F935" w:rsidR="0019162B" w:rsidRPr="0092289C" w:rsidRDefault="0019162B" w:rsidP="00AA1A1A">
      <w:pPr>
        <w:pStyle w:val="ListParagraph"/>
        <w:numPr>
          <w:ilvl w:val="0"/>
          <w:numId w:val="11"/>
        </w:numPr>
        <w:ind w:left="360"/>
        <w:rPr>
          <w:rFonts w:cstheme="minorHAnsi"/>
        </w:rPr>
      </w:pPr>
      <w:r w:rsidRPr="0019162B">
        <w:rPr>
          <w:rFonts w:cstheme="minorHAnsi"/>
        </w:rPr>
        <w:t>Planning, organizing and evaluating the operations of information systems to develop and</w:t>
      </w:r>
      <w:r w:rsidR="0092289C">
        <w:rPr>
          <w:rFonts w:cstheme="minorHAnsi"/>
        </w:rPr>
        <w:t xml:space="preserve"> </w:t>
      </w:r>
      <w:r w:rsidRPr="0092289C">
        <w:rPr>
          <w:rFonts w:cstheme="minorHAnsi"/>
        </w:rPr>
        <w:t>improve business processes.</w:t>
      </w:r>
    </w:p>
    <w:p w14:paraId="6058D0F9" w14:textId="6D806E18" w:rsidR="0019162B" w:rsidRDefault="0019162B" w:rsidP="00BD41BE">
      <w:pPr>
        <w:pStyle w:val="ListParagraph"/>
        <w:numPr>
          <w:ilvl w:val="0"/>
          <w:numId w:val="11"/>
        </w:numPr>
        <w:ind w:left="360"/>
        <w:rPr>
          <w:rFonts w:cstheme="minorHAnsi"/>
        </w:rPr>
      </w:pPr>
      <w:r w:rsidRPr="0019162B">
        <w:rPr>
          <w:rFonts w:cstheme="minorHAnsi"/>
        </w:rPr>
        <w:t>Involved in deployment support and Log monitoring for the production support</w:t>
      </w:r>
      <w:r w:rsidR="00BD41BE">
        <w:rPr>
          <w:rFonts w:cstheme="minorHAnsi"/>
        </w:rPr>
        <w:t xml:space="preserve"> </w:t>
      </w:r>
      <w:r w:rsidRPr="00BD41BE">
        <w:rPr>
          <w:rFonts w:cstheme="minorHAnsi"/>
        </w:rPr>
        <w:t>ecosyste</w:t>
      </w:r>
      <w:r w:rsidR="00BD41BE">
        <w:rPr>
          <w:rFonts w:cstheme="minorHAnsi"/>
        </w:rPr>
        <w:t>m</w:t>
      </w:r>
      <w:r w:rsidRPr="00BD41BE">
        <w:rPr>
          <w:rFonts w:cstheme="minorHAnsi"/>
        </w:rPr>
        <w:t>.</w:t>
      </w:r>
      <w:r w:rsidR="0052744B">
        <w:rPr>
          <w:rFonts w:cstheme="minorHAnsi"/>
        </w:rPr>
        <w:t xml:space="preserve">to </w:t>
      </w:r>
    </w:p>
    <w:p w14:paraId="3D25BA0F" w14:textId="7A6DF773" w:rsidR="00456C67" w:rsidRPr="00BD41BE" w:rsidRDefault="00456C67" w:rsidP="00BD41BE">
      <w:pPr>
        <w:pStyle w:val="ListParagraph"/>
        <w:numPr>
          <w:ilvl w:val="0"/>
          <w:numId w:val="11"/>
        </w:numPr>
        <w:ind w:left="360"/>
        <w:rPr>
          <w:rFonts w:cstheme="minorHAnsi"/>
        </w:rPr>
      </w:pPr>
      <w:r>
        <w:rPr>
          <w:rFonts w:cstheme="minorHAnsi"/>
        </w:rPr>
        <w:t>Utili</w:t>
      </w:r>
      <w:r w:rsidR="0052744B">
        <w:rPr>
          <w:rFonts w:cstheme="minorHAnsi"/>
        </w:rPr>
        <w:t xml:space="preserve">zed </w:t>
      </w:r>
      <w:r w:rsidR="00417A45">
        <w:rPr>
          <w:rFonts w:cstheme="minorHAnsi"/>
        </w:rPr>
        <w:t>GIT</w:t>
      </w:r>
      <w:r w:rsidR="0052744B">
        <w:rPr>
          <w:rFonts w:cstheme="minorHAnsi"/>
        </w:rPr>
        <w:t xml:space="preserve"> repository to handle the code.</w:t>
      </w:r>
    </w:p>
    <w:p w14:paraId="4EA587CD" w14:textId="0943BADF" w:rsidR="0019162B" w:rsidRPr="0092289C" w:rsidRDefault="0019162B" w:rsidP="00AA1A1A">
      <w:pPr>
        <w:pStyle w:val="ListParagraph"/>
        <w:numPr>
          <w:ilvl w:val="0"/>
          <w:numId w:val="11"/>
        </w:numPr>
        <w:ind w:left="360"/>
        <w:rPr>
          <w:rFonts w:cstheme="minorHAnsi"/>
        </w:rPr>
      </w:pPr>
      <w:r w:rsidRPr="0019162B">
        <w:rPr>
          <w:rFonts w:cstheme="minorHAnsi"/>
        </w:rPr>
        <w:t>Designed and implemented SQL database systems.</w:t>
      </w:r>
    </w:p>
    <w:p w14:paraId="20DBA4FC" w14:textId="017526EE" w:rsidR="0019162B" w:rsidRPr="00512A46" w:rsidRDefault="0019162B" w:rsidP="00512A46">
      <w:pPr>
        <w:pStyle w:val="ListParagraph"/>
        <w:numPr>
          <w:ilvl w:val="0"/>
          <w:numId w:val="11"/>
        </w:numPr>
        <w:ind w:left="360"/>
        <w:rPr>
          <w:rFonts w:cstheme="minorHAnsi"/>
        </w:rPr>
      </w:pPr>
      <w:r w:rsidRPr="0019162B">
        <w:rPr>
          <w:rFonts w:cstheme="minorHAnsi"/>
        </w:rPr>
        <w:t>Created segments of REST web administrations end to end, utilizing distinctive</w:t>
      </w:r>
      <w:r w:rsidR="00512A46">
        <w:rPr>
          <w:rFonts w:cstheme="minorHAnsi"/>
        </w:rPr>
        <w:t xml:space="preserve"> </w:t>
      </w:r>
      <w:r w:rsidR="0092289C" w:rsidRPr="00512A46">
        <w:rPr>
          <w:rFonts w:cstheme="minorHAnsi"/>
        </w:rPr>
        <w:t>a</w:t>
      </w:r>
      <w:r w:rsidRPr="00512A46">
        <w:rPr>
          <w:rFonts w:cstheme="minorHAnsi"/>
        </w:rPr>
        <w:t>nnotations.</w:t>
      </w:r>
    </w:p>
    <w:p w14:paraId="2A40E984" w14:textId="51186765" w:rsidR="0019162B" w:rsidRPr="0019162B" w:rsidRDefault="0019162B" w:rsidP="00AA1A1A">
      <w:pPr>
        <w:pStyle w:val="ListParagraph"/>
        <w:numPr>
          <w:ilvl w:val="0"/>
          <w:numId w:val="11"/>
        </w:numPr>
        <w:ind w:left="360"/>
        <w:rPr>
          <w:rFonts w:cstheme="minorHAnsi"/>
        </w:rPr>
      </w:pPr>
      <w:r w:rsidRPr="0019162B">
        <w:rPr>
          <w:rFonts w:cstheme="minorHAnsi"/>
        </w:rPr>
        <w:t>Worked on data load from various sources i.e., Oracle, MySQL</w:t>
      </w:r>
      <w:r w:rsidR="0092289C">
        <w:rPr>
          <w:rFonts w:cstheme="minorHAnsi"/>
        </w:rPr>
        <w:t xml:space="preserve"> and Postgres</w:t>
      </w:r>
      <w:r w:rsidR="00F70C7A">
        <w:rPr>
          <w:rFonts w:cstheme="minorHAnsi"/>
        </w:rPr>
        <w:t>.</w:t>
      </w:r>
    </w:p>
    <w:p w14:paraId="3C833B74" w14:textId="379916BA" w:rsidR="0019162B" w:rsidRPr="0019162B" w:rsidRDefault="0019162B" w:rsidP="00AA1A1A">
      <w:pPr>
        <w:pStyle w:val="ListParagraph"/>
        <w:numPr>
          <w:ilvl w:val="0"/>
          <w:numId w:val="11"/>
        </w:numPr>
        <w:ind w:left="360"/>
        <w:rPr>
          <w:rFonts w:cstheme="minorHAnsi"/>
        </w:rPr>
      </w:pPr>
      <w:r w:rsidRPr="0019162B">
        <w:rPr>
          <w:rFonts w:cstheme="minorHAnsi"/>
        </w:rPr>
        <w:t>Utilized Spring structure including Spring Beans, Spring AOP and Spring Boot.</w:t>
      </w:r>
    </w:p>
    <w:p w14:paraId="118CB6D2" w14:textId="199796C9" w:rsidR="0019162B" w:rsidRPr="0019162B" w:rsidRDefault="0019162B" w:rsidP="00AA1A1A">
      <w:pPr>
        <w:pStyle w:val="ListParagraph"/>
        <w:numPr>
          <w:ilvl w:val="0"/>
          <w:numId w:val="11"/>
        </w:numPr>
        <w:ind w:left="360"/>
        <w:rPr>
          <w:rFonts w:cstheme="minorHAnsi"/>
        </w:rPr>
      </w:pPr>
      <w:r w:rsidRPr="0019162B">
        <w:rPr>
          <w:rFonts w:cstheme="minorHAnsi"/>
        </w:rPr>
        <w:t>Involved in planning process of iterations under the Waterfall and Agile Scrum</w:t>
      </w:r>
    </w:p>
    <w:p w14:paraId="5E4E5C6C" w14:textId="77777777" w:rsidR="0019162B" w:rsidRPr="0019162B" w:rsidRDefault="0019162B" w:rsidP="00AA1A1A">
      <w:pPr>
        <w:pStyle w:val="ListParagraph"/>
        <w:ind w:left="360"/>
        <w:rPr>
          <w:rFonts w:cstheme="minorHAnsi"/>
        </w:rPr>
      </w:pPr>
      <w:r w:rsidRPr="0019162B">
        <w:rPr>
          <w:rFonts w:cstheme="minorHAnsi"/>
        </w:rPr>
        <w:t>methodology.</w:t>
      </w:r>
    </w:p>
    <w:p w14:paraId="4D7B2A8A" w14:textId="04199FB7" w:rsidR="0019162B" w:rsidRPr="0019162B" w:rsidRDefault="0019162B" w:rsidP="00AA1A1A">
      <w:pPr>
        <w:pStyle w:val="ListParagraph"/>
        <w:numPr>
          <w:ilvl w:val="0"/>
          <w:numId w:val="11"/>
        </w:numPr>
        <w:ind w:left="360"/>
        <w:rPr>
          <w:rFonts w:cstheme="minorHAnsi"/>
        </w:rPr>
      </w:pPr>
      <w:r w:rsidRPr="0019162B">
        <w:rPr>
          <w:rFonts w:cstheme="minorHAnsi"/>
        </w:rPr>
        <w:t>Involved in Unit testing in development</w:t>
      </w:r>
      <w:r w:rsidR="007456B8">
        <w:rPr>
          <w:rFonts w:cstheme="minorHAnsi"/>
        </w:rPr>
        <w:t xml:space="preserve"> and testing in </w:t>
      </w:r>
      <w:r w:rsidRPr="0019162B">
        <w:rPr>
          <w:rFonts w:cstheme="minorHAnsi"/>
        </w:rPr>
        <w:t>UAT and production.</w:t>
      </w:r>
    </w:p>
    <w:p w14:paraId="593E16F1" w14:textId="24A85A66" w:rsidR="0019162B" w:rsidRPr="00406279" w:rsidRDefault="0019162B" w:rsidP="00AA1A1A">
      <w:pPr>
        <w:pStyle w:val="ListParagraph"/>
        <w:numPr>
          <w:ilvl w:val="0"/>
          <w:numId w:val="11"/>
        </w:numPr>
        <w:ind w:left="360"/>
        <w:rPr>
          <w:rFonts w:cstheme="minorHAnsi"/>
        </w:rPr>
      </w:pPr>
      <w:r w:rsidRPr="0019162B">
        <w:rPr>
          <w:rFonts w:cstheme="minorHAnsi"/>
        </w:rPr>
        <w:t>Developed a core component of Analytics with Java, Agile, J2EE, Spring, Hibernate, JSP</w:t>
      </w:r>
      <w:r w:rsidR="007456B8">
        <w:rPr>
          <w:rFonts w:cstheme="minorHAnsi"/>
        </w:rPr>
        <w:t>,</w:t>
      </w:r>
      <w:r w:rsidR="00406279">
        <w:rPr>
          <w:rFonts w:cstheme="minorHAnsi"/>
        </w:rPr>
        <w:t xml:space="preserve"> </w:t>
      </w:r>
      <w:r w:rsidRPr="00406279">
        <w:rPr>
          <w:rFonts w:cstheme="minorHAnsi"/>
        </w:rPr>
        <w:t>XML, SOAP UI, WSDL, Oracle,</w:t>
      </w:r>
      <w:r w:rsidR="007456B8" w:rsidRPr="00406279">
        <w:rPr>
          <w:rFonts w:cstheme="minorHAnsi"/>
        </w:rPr>
        <w:t xml:space="preserve"> </w:t>
      </w:r>
      <w:r w:rsidRPr="00406279">
        <w:rPr>
          <w:rFonts w:cstheme="minorHAnsi"/>
        </w:rPr>
        <w:t xml:space="preserve">Spring </w:t>
      </w:r>
      <w:r w:rsidR="007456B8" w:rsidRPr="00406279">
        <w:rPr>
          <w:rFonts w:cstheme="minorHAnsi"/>
        </w:rPr>
        <w:t xml:space="preserve"> and </w:t>
      </w:r>
      <w:r w:rsidRPr="00406279">
        <w:rPr>
          <w:rFonts w:cstheme="minorHAnsi"/>
        </w:rPr>
        <w:t>REST.</w:t>
      </w:r>
    </w:p>
    <w:p w14:paraId="3E030341" w14:textId="2206BF31" w:rsidR="0019162B" w:rsidRDefault="0019162B" w:rsidP="00AA1A1A">
      <w:pPr>
        <w:pStyle w:val="ListParagraph"/>
        <w:numPr>
          <w:ilvl w:val="0"/>
          <w:numId w:val="11"/>
        </w:numPr>
        <w:ind w:left="360"/>
        <w:rPr>
          <w:rFonts w:cstheme="minorHAnsi"/>
        </w:rPr>
      </w:pPr>
      <w:r w:rsidRPr="0019162B">
        <w:rPr>
          <w:rFonts w:cstheme="minorHAnsi"/>
        </w:rPr>
        <w:t>Extensively used complex SQL statements including joins and nested queries.</w:t>
      </w:r>
    </w:p>
    <w:p w14:paraId="01DB7984" w14:textId="680407A7" w:rsidR="00AA1A1A" w:rsidRDefault="007456B8" w:rsidP="00801FB2">
      <w:pPr>
        <w:pStyle w:val="ListParagraph"/>
        <w:numPr>
          <w:ilvl w:val="0"/>
          <w:numId w:val="11"/>
        </w:numPr>
        <w:ind w:left="360"/>
        <w:rPr>
          <w:rFonts w:cstheme="minorHAnsi"/>
        </w:rPr>
      </w:pPr>
      <w:r>
        <w:rPr>
          <w:rFonts w:cstheme="minorHAnsi"/>
        </w:rPr>
        <w:t>Used gradle for creating the build scripts for the project.</w:t>
      </w:r>
    </w:p>
    <w:p w14:paraId="7DA68C06" w14:textId="47713B2E" w:rsidR="00163046" w:rsidRDefault="00163046" w:rsidP="00163046">
      <w:pPr>
        <w:rPr>
          <w:rFonts w:cstheme="minorHAnsi"/>
        </w:rPr>
      </w:pPr>
    </w:p>
    <w:p w14:paraId="127FE859" w14:textId="6293483A" w:rsidR="00163046" w:rsidRDefault="00163046" w:rsidP="00163046">
      <w:pPr>
        <w:rPr>
          <w:rFonts w:cstheme="minorHAnsi"/>
        </w:rPr>
      </w:pPr>
      <w:r>
        <w:rPr>
          <w:rFonts w:cstheme="minorHAnsi"/>
          <w:b/>
        </w:rPr>
        <w:t>Aspire IAS Pvt Ltd, Delhi</w:t>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rPr>
        <w:t>(Jan 201</w:t>
      </w:r>
      <w:r w:rsidR="006B6147">
        <w:rPr>
          <w:rFonts w:cstheme="minorHAnsi"/>
        </w:rPr>
        <w:t>1</w:t>
      </w:r>
      <w:r>
        <w:rPr>
          <w:rFonts w:cstheme="minorHAnsi"/>
        </w:rPr>
        <w:t xml:space="preserve"> – </w:t>
      </w:r>
      <w:r w:rsidR="0059233B">
        <w:rPr>
          <w:rFonts w:cstheme="minorHAnsi"/>
        </w:rPr>
        <w:t>Aug</w:t>
      </w:r>
      <w:r>
        <w:rPr>
          <w:rFonts w:cstheme="minorHAnsi"/>
        </w:rPr>
        <w:t xml:space="preserve"> 201</w:t>
      </w:r>
      <w:r w:rsidR="0059233B">
        <w:rPr>
          <w:rFonts w:cstheme="minorHAnsi"/>
        </w:rPr>
        <w:t>3</w:t>
      </w:r>
      <w:r>
        <w:rPr>
          <w:rFonts w:cstheme="minorHAnsi"/>
        </w:rPr>
        <w:t>)</w:t>
      </w:r>
    </w:p>
    <w:p w14:paraId="613E5ABE" w14:textId="5203761D" w:rsidR="00163046" w:rsidRDefault="006B6147" w:rsidP="00163046">
      <w:pPr>
        <w:rPr>
          <w:rFonts w:cstheme="minorHAnsi"/>
        </w:rPr>
      </w:pPr>
      <w:r>
        <w:rPr>
          <w:rFonts w:cstheme="minorHAnsi"/>
        </w:rPr>
        <w:t xml:space="preserve">Student &amp; </w:t>
      </w:r>
      <w:r w:rsidR="00163046">
        <w:rPr>
          <w:rFonts w:cstheme="minorHAnsi"/>
        </w:rPr>
        <w:t>Instructor</w:t>
      </w:r>
    </w:p>
    <w:p w14:paraId="302C24A2" w14:textId="6D2754E9" w:rsidR="00163046" w:rsidRDefault="006B6147" w:rsidP="00163046">
      <w:pPr>
        <w:pStyle w:val="ListParagraph"/>
        <w:numPr>
          <w:ilvl w:val="0"/>
          <w:numId w:val="15"/>
        </w:numPr>
        <w:rPr>
          <w:rFonts w:cstheme="minorHAnsi"/>
        </w:rPr>
      </w:pPr>
      <w:r>
        <w:rPr>
          <w:rFonts w:cstheme="minorHAnsi"/>
        </w:rPr>
        <w:t>Teaching Mathematical Aptitude to Civil Services aspirants.</w:t>
      </w:r>
    </w:p>
    <w:p w14:paraId="18F15167" w14:textId="70A018F6" w:rsidR="006B6147" w:rsidRDefault="006B6147" w:rsidP="00163046">
      <w:pPr>
        <w:pStyle w:val="ListParagraph"/>
        <w:numPr>
          <w:ilvl w:val="0"/>
          <w:numId w:val="15"/>
        </w:numPr>
        <w:rPr>
          <w:rFonts w:cstheme="minorHAnsi"/>
        </w:rPr>
      </w:pPr>
      <w:r>
        <w:rPr>
          <w:rFonts w:cstheme="minorHAnsi"/>
        </w:rPr>
        <w:t>Teaching Reasoning ability to students.</w:t>
      </w:r>
    </w:p>
    <w:p w14:paraId="48EA98B7" w14:textId="1E1EAA01" w:rsidR="006B6147" w:rsidRDefault="006B6147" w:rsidP="00163046">
      <w:pPr>
        <w:pStyle w:val="ListParagraph"/>
        <w:numPr>
          <w:ilvl w:val="0"/>
          <w:numId w:val="15"/>
        </w:numPr>
        <w:rPr>
          <w:rFonts w:cstheme="minorHAnsi"/>
        </w:rPr>
      </w:pPr>
      <w:r>
        <w:rPr>
          <w:rFonts w:cstheme="minorHAnsi"/>
        </w:rPr>
        <w:t>Teaching Microeconomics.</w:t>
      </w:r>
    </w:p>
    <w:p w14:paraId="10B5026C" w14:textId="77777777" w:rsidR="002D73C5" w:rsidRDefault="002D73C5" w:rsidP="002D73C5">
      <w:pPr>
        <w:rPr>
          <w:rFonts w:cstheme="minorHAnsi"/>
        </w:rPr>
      </w:pPr>
    </w:p>
    <w:p w14:paraId="7D0CE0D0" w14:textId="50A4DCBC" w:rsidR="002D73C5" w:rsidRDefault="002D73C5" w:rsidP="002D73C5">
      <w:pPr>
        <w:rPr>
          <w:rFonts w:cstheme="minorHAnsi"/>
          <w:b/>
          <w:u w:val="single"/>
        </w:rPr>
      </w:pPr>
      <w:r w:rsidRPr="002D73C5">
        <w:rPr>
          <w:rFonts w:cstheme="minorHAnsi"/>
          <w:b/>
          <w:u w:val="single"/>
        </w:rPr>
        <w:t>EDUCATION:</w:t>
      </w:r>
      <w:bookmarkStart w:id="0" w:name="_GoBack"/>
      <w:bookmarkEnd w:id="0"/>
    </w:p>
    <w:p w14:paraId="72197941" w14:textId="77777777" w:rsidR="002D73C5" w:rsidRDefault="002D73C5" w:rsidP="002D73C5">
      <w:pPr>
        <w:rPr>
          <w:rFonts w:cstheme="minorHAnsi"/>
          <w:b/>
        </w:rPr>
      </w:pPr>
      <w:r>
        <w:rPr>
          <w:rFonts w:cstheme="minorHAnsi"/>
          <w:b/>
        </w:rPr>
        <w:t>Indiana State University, IN.                                                             December, 2018</w:t>
      </w:r>
    </w:p>
    <w:p w14:paraId="564DAFD1" w14:textId="667E1234" w:rsidR="002D73C5" w:rsidRDefault="002D73C5" w:rsidP="002D73C5">
      <w:pPr>
        <w:rPr>
          <w:rFonts w:cstheme="minorHAnsi"/>
        </w:rPr>
      </w:pPr>
      <w:r w:rsidRPr="002D73C5">
        <w:rPr>
          <w:rFonts w:cstheme="minorHAnsi"/>
        </w:rPr>
        <w:t xml:space="preserve">Masters of Science </w:t>
      </w:r>
      <w:r>
        <w:rPr>
          <w:rFonts w:cstheme="minorHAnsi"/>
        </w:rPr>
        <w:t>(C</w:t>
      </w:r>
      <w:r w:rsidR="00B43692">
        <w:rPr>
          <w:rFonts w:cstheme="minorHAnsi"/>
        </w:rPr>
        <w:t xml:space="preserve">omputer </w:t>
      </w:r>
      <w:r>
        <w:rPr>
          <w:rFonts w:cstheme="minorHAnsi"/>
        </w:rPr>
        <w:t>S</w:t>
      </w:r>
      <w:r w:rsidR="00B43692">
        <w:rPr>
          <w:rFonts w:cstheme="minorHAnsi"/>
        </w:rPr>
        <w:t>cience</w:t>
      </w:r>
      <w:r>
        <w:rPr>
          <w:rFonts w:cstheme="minorHAnsi"/>
        </w:rPr>
        <w:t>)</w:t>
      </w:r>
      <w:r w:rsidRPr="002D73C5">
        <w:rPr>
          <w:rFonts w:cstheme="minorHAnsi"/>
        </w:rPr>
        <w:t xml:space="preserve">                             </w:t>
      </w:r>
      <w:r>
        <w:rPr>
          <w:rFonts w:cstheme="minorHAnsi"/>
        </w:rPr>
        <w:t xml:space="preserve">         </w:t>
      </w:r>
      <w:r w:rsidR="00B43692">
        <w:rPr>
          <w:rFonts w:cstheme="minorHAnsi"/>
        </w:rPr>
        <w:t xml:space="preserve">       </w:t>
      </w:r>
      <w:r>
        <w:rPr>
          <w:rFonts w:cstheme="minorHAnsi"/>
        </w:rPr>
        <w:t xml:space="preserve"> GPA: 3.6/4</w:t>
      </w:r>
    </w:p>
    <w:p w14:paraId="39CB9437" w14:textId="77777777" w:rsidR="002D73C5" w:rsidRDefault="002D73C5" w:rsidP="002D73C5">
      <w:pPr>
        <w:rPr>
          <w:rFonts w:cstheme="minorHAnsi"/>
        </w:rPr>
      </w:pPr>
    </w:p>
    <w:p w14:paraId="5201E39C" w14:textId="77777777" w:rsidR="002D73C5" w:rsidRDefault="002D73C5" w:rsidP="002D73C5">
      <w:pPr>
        <w:rPr>
          <w:rFonts w:cstheme="minorHAnsi"/>
          <w:b/>
        </w:rPr>
      </w:pPr>
      <w:r w:rsidRPr="002D73C5">
        <w:rPr>
          <w:rFonts w:cstheme="minorHAnsi"/>
          <w:b/>
        </w:rPr>
        <w:t xml:space="preserve">Guru Jambheshwar Univerisity of S&amp;T,India         </w:t>
      </w:r>
      <w:r>
        <w:rPr>
          <w:rFonts w:cstheme="minorHAnsi"/>
          <w:b/>
        </w:rPr>
        <w:t xml:space="preserve">                       May, 2010</w:t>
      </w:r>
    </w:p>
    <w:p w14:paraId="2D85CB83" w14:textId="10A4606A" w:rsidR="002D73C5" w:rsidRPr="002D73C5" w:rsidRDefault="002D73C5" w:rsidP="002D73C5">
      <w:pPr>
        <w:rPr>
          <w:rFonts w:cstheme="minorHAnsi"/>
        </w:rPr>
      </w:pPr>
      <w:r>
        <w:rPr>
          <w:rFonts w:cstheme="minorHAnsi"/>
        </w:rPr>
        <w:t xml:space="preserve">Bachelors of </w:t>
      </w:r>
      <w:r w:rsidR="002B7248">
        <w:rPr>
          <w:rFonts w:cstheme="minorHAnsi"/>
        </w:rPr>
        <w:t>Technology (</w:t>
      </w:r>
      <w:r>
        <w:rPr>
          <w:rFonts w:cstheme="minorHAnsi"/>
        </w:rPr>
        <w:t>C</w:t>
      </w:r>
      <w:r w:rsidR="00B43692">
        <w:rPr>
          <w:rFonts w:cstheme="minorHAnsi"/>
        </w:rPr>
        <w:t xml:space="preserve">omputer </w:t>
      </w:r>
      <w:r>
        <w:rPr>
          <w:rFonts w:cstheme="minorHAnsi"/>
        </w:rPr>
        <w:t>S</w:t>
      </w:r>
      <w:r w:rsidR="00B43692">
        <w:rPr>
          <w:rFonts w:cstheme="minorHAnsi"/>
        </w:rPr>
        <w:t>cience</w:t>
      </w:r>
      <w:r>
        <w:rPr>
          <w:rFonts w:cstheme="minorHAnsi"/>
        </w:rPr>
        <w:t xml:space="preserve">)                             </w:t>
      </w:r>
      <w:r w:rsidR="00B43692">
        <w:rPr>
          <w:rFonts w:cstheme="minorHAnsi"/>
        </w:rPr>
        <w:t xml:space="preserve">    </w:t>
      </w:r>
      <w:r>
        <w:rPr>
          <w:rFonts w:cstheme="minorHAnsi"/>
        </w:rPr>
        <w:t>GPA: 3.8/4</w:t>
      </w:r>
    </w:p>
    <w:sectPr w:rsidR="002D73C5" w:rsidRPr="002D73C5" w:rsidSect="004D03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pleSystemUIFon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12D">
      <w:start w:val="1"/>
      <w:numFmt w:val="bullet"/>
      <w:lvlText w:val="•"/>
      <w:lvlJc w:val="left"/>
      <w:pPr>
        <w:ind w:left="720" w:hanging="360"/>
      </w:pPr>
    </w:lvl>
    <w:lvl w:ilvl="1" w:tplc="0000012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0007"/>
    <w:multiLevelType w:val="hybridMultilevel"/>
    <w:tmpl w:val="00000007"/>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0008"/>
    <w:multiLevelType w:val="hybridMultilevel"/>
    <w:tmpl w:val="00000008"/>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0009"/>
    <w:multiLevelType w:val="hybridMultilevel"/>
    <w:tmpl w:val="00000009"/>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241C2D"/>
    <w:multiLevelType w:val="hybridMultilevel"/>
    <w:tmpl w:val="203296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0E852446"/>
    <w:multiLevelType w:val="hybridMultilevel"/>
    <w:tmpl w:val="53426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EA6373F"/>
    <w:multiLevelType w:val="hybridMultilevel"/>
    <w:tmpl w:val="561E46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2EA813B6"/>
    <w:multiLevelType w:val="hybridMultilevel"/>
    <w:tmpl w:val="C8E80C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593B00E2"/>
    <w:multiLevelType w:val="hybridMultilevel"/>
    <w:tmpl w:val="3F669072"/>
    <w:lvl w:ilvl="0" w:tplc="04090001">
      <w:start w:val="1"/>
      <w:numFmt w:val="bullet"/>
      <w:lvlText w:val=""/>
      <w:lvlJc w:val="left"/>
      <w:pPr>
        <w:ind w:left="380" w:hanging="360"/>
      </w:pPr>
      <w:rPr>
        <w:rFonts w:ascii="Symbol" w:hAnsi="Symbol" w:hint="default"/>
      </w:rPr>
    </w:lvl>
    <w:lvl w:ilvl="1" w:tplc="04090003" w:tentative="1">
      <w:start w:val="1"/>
      <w:numFmt w:val="bullet"/>
      <w:lvlText w:val="o"/>
      <w:lvlJc w:val="left"/>
      <w:pPr>
        <w:ind w:left="1100" w:hanging="360"/>
      </w:pPr>
      <w:rPr>
        <w:rFonts w:ascii="Courier New" w:hAnsi="Courier New" w:cs="Courier New" w:hint="default"/>
      </w:rPr>
    </w:lvl>
    <w:lvl w:ilvl="2" w:tplc="04090005" w:tentative="1">
      <w:start w:val="1"/>
      <w:numFmt w:val="bullet"/>
      <w:lvlText w:val=""/>
      <w:lvlJc w:val="left"/>
      <w:pPr>
        <w:ind w:left="1820" w:hanging="360"/>
      </w:pPr>
      <w:rPr>
        <w:rFonts w:ascii="Wingdings" w:hAnsi="Wingdings" w:hint="default"/>
      </w:rPr>
    </w:lvl>
    <w:lvl w:ilvl="3" w:tplc="04090001" w:tentative="1">
      <w:start w:val="1"/>
      <w:numFmt w:val="bullet"/>
      <w:lvlText w:val=""/>
      <w:lvlJc w:val="left"/>
      <w:pPr>
        <w:ind w:left="2540" w:hanging="360"/>
      </w:pPr>
      <w:rPr>
        <w:rFonts w:ascii="Symbol" w:hAnsi="Symbol" w:hint="default"/>
      </w:rPr>
    </w:lvl>
    <w:lvl w:ilvl="4" w:tplc="04090003" w:tentative="1">
      <w:start w:val="1"/>
      <w:numFmt w:val="bullet"/>
      <w:lvlText w:val="o"/>
      <w:lvlJc w:val="left"/>
      <w:pPr>
        <w:ind w:left="3260" w:hanging="360"/>
      </w:pPr>
      <w:rPr>
        <w:rFonts w:ascii="Courier New" w:hAnsi="Courier New" w:cs="Courier New" w:hint="default"/>
      </w:rPr>
    </w:lvl>
    <w:lvl w:ilvl="5" w:tplc="04090005" w:tentative="1">
      <w:start w:val="1"/>
      <w:numFmt w:val="bullet"/>
      <w:lvlText w:val=""/>
      <w:lvlJc w:val="left"/>
      <w:pPr>
        <w:ind w:left="3980" w:hanging="360"/>
      </w:pPr>
      <w:rPr>
        <w:rFonts w:ascii="Wingdings" w:hAnsi="Wingdings" w:hint="default"/>
      </w:rPr>
    </w:lvl>
    <w:lvl w:ilvl="6" w:tplc="04090001" w:tentative="1">
      <w:start w:val="1"/>
      <w:numFmt w:val="bullet"/>
      <w:lvlText w:val=""/>
      <w:lvlJc w:val="left"/>
      <w:pPr>
        <w:ind w:left="4700" w:hanging="360"/>
      </w:pPr>
      <w:rPr>
        <w:rFonts w:ascii="Symbol" w:hAnsi="Symbol" w:hint="default"/>
      </w:rPr>
    </w:lvl>
    <w:lvl w:ilvl="7" w:tplc="04090003" w:tentative="1">
      <w:start w:val="1"/>
      <w:numFmt w:val="bullet"/>
      <w:lvlText w:val="o"/>
      <w:lvlJc w:val="left"/>
      <w:pPr>
        <w:ind w:left="5420" w:hanging="360"/>
      </w:pPr>
      <w:rPr>
        <w:rFonts w:ascii="Courier New" w:hAnsi="Courier New" w:cs="Courier New" w:hint="default"/>
      </w:rPr>
    </w:lvl>
    <w:lvl w:ilvl="8" w:tplc="04090005" w:tentative="1">
      <w:start w:val="1"/>
      <w:numFmt w:val="bullet"/>
      <w:lvlText w:val=""/>
      <w:lvlJc w:val="left"/>
      <w:pPr>
        <w:ind w:left="6140" w:hanging="360"/>
      </w:pPr>
      <w:rPr>
        <w:rFonts w:ascii="Wingdings" w:hAnsi="Wingdings" w:hint="default"/>
      </w:rPr>
    </w:lvl>
  </w:abstractNum>
  <w:abstractNum w:abstractNumId="14">
    <w:nsid w:val="611228A5"/>
    <w:multiLevelType w:val="hybridMultilevel"/>
    <w:tmpl w:val="D390F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D9B2829"/>
    <w:multiLevelType w:val="hybridMultilevel"/>
    <w:tmpl w:val="C8A2A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F171137"/>
    <w:multiLevelType w:val="hybridMultilevel"/>
    <w:tmpl w:val="40F42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92E3B38"/>
    <w:multiLevelType w:val="hybridMultilevel"/>
    <w:tmpl w:val="1DF6B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16"/>
  </w:num>
  <w:num w:numId="11">
    <w:abstractNumId w:val="10"/>
  </w:num>
  <w:num w:numId="12">
    <w:abstractNumId w:val="9"/>
  </w:num>
  <w:num w:numId="13">
    <w:abstractNumId w:val="13"/>
  </w:num>
  <w:num w:numId="14">
    <w:abstractNumId w:val="17"/>
  </w:num>
  <w:num w:numId="15">
    <w:abstractNumId w:val="12"/>
  </w:num>
  <w:num w:numId="16">
    <w:abstractNumId w:val="11"/>
  </w:num>
  <w:num w:numId="17">
    <w:abstractNumId w:val="15"/>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DD7"/>
    <w:rsid w:val="00001D83"/>
    <w:rsid w:val="00007574"/>
    <w:rsid w:val="000325B3"/>
    <w:rsid w:val="00035655"/>
    <w:rsid w:val="00067D5A"/>
    <w:rsid w:val="000E1841"/>
    <w:rsid w:val="000E6284"/>
    <w:rsid w:val="00163046"/>
    <w:rsid w:val="0019162B"/>
    <w:rsid w:val="001D2B54"/>
    <w:rsid w:val="0021264E"/>
    <w:rsid w:val="00261CCE"/>
    <w:rsid w:val="00276ADD"/>
    <w:rsid w:val="0028032B"/>
    <w:rsid w:val="002A2F01"/>
    <w:rsid w:val="002B7248"/>
    <w:rsid w:val="002D30AF"/>
    <w:rsid w:val="002D73C5"/>
    <w:rsid w:val="00324413"/>
    <w:rsid w:val="00352A5B"/>
    <w:rsid w:val="0037683C"/>
    <w:rsid w:val="00381498"/>
    <w:rsid w:val="003C597F"/>
    <w:rsid w:val="003E783B"/>
    <w:rsid w:val="00405D2F"/>
    <w:rsid w:val="00406279"/>
    <w:rsid w:val="00417A45"/>
    <w:rsid w:val="00456C67"/>
    <w:rsid w:val="004D038E"/>
    <w:rsid w:val="004F1771"/>
    <w:rsid w:val="00501202"/>
    <w:rsid w:val="005120EE"/>
    <w:rsid w:val="00512A46"/>
    <w:rsid w:val="0052744B"/>
    <w:rsid w:val="005656C0"/>
    <w:rsid w:val="0059233B"/>
    <w:rsid w:val="005D1452"/>
    <w:rsid w:val="005D1515"/>
    <w:rsid w:val="006201B1"/>
    <w:rsid w:val="00652B47"/>
    <w:rsid w:val="00672B32"/>
    <w:rsid w:val="006954AE"/>
    <w:rsid w:val="006B6147"/>
    <w:rsid w:val="006D5F59"/>
    <w:rsid w:val="00703B9F"/>
    <w:rsid w:val="007456B8"/>
    <w:rsid w:val="007A50DB"/>
    <w:rsid w:val="007B3AE3"/>
    <w:rsid w:val="007B7392"/>
    <w:rsid w:val="007C2E93"/>
    <w:rsid w:val="007E16A8"/>
    <w:rsid w:val="007E7B3D"/>
    <w:rsid w:val="007F2772"/>
    <w:rsid w:val="00801FB2"/>
    <w:rsid w:val="00811FE1"/>
    <w:rsid w:val="008135E6"/>
    <w:rsid w:val="00860270"/>
    <w:rsid w:val="008D5958"/>
    <w:rsid w:val="0092289C"/>
    <w:rsid w:val="00942261"/>
    <w:rsid w:val="00965888"/>
    <w:rsid w:val="00974CEF"/>
    <w:rsid w:val="009B4DD7"/>
    <w:rsid w:val="009B5BC6"/>
    <w:rsid w:val="00A060A2"/>
    <w:rsid w:val="00A2131C"/>
    <w:rsid w:val="00A81F7B"/>
    <w:rsid w:val="00A92ADF"/>
    <w:rsid w:val="00AA1A1A"/>
    <w:rsid w:val="00AB3C10"/>
    <w:rsid w:val="00AC77F6"/>
    <w:rsid w:val="00AE4D0D"/>
    <w:rsid w:val="00AF7C2B"/>
    <w:rsid w:val="00B062CC"/>
    <w:rsid w:val="00B07C45"/>
    <w:rsid w:val="00B101DD"/>
    <w:rsid w:val="00B230C8"/>
    <w:rsid w:val="00B43692"/>
    <w:rsid w:val="00B47144"/>
    <w:rsid w:val="00B67136"/>
    <w:rsid w:val="00B879EA"/>
    <w:rsid w:val="00BC4DF7"/>
    <w:rsid w:val="00BD41BE"/>
    <w:rsid w:val="00C101A2"/>
    <w:rsid w:val="00C214AD"/>
    <w:rsid w:val="00C56848"/>
    <w:rsid w:val="00CB7B57"/>
    <w:rsid w:val="00D140D4"/>
    <w:rsid w:val="00D27796"/>
    <w:rsid w:val="00D32413"/>
    <w:rsid w:val="00D802B8"/>
    <w:rsid w:val="00DF3FDA"/>
    <w:rsid w:val="00EB072D"/>
    <w:rsid w:val="00EB6662"/>
    <w:rsid w:val="00F247EA"/>
    <w:rsid w:val="00F27342"/>
    <w:rsid w:val="00F426A5"/>
    <w:rsid w:val="00F5006F"/>
    <w:rsid w:val="00F52473"/>
    <w:rsid w:val="00F70C7A"/>
    <w:rsid w:val="00F757B5"/>
    <w:rsid w:val="00FB4C99"/>
    <w:rsid w:val="00FE3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92BCA"/>
  <w15:chartTrackingRefBased/>
  <w15:docId w15:val="{3E9A2275-0A32-964F-A853-EB37DFAFB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2E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833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1292</Words>
  <Characters>7365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Veeramachaneni</dc:creator>
  <cp:keywords/>
  <dc:description/>
  <cp:lastModifiedBy>Ashok Kumar Kamala</cp:lastModifiedBy>
  <cp:revision>42</cp:revision>
  <dcterms:created xsi:type="dcterms:W3CDTF">2019-09-19T16:17:00Z</dcterms:created>
  <dcterms:modified xsi:type="dcterms:W3CDTF">2019-11-08T17:07:00Z</dcterms:modified>
</cp:coreProperties>
</file>