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741B5DEA" w14:textId="77777777" w:rsidR="00BB3532" w:rsidRPr="00E05735" w:rsidRDefault="00BB3532">
      <w:pPr>
        <w:rPr>
          <w:rFonts w:asciiTheme="minorHAnsi" w:hAnsiTheme="minorHAnsi" w:cstheme="minorHAnsi"/>
          <w:vanish/>
          <w:sz w:val="22"/>
          <w:szCs w:val="22"/>
        </w:rPr>
        <w:sectPr w:rsidR="00BB3532" w:rsidRPr="00E05735">
          <w:headerReference w:type="default" r:id="rId7"/>
          <w:footerReference w:type="default" r:id="rId8"/>
          <w:pgSz w:w="12240" w:h="15840"/>
          <w:pgMar w:top="0" w:right="700" w:bottom="400" w:left="0" w:header="0" w:footer="0" w:gutter="0"/>
          <w:cols w:space="720"/>
        </w:sectPr>
      </w:pPr>
    </w:p>
    <w:p w14:paraId="58EEDF61" w14:textId="77777777" w:rsidR="00BB3532" w:rsidRPr="00E05735" w:rsidRDefault="00BB3532">
      <w:pPr>
        <w:rPr>
          <w:rFonts w:asciiTheme="minorHAnsi" w:hAnsiTheme="minorHAnsi" w:cstheme="minorHAnsi"/>
          <w:vanish/>
          <w:sz w:val="22"/>
          <w:szCs w:val="22"/>
        </w:rPr>
      </w:pPr>
    </w:p>
    <w:p w14:paraId="5EFC725D" w14:textId="77777777" w:rsidR="00BB3532" w:rsidRPr="00E05735" w:rsidRDefault="00BB3532">
      <w:pPr>
        <w:rPr>
          <w:rFonts w:asciiTheme="minorHAnsi" w:hAnsiTheme="minorHAnsi" w:cstheme="minorHAnsi"/>
          <w:vanish/>
          <w:sz w:val="22"/>
          <w:szCs w:val="22"/>
        </w:rPr>
      </w:pPr>
    </w:p>
    <w:tbl>
      <w:tblPr>
        <w:tblStyle w:val="divdocumentdivsectionbgsectiondivsectiondivheading"/>
        <w:tblW w:w="4668" w:type="pct"/>
        <w:tblCellSpacing w:w="0" w:type="dxa"/>
        <w:tblInd w:w="720" w:type="dxa"/>
        <w:shd w:val="clear" w:color="auto" w:fill="FFFFFF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120"/>
      </w:tblGrid>
      <w:tr w:rsidR="00BB3532" w:rsidRPr="00E05735" w14:paraId="73654CA5" w14:textId="77777777" w:rsidTr="00181D7D">
        <w:trPr>
          <w:tblCellSpacing w:w="0" w:type="dxa"/>
        </w:trPr>
        <w:tc>
          <w:tcPr>
            <w:tcW w:w="5000" w:type="pct"/>
            <w:tcMar>
              <w:top w:w="300" w:type="dxa"/>
              <w:left w:w="0" w:type="dxa"/>
              <w:bottom w:w="100" w:type="dxa"/>
              <w:right w:w="0" w:type="dxa"/>
            </w:tcMar>
            <w:vAlign w:val="bottom"/>
            <w:hideMark/>
          </w:tcPr>
          <w:p w14:paraId="38E663CC" w14:textId="77777777" w:rsidR="00E05735" w:rsidRDefault="00E05735">
            <w:pPr>
              <w:rPr>
                <w:rStyle w:val="divdocumentdivheadingdivsectiontitle"/>
                <w:rFonts w:asciiTheme="minorHAnsi" w:eastAsia="Arial" w:hAnsiTheme="minorHAnsi" w:cstheme="minorHAnsi"/>
                <w:b/>
                <w:bCs/>
                <w:caps/>
                <w:spacing w:val="10"/>
                <w:sz w:val="22"/>
                <w:szCs w:val="22"/>
              </w:rPr>
            </w:pPr>
          </w:p>
          <w:p w14:paraId="616900B9" w14:textId="7AF00450" w:rsidR="00E05735" w:rsidRPr="00E05735" w:rsidRDefault="00E05735" w:rsidP="00E05735">
            <w:pPr>
              <w:rPr>
                <w:rStyle w:val="divdocumentdivheadingdivsectiontitle"/>
                <w:rFonts w:asciiTheme="minorHAnsi" w:eastAsia="Arial" w:hAnsiTheme="minorHAnsi" w:cstheme="minorHAnsi"/>
                <w:b/>
                <w:bCs/>
                <w:sz w:val="22"/>
                <w:szCs w:val="22"/>
              </w:rPr>
            </w:pPr>
            <w:r w:rsidRPr="00E05735">
              <w:rPr>
                <w:rStyle w:val="divdocumentdivheadingdivsectiontitle"/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 xml:space="preserve">Full name: Venkatesh </w:t>
            </w:r>
            <w:r w:rsidR="00571ADD">
              <w:rPr>
                <w:rStyle w:val="divdocumentdivheadingdivsectiontitle"/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>Y</w:t>
            </w:r>
            <w:r w:rsidRPr="00E05735">
              <w:rPr>
                <w:rStyle w:val="divdocumentdivheadingdivsectiontitle"/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>arlagadda</w:t>
            </w:r>
          </w:p>
          <w:p w14:paraId="144DAC13" w14:textId="133F486B" w:rsidR="00E05735" w:rsidRPr="00E05735" w:rsidRDefault="00E05735" w:rsidP="00E05735">
            <w:pPr>
              <w:rPr>
                <w:rStyle w:val="divdocumentdivheadingdivsectiontitle"/>
                <w:rFonts w:asciiTheme="minorHAnsi" w:eastAsia="Arial" w:hAnsiTheme="minorHAnsi" w:cstheme="minorHAnsi"/>
                <w:b/>
                <w:bCs/>
                <w:sz w:val="22"/>
                <w:szCs w:val="22"/>
              </w:rPr>
            </w:pPr>
            <w:r w:rsidRPr="00E05735">
              <w:rPr>
                <w:rStyle w:val="divdocumentdivheadingdivsectiontitle"/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>Contact numbers:  201-591-3463</w:t>
            </w:r>
          </w:p>
          <w:p w14:paraId="02CF19D7" w14:textId="0DDD0955" w:rsidR="00E05735" w:rsidRPr="00E05735" w:rsidRDefault="00E05735" w:rsidP="00E05735">
            <w:pPr>
              <w:rPr>
                <w:rStyle w:val="divdocumentdivheadingdivsectiontitle"/>
                <w:rFonts w:asciiTheme="minorHAnsi" w:eastAsia="Arial" w:hAnsiTheme="minorHAnsi" w:cstheme="minorHAnsi"/>
                <w:b/>
                <w:bCs/>
                <w:sz w:val="22"/>
                <w:szCs w:val="22"/>
              </w:rPr>
            </w:pPr>
            <w:r w:rsidRPr="00E05735">
              <w:rPr>
                <w:rStyle w:val="divdocumentdivheadingdivsectiontitle"/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>Email id</w:t>
            </w:r>
            <w:r w:rsidR="00181D7D">
              <w:rPr>
                <w:rStyle w:val="divdocumentdivheadingdivsectiontitle"/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>: venkat.javadeveloper3@gmail.co</w:t>
            </w:r>
            <w:r w:rsidRPr="00E05735">
              <w:rPr>
                <w:rStyle w:val="divdocumentdivheadingdivsectiontitle"/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 xml:space="preserve">m </w:t>
            </w:r>
          </w:p>
          <w:p w14:paraId="0D525043" w14:textId="223BCFED" w:rsidR="00E05735" w:rsidRPr="00E05735" w:rsidRDefault="00E05735" w:rsidP="00E05735">
            <w:pPr>
              <w:rPr>
                <w:rStyle w:val="divdocumentdivheadingdivsectiontitle"/>
                <w:rFonts w:asciiTheme="minorHAnsi" w:eastAsia="Arial" w:hAnsiTheme="minorHAnsi" w:cstheme="minorHAnsi"/>
                <w:b/>
                <w:bCs/>
                <w:sz w:val="22"/>
                <w:szCs w:val="22"/>
              </w:rPr>
            </w:pPr>
            <w:r w:rsidRPr="00E05735">
              <w:rPr>
                <w:rStyle w:val="divdocumentdivheadingdivsectiontitle"/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>Skype id: vyarlagadda3</w:t>
            </w:r>
          </w:p>
          <w:p w14:paraId="6BA46BD8" w14:textId="6D9046E4" w:rsidR="00E05735" w:rsidRPr="00E05735" w:rsidRDefault="00E05735" w:rsidP="00E05735">
            <w:pPr>
              <w:rPr>
                <w:rStyle w:val="divdocumentdivheadingdivsectiontitle"/>
                <w:rFonts w:asciiTheme="minorHAnsi" w:eastAsia="Arial" w:hAnsiTheme="minorHAnsi" w:cstheme="minorHAnsi"/>
                <w:b/>
                <w:bCs/>
                <w:sz w:val="22"/>
                <w:szCs w:val="22"/>
              </w:rPr>
            </w:pPr>
            <w:r w:rsidRPr="00E05735">
              <w:rPr>
                <w:rStyle w:val="divdocumentdivheadingdivsectiontitle"/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>Current Location: Durham, North Carolina</w:t>
            </w:r>
            <w:bookmarkStart w:id="0" w:name="_GoBack"/>
            <w:bookmarkEnd w:id="0"/>
          </w:p>
          <w:p w14:paraId="172C43BF" w14:textId="77777777" w:rsidR="00E05735" w:rsidRDefault="00E05735" w:rsidP="00E05735">
            <w:pPr>
              <w:rPr>
                <w:rStyle w:val="divdocumentdivheadingdivsectiontitle"/>
                <w:rFonts w:eastAsia="Arial"/>
              </w:rPr>
            </w:pPr>
          </w:p>
          <w:p w14:paraId="15BC49BB" w14:textId="798F663E" w:rsidR="00BB3532" w:rsidRPr="00E05735" w:rsidRDefault="000518A2">
            <w:pPr>
              <w:rPr>
                <w:rFonts w:asciiTheme="minorHAnsi" w:eastAsia="Arial" w:hAnsiTheme="minorHAnsi" w:cstheme="minorHAnsi"/>
                <w:color w:val="494C4E"/>
                <w:sz w:val="22"/>
                <w:szCs w:val="22"/>
              </w:rPr>
            </w:pPr>
            <w:r w:rsidRPr="00E05735">
              <w:rPr>
                <w:rStyle w:val="divdocumentdivheadingdivsectiontitle"/>
                <w:rFonts w:asciiTheme="minorHAnsi" w:eastAsia="Arial" w:hAnsiTheme="minorHAnsi" w:cstheme="minorHAnsi"/>
                <w:b/>
                <w:bCs/>
                <w:caps/>
                <w:spacing w:val="10"/>
                <w:sz w:val="22"/>
                <w:szCs w:val="22"/>
              </w:rPr>
              <w:t>Summary</w:t>
            </w:r>
          </w:p>
        </w:tc>
      </w:tr>
    </w:tbl>
    <w:p w14:paraId="103A3B3F" w14:textId="77777777" w:rsidR="00BB3532" w:rsidRPr="00E05735" w:rsidRDefault="000518A2">
      <w:pPr>
        <w:pStyle w:val="divdocumentulli"/>
        <w:numPr>
          <w:ilvl w:val="0"/>
          <w:numId w:val="1"/>
        </w:numPr>
        <w:pBdr>
          <w:left w:val="none" w:sz="0" w:space="0" w:color="auto"/>
        </w:pBdr>
        <w:shd w:val="clear" w:color="auto" w:fill="FFFFFF"/>
        <w:spacing w:after="60"/>
        <w:ind w:hanging="452"/>
        <w:rPr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Fonts w:asciiTheme="minorHAnsi" w:eastAsia="Arial" w:hAnsiTheme="minorHAnsi" w:cstheme="minorHAnsi"/>
          <w:color w:val="494C4E"/>
          <w:sz w:val="22"/>
          <w:szCs w:val="22"/>
        </w:rPr>
        <w:t>7 years of experience in IT industry analyzing, designing, coding and maintenance of software applications, using Java/ J2EE, Web Technologies, Distributed Technologies and Design Patterns.</w:t>
      </w:r>
    </w:p>
    <w:p w14:paraId="24FFA98B" w14:textId="77777777" w:rsidR="00BB3532" w:rsidRPr="00E05735" w:rsidRDefault="000518A2">
      <w:pPr>
        <w:pStyle w:val="divdocumentulli"/>
        <w:numPr>
          <w:ilvl w:val="0"/>
          <w:numId w:val="1"/>
        </w:numPr>
        <w:shd w:val="clear" w:color="auto" w:fill="FFFFFF"/>
        <w:spacing w:after="60"/>
        <w:ind w:hanging="452"/>
        <w:rPr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Fonts w:asciiTheme="minorHAnsi" w:eastAsia="Arial" w:hAnsiTheme="minorHAnsi" w:cstheme="minorHAnsi"/>
          <w:color w:val="494C4E"/>
          <w:sz w:val="22"/>
          <w:szCs w:val="22"/>
        </w:rPr>
        <w:t>Expert level skills in designing and implementing Java, J2EE, JEE technologies such as Spring, Hibernate, SOAP/Rest web services, JMS, JSF, JDBC, Servlets, Java Server Pages (JSP), JQuery, JavaScript, AJAX.</w:t>
      </w:r>
    </w:p>
    <w:p w14:paraId="7F18022C" w14:textId="77777777" w:rsidR="00BB3532" w:rsidRPr="00E05735" w:rsidRDefault="000518A2">
      <w:pPr>
        <w:pStyle w:val="divdocumentulli"/>
        <w:numPr>
          <w:ilvl w:val="0"/>
          <w:numId w:val="1"/>
        </w:numPr>
        <w:shd w:val="clear" w:color="auto" w:fill="FFFFFF"/>
        <w:spacing w:after="60"/>
        <w:ind w:hanging="452"/>
        <w:rPr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Fonts w:asciiTheme="minorHAnsi" w:eastAsia="Arial" w:hAnsiTheme="minorHAnsi" w:cstheme="minorHAnsi"/>
          <w:color w:val="494C4E"/>
          <w:sz w:val="22"/>
          <w:szCs w:val="22"/>
        </w:rPr>
        <w:t>Vast experience in all phases of Software Development/SDLC using SCRUM, Agile, Waterfall, Rational Unified Process and Iterative methodologies.</w:t>
      </w:r>
    </w:p>
    <w:p w14:paraId="57185987" w14:textId="77777777" w:rsidR="00BB3532" w:rsidRPr="00E05735" w:rsidRDefault="000518A2">
      <w:pPr>
        <w:pStyle w:val="divdocumentulli"/>
        <w:numPr>
          <w:ilvl w:val="0"/>
          <w:numId w:val="1"/>
        </w:numPr>
        <w:shd w:val="clear" w:color="auto" w:fill="FFFFFF"/>
        <w:spacing w:after="60"/>
        <w:ind w:hanging="452"/>
        <w:rPr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Fonts w:asciiTheme="minorHAnsi" w:eastAsia="Arial" w:hAnsiTheme="minorHAnsi" w:cstheme="minorHAnsi"/>
          <w:color w:val="494C4E"/>
          <w:sz w:val="22"/>
          <w:szCs w:val="22"/>
        </w:rPr>
        <w:t>Experience in developing Web Applications with various Open Source frameworks: Spring Framework, Spring Boot, MVC architecture, Hibernate ORM.</w:t>
      </w:r>
    </w:p>
    <w:p w14:paraId="5C2F8082" w14:textId="77777777" w:rsidR="00BB3532" w:rsidRPr="00E05735" w:rsidRDefault="000518A2">
      <w:pPr>
        <w:pStyle w:val="divdocumentulli"/>
        <w:numPr>
          <w:ilvl w:val="0"/>
          <w:numId w:val="1"/>
        </w:numPr>
        <w:shd w:val="clear" w:color="auto" w:fill="FFFFFF"/>
        <w:spacing w:after="60"/>
        <w:ind w:hanging="452"/>
        <w:rPr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Fonts w:asciiTheme="minorHAnsi" w:eastAsia="Arial" w:hAnsiTheme="minorHAnsi" w:cstheme="minorHAnsi"/>
          <w:color w:val="494C4E"/>
          <w:sz w:val="22"/>
          <w:szCs w:val="22"/>
        </w:rPr>
        <w:t>Skilled in Database programming and writing various SQL queries for data retrieval using JDBC. Familiar with designing and coding Stored Procedures, Packages and Functions using PL/SQL.</w:t>
      </w:r>
    </w:p>
    <w:p w14:paraId="2561EDB8" w14:textId="77777777" w:rsidR="00BB3532" w:rsidRPr="00E05735" w:rsidRDefault="000518A2">
      <w:pPr>
        <w:pStyle w:val="divdocumentulli"/>
        <w:numPr>
          <w:ilvl w:val="0"/>
          <w:numId w:val="1"/>
        </w:numPr>
        <w:shd w:val="clear" w:color="auto" w:fill="FFFFFF"/>
        <w:spacing w:after="60"/>
        <w:ind w:hanging="452"/>
        <w:rPr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Fonts w:asciiTheme="minorHAnsi" w:eastAsia="Arial" w:hAnsiTheme="minorHAnsi" w:cstheme="minorHAnsi"/>
          <w:color w:val="494C4E"/>
          <w:sz w:val="22"/>
          <w:szCs w:val="22"/>
        </w:rPr>
        <w:t>Expert on Object to Relational Mapping (ORM) technologies such as Hibernate, JPA and Spring JDBC. Experience in developing Web Services using - SOAP, WSDL and developing DTDs, XSD schemas for XML (parsing, processing, and design).</w:t>
      </w:r>
    </w:p>
    <w:p w14:paraId="38E9744D" w14:textId="77777777" w:rsidR="00BB3532" w:rsidRPr="00E05735" w:rsidRDefault="000518A2">
      <w:pPr>
        <w:pStyle w:val="divdocumentulli"/>
        <w:numPr>
          <w:ilvl w:val="0"/>
          <w:numId w:val="1"/>
        </w:numPr>
        <w:shd w:val="clear" w:color="auto" w:fill="FFFFFF"/>
        <w:spacing w:after="60"/>
        <w:ind w:hanging="452"/>
        <w:rPr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Fonts w:asciiTheme="minorHAnsi" w:eastAsia="Arial" w:hAnsiTheme="minorHAnsi" w:cstheme="minorHAnsi"/>
          <w:color w:val="494C4E"/>
          <w:sz w:val="22"/>
          <w:szCs w:val="22"/>
        </w:rPr>
        <w:t>Well experienced in producing/consuming REST based Web Services to handle / support different data formats like text, JSON and XML. Experience in software testing, Junit testing, regression testing, defect tracking and management.</w:t>
      </w:r>
    </w:p>
    <w:p w14:paraId="6F1F7A3F" w14:textId="77777777" w:rsidR="00BB3532" w:rsidRPr="00E05735" w:rsidRDefault="000518A2">
      <w:pPr>
        <w:pStyle w:val="divdocumentulli"/>
        <w:numPr>
          <w:ilvl w:val="0"/>
          <w:numId w:val="1"/>
        </w:numPr>
        <w:shd w:val="clear" w:color="auto" w:fill="FFFFFF"/>
        <w:spacing w:after="60"/>
        <w:ind w:hanging="452"/>
        <w:rPr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Fonts w:asciiTheme="minorHAnsi" w:eastAsia="Arial" w:hAnsiTheme="minorHAnsi" w:cstheme="minorHAnsi"/>
          <w:color w:val="494C4E"/>
          <w:sz w:val="22"/>
          <w:szCs w:val="22"/>
        </w:rPr>
        <w:t>Strong experience in establishing/configuring the application infrastructure using application servers (</w:t>
      </w:r>
      <w:proofErr w:type="spellStart"/>
      <w:r w:rsidRPr="00E05735">
        <w:rPr>
          <w:rFonts w:asciiTheme="minorHAnsi" w:eastAsia="Arial" w:hAnsiTheme="minorHAnsi" w:cstheme="minorHAnsi"/>
          <w:color w:val="494C4E"/>
          <w:sz w:val="22"/>
          <w:szCs w:val="22"/>
        </w:rPr>
        <w:t>WebLogic</w:t>
      </w:r>
      <w:proofErr w:type="spellEnd"/>
      <w:r w:rsidRPr="00E05735">
        <w:rPr>
          <w:rFonts w:asciiTheme="minorHAnsi" w:eastAsia="Arial" w:hAnsiTheme="minorHAnsi" w:cstheme="minorHAnsi"/>
          <w:color w:val="494C4E"/>
          <w:sz w:val="22"/>
          <w:szCs w:val="22"/>
        </w:rPr>
        <w:t xml:space="preserve">, JBOSS, Apache </w:t>
      </w:r>
      <w:proofErr w:type="spellStart"/>
      <w:r w:rsidRPr="00E05735">
        <w:rPr>
          <w:rFonts w:asciiTheme="minorHAnsi" w:eastAsia="Arial" w:hAnsiTheme="minorHAnsi" w:cstheme="minorHAnsi"/>
          <w:color w:val="494C4E"/>
          <w:sz w:val="22"/>
          <w:szCs w:val="22"/>
        </w:rPr>
        <w:t>Tomcat</w:t>
      </w:r>
      <w:proofErr w:type="gramStart"/>
      <w:r w:rsidRPr="00E05735">
        <w:rPr>
          <w:rFonts w:asciiTheme="minorHAnsi" w:eastAsia="Arial" w:hAnsiTheme="minorHAnsi" w:cstheme="minorHAnsi"/>
          <w:color w:val="494C4E"/>
          <w:sz w:val="22"/>
          <w:szCs w:val="22"/>
        </w:rPr>
        <w:t>,Jetty</w:t>
      </w:r>
      <w:proofErr w:type="spellEnd"/>
      <w:proofErr w:type="gramEnd"/>
      <w:r w:rsidRPr="00E05735">
        <w:rPr>
          <w:rFonts w:asciiTheme="minorHAnsi" w:eastAsia="Arial" w:hAnsiTheme="minorHAnsi" w:cstheme="minorHAnsi"/>
          <w:color w:val="494C4E"/>
          <w:sz w:val="22"/>
          <w:szCs w:val="22"/>
        </w:rPr>
        <w:t>).</w:t>
      </w:r>
    </w:p>
    <w:p w14:paraId="25A1BFA5" w14:textId="77777777" w:rsidR="00BB3532" w:rsidRPr="00E05735" w:rsidRDefault="000518A2">
      <w:pPr>
        <w:pStyle w:val="divdocumentulli"/>
        <w:numPr>
          <w:ilvl w:val="0"/>
          <w:numId w:val="1"/>
        </w:numPr>
        <w:shd w:val="clear" w:color="auto" w:fill="FFFFFF"/>
        <w:spacing w:after="60"/>
        <w:ind w:hanging="452"/>
        <w:rPr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Fonts w:asciiTheme="minorHAnsi" w:eastAsia="Arial" w:hAnsiTheme="minorHAnsi" w:cstheme="minorHAnsi"/>
          <w:color w:val="494C4E"/>
          <w:sz w:val="22"/>
          <w:szCs w:val="22"/>
        </w:rPr>
        <w:t>Experience with Object Oriented Design and Object-Oriented Analysis, Complete System Life Cycle, UML and associated tools such as Rational Rose.</w:t>
      </w:r>
    </w:p>
    <w:p w14:paraId="4941E10D" w14:textId="77777777" w:rsidR="00BB3532" w:rsidRPr="00E05735" w:rsidRDefault="000518A2">
      <w:pPr>
        <w:pStyle w:val="divdocumentulli"/>
        <w:numPr>
          <w:ilvl w:val="0"/>
          <w:numId w:val="1"/>
        </w:numPr>
        <w:shd w:val="clear" w:color="auto" w:fill="FFFFFF"/>
        <w:spacing w:after="60"/>
        <w:ind w:hanging="452"/>
        <w:rPr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Fonts w:asciiTheme="minorHAnsi" w:eastAsia="Arial" w:hAnsiTheme="minorHAnsi" w:cstheme="minorHAnsi"/>
          <w:color w:val="494C4E"/>
          <w:sz w:val="22"/>
          <w:szCs w:val="22"/>
        </w:rPr>
        <w:t>Hands on experience with Tools &amp; Utilities: Maven, Ant and CI servers like Jenkins, GIT, SVN, PVCS, Clear Case. Developed Complex database objects like Stored Procedures, Functions, Packages and Triggers using SQL and PL/SQL.</w:t>
      </w:r>
    </w:p>
    <w:p w14:paraId="7F638DD4" w14:textId="77777777" w:rsidR="00BB3532" w:rsidRPr="00E05735" w:rsidRDefault="000518A2">
      <w:pPr>
        <w:pStyle w:val="divdocumentulli"/>
        <w:numPr>
          <w:ilvl w:val="0"/>
          <w:numId w:val="1"/>
        </w:numPr>
        <w:shd w:val="clear" w:color="auto" w:fill="FFFFFF"/>
        <w:spacing w:after="300"/>
        <w:ind w:hanging="452"/>
        <w:rPr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Fonts w:asciiTheme="minorHAnsi" w:eastAsia="Arial" w:hAnsiTheme="minorHAnsi" w:cstheme="minorHAnsi"/>
          <w:color w:val="494C4E"/>
          <w:sz w:val="22"/>
          <w:szCs w:val="22"/>
        </w:rPr>
        <w:t>Have worked on development as well as maintenance projects showing good problem solution. Good exposure on Cloud Technology Amazon web services (AWS), EC2 and Dynamo DB.</w:t>
      </w:r>
    </w:p>
    <w:tbl>
      <w:tblPr>
        <w:tblStyle w:val="divdocumentdivheading"/>
        <w:tblW w:w="5000" w:type="pct"/>
        <w:tblCellSpacing w:w="0" w:type="dxa"/>
        <w:tblBorders>
          <w:top w:val="single" w:sz="8" w:space="0" w:color="C0C5CF"/>
        </w:tblBorders>
        <w:shd w:val="clear" w:color="auto" w:fill="FFFFFF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840"/>
      </w:tblGrid>
      <w:tr w:rsidR="00BB3532" w:rsidRPr="00E05735" w14:paraId="57A872C7" w14:textId="77777777">
        <w:trPr>
          <w:tblCellSpacing w:w="0" w:type="dxa"/>
        </w:trPr>
        <w:tc>
          <w:tcPr>
            <w:tcW w:w="0" w:type="auto"/>
            <w:tcMar>
              <w:top w:w="300" w:type="dxa"/>
              <w:left w:w="0" w:type="dxa"/>
              <w:bottom w:w="100" w:type="dxa"/>
              <w:right w:w="0" w:type="dxa"/>
            </w:tcMar>
            <w:vAlign w:val="bottom"/>
            <w:hideMark/>
          </w:tcPr>
          <w:p w14:paraId="2945039D" w14:textId="77777777" w:rsidR="00BB3532" w:rsidRPr="00E05735" w:rsidRDefault="000518A2">
            <w:pPr>
              <w:rPr>
                <w:rFonts w:asciiTheme="minorHAnsi" w:eastAsia="Arial" w:hAnsiTheme="minorHAnsi" w:cstheme="minorHAnsi"/>
                <w:color w:val="494C4E"/>
                <w:sz w:val="22"/>
                <w:szCs w:val="22"/>
              </w:rPr>
            </w:pPr>
            <w:r w:rsidRPr="00E05735">
              <w:rPr>
                <w:rStyle w:val="divdocumentdivheadingdivsectiontitle"/>
                <w:rFonts w:asciiTheme="minorHAnsi" w:eastAsia="Arial" w:hAnsiTheme="minorHAnsi" w:cstheme="minorHAnsi"/>
                <w:b/>
                <w:bCs/>
                <w:caps/>
                <w:spacing w:val="10"/>
                <w:sz w:val="22"/>
                <w:szCs w:val="22"/>
              </w:rPr>
              <w:t>Skills</w:t>
            </w:r>
          </w:p>
        </w:tc>
      </w:tr>
    </w:tbl>
    <w:p w14:paraId="744826D7" w14:textId="77777777" w:rsidR="00BB3532" w:rsidRPr="00E05735" w:rsidRDefault="00BB3532">
      <w:pPr>
        <w:rPr>
          <w:rFonts w:asciiTheme="minorHAnsi" w:hAnsiTheme="minorHAnsi" w:cstheme="minorHAnsi"/>
          <w:vanish/>
          <w:sz w:val="22"/>
          <w:szCs w:val="22"/>
        </w:rPr>
      </w:pPr>
    </w:p>
    <w:tbl>
      <w:tblPr>
        <w:tblStyle w:val="tabletwocol"/>
        <w:tblW w:w="0" w:type="auto"/>
        <w:tblInd w:w="5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418"/>
        <w:gridCol w:w="5418"/>
      </w:tblGrid>
      <w:tr w:rsidR="00BB3532" w:rsidRPr="00E05735" w14:paraId="2262F75B" w14:textId="77777777">
        <w:tc>
          <w:tcPr>
            <w:tcW w:w="5418" w:type="dxa"/>
            <w:tcMar>
              <w:top w:w="5" w:type="dxa"/>
              <w:left w:w="5" w:type="dxa"/>
              <w:bottom w:w="305" w:type="dxa"/>
              <w:right w:w="5" w:type="dxa"/>
            </w:tcMar>
            <w:hideMark/>
          </w:tcPr>
          <w:p w14:paraId="0F06EB30" w14:textId="77777777" w:rsidR="00BB3532" w:rsidRPr="00E05735" w:rsidRDefault="000518A2">
            <w:pPr>
              <w:pStyle w:val="p"/>
              <w:rPr>
                <w:rFonts w:asciiTheme="minorHAnsi" w:eastAsia="Arial" w:hAnsiTheme="minorHAnsi" w:cstheme="minorHAnsi"/>
                <w:color w:val="494C4E"/>
                <w:sz w:val="22"/>
                <w:szCs w:val="22"/>
              </w:rPr>
            </w:pPr>
            <w:r w:rsidRPr="00E05735">
              <w:rPr>
                <w:rStyle w:val="Strong1"/>
                <w:rFonts w:asciiTheme="minorHAnsi" w:eastAsia="Arial" w:hAnsiTheme="minorHAnsi" w:cstheme="minorHAnsi"/>
                <w:b/>
                <w:bCs/>
                <w:color w:val="494C4E"/>
                <w:sz w:val="22"/>
                <w:szCs w:val="22"/>
              </w:rPr>
              <w:t xml:space="preserve">Languages </w:t>
            </w:r>
            <w:r w:rsidRPr="00E05735">
              <w:rPr>
                <w:rFonts w:asciiTheme="minorHAnsi" w:eastAsia="Arial" w:hAnsiTheme="minorHAnsi" w:cstheme="minorHAnsi"/>
                <w:color w:val="494C4E"/>
                <w:sz w:val="22"/>
                <w:szCs w:val="22"/>
              </w:rPr>
              <w:t>: C, C++, Java.</w:t>
            </w:r>
            <w:r w:rsidRPr="00E05735">
              <w:rPr>
                <w:rFonts w:asciiTheme="minorHAnsi" w:eastAsia="Arial" w:hAnsiTheme="minorHAnsi" w:cstheme="minorHAnsi"/>
                <w:color w:val="494C4E"/>
                <w:sz w:val="22"/>
                <w:szCs w:val="22"/>
              </w:rPr>
              <w:br/>
            </w:r>
            <w:r w:rsidRPr="00E05735">
              <w:rPr>
                <w:rStyle w:val="Strong1"/>
                <w:rFonts w:asciiTheme="minorHAnsi" w:eastAsia="Arial" w:hAnsiTheme="minorHAnsi" w:cstheme="minorHAnsi"/>
                <w:b/>
                <w:bCs/>
                <w:color w:val="494C4E"/>
                <w:sz w:val="22"/>
                <w:szCs w:val="22"/>
              </w:rPr>
              <w:t>Technologies</w:t>
            </w:r>
            <w:r w:rsidRPr="00E05735">
              <w:rPr>
                <w:rFonts w:asciiTheme="minorHAnsi" w:eastAsia="Arial" w:hAnsiTheme="minorHAnsi" w:cstheme="minorHAnsi"/>
                <w:color w:val="494C4E"/>
                <w:sz w:val="22"/>
                <w:szCs w:val="22"/>
              </w:rPr>
              <w:t xml:space="preserve"> : J2SE, J2EE, JDBC, Servlet, JSP.</w:t>
            </w:r>
            <w:r w:rsidRPr="00E05735">
              <w:rPr>
                <w:rFonts w:asciiTheme="minorHAnsi" w:eastAsia="Arial" w:hAnsiTheme="minorHAnsi" w:cstheme="minorHAnsi"/>
                <w:color w:val="494C4E"/>
                <w:sz w:val="22"/>
                <w:szCs w:val="22"/>
              </w:rPr>
              <w:br/>
            </w:r>
            <w:r w:rsidRPr="00E05735">
              <w:rPr>
                <w:rStyle w:val="Strong1"/>
                <w:rFonts w:asciiTheme="minorHAnsi" w:eastAsia="Arial" w:hAnsiTheme="minorHAnsi" w:cstheme="minorHAnsi"/>
                <w:b/>
                <w:bCs/>
                <w:color w:val="494C4E"/>
                <w:sz w:val="22"/>
                <w:szCs w:val="22"/>
              </w:rPr>
              <w:t>Web Technologies</w:t>
            </w:r>
            <w:r w:rsidRPr="00E05735">
              <w:rPr>
                <w:rFonts w:asciiTheme="minorHAnsi" w:eastAsia="Arial" w:hAnsiTheme="minorHAnsi" w:cstheme="minorHAnsi"/>
                <w:color w:val="494C4E"/>
                <w:sz w:val="22"/>
                <w:szCs w:val="22"/>
              </w:rPr>
              <w:t>: HTML5, CSS, JavaScript, Bootstrap, jQuery, AngularJS, JSON, NodeJS, Backbone.JS, React.JS, Ajax.</w:t>
            </w:r>
            <w:r w:rsidRPr="00E05735">
              <w:rPr>
                <w:rFonts w:asciiTheme="minorHAnsi" w:eastAsia="Arial" w:hAnsiTheme="minorHAnsi" w:cstheme="minorHAnsi"/>
                <w:color w:val="494C4E"/>
                <w:sz w:val="22"/>
                <w:szCs w:val="22"/>
              </w:rPr>
              <w:br/>
            </w:r>
            <w:r w:rsidRPr="00E05735">
              <w:rPr>
                <w:rStyle w:val="Strong1"/>
                <w:rFonts w:asciiTheme="minorHAnsi" w:eastAsia="Arial" w:hAnsiTheme="minorHAnsi" w:cstheme="minorHAnsi"/>
                <w:b/>
                <w:bCs/>
                <w:color w:val="494C4E"/>
                <w:sz w:val="22"/>
                <w:szCs w:val="22"/>
              </w:rPr>
              <w:t>Databases</w:t>
            </w:r>
            <w:r w:rsidRPr="00E05735">
              <w:rPr>
                <w:rFonts w:asciiTheme="minorHAnsi" w:eastAsia="Arial" w:hAnsiTheme="minorHAnsi" w:cstheme="minorHAnsi"/>
                <w:color w:val="494C4E"/>
                <w:sz w:val="22"/>
                <w:szCs w:val="22"/>
              </w:rPr>
              <w:t xml:space="preserve"> : Oracle, MySQL, MSSQL, SQL Server, MongoDB.</w:t>
            </w:r>
            <w:r w:rsidRPr="00E05735">
              <w:rPr>
                <w:rFonts w:asciiTheme="minorHAnsi" w:eastAsia="Arial" w:hAnsiTheme="minorHAnsi" w:cstheme="minorHAnsi"/>
                <w:color w:val="494C4E"/>
                <w:sz w:val="22"/>
                <w:szCs w:val="22"/>
              </w:rPr>
              <w:br/>
            </w:r>
            <w:r w:rsidRPr="00E05735">
              <w:rPr>
                <w:rStyle w:val="Strong1"/>
                <w:rFonts w:asciiTheme="minorHAnsi" w:eastAsia="Arial" w:hAnsiTheme="minorHAnsi" w:cstheme="minorHAnsi"/>
                <w:b/>
                <w:bCs/>
                <w:color w:val="494C4E"/>
                <w:sz w:val="22"/>
                <w:szCs w:val="22"/>
              </w:rPr>
              <w:t xml:space="preserve">Web Servers </w:t>
            </w:r>
            <w:r w:rsidRPr="00E05735">
              <w:rPr>
                <w:rFonts w:asciiTheme="minorHAnsi" w:eastAsia="Arial" w:hAnsiTheme="minorHAnsi" w:cstheme="minorHAnsi"/>
                <w:color w:val="494C4E"/>
                <w:sz w:val="22"/>
                <w:szCs w:val="22"/>
              </w:rPr>
              <w:t>: Apache Tomcat, Web Logic, JBoss.</w:t>
            </w:r>
            <w:r w:rsidRPr="00E05735">
              <w:rPr>
                <w:rFonts w:asciiTheme="minorHAnsi" w:eastAsia="Arial" w:hAnsiTheme="minorHAnsi" w:cstheme="minorHAnsi"/>
                <w:color w:val="494C4E"/>
                <w:sz w:val="22"/>
                <w:szCs w:val="22"/>
              </w:rPr>
              <w:br/>
            </w:r>
            <w:r w:rsidRPr="00E05735">
              <w:rPr>
                <w:rStyle w:val="Strong1"/>
                <w:rFonts w:asciiTheme="minorHAnsi" w:eastAsia="Arial" w:hAnsiTheme="minorHAnsi" w:cstheme="minorHAnsi"/>
                <w:b/>
                <w:bCs/>
                <w:color w:val="494C4E"/>
                <w:sz w:val="22"/>
                <w:szCs w:val="22"/>
              </w:rPr>
              <w:t xml:space="preserve">Frameworks </w:t>
            </w:r>
            <w:r w:rsidRPr="00E05735">
              <w:rPr>
                <w:rFonts w:asciiTheme="minorHAnsi" w:eastAsia="Arial" w:hAnsiTheme="minorHAnsi" w:cstheme="minorHAnsi"/>
                <w:color w:val="494C4E"/>
                <w:sz w:val="22"/>
                <w:szCs w:val="22"/>
              </w:rPr>
              <w:t>: Spring (MVC, AOP, ORM, Web Service, DAO etc.), Hibernate ORM 5.0.2, Struts.</w:t>
            </w:r>
            <w:r w:rsidRPr="00E05735">
              <w:rPr>
                <w:rFonts w:asciiTheme="minorHAnsi" w:eastAsia="Arial" w:hAnsiTheme="minorHAnsi" w:cstheme="minorHAnsi"/>
                <w:color w:val="494C4E"/>
                <w:sz w:val="22"/>
                <w:szCs w:val="22"/>
              </w:rPr>
              <w:br/>
            </w:r>
            <w:r w:rsidRPr="00E05735">
              <w:rPr>
                <w:rStyle w:val="Strong1"/>
                <w:rFonts w:asciiTheme="minorHAnsi" w:eastAsia="Arial" w:hAnsiTheme="minorHAnsi" w:cstheme="minorHAnsi"/>
                <w:b/>
                <w:bCs/>
                <w:color w:val="494C4E"/>
                <w:sz w:val="22"/>
                <w:szCs w:val="22"/>
              </w:rPr>
              <w:t xml:space="preserve">IDEs </w:t>
            </w:r>
            <w:r w:rsidRPr="00E05735">
              <w:rPr>
                <w:rFonts w:asciiTheme="minorHAnsi" w:eastAsia="Arial" w:hAnsiTheme="minorHAnsi" w:cstheme="minorHAnsi"/>
                <w:color w:val="494C4E"/>
                <w:sz w:val="22"/>
                <w:szCs w:val="22"/>
              </w:rPr>
              <w:t>: Eclipse, NetBeans, IBM Rapid Application Developer (RAD).</w:t>
            </w:r>
            <w:r w:rsidRPr="00E05735">
              <w:rPr>
                <w:rFonts w:asciiTheme="minorHAnsi" w:eastAsia="Arial" w:hAnsiTheme="minorHAnsi" w:cstheme="minorHAnsi"/>
                <w:color w:val="494C4E"/>
                <w:sz w:val="22"/>
                <w:szCs w:val="22"/>
              </w:rPr>
              <w:br/>
            </w:r>
            <w:r w:rsidRPr="00E05735">
              <w:rPr>
                <w:rStyle w:val="Strong1"/>
                <w:rFonts w:asciiTheme="minorHAnsi" w:eastAsia="Arial" w:hAnsiTheme="minorHAnsi" w:cstheme="minorHAnsi"/>
                <w:b/>
                <w:bCs/>
                <w:color w:val="494C4E"/>
                <w:sz w:val="22"/>
                <w:szCs w:val="22"/>
              </w:rPr>
              <w:t xml:space="preserve">Protocols </w:t>
            </w:r>
            <w:r w:rsidRPr="00E05735">
              <w:rPr>
                <w:rFonts w:asciiTheme="minorHAnsi" w:eastAsia="Arial" w:hAnsiTheme="minorHAnsi" w:cstheme="minorHAnsi"/>
                <w:color w:val="494C4E"/>
                <w:sz w:val="22"/>
                <w:szCs w:val="22"/>
              </w:rPr>
              <w:t>: TCP/IP, HTTP, FTP, and SOAP.</w:t>
            </w:r>
            <w:r w:rsidRPr="00E05735">
              <w:rPr>
                <w:rFonts w:asciiTheme="minorHAnsi" w:eastAsia="Arial" w:hAnsiTheme="minorHAnsi" w:cstheme="minorHAnsi"/>
                <w:color w:val="494C4E"/>
                <w:sz w:val="22"/>
                <w:szCs w:val="22"/>
              </w:rPr>
              <w:br/>
            </w:r>
            <w:r w:rsidRPr="00E05735">
              <w:rPr>
                <w:rStyle w:val="Strong1"/>
                <w:rFonts w:asciiTheme="minorHAnsi" w:eastAsia="Arial" w:hAnsiTheme="minorHAnsi" w:cstheme="minorHAnsi"/>
                <w:b/>
                <w:bCs/>
                <w:color w:val="494C4E"/>
                <w:sz w:val="22"/>
                <w:szCs w:val="22"/>
              </w:rPr>
              <w:t xml:space="preserve">Web services </w:t>
            </w:r>
            <w:r w:rsidRPr="00E05735">
              <w:rPr>
                <w:rFonts w:asciiTheme="minorHAnsi" w:eastAsia="Arial" w:hAnsiTheme="minorHAnsi" w:cstheme="minorHAnsi"/>
                <w:color w:val="494C4E"/>
                <w:sz w:val="22"/>
                <w:szCs w:val="22"/>
              </w:rPr>
              <w:t>: Rest (JAX-RS), SOAP (JAX-WS).</w:t>
            </w:r>
          </w:p>
        </w:tc>
        <w:tc>
          <w:tcPr>
            <w:tcW w:w="5418" w:type="dxa"/>
            <w:tcMar>
              <w:top w:w="5" w:type="dxa"/>
              <w:left w:w="5" w:type="dxa"/>
              <w:bottom w:w="305" w:type="dxa"/>
              <w:right w:w="5" w:type="dxa"/>
            </w:tcMar>
            <w:hideMark/>
          </w:tcPr>
          <w:p w14:paraId="17794544" w14:textId="77777777" w:rsidR="00BB3532" w:rsidRPr="00E05735" w:rsidRDefault="00BB3532">
            <w:pPr>
              <w:rPr>
                <w:rFonts w:asciiTheme="minorHAnsi" w:eastAsia="Arial" w:hAnsiTheme="minorHAnsi" w:cstheme="minorHAnsi"/>
                <w:color w:val="494C4E"/>
                <w:sz w:val="22"/>
                <w:szCs w:val="22"/>
              </w:rPr>
            </w:pPr>
          </w:p>
        </w:tc>
      </w:tr>
    </w:tbl>
    <w:p w14:paraId="49B813A2" w14:textId="77777777" w:rsidR="00BB3532" w:rsidRPr="00E05735" w:rsidRDefault="00BB3532">
      <w:pPr>
        <w:rPr>
          <w:rFonts w:asciiTheme="minorHAnsi" w:hAnsiTheme="minorHAnsi" w:cstheme="minorHAnsi"/>
          <w:vanish/>
          <w:sz w:val="22"/>
          <w:szCs w:val="22"/>
        </w:rPr>
      </w:pPr>
    </w:p>
    <w:tbl>
      <w:tblPr>
        <w:tblStyle w:val="divdocumentdivheading"/>
        <w:tblW w:w="5000" w:type="pct"/>
        <w:tblCellSpacing w:w="0" w:type="dxa"/>
        <w:tblBorders>
          <w:top w:val="single" w:sz="8" w:space="0" w:color="C0C5CF"/>
        </w:tblBorders>
        <w:shd w:val="clear" w:color="auto" w:fill="FFFFFF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840"/>
      </w:tblGrid>
      <w:tr w:rsidR="00BB3532" w:rsidRPr="00E05735" w14:paraId="6E370B60" w14:textId="77777777">
        <w:trPr>
          <w:tblCellSpacing w:w="0" w:type="dxa"/>
        </w:trPr>
        <w:tc>
          <w:tcPr>
            <w:tcW w:w="0" w:type="auto"/>
            <w:tcMar>
              <w:top w:w="300" w:type="dxa"/>
              <w:left w:w="0" w:type="dxa"/>
              <w:bottom w:w="100" w:type="dxa"/>
              <w:right w:w="0" w:type="dxa"/>
            </w:tcMar>
            <w:vAlign w:val="bottom"/>
            <w:hideMark/>
          </w:tcPr>
          <w:p w14:paraId="35D602D2" w14:textId="77777777" w:rsidR="00BB3532" w:rsidRPr="00E05735" w:rsidRDefault="000518A2">
            <w:pPr>
              <w:rPr>
                <w:rFonts w:asciiTheme="minorHAnsi" w:eastAsia="Arial" w:hAnsiTheme="minorHAnsi" w:cstheme="minorHAnsi"/>
                <w:color w:val="494C4E"/>
                <w:sz w:val="22"/>
                <w:szCs w:val="22"/>
              </w:rPr>
            </w:pPr>
            <w:r w:rsidRPr="00E05735">
              <w:rPr>
                <w:rStyle w:val="divdocumentdivheadingdivsectiontitle"/>
                <w:rFonts w:asciiTheme="minorHAnsi" w:eastAsia="Arial" w:hAnsiTheme="minorHAnsi" w:cstheme="minorHAnsi"/>
                <w:b/>
                <w:bCs/>
                <w:caps/>
                <w:spacing w:val="10"/>
                <w:sz w:val="22"/>
                <w:szCs w:val="22"/>
              </w:rPr>
              <w:t>Experience</w:t>
            </w:r>
          </w:p>
        </w:tc>
      </w:tr>
    </w:tbl>
    <w:p w14:paraId="50BC60F4" w14:textId="77777777" w:rsidR="00BB3532" w:rsidRPr="00E05735" w:rsidRDefault="000518A2">
      <w:pPr>
        <w:pStyle w:val="divdocumentdivparagraphfirstparagraphpadb5cell"/>
        <w:pBdr>
          <w:bottom w:val="single" w:sz="48" w:space="0" w:color="FFFFFF"/>
        </w:pBdr>
        <w:shd w:val="clear" w:color="auto" w:fill="FFFFFF"/>
        <w:tabs>
          <w:tab w:val="right" w:pos="10820"/>
        </w:tabs>
        <w:rPr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jobtitle"/>
          <w:rFonts w:asciiTheme="minorHAnsi" w:eastAsia="Arial" w:hAnsiTheme="minorHAnsi" w:cstheme="minorHAnsi"/>
          <w:color w:val="494C4E"/>
          <w:sz w:val="22"/>
          <w:szCs w:val="22"/>
        </w:rPr>
        <w:t>Senior Java Developer</w:t>
      </w:r>
      <w:r w:rsidRPr="00E05735">
        <w:rPr>
          <w:rStyle w:val="sprtr"/>
          <w:rFonts w:asciiTheme="minorHAnsi" w:eastAsia="Arial" w:hAnsiTheme="minorHAnsi" w:cstheme="minorHAnsi"/>
          <w:color w:val="494C4E"/>
          <w:sz w:val="22"/>
          <w:szCs w:val="22"/>
        </w:rPr>
        <w:t xml:space="preserve"> / </w:t>
      </w: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Cisco - RTP, NC</w:t>
      </w:r>
      <w:r w:rsidRPr="00E05735">
        <w:rPr>
          <w:rFonts w:asciiTheme="minorHAnsi" w:eastAsia="Arial" w:hAnsiTheme="minorHAnsi" w:cstheme="minorHAnsi"/>
          <w:color w:val="494C4E"/>
          <w:sz w:val="22"/>
          <w:szCs w:val="22"/>
        </w:rPr>
        <w:t xml:space="preserve"> </w:t>
      </w:r>
      <w:r w:rsidRPr="00E05735">
        <w:rPr>
          <w:rStyle w:val="datesWrapper"/>
          <w:rFonts w:asciiTheme="minorHAnsi" w:eastAsia="Arial" w:hAnsiTheme="minorHAnsi" w:cstheme="minorHAnsi"/>
          <w:i/>
          <w:iCs/>
          <w:color w:val="494C4E"/>
          <w:sz w:val="22"/>
          <w:szCs w:val="22"/>
        </w:rPr>
        <w:tab/>
        <w:t xml:space="preserve"> </w:t>
      </w:r>
      <w:r w:rsidRPr="00E05735">
        <w:rPr>
          <w:rStyle w:val="span"/>
          <w:rFonts w:asciiTheme="minorHAnsi" w:eastAsia="Arial" w:hAnsiTheme="minorHAnsi" w:cstheme="minorHAnsi"/>
          <w:i/>
          <w:iCs/>
          <w:color w:val="494C4E"/>
          <w:sz w:val="22"/>
          <w:szCs w:val="22"/>
        </w:rPr>
        <w:t>02/2019 - Current</w:t>
      </w:r>
      <w:r w:rsidRPr="00E05735">
        <w:rPr>
          <w:rStyle w:val="datesWrapper"/>
          <w:rFonts w:asciiTheme="minorHAnsi" w:eastAsia="Arial" w:hAnsiTheme="minorHAnsi" w:cstheme="minorHAnsi"/>
          <w:i/>
          <w:iCs/>
          <w:color w:val="494C4E"/>
          <w:sz w:val="22"/>
          <w:szCs w:val="22"/>
        </w:rPr>
        <w:t xml:space="preserve"> </w:t>
      </w:r>
    </w:p>
    <w:p w14:paraId="65E04CE0" w14:textId="77777777" w:rsidR="00BB3532" w:rsidRPr="00E05735" w:rsidRDefault="000518A2">
      <w:pPr>
        <w:pStyle w:val="divdocumentulli"/>
        <w:numPr>
          <w:ilvl w:val="0"/>
          <w:numId w:val="2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lastRenderedPageBreak/>
        <w:t>Involved in the analysis, design, development and testing phases of Software Development Lifecycle (SDLC)</w:t>
      </w:r>
    </w:p>
    <w:p w14:paraId="68F21E37" w14:textId="77777777" w:rsidR="00BB3532" w:rsidRPr="00E05735" w:rsidRDefault="000518A2">
      <w:pPr>
        <w:pStyle w:val="divdocumentulli"/>
        <w:numPr>
          <w:ilvl w:val="0"/>
          <w:numId w:val="2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Designed Use Case Diagrams, Class Diagrams, Sequence Diagrams and Object Diagrams using UML to model the detail design of the application</w:t>
      </w:r>
    </w:p>
    <w:p w14:paraId="2B7E12F3" w14:textId="77777777" w:rsidR="00BB3532" w:rsidRPr="00E05735" w:rsidRDefault="000518A2">
      <w:pPr>
        <w:pStyle w:val="divdocumentulli"/>
        <w:numPr>
          <w:ilvl w:val="0"/>
          <w:numId w:val="2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Developed the application front end using Jakarta Struts Framework</w:t>
      </w:r>
    </w:p>
    <w:p w14:paraId="1EA9CE7E" w14:textId="77777777" w:rsidR="00BB3532" w:rsidRPr="00E05735" w:rsidRDefault="000518A2">
      <w:pPr>
        <w:pStyle w:val="divdocumentulli"/>
        <w:numPr>
          <w:ilvl w:val="0"/>
          <w:numId w:val="2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Developed action classes, form beans and Java Server Pages</w:t>
      </w:r>
    </w:p>
    <w:p w14:paraId="736385EC" w14:textId="77777777" w:rsidR="00BB3532" w:rsidRPr="00E05735" w:rsidRDefault="000518A2">
      <w:pPr>
        <w:pStyle w:val="divdocumentulli"/>
        <w:numPr>
          <w:ilvl w:val="0"/>
          <w:numId w:val="2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Developed a web-based reporting for credit monitoring system with HTML, XHTML, JSTL, custom tags and Tiles using Struts framework</w:t>
      </w:r>
    </w:p>
    <w:p w14:paraId="4C1599E2" w14:textId="77777777" w:rsidR="00BB3532" w:rsidRPr="00E05735" w:rsidRDefault="000518A2">
      <w:pPr>
        <w:pStyle w:val="divdocumentulli"/>
        <w:numPr>
          <w:ilvl w:val="0"/>
          <w:numId w:val="2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Developed Session beans which encapsulate the workflow logic</w:t>
      </w:r>
    </w:p>
    <w:p w14:paraId="73BD4359" w14:textId="77777777" w:rsidR="00BB3532" w:rsidRPr="00E05735" w:rsidRDefault="000518A2">
      <w:pPr>
        <w:pStyle w:val="divdocumentulli"/>
        <w:numPr>
          <w:ilvl w:val="0"/>
          <w:numId w:val="2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Involved in implementing and designing of Workflow Templates using BPM (Web logic Process Integrator) for middle layer business engine and also email notification engine</w:t>
      </w:r>
    </w:p>
    <w:p w14:paraId="3ECD9BC7" w14:textId="77777777" w:rsidR="00BB3532" w:rsidRPr="00E05735" w:rsidRDefault="000518A2">
      <w:pPr>
        <w:pStyle w:val="divdocumentulli"/>
        <w:numPr>
          <w:ilvl w:val="0"/>
          <w:numId w:val="2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Used Java/J2EE Design patterns like Business Delegate and Data Transfer Object (DTO) in the project which facilitates clean distribution of roles and responsibilities across various layers of processing</w:t>
      </w:r>
    </w:p>
    <w:p w14:paraId="70DDF13D" w14:textId="77777777" w:rsidR="00BB3532" w:rsidRPr="00E05735" w:rsidRDefault="000518A2">
      <w:pPr>
        <w:pStyle w:val="divdocumentulli"/>
        <w:numPr>
          <w:ilvl w:val="0"/>
          <w:numId w:val="2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Worked on financial transactions like deposits, withdrawals, transfers, debit and visa or bills payments</w:t>
      </w:r>
    </w:p>
    <w:p w14:paraId="0D7CAA19" w14:textId="77777777" w:rsidR="00BB3532" w:rsidRPr="00E05735" w:rsidRDefault="000518A2">
      <w:pPr>
        <w:pStyle w:val="divdocumentulli"/>
        <w:numPr>
          <w:ilvl w:val="0"/>
          <w:numId w:val="2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Developed XML Web services for retrieving credit information from the credit bureau</w:t>
      </w:r>
    </w:p>
    <w:p w14:paraId="02963B28" w14:textId="77777777" w:rsidR="00BB3532" w:rsidRPr="00E05735" w:rsidRDefault="000518A2">
      <w:pPr>
        <w:pStyle w:val="divdocumentulli"/>
        <w:numPr>
          <w:ilvl w:val="0"/>
          <w:numId w:val="2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Developed Web services for credit card application</w:t>
      </w:r>
    </w:p>
    <w:p w14:paraId="5868183D" w14:textId="77777777" w:rsidR="00BB3532" w:rsidRPr="00E05735" w:rsidRDefault="000518A2">
      <w:pPr>
        <w:pStyle w:val="divdocumentulli"/>
        <w:numPr>
          <w:ilvl w:val="0"/>
          <w:numId w:val="2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 xml:space="preserve">Designed various design Workflow Modules using BPM (Business Process Modeler) to implement Business Logic and Business rules using </w:t>
      </w:r>
      <w:proofErr w:type="spellStart"/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Ilog</w:t>
      </w:r>
      <w:proofErr w:type="spellEnd"/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 xml:space="preserve">, </w:t>
      </w:r>
      <w:proofErr w:type="spellStart"/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Jrules</w:t>
      </w:r>
      <w:proofErr w:type="spellEnd"/>
    </w:p>
    <w:p w14:paraId="2C76CA89" w14:textId="77777777" w:rsidR="00BB3532" w:rsidRPr="00E05735" w:rsidRDefault="000518A2">
      <w:pPr>
        <w:pStyle w:val="divdocumentulli"/>
        <w:numPr>
          <w:ilvl w:val="0"/>
          <w:numId w:val="2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Used SVN, CVS, Harvest, Clear case and Clear Quest for Version controlling and error reporting</w:t>
      </w:r>
    </w:p>
    <w:p w14:paraId="6444A33D" w14:textId="77777777" w:rsidR="00BB3532" w:rsidRPr="00E05735" w:rsidRDefault="000518A2">
      <w:pPr>
        <w:pStyle w:val="divdocumentulli"/>
        <w:numPr>
          <w:ilvl w:val="0"/>
          <w:numId w:val="2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Involved in working with Struts Tiles for the common look and feel for a web application</w:t>
      </w:r>
    </w:p>
    <w:p w14:paraId="38374137" w14:textId="77777777" w:rsidR="00BB3532" w:rsidRPr="00E05735" w:rsidRDefault="000518A2">
      <w:pPr>
        <w:pStyle w:val="divdocumentulli"/>
        <w:numPr>
          <w:ilvl w:val="0"/>
          <w:numId w:val="2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Implementation of JMS between Workflow module and backend Message forwarding Engine</w:t>
      </w:r>
    </w:p>
    <w:p w14:paraId="3ACD9D98" w14:textId="77777777" w:rsidR="00BB3532" w:rsidRPr="00E05735" w:rsidRDefault="000518A2">
      <w:pPr>
        <w:pStyle w:val="divdocumentulli"/>
        <w:numPr>
          <w:ilvl w:val="0"/>
          <w:numId w:val="2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Used PL-SQL for customer details updating at production and UAT level</w:t>
      </w:r>
    </w:p>
    <w:p w14:paraId="7D23960C" w14:textId="77777777" w:rsidR="00BB3532" w:rsidRPr="00E05735" w:rsidRDefault="000518A2">
      <w:pPr>
        <w:pStyle w:val="divdocumentulli"/>
        <w:numPr>
          <w:ilvl w:val="0"/>
          <w:numId w:val="2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Tested the application functionality with JUnit Struts Test Cases</w:t>
      </w:r>
    </w:p>
    <w:p w14:paraId="594055A6" w14:textId="77777777" w:rsidR="00BB3532" w:rsidRPr="00E05735" w:rsidRDefault="000518A2">
      <w:pPr>
        <w:pStyle w:val="divdocumentulli"/>
        <w:numPr>
          <w:ilvl w:val="0"/>
          <w:numId w:val="2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Worked with QA team for testing and resolving defects</w:t>
      </w:r>
    </w:p>
    <w:p w14:paraId="1422B4EC" w14:textId="77777777" w:rsidR="00BB3532" w:rsidRPr="00E05735" w:rsidRDefault="000518A2">
      <w:pPr>
        <w:pStyle w:val="divdocumentulli"/>
        <w:numPr>
          <w:ilvl w:val="0"/>
          <w:numId w:val="2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Used Hibernate framework to access the data</w:t>
      </w:r>
    </w:p>
    <w:p w14:paraId="12837FA1" w14:textId="77777777" w:rsidR="00BB3532" w:rsidRPr="00E05735" w:rsidRDefault="000518A2">
      <w:pPr>
        <w:pStyle w:val="divdocumentulli"/>
        <w:numPr>
          <w:ilvl w:val="0"/>
          <w:numId w:val="2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Extensively used ANT as a build tool</w:t>
      </w:r>
    </w:p>
    <w:p w14:paraId="59C3F850" w14:textId="77777777" w:rsidR="00BB3532" w:rsidRPr="00E05735" w:rsidRDefault="000518A2">
      <w:pPr>
        <w:pStyle w:val="divdocumentulli"/>
        <w:numPr>
          <w:ilvl w:val="0"/>
          <w:numId w:val="2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Experience with Eclipse IDE and Struts plug-ins</w:t>
      </w:r>
    </w:p>
    <w:p w14:paraId="4E19F113" w14:textId="77777777" w:rsidR="00BB3532" w:rsidRPr="00E05735" w:rsidRDefault="000518A2">
      <w:pPr>
        <w:pStyle w:val="divdocumentulli"/>
        <w:numPr>
          <w:ilvl w:val="0"/>
          <w:numId w:val="2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 xml:space="preserve">Environment: Java, J2EE, </w:t>
      </w:r>
      <w:proofErr w:type="spellStart"/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Weblogic</w:t>
      </w:r>
      <w:proofErr w:type="spellEnd"/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 xml:space="preserve"> Integrator, Clear </w:t>
      </w:r>
      <w:proofErr w:type="spellStart"/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case,WebSphere</w:t>
      </w:r>
      <w:proofErr w:type="spellEnd"/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 xml:space="preserve"> MQ, Java SDK, SOA, Struts, EJB, Servlet, JSP, JNDI, JMS, JDBC, Oracle 10g, CVS, ANT, TOAD and Log4J 1.2</w:t>
      </w:r>
    </w:p>
    <w:p w14:paraId="544241D7" w14:textId="77777777" w:rsidR="00BB3532" w:rsidRPr="00E05735" w:rsidRDefault="000518A2">
      <w:pPr>
        <w:pStyle w:val="divdocumentdivparagraphpadb5cell"/>
        <w:pBdr>
          <w:top w:val="none" w:sz="0" w:space="0" w:color="auto"/>
          <w:bottom w:val="single" w:sz="48" w:space="0" w:color="FFFFFF"/>
        </w:pBdr>
        <w:shd w:val="clear" w:color="auto" w:fill="FFFFFF"/>
        <w:tabs>
          <w:tab w:val="right" w:pos="10820"/>
        </w:tabs>
        <w:spacing w:before="200"/>
        <w:rPr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jobtitle"/>
          <w:rFonts w:asciiTheme="minorHAnsi" w:eastAsia="Arial" w:hAnsiTheme="minorHAnsi" w:cstheme="minorHAnsi"/>
          <w:color w:val="494C4E"/>
          <w:sz w:val="22"/>
          <w:szCs w:val="22"/>
        </w:rPr>
        <w:t>Java Developer</w:t>
      </w:r>
      <w:r w:rsidRPr="00E05735">
        <w:rPr>
          <w:rStyle w:val="sprtr"/>
          <w:rFonts w:asciiTheme="minorHAnsi" w:eastAsia="Arial" w:hAnsiTheme="minorHAnsi" w:cstheme="minorHAnsi"/>
          <w:color w:val="494C4E"/>
          <w:sz w:val="22"/>
          <w:szCs w:val="22"/>
        </w:rPr>
        <w:t xml:space="preserve"> / </w:t>
      </w: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Signet Jeweler - Dallas, TX</w:t>
      </w:r>
      <w:r w:rsidRPr="00E05735">
        <w:rPr>
          <w:rFonts w:asciiTheme="minorHAnsi" w:eastAsia="Arial" w:hAnsiTheme="minorHAnsi" w:cstheme="minorHAnsi"/>
          <w:color w:val="494C4E"/>
          <w:sz w:val="22"/>
          <w:szCs w:val="22"/>
        </w:rPr>
        <w:t xml:space="preserve"> </w:t>
      </w:r>
      <w:r w:rsidRPr="00E05735">
        <w:rPr>
          <w:rStyle w:val="datesWrapper"/>
          <w:rFonts w:asciiTheme="minorHAnsi" w:eastAsia="Arial" w:hAnsiTheme="minorHAnsi" w:cstheme="minorHAnsi"/>
          <w:i/>
          <w:iCs/>
          <w:color w:val="494C4E"/>
          <w:sz w:val="22"/>
          <w:szCs w:val="22"/>
        </w:rPr>
        <w:tab/>
        <w:t xml:space="preserve"> </w:t>
      </w:r>
      <w:r w:rsidRPr="00E05735">
        <w:rPr>
          <w:rStyle w:val="span"/>
          <w:rFonts w:asciiTheme="minorHAnsi" w:eastAsia="Arial" w:hAnsiTheme="minorHAnsi" w:cstheme="minorHAnsi"/>
          <w:i/>
          <w:iCs/>
          <w:color w:val="494C4E"/>
          <w:sz w:val="22"/>
          <w:szCs w:val="22"/>
        </w:rPr>
        <w:t>12/2017 - 01/2019</w:t>
      </w:r>
      <w:r w:rsidRPr="00E05735">
        <w:rPr>
          <w:rStyle w:val="datesWrapper"/>
          <w:rFonts w:asciiTheme="minorHAnsi" w:eastAsia="Arial" w:hAnsiTheme="minorHAnsi" w:cstheme="minorHAnsi"/>
          <w:i/>
          <w:iCs/>
          <w:color w:val="494C4E"/>
          <w:sz w:val="22"/>
          <w:szCs w:val="22"/>
        </w:rPr>
        <w:t xml:space="preserve"> </w:t>
      </w:r>
    </w:p>
    <w:p w14:paraId="0CE4AA14" w14:textId="77777777" w:rsidR="00BB3532" w:rsidRPr="00E05735" w:rsidRDefault="000518A2">
      <w:pPr>
        <w:pStyle w:val="divdocumentulli"/>
        <w:numPr>
          <w:ilvl w:val="0"/>
          <w:numId w:val="3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This web-based application was built using Agile development practices using Extreme Programming.</w:t>
      </w:r>
    </w:p>
    <w:p w14:paraId="3B5D73FE" w14:textId="77777777" w:rsidR="00BB3532" w:rsidRPr="00E05735" w:rsidRDefault="000518A2">
      <w:pPr>
        <w:pStyle w:val="divdocumentulli"/>
        <w:numPr>
          <w:ilvl w:val="0"/>
          <w:numId w:val="3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Participating in user requirement sessions to gather business requirements.</w:t>
      </w:r>
    </w:p>
    <w:p w14:paraId="0B37AFFE" w14:textId="77777777" w:rsidR="00BB3532" w:rsidRPr="00E05735" w:rsidRDefault="000518A2">
      <w:pPr>
        <w:pStyle w:val="divdocumentulli"/>
        <w:numPr>
          <w:ilvl w:val="0"/>
          <w:numId w:val="3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Involved in Analysis, Design, Development, Integration and Testing of application modules.</w:t>
      </w:r>
    </w:p>
    <w:p w14:paraId="72675925" w14:textId="77777777" w:rsidR="00BB3532" w:rsidRPr="00E05735" w:rsidRDefault="000518A2">
      <w:pPr>
        <w:pStyle w:val="divdocumentulli"/>
        <w:numPr>
          <w:ilvl w:val="0"/>
          <w:numId w:val="3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Participated in the design meetings and created class and sequence diagrams from the Design Documents for the modules assigned to me using UML.</w:t>
      </w:r>
    </w:p>
    <w:p w14:paraId="01D3D14A" w14:textId="77777777" w:rsidR="00BB3532" w:rsidRPr="00E05735" w:rsidRDefault="000518A2">
      <w:pPr>
        <w:pStyle w:val="divdocumentulli"/>
        <w:numPr>
          <w:ilvl w:val="0"/>
          <w:numId w:val="3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Implementing MVC Architecture using Spring Framework, customized user interfaces. Used Core Java, and Spring Aspect Oriented programming concepts for logging, security, error handling mechanism</w:t>
      </w:r>
    </w:p>
    <w:p w14:paraId="3610A647" w14:textId="77777777" w:rsidR="00BB3532" w:rsidRPr="00E05735" w:rsidRDefault="000518A2">
      <w:pPr>
        <w:pStyle w:val="divdocumentulli"/>
        <w:numPr>
          <w:ilvl w:val="0"/>
          <w:numId w:val="3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Developed user interface using JSP, AJAX, HTML, CSS, JSP Tag libraries to simplify the complexities of the application.</w:t>
      </w:r>
    </w:p>
    <w:p w14:paraId="37C7B395" w14:textId="77777777" w:rsidR="00BB3532" w:rsidRPr="00E05735" w:rsidRDefault="000518A2">
      <w:pPr>
        <w:pStyle w:val="divdocumentulli"/>
        <w:numPr>
          <w:ilvl w:val="0"/>
          <w:numId w:val="3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Was responsible to communicate with End client to support the application and analyze the issue and fixed the issue.</w:t>
      </w:r>
    </w:p>
    <w:p w14:paraId="0341380B" w14:textId="77777777" w:rsidR="00BB3532" w:rsidRPr="00E05735" w:rsidRDefault="000518A2">
      <w:pPr>
        <w:pStyle w:val="divdocumentulli"/>
        <w:numPr>
          <w:ilvl w:val="0"/>
          <w:numId w:val="3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Worked on Ext JS for user interface widgets with High performance scalable grids, trees and menus.</w:t>
      </w:r>
    </w:p>
    <w:p w14:paraId="780FBA76" w14:textId="77777777" w:rsidR="00BB3532" w:rsidRPr="00E05735" w:rsidRDefault="000518A2">
      <w:pPr>
        <w:pStyle w:val="divdocumentulli"/>
        <w:numPr>
          <w:ilvl w:val="0"/>
          <w:numId w:val="3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Was sole responsible for deployment and requirement analysis with client.</w:t>
      </w:r>
    </w:p>
    <w:p w14:paraId="0E71311E" w14:textId="77777777" w:rsidR="00BB3532" w:rsidRPr="00E05735" w:rsidRDefault="000518A2">
      <w:pPr>
        <w:pStyle w:val="divdocumentulli"/>
        <w:numPr>
          <w:ilvl w:val="0"/>
          <w:numId w:val="3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Used to analyze large volume of data in Unix environment during production hours.</w:t>
      </w:r>
    </w:p>
    <w:p w14:paraId="2775F3D6" w14:textId="77777777" w:rsidR="00BB3532" w:rsidRPr="00E05735" w:rsidRDefault="000518A2">
      <w:pPr>
        <w:pStyle w:val="divdocumentulli"/>
        <w:numPr>
          <w:ilvl w:val="0"/>
          <w:numId w:val="3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 xml:space="preserve">Created SQL Map config files to create the </w:t>
      </w:r>
      <w:proofErr w:type="spellStart"/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sql</w:t>
      </w:r>
      <w:proofErr w:type="spellEnd"/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 xml:space="preserve"> queries, map the data and objects to retrieve data from the database using IBATIS. Injected objects using Spring dependency injection concepts</w:t>
      </w:r>
    </w:p>
    <w:p w14:paraId="73182B76" w14:textId="77777777" w:rsidR="00BB3532" w:rsidRPr="00E05735" w:rsidRDefault="000518A2">
      <w:pPr>
        <w:pStyle w:val="divdocumentulli"/>
        <w:numPr>
          <w:ilvl w:val="0"/>
          <w:numId w:val="3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Have worked on Oracle 10g data base for storing and retrieving the application data</w:t>
      </w:r>
    </w:p>
    <w:p w14:paraId="01483C17" w14:textId="77777777" w:rsidR="00BB3532" w:rsidRPr="00E05735" w:rsidRDefault="000518A2">
      <w:pPr>
        <w:pStyle w:val="divdocumentulli"/>
        <w:numPr>
          <w:ilvl w:val="0"/>
          <w:numId w:val="3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lastRenderedPageBreak/>
        <w:t>Implemented procedures, packages, triggers, and different Joins to retrieve the data base using PL/SQL, SQL scripts. Created DDL, DML scripts to create tables and privileges on respective tables in the database.</w:t>
      </w:r>
    </w:p>
    <w:p w14:paraId="4B35F953" w14:textId="77777777" w:rsidR="00BB3532" w:rsidRPr="00E05735" w:rsidRDefault="000518A2">
      <w:pPr>
        <w:pStyle w:val="divdocumentulli"/>
        <w:numPr>
          <w:ilvl w:val="0"/>
          <w:numId w:val="3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Involved in the integration of all the 3-tiers of the architecture consisting of Data service layer, Business Object layer and Presentation layer (front frameworks).</w:t>
      </w:r>
    </w:p>
    <w:p w14:paraId="70AABD1E" w14:textId="77777777" w:rsidR="00BB3532" w:rsidRPr="00E05735" w:rsidRDefault="000518A2">
      <w:pPr>
        <w:pStyle w:val="divdocumentulli"/>
        <w:numPr>
          <w:ilvl w:val="0"/>
          <w:numId w:val="3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Involved in the integration testing and made sure the data flows correctly from one sub system to another.</w:t>
      </w:r>
    </w:p>
    <w:p w14:paraId="612616A4" w14:textId="77777777" w:rsidR="00BB3532" w:rsidRPr="00E05735" w:rsidRDefault="000518A2">
      <w:pPr>
        <w:pStyle w:val="divdocumentdivparagraphpadb5cell"/>
        <w:pBdr>
          <w:top w:val="none" w:sz="0" w:space="0" w:color="auto"/>
          <w:bottom w:val="single" w:sz="48" w:space="0" w:color="FFFFFF"/>
        </w:pBdr>
        <w:shd w:val="clear" w:color="auto" w:fill="FFFFFF"/>
        <w:tabs>
          <w:tab w:val="right" w:pos="10820"/>
        </w:tabs>
        <w:spacing w:before="200"/>
        <w:rPr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jobtitle"/>
          <w:rFonts w:asciiTheme="minorHAnsi" w:eastAsia="Arial" w:hAnsiTheme="minorHAnsi" w:cstheme="minorHAnsi"/>
          <w:color w:val="494C4E"/>
          <w:sz w:val="22"/>
          <w:szCs w:val="22"/>
        </w:rPr>
        <w:t>Java Developer</w:t>
      </w:r>
      <w:r w:rsidRPr="00E05735">
        <w:rPr>
          <w:rStyle w:val="sprtr"/>
          <w:rFonts w:asciiTheme="minorHAnsi" w:eastAsia="Arial" w:hAnsiTheme="minorHAnsi" w:cstheme="minorHAnsi"/>
          <w:color w:val="494C4E"/>
          <w:sz w:val="22"/>
          <w:szCs w:val="22"/>
        </w:rPr>
        <w:t xml:space="preserve"> / </w:t>
      </w:r>
      <w:proofErr w:type="spellStart"/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Wex</w:t>
      </w:r>
      <w:proofErr w:type="spellEnd"/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 xml:space="preserve"> Inc - South Portland, ME</w:t>
      </w:r>
      <w:r w:rsidRPr="00E05735">
        <w:rPr>
          <w:rFonts w:asciiTheme="minorHAnsi" w:eastAsia="Arial" w:hAnsiTheme="minorHAnsi" w:cstheme="minorHAnsi"/>
          <w:color w:val="494C4E"/>
          <w:sz w:val="22"/>
          <w:szCs w:val="22"/>
        </w:rPr>
        <w:t xml:space="preserve"> </w:t>
      </w:r>
      <w:r w:rsidRPr="00E05735">
        <w:rPr>
          <w:rStyle w:val="datesWrapper"/>
          <w:rFonts w:asciiTheme="minorHAnsi" w:eastAsia="Arial" w:hAnsiTheme="minorHAnsi" w:cstheme="minorHAnsi"/>
          <w:i/>
          <w:iCs/>
          <w:color w:val="494C4E"/>
          <w:sz w:val="22"/>
          <w:szCs w:val="22"/>
        </w:rPr>
        <w:tab/>
        <w:t xml:space="preserve"> </w:t>
      </w:r>
      <w:r w:rsidRPr="00E05735">
        <w:rPr>
          <w:rStyle w:val="span"/>
          <w:rFonts w:asciiTheme="minorHAnsi" w:eastAsia="Arial" w:hAnsiTheme="minorHAnsi" w:cstheme="minorHAnsi"/>
          <w:i/>
          <w:iCs/>
          <w:color w:val="494C4E"/>
          <w:sz w:val="22"/>
          <w:szCs w:val="22"/>
        </w:rPr>
        <w:t>11/2016 - 11/2017</w:t>
      </w:r>
      <w:r w:rsidRPr="00E05735">
        <w:rPr>
          <w:rStyle w:val="datesWrapper"/>
          <w:rFonts w:asciiTheme="minorHAnsi" w:eastAsia="Arial" w:hAnsiTheme="minorHAnsi" w:cstheme="minorHAnsi"/>
          <w:i/>
          <w:iCs/>
          <w:color w:val="494C4E"/>
          <w:sz w:val="22"/>
          <w:szCs w:val="22"/>
        </w:rPr>
        <w:t xml:space="preserve"> </w:t>
      </w:r>
    </w:p>
    <w:p w14:paraId="0D3F7D67" w14:textId="77777777" w:rsidR="00BB3532" w:rsidRPr="00E05735" w:rsidRDefault="000518A2">
      <w:pPr>
        <w:pStyle w:val="divdocumentulli"/>
        <w:numPr>
          <w:ilvl w:val="0"/>
          <w:numId w:val="4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Involved in developing design document and impact assessment documents.</w:t>
      </w:r>
    </w:p>
    <w:p w14:paraId="57BA9A81" w14:textId="77777777" w:rsidR="00BB3532" w:rsidRPr="00E05735" w:rsidRDefault="000518A2">
      <w:pPr>
        <w:pStyle w:val="divdocumentulli"/>
        <w:numPr>
          <w:ilvl w:val="0"/>
          <w:numId w:val="4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Successfully completed the Architecture, Detailed Design &amp; Development of modules Interacted with end users to gather, analyze, and implement the project.</w:t>
      </w:r>
    </w:p>
    <w:p w14:paraId="2CC628A5" w14:textId="77777777" w:rsidR="00BB3532" w:rsidRPr="00E05735" w:rsidRDefault="000518A2">
      <w:pPr>
        <w:pStyle w:val="divdocumentulli"/>
        <w:numPr>
          <w:ilvl w:val="0"/>
          <w:numId w:val="4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Customer collaboration over contract negotiation and Responding to change over following a plan has been achieved using Agile Development.</w:t>
      </w:r>
    </w:p>
    <w:p w14:paraId="49121D5B" w14:textId="2BA1DC68" w:rsidR="00BB3532" w:rsidRPr="00E05735" w:rsidRDefault="000518A2">
      <w:pPr>
        <w:pStyle w:val="divdocumentulli"/>
        <w:numPr>
          <w:ilvl w:val="0"/>
          <w:numId w:val="4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 xml:space="preserve">Worked on agile approaches, including Extreme Programming and Test-Driven </w:t>
      </w:r>
      <w:r w:rsidR="00181D7D"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Development.</w:t>
      </w:r>
    </w:p>
    <w:p w14:paraId="56FCF69C" w14:textId="77777777" w:rsidR="00BB3532" w:rsidRPr="00E05735" w:rsidRDefault="000518A2">
      <w:pPr>
        <w:pStyle w:val="divdocumentulli"/>
        <w:numPr>
          <w:ilvl w:val="0"/>
          <w:numId w:val="4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Involved in coordinating with testing teams to resolve defects and provide 24/7 support for UAT.</w:t>
      </w:r>
    </w:p>
    <w:p w14:paraId="418DB49C" w14:textId="77777777" w:rsidR="00BB3532" w:rsidRPr="00E05735" w:rsidRDefault="000518A2">
      <w:pPr>
        <w:pStyle w:val="divdocumentulli"/>
        <w:numPr>
          <w:ilvl w:val="0"/>
          <w:numId w:val="4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Developed business objects, request handlers and JSP's for the boost mobile site using JAVA (Servlets, and XML).</w:t>
      </w:r>
    </w:p>
    <w:p w14:paraId="74569AC3" w14:textId="77777777" w:rsidR="00BB3532" w:rsidRPr="00E05735" w:rsidRDefault="000518A2">
      <w:pPr>
        <w:pStyle w:val="divdocumentulli"/>
        <w:numPr>
          <w:ilvl w:val="0"/>
          <w:numId w:val="4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 xml:space="preserve">Developed </w:t>
      </w:r>
      <w:proofErr w:type="spellStart"/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Jsp's</w:t>
      </w:r>
      <w:proofErr w:type="spellEnd"/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 xml:space="preserve"> including AJAX that call different API's that process messages using XML.</w:t>
      </w:r>
    </w:p>
    <w:p w14:paraId="397C1FBB" w14:textId="77777777" w:rsidR="00BB3532" w:rsidRPr="00E05735" w:rsidRDefault="000518A2">
      <w:pPr>
        <w:pStyle w:val="divdocumentulli"/>
        <w:numPr>
          <w:ilvl w:val="0"/>
          <w:numId w:val="4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Developed request handlers, .JSP's and Data Objects in Core Java.</w:t>
      </w:r>
    </w:p>
    <w:p w14:paraId="69DA0A32" w14:textId="77777777" w:rsidR="00BB3532" w:rsidRPr="00E05735" w:rsidRDefault="000518A2">
      <w:pPr>
        <w:pStyle w:val="divdocumentulli"/>
        <w:numPr>
          <w:ilvl w:val="0"/>
          <w:numId w:val="4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 xml:space="preserve">Developed </w:t>
      </w:r>
      <w:proofErr w:type="spellStart"/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Jsp's</w:t>
      </w:r>
      <w:proofErr w:type="spellEnd"/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 xml:space="preserve"> using HTML and converted the XHTML </w:t>
      </w:r>
      <w:proofErr w:type="spellStart"/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jsp's</w:t>
      </w:r>
      <w:proofErr w:type="spellEnd"/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 xml:space="preserve"> to WML </w:t>
      </w:r>
      <w:proofErr w:type="spellStart"/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jsp's</w:t>
      </w:r>
      <w:proofErr w:type="spellEnd"/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.</w:t>
      </w:r>
    </w:p>
    <w:p w14:paraId="6CC60205" w14:textId="77777777" w:rsidR="00BB3532" w:rsidRPr="00E05735" w:rsidRDefault="000518A2">
      <w:pPr>
        <w:pStyle w:val="divdocumentulli"/>
        <w:numPr>
          <w:ilvl w:val="0"/>
          <w:numId w:val="4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Actively involved in Testing and deployment of the application on Web logic Application server.</w:t>
      </w:r>
    </w:p>
    <w:p w14:paraId="03485C34" w14:textId="77777777" w:rsidR="00BB3532" w:rsidRPr="00E05735" w:rsidRDefault="000518A2">
      <w:pPr>
        <w:pStyle w:val="divdocumentulli"/>
        <w:numPr>
          <w:ilvl w:val="0"/>
          <w:numId w:val="4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Involved in debugging the application.</w:t>
      </w:r>
    </w:p>
    <w:p w14:paraId="0A05D70A" w14:textId="77777777" w:rsidR="00BB3532" w:rsidRPr="00E05735" w:rsidRDefault="000518A2">
      <w:pPr>
        <w:pStyle w:val="divdocumentulli"/>
        <w:numPr>
          <w:ilvl w:val="0"/>
          <w:numId w:val="4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Developed the Use case, and Class diagrams using UML and used Rational Rose Tool.</w:t>
      </w:r>
    </w:p>
    <w:p w14:paraId="1D174B31" w14:textId="77777777" w:rsidR="00BB3532" w:rsidRPr="00E05735" w:rsidRDefault="000518A2">
      <w:pPr>
        <w:pStyle w:val="divdocumentulli"/>
        <w:numPr>
          <w:ilvl w:val="0"/>
          <w:numId w:val="4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Used Perforce for version Repository maintenance.</w:t>
      </w:r>
    </w:p>
    <w:p w14:paraId="21AC55E2" w14:textId="77777777" w:rsidR="00BB3532" w:rsidRPr="00E05735" w:rsidRDefault="000518A2">
      <w:pPr>
        <w:pStyle w:val="divdocumentulli"/>
        <w:numPr>
          <w:ilvl w:val="0"/>
          <w:numId w:val="4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Design and developed JDBC connection objects for the data retrieval and update.</w:t>
      </w:r>
    </w:p>
    <w:p w14:paraId="6B678771" w14:textId="77777777" w:rsidR="00BB3532" w:rsidRPr="00E05735" w:rsidRDefault="000518A2">
      <w:pPr>
        <w:pStyle w:val="divdocumentulli"/>
        <w:numPr>
          <w:ilvl w:val="0"/>
          <w:numId w:val="4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Created connection pooling method to avoid the waiting for database connection.</w:t>
      </w:r>
    </w:p>
    <w:p w14:paraId="7DC3F56B" w14:textId="77777777" w:rsidR="00BB3532" w:rsidRPr="00E05735" w:rsidRDefault="000518A2">
      <w:pPr>
        <w:pStyle w:val="divdocumentulli"/>
        <w:numPr>
          <w:ilvl w:val="0"/>
          <w:numId w:val="4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Designed an ER Diagram for all the databases using the DB Designer an Open Source Tool.</w:t>
      </w:r>
    </w:p>
    <w:p w14:paraId="61AAF9BD" w14:textId="77777777" w:rsidR="00BB3532" w:rsidRPr="00E05735" w:rsidRDefault="000518A2">
      <w:pPr>
        <w:pStyle w:val="divdocumentulli"/>
        <w:numPr>
          <w:ilvl w:val="0"/>
          <w:numId w:val="4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Designed the Class Diagrams and the Use cases Diagram using the Rational Rose.</w:t>
      </w:r>
    </w:p>
    <w:p w14:paraId="773BA8D7" w14:textId="77777777" w:rsidR="00BB3532" w:rsidRPr="00E05735" w:rsidRDefault="000518A2">
      <w:pPr>
        <w:pStyle w:val="divdocumentulli"/>
        <w:numPr>
          <w:ilvl w:val="0"/>
          <w:numId w:val="4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Create Test Plans using Quality Center by Test Director</w:t>
      </w:r>
    </w:p>
    <w:p w14:paraId="46C9307F" w14:textId="77777777" w:rsidR="00BB3532" w:rsidRPr="00E05735" w:rsidRDefault="000518A2">
      <w:pPr>
        <w:pStyle w:val="divdocumentdivparagraphpadb5cell"/>
        <w:pBdr>
          <w:top w:val="none" w:sz="0" w:space="0" w:color="auto"/>
          <w:bottom w:val="single" w:sz="48" w:space="0" w:color="FFFFFF"/>
        </w:pBdr>
        <w:shd w:val="clear" w:color="auto" w:fill="FFFFFF"/>
        <w:tabs>
          <w:tab w:val="right" w:pos="10820"/>
        </w:tabs>
        <w:spacing w:before="200"/>
        <w:rPr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jobtitle"/>
          <w:rFonts w:asciiTheme="minorHAnsi" w:eastAsia="Arial" w:hAnsiTheme="minorHAnsi" w:cstheme="minorHAnsi"/>
          <w:color w:val="494C4E"/>
          <w:sz w:val="22"/>
          <w:szCs w:val="22"/>
        </w:rPr>
        <w:t>Java Developer</w:t>
      </w:r>
      <w:r w:rsidRPr="00E05735">
        <w:rPr>
          <w:rStyle w:val="sprtr"/>
          <w:rFonts w:asciiTheme="minorHAnsi" w:eastAsia="Arial" w:hAnsiTheme="minorHAnsi" w:cstheme="minorHAnsi"/>
          <w:color w:val="494C4E"/>
          <w:sz w:val="22"/>
          <w:szCs w:val="22"/>
        </w:rPr>
        <w:t xml:space="preserve"> / </w:t>
      </w: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General Motor Financial - Dallas, Texas</w:t>
      </w:r>
      <w:r w:rsidRPr="00E05735">
        <w:rPr>
          <w:rFonts w:asciiTheme="minorHAnsi" w:eastAsia="Arial" w:hAnsiTheme="minorHAnsi" w:cstheme="minorHAnsi"/>
          <w:color w:val="494C4E"/>
          <w:sz w:val="22"/>
          <w:szCs w:val="22"/>
        </w:rPr>
        <w:t xml:space="preserve"> </w:t>
      </w:r>
      <w:r w:rsidRPr="00E05735">
        <w:rPr>
          <w:rStyle w:val="datesWrapper"/>
          <w:rFonts w:asciiTheme="minorHAnsi" w:eastAsia="Arial" w:hAnsiTheme="minorHAnsi" w:cstheme="minorHAnsi"/>
          <w:i/>
          <w:iCs/>
          <w:color w:val="494C4E"/>
          <w:sz w:val="22"/>
          <w:szCs w:val="22"/>
        </w:rPr>
        <w:tab/>
        <w:t xml:space="preserve"> </w:t>
      </w:r>
      <w:r w:rsidRPr="00E05735">
        <w:rPr>
          <w:rStyle w:val="span"/>
          <w:rFonts w:asciiTheme="minorHAnsi" w:eastAsia="Arial" w:hAnsiTheme="minorHAnsi" w:cstheme="minorHAnsi"/>
          <w:i/>
          <w:iCs/>
          <w:color w:val="494C4E"/>
          <w:sz w:val="22"/>
          <w:szCs w:val="22"/>
        </w:rPr>
        <w:t>09/2015 - 10/2016</w:t>
      </w:r>
      <w:r w:rsidRPr="00E05735">
        <w:rPr>
          <w:rStyle w:val="datesWrapper"/>
          <w:rFonts w:asciiTheme="minorHAnsi" w:eastAsia="Arial" w:hAnsiTheme="minorHAnsi" w:cstheme="minorHAnsi"/>
          <w:i/>
          <w:iCs/>
          <w:color w:val="494C4E"/>
          <w:sz w:val="22"/>
          <w:szCs w:val="22"/>
        </w:rPr>
        <w:t xml:space="preserve"> </w:t>
      </w:r>
    </w:p>
    <w:p w14:paraId="2F5663A9" w14:textId="77777777" w:rsidR="00BB3532" w:rsidRPr="00E05735" w:rsidRDefault="000518A2">
      <w:pPr>
        <w:pStyle w:val="divdocumentulli"/>
        <w:numPr>
          <w:ilvl w:val="0"/>
          <w:numId w:val="5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Involved in gathering functional requirements, performing the design and solution approach</w:t>
      </w:r>
    </w:p>
    <w:p w14:paraId="203A16F9" w14:textId="77777777" w:rsidR="00BB3532" w:rsidRPr="00E05735" w:rsidRDefault="000518A2">
      <w:pPr>
        <w:pStyle w:val="divdocumentulli"/>
        <w:numPr>
          <w:ilvl w:val="0"/>
          <w:numId w:val="5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Involved in development of the web service using Eclipse 3.1</w:t>
      </w:r>
    </w:p>
    <w:p w14:paraId="6F901A5B" w14:textId="77777777" w:rsidR="00BB3532" w:rsidRPr="00E05735" w:rsidRDefault="000518A2">
      <w:pPr>
        <w:pStyle w:val="divdocumentulli"/>
        <w:numPr>
          <w:ilvl w:val="0"/>
          <w:numId w:val="5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Persisted domain model using Hibernate object-relational mapping facilities and Oracle Database</w:t>
      </w:r>
    </w:p>
    <w:p w14:paraId="06501557" w14:textId="77777777" w:rsidR="00BB3532" w:rsidRPr="00E05735" w:rsidRDefault="000518A2">
      <w:pPr>
        <w:pStyle w:val="divdocumentulli"/>
        <w:numPr>
          <w:ilvl w:val="0"/>
          <w:numId w:val="5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Involved in the implementation of the data tier using POJOs, which in turn use hibernate to access the database</w:t>
      </w:r>
    </w:p>
    <w:p w14:paraId="494F5CE2" w14:textId="77777777" w:rsidR="00BB3532" w:rsidRPr="00E05735" w:rsidRDefault="000518A2">
      <w:pPr>
        <w:pStyle w:val="divdocumentulli"/>
        <w:numPr>
          <w:ilvl w:val="0"/>
          <w:numId w:val="5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Developed application using Spring MVC Framework that leverages Model View Controller (MVC) architecture</w:t>
      </w:r>
    </w:p>
    <w:p w14:paraId="04AB1F60" w14:textId="77777777" w:rsidR="00BB3532" w:rsidRPr="00E05735" w:rsidRDefault="000518A2">
      <w:pPr>
        <w:pStyle w:val="divdocumentulli"/>
        <w:numPr>
          <w:ilvl w:val="0"/>
          <w:numId w:val="5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Involved in building data objects and persistence objects using DAO design pattern</w:t>
      </w:r>
    </w:p>
    <w:p w14:paraId="33DF4E1D" w14:textId="77777777" w:rsidR="00BB3532" w:rsidRPr="00E05735" w:rsidRDefault="000518A2">
      <w:pPr>
        <w:pStyle w:val="divdocumentulli"/>
        <w:numPr>
          <w:ilvl w:val="0"/>
          <w:numId w:val="5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Used Maven for dependency management</w:t>
      </w:r>
    </w:p>
    <w:p w14:paraId="18C476C5" w14:textId="77777777" w:rsidR="00BB3532" w:rsidRPr="00E05735" w:rsidRDefault="000518A2">
      <w:pPr>
        <w:pStyle w:val="divdocumentulli"/>
        <w:numPr>
          <w:ilvl w:val="0"/>
          <w:numId w:val="5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Extensively used Java Script for Front-end validations/ alerts</w:t>
      </w:r>
    </w:p>
    <w:p w14:paraId="440D1AF0" w14:textId="77777777" w:rsidR="00BB3532" w:rsidRPr="00E05735" w:rsidRDefault="000518A2">
      <w:pPr>
        <w:pStyle w:val="divdocumentulli"/>
        <w:numPr>
          <w:ilvl w:val="0"/>
          <w:numId w:val="5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Experienced implementing Core Java concepts</w:t>
      </w:r>
    </w:p>
    <w:p w14:paraId="45CF4BF1" w14:textId="77777777" w:rsidR="00BB3532" w:rsidRPr="00E05735" w:rsidRDefault="000518A2">
      <w:pPr>
        <w:pStyle w:val="divdocumentulli"/>
        <w:numPr>
          <w:ilvl w:val="0"/>
          <w:numId w:val="5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Used extensive Java collection Framework, Exception handling classes</w:t>
      </w:r>
    </w:p>
    <w:p w14:paraId="3CA145D3" w14:textId="77777777" w:rsidR="00BB3532" w:rsidRPr="00E05735" w:rsidRDefault="000518A2">
      <w:pPr>
        <w:pStyle w:val="divdocumentulli"/>
        <w:numPr>
          <w:ilvl w:val="0"/>
          <w:numId w:val="5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Deployed the application on to Tomcat application server</w:t>
      </w:r>
    </w:p>
    <w:p w14:paraId="1200915D" w14:textId="77777777" w:rsidR="00BB3532" w:rsidRPr="00E05735" w:rsidRDefault="000518A2">
      <w:pPr>
        <w:pStyle w:val="divdocumentulli"/>
        <w:numPr>
          <w:ilvl w:val="0"/>
          <w:numId w:val="5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Used CSS and HTML to develop the application view</w:t>
      </w:r>
    </w:p>
    <w:p w14:paraId="3AD54ADE" w14:textId="77777777" w:rsidR="00BB3532" w:rsidRPr="00E05735" w:rsidRDefault="000518A2">
      <w:pPr>
        <w:pStyle w:val="divdocumentulli"/>
        <w:numPr>
          <w:ilvl w:val="0"/>
          <w:numId w:val="5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Developed Web services to transfer and transform data between applications Environment: Java, Eclipse 3.1, Tomcat Application Server, Hibernate, J2EE, JDK 1.6, JDBC, Servlets, JSPs, Spring MVC, Oracle 10g, Web Services, CSS, HTML, JavaScript</w:t>
      </w:r>
    </w:p>
    <w:p w14:paraId="23A5F553" w14:textId="77777777" w:rsidR="00BB3532" w:rsidRPr="00E05735" w:rsidRDefault="000518A2">
      <w:pPr>
        <w:pStyle w:val="divdocumentdivparagraphpadb5cell"/>
        <w:pBdr>
          <w:top w:val="none" w:sz="0" w:space="0" w:color="auto"/>
          <w:bottom w:val="single" w:sz="48" w:space="0" w:color="FFFFFF"/>
        </w:pBdr>
        <w:shd w:val="clear" w:color="auto" w:fill="FFFFFF"/>
        <w:tabs>
          <w:tab w:val="right" w:pos="10820"/>
        </w:tabs>
        <w:spacing w:before="200"/>
        <w:rPr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jobtitle"/>
          <w:rFonts w:asciiTheme="minorHAnsi" w:eastAsia="Arial" w:hAnsiTheme="minorHAnsi" w:cstheme="minorHAnsi"/>
          <w:color w:val="494C4E"/>
          <w:sz w:val="22"/>
          <w:szCs w:val="22"/>
        </w:rPr>
        <w:t>Java Developer</w:t>
      </w:r>
      <w:r w:rsidRPr="00E05735">
        <w:rPr>
          <w:rStyle w:val="sprtr"/>
          <w:rFonts w:asciiTheme="minorHAnsi" w:eastAsia="Arial" w:hAnsiTheme="minorHAnsi" w:cstheme="minorHAnsi"/>
          <w:color w:val="494C4E"/>
          <w:sz w:val="22"/>
          <w:szCs w:val="22"/>
        </w:rPr>
        <w:t xml:space="preserve"> / </w:t>
      </w: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Amdocs Inc - Mount Laurel, NJ</w:t>
      </w:r>
      <w:r w:rsidRPr="00E05735">
        <w:rPr>
          <w:rFonts w:asciiTheme="minorHAnsi" w:eastAsia="Arial" w:hAnsiTheme="minorHAnsi" w:cstheme="minorHAnsi"/>
          <w:color w:val="494C4E"/>
          <w:sz w:val="22"/>
          <w:szCs w:val="22"/>
        </w:rPr>
        <w:t xml:space="preserve"> </w:t>
      </w:r>
      <w:r w:rsidRPr="00E05735">
        <w:rPr>
          <w:rStyle w:val="datesWrapper"/>
          <w:rFonts w:asciiTheme="minorHAnsi" w:eastAsia="Arial" w:hAnsiTheme="minorHAnsi" w:cstheme="minorHAnsi"/>
          <w:i/>
          <w:iCs/>
          <w:color w:val="494C4E"/>
          <w:sz w:val="22"/>
          <w:szCs w:val="22"/>
        </w:rPr>
        <w:tab/>
        <w:t xml:space="preserve"> </w:t>
      </w:r>
      <w:r w:rsidRPr="00E05735">
        <w:rPr>
          <w:rStyle w:val="span"/>
          <w:rFonts w:asciiTheme="minorHAnsi" w:eastAsia="Arial" w:hAnsiTheme="minorHAnsi" w:cstheme="minorHAnsi"/>
          <w:i/>
          <w:iCs/>
          <w:color w:val="494C4E"/>
          <w:sz w:val="22"/>
          <w:szCs w:val="22"/>
        </w:rPr>
        <w:t>12/2014 - 08/2015</w:t>
      </w:r>
      <w:r w:rsidRPr="00E05735">
        <w:rPr>
          <w:rStyle w:val="datesWrapper"/>
          <w:rFonts w:asciiTheme="minorHAnsi" w:eastAsia="Arial" w:hAnsiTheme="minorHAnsi" w:cstheme="minorHAnsi"/>
          <w:i/>
          <w:iCs/>
          <w:color w:val="494C4E"/>
          <w:sz w:val="22"/>
          <w:szCs w:val="22"/>
        </w:rPr>
        <w:t xml:space="preserve"> </w:t>
      </w:r>
    </w:p>
    <w:p w14:paraId="30C1405A" w14:textId="77777777" w:rsidR="00BB3532" w:rsidRPr="00E05735" w:rsidRDefault="000518A2">
      <w:pPr>
        <w:pStyle w:val="divdocumentulli"/>
        <w:numPr>
          <w:ilvl w:val="0"/>
          <w:numId w:val="6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lastRenderedPageBreak/>
        <w:t>Worked in a waterfall model by involving starting from requirement gathering to deployment</w:t>
      </w:r>
    </w:p>
    <w:p w14:paraId="00CE9650" w14:textId="77777777" w:rsidR="00BB3532" w:rsidRPr="00E05735" w:rsidRDefault="000518A2">
      <w:pPr>
        <w:pStyle w:val="divdocumentulli"/>
        <w:numPr>
          <w:ilvl w:val="0"/>
          <w:numId w:val="6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Involved in total Software Development Life Cycle (SDLC) of the application like Requirement gathering, Design, Analysis and Code development</w:t>
      </w:r>
    </w:p>
    <w:p w14:paraId="106937D5" w14:textId="77777777" w:rsidR="00BB3532" w:rsidRPr="00E05735" w:rsidRDefault="000518A2">
      <w:pPr>
        <w:pStyle w:val="divdocumentulli"/>
        <w:numPr>
          <w:ilvl w:val="0"/>
          <w:numId w:val="6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Worked extensively on J2EE for developing Web and Distributed Applications by using JSP, JSF, Servlets, Struts, Hibernate, Spring Framework and Web Services, EJB, JDBC</w:t>
      </w:r>
    </w:p>
    <w:p w14:paraId="2F8FA5C5" w14:textId="77777777" w:rsidR="00BB3532" w:rsidRPr="00E05735" w:rsidRDefault="000518A2">
      <w:pPr>
        <w:pStyle w:val="divdocumentulli"/>
        <w:numPr>
          <w:ilvl w:val="0"/>
          <w:numId w:val="6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Used Firebug for application webpage troubleshooting and Eclipse debugger for the bug fixes</w:t>
      </w:r>
    </w:p>
    <w:p w14:paraId="34D74F2C" w14:textId="77777777" w:rsidR="00BB3532" w:rsidRPr="00E05735" w:rsidRDefault="000518A2">
      <w:pPr>
        <w:pStyle w:val="divdocumentulli"/>
        <w:numPr>
          <w:ilvl w:val="0"/>
          <w:numId w:val="6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Involved in development of data access layer, which are java classes to encapsulate all database specific calls using JDBC API</w:t>
      </w:r>
    </w:p>
    <w:p w14:paraId="43050996" w14:textId="77777777" w:rsidR="00BB3532" w:rsidRPr="00E05735" w:rsidRDefault="000518A2">
      <w:pPr>
        <w:pStyle w:val="divdocumentulli"/>
        <w:numPr>
          <w:ilvl w:val="0"/>
          <w:numId w:val="6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Used Struts to implement the MVC framework for the presentation tier and Simplified client-side scripting of HTML using jQuery, a cross-browser JavaScript library</w:t>
      </w:r>
    </w:p>
    <w:p w14:paraId="334DA356" w14:textId="77777777" w:rsidR="00BB3532" w:rsidRPr="00E05735" w:rsidRDefault="000518A2">
      <w:pPr>
        <w:pStyle w:val="divdocumentulli"/>
        <w:numPr>
          <w:ilvl w:val="0"/>
          <w:numId w:val="6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Used JDBC API to connect to the database and Performed CRUD operations to get and check the data</w:t>
      </w:r>
    </w:p>
    <w:p w14:paraId="447FE253" w14:textId="77777777" w:rsidR="00BB3532" w:rsidRPr="00E05735" w:rsidRDefault="000518A2">
      <w:pPr>
        <w:pStyle w:val="divdocumentulli"/>
        <w:numPr>
          <w:ilvl w:val="0"/>
          <w:numId w:val="6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Developed SOA Web services above the data access layer and Developed applications using Ant as a build tool</w:t>
      </w:r>
    </w:p>
    <w:p w14:paraId="791A59F3" w14:textId="77777777" w:rsidR="00BB3532" w:rsidRPr="00E05735" w:rsidRDefault="000518A2">
      <w:pPr>
        <w:pStyle w:val="divdocumentulli"/>
        <w:numPr>
          <w:ilvl w:val="0"/>
          <w:numId w:val="6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Implemented Data Access Objects (DAO) to access the Oracle database using Spring DAO</w:t>
      </w:r>
    </w:p>
    <w:p w14:paraId="02F9AA47" w14:textId="77777777" w:rsidR="00BB3532" w:rsidRPr="00E05735" w:rsidRDefault="000518A2">
      <w:pPr>
        <w:pStyle w:val="divdocumentulli"/>
        <w:numPr>
          <w:ilvl w:val="0"/>
          <w:numId w:val="6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Prepared EJB deployment descriptors using XML and Used JAXB components for transferring the objects between the application and the database</w:t>
      </w:r>
    </w:p>
    <w:p w14:paraId="3F0627F4" w14:textId="77777777" w:rsidR="00BB3532" w:rsidRPr="00E05735" w:rsidRDefault="000518A2">
      <w:pPr>
        <w:pStyle w:val="divdocumentulli"/>
        <w:numPr>
          <w:ilvl w:val="0"/>
          <w:numId w:val="6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Used CVS for version control across common source code used by developers and Developed J-Unit test cases for all the developed modules</w:t>
      </w:r>
    </w:p>
    <w:p w14:paraId="6A37A464" w14:textId="77777777" w:rsidR="00BB3532" w:rsidRPr="00E05735" w:rsidRDefault="000518A2">
      <w:pPr>
        <w:pStyle w:val="divdocumentulli"/>
        <w:numPr>
          <w:ilvl w:val="0"/>
          <w:numId w:val="6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 xml:space="preserve">Written Test cases and tested the application using </w:t>
      </w:r>
      <w:proofErr w:type="spellStart"/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JUnittesting</w:t>
      </w:r>
      <w:proofErr w:type="spellEnd"/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 xml:space="preserve"> framework and prepared the documentation</w:t>
      </w:r>
    </w:p>
    <w:p w14:paraId="73AA7E9F" w14:textId="77777777" w:rsidR="00BB3532" w:rsidRPr="00E05735" w:rsidRDefault="000518A2">
      <w:pPr>
        <w:pStyle w:val="divdocumentulli"/>
        <w:numPr>
          <w:ilvl w:val="0"/>
          <w:numId w:val="6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Environment: Java 1.6, HTML, Java Script, Servlets, JSP, JDBC, Struts 2.2, Spring 3.1, Web services, SQL, PL/SQL, UML, CVS, XML, ANT, Junit</w:t>
      </w:r>
    </w:p>
    <w:p w14:paraId="6EC881FC" w14:textId="77777777" w:rsidR="00BB3532" w:rsidRPr="00E05735" w:rsidRDefault="000518A2">
      <w:pPr>
        <w:pStyle w:val="divdocumentdivparagraphpadb5cell"/>
        <w:pBdr>
          <w:top w:val="none" w:sz="0" w:space="0" w:color="auto"/>
          <w:bottom w:val="single" w:sz="48" w:space="0" w:color="FFFFFF"/>
        </w:pBdr>
        <w:shd w:val="clear" w:color="auto" w:fill="FFFFFF"/>
        <w:tabs>
          <w:tab w:val="right" w:pos="10820"/>
        </w:tabs>
        <w:spacing w:before="200"/>
        <w:rPr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jobtitle"/>
          <w:rFonts w:asciiTheme="minorHAnsi" w:eastAsia="Arial" w:hAnsiTheme="minorHAnsi" w:cstheme="minorHAnsi"/>
          <w:color w:val="494C4E"/>
          <w:sz w:val="22"/>
          <w:szCs w:val="22"/>
        </w:rPr>
        <w:t>Java Developer</w:t>
      </w:r>
      <w:r w:rsidRPr="00E05735">
        <w:rPr>
          <w:rStyle w:val="sprtr"/>
          <w:rFonts w:asciiTheme="minorHAnsi" w:eastAsia="Arial" w:hAnsiTheme="minorHAnsi" w:cstheme="minorHAnsi"/>
          <w:color w:val="494C4E"/>
          <w:sz w:val="22"/>
          <w:szCs w:val="22"/>
        </w:rPr>
        <w:t xml:space="preserve"> / </w:t>
      </w:r>
      <w:proofErr w:type="spellStart"/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Inteq</w:t>
      </w:r>
      <w:proofErr w:type="spellEnd"/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 xml:space="preserve"> - Hyderabad, </w:t>
      </w:r>
      <w:proofErr w:type="spellStart"/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Telangana</w:t>
      </w:r>
      <w:proofErr w:type="spellEnd"/>
      <w:r w:rsidRPr="00E05735">
        <w:rPr>
          <w:rFonts w:asciiTheme="minorHAnsi" w:eastAsia="Arial" w:hAnsiTheme="minorHAnsi" w:cstheme="minorHAnsi"/>
          <w:color w:val="494C4E"/>
          <w:sz w:val="22"/>
          <w:szCs w:val="22"/>
        </w:rPr>
        <w:t xml:space="preserve"> </w:t>
      </w:r>
      <w:r w:rsidRPr="00E05735">
        <w:rPr>
          <w:rStyle w:val="datesWrapper"/>
          <w:rFonts w:asciiTheme="minorHAnsi" w:eastAsia="Arial" w:hAnsiTheme="minorHAnsi" w:cstheme="minorHAnsi"/>
          <w:i/>
          <w:iCs/>
          <w:color w:val="494C4E"/>
          <w:sz w:val="22"/>
          <w:szCs w:val="22"/>
        </w:rPr>
        <w:tab/>
        <w:t xml:space="preserve"> </w:t>
      </w:r>
      <w:r w:rsidRPr="00E05735">
        <w:rPr>
          <w:rStyle w:val="span"/>
          <w:rFonts w:asciiTheme="minorHAnsi" w:eastAsia="Arial" w:hAnsiTheme="minorHAnsi" w:cstheme="minorHAnsi"/>
          <w:i/>
          <w:iCs/>
          <w:color w:val="494C4E"/>
          <w:sz w:val="22"/>
          <w:szCs w:val="22"/>
        </w:rPr>
        <w:t>06/2011 - 12/2013</w:t>
      </w:r>
      <w:r w:rsidRPr="00E05735">
        <w:rPr>
          <w:rStyle w:val="datesWrapper"/>
          <w:rFonts w:asciiTheme="minorHAnsi" w:eastAsia="Arial" w:hAnsiTheme="minorHAnsi" w:cstheme="minorHAnsi"/>
          <w:i/>
          <w:iCs/>
          <w:color w:val="494C4E"/>
          <w:sz w:val="22"/>
          <w:szCs w:val="22"/>
        </w:rPr>
        <w:t xml:space="preserve"> </w:t>
      </w:r>
    </w:p>
    <w:p w14:paraId="1D2F93DD" w14:textId="77777777" w:rsidR="00BB3532" w:rsidRPr="00E05735" w:rsidRDefault="000518A2">
      <w:pPr>
        <w:pStyle w:val="divdocumentulli"/>
        <w:numPr>
          <w:ilvl w:val="0"/>
          <w:numId w:val="7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Developed the web interface using MVC design pattern with Struts framework</w:t>
      </w:r>
    </w:p>
    <w:p w14:paraId="45484DBE" w14:textId="77777777" w:rsidR="00BB3532" w:rsidRPr="00E05735" w:rsidRDefault="000518A2">
      <w:pPr>
        <w:pStyle w:val="divdocumentulli"/>
        <w:numPr>
          <w:ilvl w:val="0"/>
          <w:numId w:val="7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Designed and implemented most of the Java related portions of the application including EJBs for encapsulating business logic.</w:t>
      </w:r>
    </w:p>
    <w:p w14:paraId="01DB3E4E" w14:textId="77777777" w:rsidR="00BB3532" w:rsidRPr="00E05735" w:rsidRDefault="000518A2">
      <w:pPr>
        <w:pStyle w:val="divdocumentulli"/>
        <w:numPr>
          <w:ilvl w:val="0"/>
          <w:numId w:val="7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Developed server-side utilities using J2EE technologies Servlets, JSP, JDBC using JDeveloper.</w:t>
      </w:r>
    </w:p>
    <w:p w14:paraId="52F1E65D" w14:textId="77777777" w:rsidR="00BB3532" w:rsidRPr="00E05735" w:rsidRDefault="000518A2">
      <w:pPr>
        <w:pStyle w:val="divdocumentulli"/>
        <w:numPr>
          <w:ilvl w:val="0"/>
          <w:numId w:val="7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Developed the JSP's using the struts framework tag libraries.</w:t>
      </w:r>
    </w:p>
    <w:p w14:paraId="251F6830" w14:textId="77777777" w:rsidR="00BB3532" w:rsidRPr="00E05735" w:rsidRDefault="000518A2">
      <w:pPr>
        <w:pStyle w:val="divdocumentulli"/>
        <w:numPr>
          <w:ilvl w:val="0"/>
          <w:numId w:val="7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Developed the WORKFLOW concept using the struts framework to avoid the back-button problems.</w:t>
      </w:r>
    </w:p>
    <w:p w14:paraId="40ECC138" w14:textId="77777777" w:rsidR="00BB3532" w:rsidRPr="00E05735" w:rsidRDefault="000518A2">
      <w:pPr>
        <w:pStyle w:val="divdocumentulli"/>
        <w:numPr>
          <w:ilvl w:val="0"/>
          <w:numId w:val="7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Responsible to analyze existing C ++ project to prepare business logic documents.</w:t>
      </w:r>
    </w:p>
    <w:p w14:paraId="55BD5BA2" w14:textId="77777777" w:rsidR="00BB3532" w:rsidRPr="00E05735" w:rsidRDefault="000518A2">
      <w:pPr>
        <w:pStyle w:val="divdocumentulli"/>
        <w:numPr>
          <w:ilvl w:val="0"/>
          <w:numId w:val="7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Was responsible to communicate with End client to support the application and analyze the issue and fixed the issue.</w:t>
      </w:r>
    </w:p>
    <w:p w14:paraId="5C712AF8" w14:textId="77777777" w:rsidR="00BB3532" w:rsidRPr="00E05735" w:rsidRDefault="000518A2">
      <w:pPr>
        <w:pStyle w:val="divdocumentulli"/>
        <w:numPr>
          <w:ilvl w:val="0"/>
          <w:numId w:val="7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Maintained the struts config files, tiles definition files and web.xml.</w:t>
      </w:r>
    </w:p>
    <w:p w14:paraId="7C8A531E" w14:textId="77777777" w:rsidR="00BB3532" w:rsidRPr="00E05735" w:rsidRDefault="000518A2">
      <w:pPr>
        <w:pStyle w:val="divdocumentulli"/>
        <w:numPr>
          <w:ilvl w:val="0"/>
          <w:numId w:val="7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Session Beans are designed in such a way to serve the following: Inserting, updating, and deleting data from the database</w:t>
      </w:r>
    </w:p>
    <w:p w14:paraId="61A39CBC" w14:textId="77777777" w:rsidR="00BB3532" w:rsidRPr="00E05735" w:rsidRDefault="000518A2">
      <w:pPr>
        <w:pStyle w:val="divdocumentulli"/>
        <w:numPr>
          <w:ilvl w:val="0"/>
          <w:numId w:val="7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Developed and executed the business validation logic in form beans.</w:t>
      </w:r>
    </w:p>
    <w:p w14:paraId="5CC0B56E" w14:textId="77777777" w:rsidR="00BB3532" w:rsidRPr="00E05735" w:rsidRDefault="000518A2">
      <w:pPr>
        <w:pStyle w:val="divdocumentulli"/>
        <w:numPr>
          <w:ilvl w:val="0"/>
          <w:numId w:val="7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The framework involves struts framework, which internally uses the J2EE design patterns.</w:t>
      </w:r>
    </w:p>
    <w:p w14:paraId="67FD34B2" w14:textId="77777777" w:rsidR="00BB3532" w:rsidRPr="00E05735" w:rsidRDefault="000518A2">
      <w:pPr>
        <w:pStyle w:val="divdocumentulli"/>
        <w:numPr>
          <w:ilvl w:val="0"/>
          <w:numId w:val="7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Developed the servlets, beans for the application</w:t>
      </w:r>
    </w:p>
    <w:p w14:paraId="77DB748A" w14:textId="77777777" w:rsidR="00BB3532" w:rsidRPr="00E05735" w:rsidRDefault="000518A2">
      <w:pPr>
        <w:pStyle w:val="divdocumentulli"/>
        <w:numPr>
          <w:ilvl w:val="0"/>
          <w:numId w:val="7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Preparation of Test Plans.</w:t>
      </w:r>
    </w:p>
    <w:p w14:paraId="3912D735" w14:textId="77777777" w:rsidR="00BB3532" w:rsidRPr="00E05735" w:rsidRDefault="000518A2">
      <w:pPr>
        <w:pStyle w:val="divdocumentulli"/>
        <w:numPr>
          <w:ilvl w:val="0"/>
          <w:numId w:val="7"/>
        </w:numPr>
        <w:shd w:val="clear" w:color="auto" w:fill="FFFFFF"/>
        <w:spacing w:after="6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Involved in the application development and unit testing.</w:t>
      </w:r>
    </w:p>
    <w:p w14:paraId="22D6D683" w14:textId="77777777" w:rsidR="00BB3532" w:rsidRPr="00E05735" w:rsidRDefault="000518A2">
      <w:pPr>
        <w:pStyle w:val="divdocumentulli"/>
        <w:numPr>
          <w:ilvl w:val="0"/>
          <w:numId w:val="7"/>
        </w:numPr>
        <w:shd w:val="clear" w:color="auto" w:fill="FFFFFF"/>
        <w:spacing w:after="300"/>
        <w:ind w:hanging="452"/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</w:pP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Responsible for design and architecture of the project by using MVC Struts framework</w:t>
      </w:r>
    </w:p>
    <w:tbl>
      <w:tblPr>
        <w:tblStyle w:val="divdocumentdivheading"/>
        <w:tblW w:w="5000" w:type="pct"/>
        <w:tblCellSpacing w:w="0" w:type="dxa"/>
        <w:tblBorders>
          <w:top w:val="single" w:sz="8" w:space="0" w:color="C0C5CF"/>
        </w:tblBorders>
        <w:shd w:val="clear" w:color="auto" w:fill="FFFFFF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840"/>
      </w:tblGrid>
      <w:tr w:rsidR="00BB3532" w:rsidRPr="00E05735" w14:paraId="6320E475" w14:textId="77777777">
        <w:trPr>
          <w:tblCellSpacing w:w="0" w:type="dxa"/>
        </w:trPr>
        <w:tc>
          <w:tcPr>
            <w:tcW w:w="0" w:type="auto"/>
            <w:tcMar>
              <w:top w:w="300" w:type="dxa"/>
              <w:left w:w="0" w:type="dxa"/>
              <w:bottom w:w="100" w:type="dxa"/>
              <w:right w:w="0" w:type="dxa"/>
            </w:tcMar>
            <w:vAlign w:val="bottom"/>
            <w:hideMark/>
          </w:tcPr>
          <w:p w14:paraId="26F0134B" w14:textId="77777777" w:rsidR="00BB3532" w:rsidRPr="00E05735" w:rsidRDefault="000518A2">
            <w:pPr>
              <w:rPr>
                <w:rFonts w:asciiTheme="minorHAnsi" w:eastAsia="Arial" w:hAnsiTheme="minorHAnsi" w:cstheme="minorHAnsi"/>
                <w:color w:val="494C4E"/>
                <w:sz w:val="22"/>
                <w:szCs w:val="22"/>
              </w:rPr>
            </w:pPr>
            <w:r w:rsidRPr="00E05735">
              <w:rPr>
                <w:rStyle w:val="divdocumentdivheadingdivsectiontitle"/>
                <w:rFonts w:asciiTheme="minorHAnsi" w:eastAsia="Arial" w:hAnsiTheme="minorHAnsi" w:cstheme="minorHAnsi"/>
                <w:b/>
                <w:bCs/>
                <w:caps/>
                <w:spacing w:val="10"/>
                <w:sz w:val="22"/>
                <w:szCs w:val="22"/>
              </w:rPr>
              <w:t>Education and Training</w:t>
            </w:r>
          </w:p>
        </w:tc>
      </w:tr>
    </w:tbl>
    <w:p w14:paraId="7FE94FE4" w14:textId="4DE4391F" w:rsidR="00BB3532" w:rsidRDefault="00E538EC" w:rsidP="00E538EC">
      <w:pPr>
        <w:pStyle w:val="paddedline"/>
        <w:shd w:val="clear" w:color="auto" w:fill="FFFFFF"/>
        <w:spacing w:after="300"/>
        <w:rPr>
          <w:rStyle w:val="datesWrapper"/>
          <w:rFonts w:asciiTheme="minorHAnsi" w:eastAsia="Arial" w:hAnsiTheme="minorHAnsi" w:cstheme="minorHAnsi"/>
          <w:i/>
          <w:iCs/>
          <w:color w:val="494C4E"/>
          <w:sz w:val="22"/>
          <w:szCs w:val="22"/>
        </w:rPr>
      </w:pPr>
      <w:r w:rsidRPr="00E05735">
        <w:rPr>
          <w:rStyle w:val="degree"/>
          <w:rFonts w:asciiTheme="minorHAnsi" w:eastAsia="Arial" w:hAnsiTheme="minorHAnsi" w:cstheme="minorHAnsi"/>
          <w:color w:val="494C4E"/>
          <w:sz w:val="22"/>
          <w:szCs w:val="22"/>
        </w:rPr>
        <w:t>Master of Science</w:t>
      </w:r>
      <w:r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: Computer Science</w:t>
      </w:r>
      <w:r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 xml:space="preserve"> </w:t>
      </w:r>
      <w:r w:rsidR="000518A2" w:rsidRPr="00E05735">
        <w:rPr>
          <w:rStyle w:val="span"/>
          <w:rFonts w:asciiTheme="minorHAnsi" w:eastAsia="Arial" w:hAnsiTheme="minorHAnsi" w:cstheme="minorHAnsi"/>
          <w:color w:val="494C4E"/>
          <w:sz w:val="22"/>
          <w:szCs w:val="22"/>
        </w:rPr>
        <w:t>Fairleigh Dickinson University - Teaneck, NJ</w:t>
      </w:r>
      <w:r w:rsidR="000518A2" w:rsidRPr="00E05735">
        <w:rPr>
          <w:rFonts w:asciiTheme="minorHAnsi" w:eastAsia="Arial" w:hAnsiTheme="minorHAnsi" w:cstheme="minorHAnsi"/>
          <w:color w:val="494C4E"/>
          <w:sz w:val="22"/>
          <w:szCs w:val="22"/>
        </w:rPr>
        <w:t xml:space="preserve"> </w:t>
      </w:r>
      <w:r w:rsidR="000518A2" w:rsidRPr="00E05735">
        <w:rPr>
          <w:rStyle w:val="datesWrapper"/>
          <w:rFonts w:asciiTheme="minorHAnsi" w:eastAsia="Arial" w:hAnsiTheme="minorHAnsi" w:cstheme="minorHAnsi"/>
          <w:i/>
          <w:iCs/>
          <w:color w:val="494C4E"/>
          <w:sz w:val="22"/>
          <w:szCs w:val="22"/>
        </w:rPr>
        <w:tab/>
      </w:r>
      <w:r w:rsidR="000518A2" w:rsidRPr="00E05735">
        <w:rPr>
          <w:rStyle w:val="span"/>
          <w:rFonts w:asciiTheme="minorHAnsi" w:eastAsia="Arial" w:hAnsiTheme="minorHAnsi" w:cstheme="minorHAnsi"/>
          <w:i/>
          <w:iCs/>
          <w:color w:val="494C4E"/>
          <w:sz w:val="22"/>
          <w:szCs w:val="22"/>
        </w:rPr>
        <w:t>2015</w:t>
      </w:r>
      <w:r w:rsidR="000518A2" w:rsidRPr="00E05735">
        <w:rPr>
          <w:rStyle w:val="datesWrapper"/>
          <w:rFonts w:asciiTheme="minorHAnsi" w:eastAsia="Arial" w:hAnsiTheme="minorHAnsi" w:cstheme="minorHAnsi"/>
          <w:i/>
          <w:iCs/>
          <w:color w:val="494C4E"/>
          <w:sz w:val="22"/>
          <w:szCs w:val="22"/>
        </w:rPr>
        <w:t xml:space="preserve"> </w:t>
      </w:r>
    </w:p>
    <w:p w14:paraId="18823CC3" w14:textId="6C659BF7" w:rsidR="00BB3532" w:rsidRPr="00E05735" w:rsidRDefault="00AF4CDF" w:rsidP="00181D7D">
      <w:pPr>
        <w:pStyle w:val="paddedline"/>
        <w:shd w:val="clear" w:color="auto" w:fill="FFFFFF"/>
        <w:spacing w:after="300"/>
        <w:rPr>
          <w:rFonts w:asciiTheme="minorHAnsi" w:eastAsia="Arial" w:hAnsiTheme="minorHAnsi" w:cstheme="minorHAnsi"/>
          <w:color w:val="494C4E"/>
          <w:sz w:val="22"/>
          <w:szCs w:val="22"/>
        </w:rPr>
      </w:pPr>
      <w:r>
        <w:rPr>
          <w:rFonts w:asciiTheme="minorHAnsi" w:eastAsia="Arial" w:hAnsiTheme="minorHAnsi" w:cstheme="minorHAnsi"/>
          <w:color w:val="494C4E"/>
          <w:sz w:val="22"/>
          <w:szCs w:val="22"/>
        </w:rPr>
        <w:t>Bachelor’s in computer science</w:t>
      </w:r>
      <w:r w:rsidR="00E538EC">
        <w:rPr>
          <w:rFonts w:asciiTheme="minorHAnsi" w:eastAsia="Arial" w:hAnsiTheme="minorHAnsi" w:cstheme="minorHAnsi"/>
          <w:color w:val="494C4E"/>
          <w:sz w:val="22"/>
          <w:szCs w:val="22"/>
        </w:rPr>
        <w:t xml:space="preserve">, </w:t>
      </w:r>
      <w:r w:rsidR="00E538EC" w:rsidRPr="00E538EC">
        <w:rPr>
          <w:rFonts w:asciiTheme="minorHAnsi" w:eastAsia="Arial" w:hAnsiTheme="minorHAnsi" w:cstheme="minorHAnsi"/>
          <w:color w:val="494C4E"/>
          <w:sz w:val="22"/>
          <w:szCs w:val="22"/>
        </w:rPr>
        <w:t>CMR Institute of Technology, 2011</w:t>
      </w:r>
    </w:p>
    <w:sectPr w:rsidR="00BB3532" w:rsidRPr="00E05735">
      <w:headerReference w:type="default" r:id="rId9"/>
      <w:footerReference w:type="default" r:id="rId10"/>
      <w:type w:val="continuous"/>
      <w:pgSz w:w="12240" w:h="15840"/>
      <w:pgMar w:top="400" w:right="700" w:bottom="400" w:left="7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92C9DE" w14:textId="77777777" w:rsidR="00250364" w:rsidRDefault="00250364">
      <w:pPr>
        <w:spacing w:line="240" w:lineRule="auto"/>
      </w:pPr>
      <w:r>
        <w:separator/>
      </w:r>
    </w:p>
  </w:endnote>
  <w:endnote w:type="continuationSeparator" w:id="0">
    <w:p w14:paraId="6ECF2B14" w14:textId="77777777" w:rsidR="00250364" w:rsidRDefault="002503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97FDDA" w14:textId="77777777" w:rsidR="00BB3532" w:rsidRDefault="000518A2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4F1D93" w14:textId="77777777" w:rsidR="00BB3532" w:rsidRDefault="000518A2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B6D282" w14:textId="77777777" w:rsidR="00250364" w:rsidRDefault="00250364">
      <w:pPr>
        <w:spacing w:line="240" w:lineRule="auto"/>
      </w:pPr>
      <w:r>
        <w:separator/>
      </w:r>
    </w:p>
  </w:footnote>
  <w:footnote w:type="continuationSeparator" w:id="0">
    <w:p w14:paraId="37B94415" w14:textId="77777777" w:rsidR="00250364" w:rsidRDefault="002503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07809B" w14:textId="77777777" w:rsidR="00BB3532" w:rsidRDefault="000518A2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017D23" w14:textId="77777777" w:rsidR="00BB3532" w:rsidRDefault="000518A2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C9EC0E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446FE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E52A0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FCA38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CE9E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C96C6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1F20B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5324F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C0E84B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FE023A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5B657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A76C5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5E675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2D251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D607A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D24211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ADA6A8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63464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A52E45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EC56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29412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37441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42E41D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80476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45CEE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7ECC9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00460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7EFACA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126FB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D3453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362ED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6BE78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9FE53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5E801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81AF2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68294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 w:tplc="5C8247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BEC15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48A7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04059D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A2E90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89C6F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2D06F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D6AF9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AE28D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 w:tplc="15363F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B618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5CAD9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9B846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9B8A5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20602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0AB9B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B48C1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BF2D0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 w:tplc="6BDE7B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F8A2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50A70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B10998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F7E3E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F3245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8B224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60CD6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11A7D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532"/>
    <w:rsid w:val="000518A2"/>
    <w:rsid w:val="00093CB4"/>
    <w:rsid w:val="00181D7D"/>
    <w:rsid w:val="00250364"/>
    <w:rsid w:val="00571ADD"/>
    <w:rsid w:val="00AF4CDF"/>
    <w:rsid w:val="00B83776"/>
    <w:rsid w:val="00BB3532"/>
    <w:rsid w:val="00E05735"/>
    <w:rsid w:val="00E538EC"/>
    <w:rsid w:val="00EB6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405FB"/>
  <w15:docId w15:val="{61FD528D-DA02-42CC-9EED-E06123CB6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hd w:val="clear" w:color="auto" w:fill="FFFFFF"/>
    </w:pPr>
    <w:rPr>
      <w:color w:val="494C4E"/>
      <w:shd w:val="clear" w:color="auto" w:fill="FFFFFF"/>
    </w:rPr>
  </w:style>
  <w:style w:type="paragraph" w:customStyle="1" w:styleId="divdocumentdivnameSec">
    <w:name w:val="div_document_div_nameSec"/>
    <w:basedOn w:val="Normal"/>
    <w:pPr>
      <w:pBdr>
        <w:top w:val="none" w:sz="0" w:space="22" w:color="auto"/>
        <w:bottom w:val="none" w:sz="0" w:space="5" w:color="auto"/>
      </w:pBdr>
      <w:shd w:val="clear" w:color="auto" w:fill="434D54"/>
    </w:pPr>
    <w:rPr>
      <w:color w:val="FFFFFF"/>
      <w:shd w:val="clear" w:color="auto" w:fill="434D54"/>
    </w:rPr>
  </w:style>
  <w:style w:type="character" w:customStyle="1" w:styleId="divPARAGRAPHNAMEdiv">
    <w:name w:val="div_PARAGRAPH_NAME &gt; div"/>
    <w:basedOn w:val="DefaultParagraphFont"/>
    <w:rPr>
      <w:shd w:val="clear" w:color="auto" w:fill="434D54"/>
    </w:rPr>
  </w:style>
  <w:style w:type="character" w:customStyle="1" w:styleId="divdocumentdivname">
    <w:name w:val="div_document_div_name"/>
    <w:basedOn w:val="DefaultParagraphFont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paragraphnth-last-child1">
    <w:name w:val="div_document_div_paragraph_nth-last-child(1)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paragraph" w:customStyle="1" w:styleId="divdocumentdivSECTIONCNTC">
    <w:name w:val="div_document_div_SECTION_CNTC"/>
    <w:basedOn w:val="Normal"/>
    <w:pPr>
      <w:shd w:val="clear" w:color="auto" w:fill="434D54"/>
    </w:pPr>
    <w:rPr>
      <w:color w:val="FFFFFF"/>
      <w:shd w:val="clear" w:color="auto" w:fill="434D54"/>
    </w:rPr>
  </w:style>
  <w:style w:type="character" w:customStyle="1" w:styleId="divPARAGRAPHCNTCdiv">
    <w:name w:val="div_PARAGRAPH_CNTC &gt; div"/>
    <w:basedOn w:val="DefaultParagraphFont"/>
    <w:rPr>
      <w:shd w:val="clear" w:color="auto" w:fill="434D54"/>
    </w:rPr>
  </w:style>
  <w:style w:type="paragraph" w:customStyle="1" w:styleId="divdocumentdivaddressdiv">
    <w:name w:val="div_document_div_address_div"/>
    <w:basedOn w:val="Normal"/>
  </w:style>
  <w:style w:type="character" w:customStyle="1" w:styleId="sprtr">
    <w:name w:val="sprtr"/>
    <w:basedOn w:val="DefaultParagraphFont"/>
  </w:style>
  <w:style w:type="character" w:customStyle="1" w:styleId="divdocumentdivaddressdivCharacter">
    <w:name w:val="div_document_div_address_div Character"/>
    <w:basedOn w:val="DefaultParagraphFont"/>
  </w:style>
  <w:style w:type="paragraph" w:customStyle="1" w:styleId="div">
    <w:name w:val="div"/>
    <w:basedOn w:val="Normal"/>
  </w:style>
  <w:style w:type="character" w:customStyle="1" w:styleId="divdocumentdivheadingdivsectiontitle">
    <w:name w:val="div_document_div_heading_div_sectiontitle"/>
    <w:basedOn w:val="DefaultParagraphFont"/>
    <w:rPr>
      <w:color w:val="434D54"/>
    </w:rPr>
  </w:style>
  <w:style w:type="table" w:customStyle="1" w:styleId="divdocumentdivsectionbgsectiondivsectiondivheading">
    <w:name w:val="div_document_div_section_bgsection + div_section_div_heading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paragraph" w:customStyle="1" w:styleId="divdocumentdivparagraphnth-last-child1Paragraph">
    <w:name w:val="div_document_div_paragraph_nth-last-child(1) Paragraph"/>
    <w:basedOn w:val="Normal"/>
  </w:style>
  <w:style w:type="paragraph" w:customStyle="1" w:styleId="divdocumentsinglecolumn">
    <w:name w:val="div_document_singlecolumn"/>
    <w:basedOn w:val="Normal"/>
  </w:style>
  <w:style w:type="paragraph" w:customStyle="1" w:styleId="divdocumentulli">
    <w:name w:val="div_document_ul_li"/>
    <w:basedOn w:val="Normal"/>
    <w:pPr>
      <w:pBdr>
        <w:left w:val="none" w:sz="0" w:space="13" w:color="auto"/>
      </w:pBdr>
    </w:pPr>
  </w:style>
  <w:style w:type="table" w:customStyle="1" w:styleId="divdocumentdivheading">
    <w:name w:val="div_document_div_heading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tabletwocol">
    <w:name w:val="table_twocol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paragraph" w:customStyle="1" w:styleId="divdocumentdivparagraph">
    <w:name w:val="div_document_div_paragraph"/>
    <w:basedOn w:val="Normal"/>
  </w:style>
  <w:style w:type="paragraph" w:customStyle="1" w:styleId="paddedline">
    <w:name w:val="paddedline"/>
    <w:basedOn w:val="Normal"/>
    <w:pPr>
      <w:pBdr>
        <w:bottom w:val="none" w:sz="0" w:space="5" w:color="auto"/>
      </w:pBdr>
    </w:pPr>
  </w:style>
  <w:style w:type="paragraph" w:customStyle="1" w:styleId="divdocumentdivparagraphfirstparagraphpadb5cell">
    <w:name w:val="div_document_div_paragraph_firstparagraph_padb5cell"/>
    <w:basedOn w:val="Normal"/>
  </w:style>
  <w:style w:type="character" w:customStyle="1" w:styleId="jobtitle">
    <w:name w:val="jobtitle"/>
    <w:basedOn w:val="DefaultParagraphFont"/>
    <w:rPr>
      <w:b/>
      <w:bCs/>
    </w:rPr>
  </w:style>
  <w:style w:type="character" w:customStyle="1" w:styleId="datesWrapper">
    <w:name w:val="datesWrapper"/>
    <w:basedOn w:val="DefaultParagraphFont"/>
  </w:style>
  <w:style w:type="paragraph" w:customStyle="1" w:styleId="divdocumentdivparagraphpadb5cell">
    <w:name w:val="div_document_div_paragraph_padb5cell"/>
    <w:basedOn w:val="Normal"/>
    <w:pPr>
      <w:pBdr>
        <w:top w:val="none" w:sz="0" w:space="10" w:color="auto"/>
      </w:pBdr>
    </w:pPr>
  </w:style>
  <w:style w:type="paragraph" w:customStyle="1" w:styleId="divdocumentsectionnth-last-child1">
    <w:name w:val="div_document_section_nth-last-child(1)"/>
    <w:basedOn w:val="Normal"/>
  </w:style>
  <w:style w:type="character" w:customStyle="1" w:styleId="paddedlineCharacter">
    <w:name w:val="paddedline Character"/>
    <w:basedOn w:val="DefaultParagraphFont"/>
  </w:style>
  <w:style w:type="character" w:customStyle="1" w:styleId="degree">
    <w:name w:val="degree"/>
    <w:basedOn w:val="DefaultParagraphFont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3B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3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1900</Words>
  <Characters>10836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Venkat</vt:lpstr>
    </vt:vector>
  </TitlesOfParts>
  <Company/>
  <LinksUpToDate>false</LinksUpToDate>
  <CharactersWithSpaces>12711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Venkat</dc:title>
  <dc:creator>avula rahul</dc:creator>
  <cp:lastModifiedBy>Ashok Kumar Kamala</cp:lastModifiedBy>
  <cp:revision>9</cp:revision>
  <dcterms:created xsi:type="dcterms:W3CDTF">2019-11-05T17:48:00Z</dcterms:created>
  <dcterms:modified xsi:type="dcterms:W3CDTF">2019-11-05T19:47:00Z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4HUAAB+LCAAAAAAABAAUmjVy7FAURBekQEyhmJmVjZiZV//9I7vKrvG8p3u7zykPhXMwhhIwwYsYi8E0TLACwVMEgxGUyDJIgvf7ISb25NZ+T9m5u7iiBYGjmn2lSk80FCi8to/BIjeyj1o+4ww3+JgSvU2FKP28gHHELmgmLipOv7vNyhL77wfxlIhSwDlUWhtN7xbevwlw4TXhjAYNhVkms7yX0eDLBHEQ7WbVjGQjxouLypaIqUC2mNLk09+</vt:lpwstr>
  </property>
  <property fmtid="{D5CDD505-2E9C-101B-9397-08002B2CF9AE}" pid="3" name="x1ye=1">
    <vt:lpwstr>Pb3BP0RfzMccdww9EAYhUXXAb+cT2nPs9P+8L33kAV+9TMJFVVyH6m0iQ2MLBE4iKH7JWBUZgN/Xa/cF5uj+mqp64vMSE4f7cDt6ZmAHDzsD8YIUQIyswWpAqfTHslEyIlVxWC06FwqbFQslzJMhtV9yY97XbpivYo21eIH/HXbUaSf77sevN+a8TNX9CmngFdqowOjgRo/JhWogPtEnZMNvTTVHvRWWT297llV3120UFIsqrRvAGohxXTjLAnD</vt:lpwstr>
  </property>
  <property fmtid="{D5CDD505-2E9C-101B-9397-08002B2CF9AE}" pid="4" name="x1ye=10">
    <vt:lpwstr>jrt7yIgJcr2MCQePpnnnCGOmtCwquB22zVzht/6VJSaDczvKA40YyioVfOaoZdSFxvWJz9w28fI9WfjLtCFpSIn1lB+l6A9gEsYooA1/w94R/jOixlrjRDsTaMj5dSxU1+0fX7H6AMX+ghzLTZv3gfqfwZYLCqFYwxRn2y2jko4Cysi11rmRasrNPrPlmkpSQjR9LRXTCZY62WfpSU2eDp0dWavQhvBIxhBP2pbc8ajHaaqDUd/dFLRCbibwuMX</vt:lpwstr>
  </property>
  <property fmtid="{D5CDD505-2E9C-101B-9397-08002B2CF9AE}" pid="5" name="x1ye=100">
    <vt:lpwstr>fMCMAOSPZ104aH80hrYo6fDiVxYylCkLnGCLIppydQB8hL8IM6UKK0GDRl7Y8E6Ao6VVxzy6NKJ3w920e3F2r4hV5WJ92GOlW0BNrhknLly+OlxHy2nEzVVidzVL1OAIaV4o08xNX7n3vkFs4bpOM96gDtMEm02EPwd8Ep/nSPxt4hz4mjrTHDxPb5Q4sNrS7LYJRcLHAepGnD1HszBE++TiXZwjSq3kYbR3ewovmok9eRveUDlPkQdke+bjiJS</vt:lpwstr>
  </property>
  <property fmtid="{D5CDD505-2E9C-101B-9397-08002B2CF9AE}" pid="6" name="x1ye=101">
    <vt:lpwstr>TrS5A4hSSbBoel7a5JowHY+ZHPqxkMgM5j4tdCmeLQyEW+Cn7V5bBcui0/c3rWHm3SkjZ+qq4WVLWdkQmleWaKQ6RNrxd1N6DIaFphg68S3ImnafOOrzOiF+YBwgzLIUrGUDDX9bgEoEGZkd2c9cfe/TNRmgsTBFqzSAESHO9RwArMaP6FA/Tnjx1aVpnfnUFMQAf5gtf2S03Xwg79EKgWa/azzZX+3m8Fshq/lm9vkq3oijYQXk9sXmZg7WZh8</vt:lpwstr>
  </property>
  <property fmtid="{D5CDD505-2E9C-101B-9397-08002B2CF9AE}" pid="7" name="x1ye=102">
    <vt:lpwstr>fTQkWkhGny9OdR3wGlRnqk7nPTpnGolAMN1gjdgpj0Bh9nzGGIcmZQb6clBLJSH+NEfuUL6jJqyIbeVpD8DuYb3NGk3rvjHbRkpOIrEr0FWxn7SaYrWM8vAUX5EBouUd0HXjY1XIemF8JkbkoBv2KKZjKtmVFQFuY+WY/+BhNh/OFFMfgSroxYfXxuRjTGNOhwNnfV7fKA7dxf+PGIehIWicNWmrjxTBs9/p0tAWbdEs4x5EdsmE2xZTJlIaoef</vt:lpwstr>
  </property>
  <property fmtid="{D5CDD505-2E9C-101B-9397-08002B2CF9AE}" pid="8" name="x1ye=103">
    <vt:lpwstr>o9tmKpE+UuF3HTcXcQw1pmVsnCkBxVK56T5H7zQb7Dc01Fq/RUqf6qgFmOU1UFr0F+YiFj6+1Bguq4O15zpQ1GofPZIReZHjN5Q0+Sffk/2ztuZKEhKbcI+GCCtDeZx9OzdEh98tD64qrDWpiIlFXMQ9zxKgfaTiaz1IItjf0wDsNYU3loF8ZYfrS8mOepxP0YYMvy2sIsERdJ+DRH8/17HJaPX3U2w+zMSjzUQOOIAxLtIxjl0M/HnYkFftOWB</vt:lpwstr>
  </property>
  <property fmtid="{D5CDD505-2E9C-101B-9397-08002B2CF9AE}" pid="9" name="x1ye=104">
    <vt:lpwstr>Y7vN/jMwX2Y+JSh4KOaNAb/b7EeQZwzpL/VIfUgJGC6f6VW2EIcd1H5Am3etpxrD21j78q7uVB+dEV1lXpH0/2LYjXPqV/KgTd/MfhLzsirn3Zw5t8FVpEsfLUsLPc/htgLOqgGaVnAf0jokoJkaopaXOUoEKO9FsJ+qKn3NAuL0QrbggHDZBS9mu8HjjjWqo/8N1dbrGA4jv3Vue8EFFrBusB1mo7wv1pCAJseB/FK3qT0bb2bLfWrd0n33dH0</vt:lpwstr>
  </property>
  <property fmtid="{D5CDD505-2E9C-101B-9397-08002B2CF9AE}" pid="10" name="x1ye=105">
    <vt:lpwstr>gHkTpq7PDOPOH4shJN2D4XVd5U9xs8rVPVzxdy4veqKQhoIIbF3LhSVl+7tsnzPTbPiaohMzE0KfapG+pHibeUlVaJXz2XhprdDVON1XqNdtTed3zTVrrMBtZFRgmJ6mowS5BYVy65/cUMzSDrf85dXlrP5U7doX88QcA1+XHC79bLBUAqDO3NuL3z4fPn950rkCPT4bwjZqmwK4pHf4t41UD+LRKCzDr9EhsOds79ZgEN/g2Ykaq2JeqOqq+6p</vt:lpwstr>
  </property>
  <property fmtid="{D5CDD505-2E9C-101B-9397-08002B2CF9AE}" pid="11" name="x1ye=106">
    <vt:lpwstr>qIP97RRolYf6/PHWmwMdqXoUhSBzxOc/zQUtGqb3cO0UtuntH1BPH5zX/0M2VL2kJ5r5JLbCNtbt1O8/R6XWQ9eYeaXbl6FlGwQzgwhqgJfBYHceXw/U3b0iCh7TG56izUoxjl8mt4NMyJrCU3Q0LGXwDv6HLKcmJ1NKuqcLlZXZN4zLqmOlKmlPeb9jLRTsskWcEVVs8gh8EbLFxL3+g+EYSeV8gefYLDclerA6ED7WSyc8i81k8j3G+RmE+Fi</vt:lpwstr>
  </property>
  <property fmtid="{D5CDD505-2E9C-101B-9397-08002B2CF9AE}" pid="12" name="x1ye=107">
    <vt:lpwstr>3WvW0qY34CvrURXebxYtuguujtdpxD0mmXW3BZ91y+VfQyz5Xwu4+ZqMbJ1UQJWvdlXuUK/zopcoJVAKyzXpBHW+XV8k8+bxSzhig79YOLC6sTkrYvwfO5h60i6XbbaLthkHKwvjn3LIdY3gU8Ps+8msO+zjQ+yAcXKeWB/1suIw5fwP6Azc/HAiXuAR/W6fyZoxZZfMGXfKMJ9wu6vaEoUiqoBqZyZTlPzgMlYk3iiRE5j+KocccLpTbm/c4z0</vt:lpwstr>
  </property>
  <property fmtid="{D5CDD505-2E9C-101B-9397-08002B2CF9AE}" pid="13" name="x1ye=108">
    <vt:lpwstr>Aq2lgOsPLyX4Md9vcqUvb41MFEhkIp4XAuwzJcL4rFJuail9ieNDl3b9bOlV/1DHZCOYM/rqI2Lqqw7cJzSSi1ur0e3KrAqP6kN+XWYwdkgH3pi3HJim2ubS/SZfEZPSqoVLgoyOzbNhScjJyLs2YnLqhSsszcJXeXP4vea36dsPDrstKRkoYXBx8ETwx6S78Q6JqmcQHLPdOrrgGPVVSJ0Ae25PomP3z2E1QGxehu5OFXo2IP1/WZJudehTdUV</vt:lpwstr>
  </property>
  <property fmtid="{D5CDD505-2E9C-101B-9397-08002B2CF9AE}" pid="14" name="x1ye=109">
    <vt:lpwstr>xj5QOwOnAgPSH+5qfLFF/PF7PYOGUGEMu73IfnuxEQ/ulcgG6cohT2ZT/JkJSDy/mU2RjBZ5FBPkEgiNlF/a29WQPm5nyZGd4tM7/LW5lKTiEtiTbz4d0l9v9Mk5VCmdwp2ty5m6+BBbJrJRlLCYRolNVTa9l+AsZVBEGc8zIeVtFEa0zLMJ9lhC0uQowt/eckQOznZaxTKmLb7HGdKXT5XqcMQ/6Pkx6skIUXMBhGHBqFIoOM7cE+7CUKj8bOe</vt:lpwstr>
  </property>
  <property fmtid="{D5CDD505-2E9C-101B-9397-08002B2CF9AE}" pid="15" name="x1ye=11">
    <vt:lpwstr>P4RmhM983CTZ0RSarUW46t3y+n6sGbXXyQYWO+6p9AOOTO4CZf0glQ6+L7mMOzMWDx2/PUsUfLbYoDVUKfDoozjc4d2gxtusWoSZXQz8Y9HMiflkYS5x29VXxuyddbcbAxrykBJ7RcmYBnth+Two1/1wpyhetnGff32iXul4u3pSEY0LZJDL2vsjZLcvLudP+RXgolNOgkvNPqXPIKX/3XzOP4irMVuCmzJR24Gf77s1ayQxWaFUpvXa5mcSIzZ</vt:lpwstr>
  </property>
  <property fmtid="{D5CDD505-2E9C-101B-9397-08002B2CF9AE}" pid="16" name="x1ye=110">
    <vt:lpwstr>Z3WtODAX/Wdg6FwG3nR1FQEYLA4aHFiOhUxhdiDUIu9GWfOOR4gWUf7OPKvv4h9o2RMzzBek+twBzSuPJLwt5uEd9fzdtbTHkJCLq3nQa3KtPYoIWR9dFQXNl60A4MT0lwL2NnKSOIrs09dcxpCHdmZGziPi5JtKAz4fP7IwD4XjxUZU3rRNwGOFeLTargIsalu47b4oh8FJm/a6fDBqd3gJ/XiQjcrR/vE50gj0cknuZGMjgqFRqqPTbvWC+aW</vt:lpwstr>
  </property>
  <property fmtid="{D5CDD505-2E9C-101B-9397-08002B2CF9AE}" pid="17" name="x1ye=111">
    <vt:lpwstr>pOxfLwJkAyMlpGmtVaVfXEe7BMdivUkjJ/pee1OZciYUp0U6nQMO9txumsPpzJrGK5fv9MJMu/L7ZGAQK43psyiEwrTgM4q3kLWy6cGtqGayOV7JCqABTXTd80IlgMX7eqND+5/e/2rQ3gHuFgGSch9og/89n0qIogyZJPEoeKKQb+lpYnMJKE+BimUVEgGBa72HaO82O9EyOl1wZVM2Vwz/LpI5Bs/HYfaBtr9jn49iBam90e5+gryU7HjUu6w</vt:lpwstr>
  </property>
  <property fmtid="{D5CDD505-2E9C-101B-9397-08002B2CF9AE}" pid="18" name="x1ye=112">
    <vt:lpwstr>eUrkOsPUJrOUzzgh986jlGhDqbacgpxOD6nfiDBuMheN9hQM8E10UaS3nVTBsb4L747i0mJxTpsw4QfvICUtnl+cTAo15eieQZMMgC4qEqPa3gbcN1dqTzMj+3Aee+PozhmqPVuxtX70H94uqqBvWXKFa/NjkFrzZd0acg9W9j8ZP0mldlCWBNW4b1ajZySgToQ1dXzckWVtrwX6mGHQIHUmJB8EQo2e3dxRdv3PZZ+bpd/n6kcu7FWn/toF3mT</vt:lpwstr>
  </property>
  <property fmtid="{D5CDD505-2E9C-101B-9397-08002B2CF9AE}" pid="19" name="x1ye=113">
    <vt:lpwstr>JOsioleWYknD6VmIpVUvEhkBAR9Js8QgcRnS1KMoI6ufb4BUDJHS5qltPEd/JsJXfHXb04YxFYdiNIJLc2STFX6XymW2ycL3xRrh2MdccEkhttojl81vIvzCR6tgpwRgdUSgcpNumfkZjGE4MYnKgHaWPhZ+OJ6jumEtWXPtdQUCT3S8iZsJNe36sAzRa3EXuqZ+pUKLTF+JcqG9dMiEiNf3yKwkFsnGXFIlN8Htwtj+YqDqKVBvQ1Tew+0gnCi</vt:lpwstr>
  </property>
  <property fmtid="{D5CDD505-2E9C-101B-9397-08002B2CF9AE}" pid="20" name="x1ye=114">
    <vt:lpwstr>EKA/MszBpYOBABgSH+FVUFIuK5TIp1ohNhhWw3ouS79V0oi5lRL4S5lgV2XEWO8ghenJ5lH+0uJh9iAxVnww7PHIRGgjOtyFL/kdsizXIQpIFRgc+ufMpp+jVkBBrijBDG7jRtI0o+jkg+zKAULnW8CLzRidh8UNytK6WTeWOIi7k2pyrp7AsuvXVjmn30DxUjkqA8xB5oCvKzzdfGIqOEoQd+qtWB3yV4Nhk4oH7ByAxkm6XT7oiUqWXxjRcEk</vt:lpwstr>
  </property>
  <property fmtid="{D5CDD505-2E9C-101B-9397-08002B2CF9AE}" pid="21" name="x1ye=115">
    <vt:lpwstr>m8QsG6KPX6QpWDkYt9dOIE+49g2LolGFvlC5rFhjtfYl8BZRxEJzzkGe/XdYw/g9j7zE9h0Ad/ZlQ9S49zK0HMS61sd2Km6d3kiVoG+COQQTWsrXhp7r1AH83D0DrSHsa/lIWSvnyEhlfoI1+qIcikLsNeIf2Tx7yDz2DdjVQx9jnVMpkp5pGeE/KQucaoLKEsv+Tpy9iNOg3S948eEHbuOSsoM5a1P7eD/P4atvD9/zZymlBNp+7Dt4yg9uqO5</vt:lpwstr>
  </property>
  <property fmtid="{D5CDD505-2E9C-101B-9397-08002B2CF9AE}" pid="22" name="x1ye=116">
    <vt:lpwstr>w3Nn+QfiIRC9FyFuE+w12XhqrHq2t3LGeD4NUDJkWUIvX2o1q2Njt7Cp3Ek56tCdj7lLKvCUdMjQBNhAl1+EMVnHdIEQir7oCw2alliPdBf8TUJBKhwE0spren++VAlH5ZJQVlpKSigiyXltVEbaEe7rQp6FRiNien3h8m3St682mOXUtWFjMvbRpVlxNroPXuQXecQ2T8vGdgl5ZbUm5FOKm67RBnRSYumMJ1MDa2q4uFlxew4Tr9nusD6gzhF</vt:lpwstr>
  </property>
  <property fmtid="{D5CDD505-2E9C-101B-9397-08002B2CF9AE}" pid="23" name="x1ye=117">
    <vt:lpwstr>e5Nsrlb5p9CIZTys9C2azjcvKxWDGtpXMYXp26DLInjJ64lrM6F3CGh06m5PgVk4SxyhyL5If8lLYAcHWao/zactg7qkuMmTbPp2cn3Ye0048T1KaVA9c6jPkiNv9yjfvhLx4ddMOnsyXG3uzjD9YYIaYvTN9cPon12BmQCnuJ0MUcYcxcaLTE5JP9GSNWem+hqmW1jeHJvRM2iW/0Vh1JQi/ieh4S7UWQygDizaCNIvzwo63k6NKzCK7dDwa39</vt:lpwstr>
  </property>
  <property fmtid="{D5CDD505-2E9C-101B-9397-08002B2CF9AE}" pid="24" name="x1ye=118">
    <vt:lpwstr>MokBAexP51YvFBWTHzHT6ZaFIWKvWXb16m8eBetuX27alk468m9dDA8mw6z1r3dyp/bXt0agHNjSV+XPM4t53DW5M09XGYbUWAvNUk6SfeDTHFVCAAZ8OSSctZugLJk7eaD2kpHT4/S4/2d8mhiC48SbMzFFVHT+sDHOeXS8u4ovmPe1dSAnRwU7ZBbflF3YxZXfwY0K2Or1FionDsrQ9MWJ6G4dirF2G26i/Xy2MgPHUIsr6WKPOGeOm4xVVyT</vt:lpwstr>
  </property>
  <property fmtid="{D5CDD505-2E9C-101B-9397-08002B2CF9AE}" pid="25" name="x1ye=119">
    <vt:lpwstr>snGINCxTxFG5a49nCCVjJtyxrnn3mwKH5klYhRJgU0Ac1ILsK56NRugHDB55lRFf3PhxfI4WJr6ed6d9KEZQl6GtxenJqYgTaIBbfONK93ogLSATYHbASQytHU73Mazjrm2Xpo/YQ6FauB1AAA=</vt:lpwstr>
  </property>
  <property fmtid="{D5CDD505-2E9C-101B-9397-08002B2CF9AE}" pid="26" name="x1ye=12">
    <vt:lpwstr>W25ponyBhObVYlODE6YMp6DYoNjmvydWrWvZWYPK2hPZMt5wfJVeLo8hISlfegdQYxV5re0fIb/fC0z9WrbW1pJeNQu/SwysTHUWH4VUuWWKpWHEv4ft557/46AzzsAVtJP+3dk/REKcB8ZufJHDD0rvrmuQNP8i2iqhy/OBk5hx9ONtN9XlMfCSzRKnaAJsauETdk6/4T1QZ9CRb3BYtl1vz1ofmn9g+4PJEQB7oHCpxExnofIhrvZgt3ZcBAM</vt:lpwstr>
  </property>
  <property fmtid="{D5CDD505-2E9C-101B-9397-08002B2CF9AE}" pid="27" name="x1ye=13">
    <vt:lpwstr>S24G/39FWrhkyyofVwsxi2WyS2RZQYUMWtPJEp23zqoRrKuBkZ/pqhbER1MvC4TleM4RZel9KagD4fwH3veOMKCoSTj+bzeMYTqj54eefveO7LjmOq3xdBwAWGL8WCCF6KEowObdOB69qtkhC9xrDSrDurhXbeI6g7vpjlE+EW2OoBA6oATHFGle7lCqn15xXUeB/GPrsdpPnBTB/tOnuBj/c1O0MbB7UadKMcuKulf3jEUvZE5sPDvbsMKPMNe</vt:lpwstr>
  </property>
  <property fmtid="{D5CDD505-2E9C-101B-9397-08002B2CF9AE}" pid="28" name="x1ye=14">
    <vt:lpwstr>53dlbDjnASZKfieFkZTDY1ViO1DTGBa331Fk3rSOpBxxbUNglOJe9FuVJX5bRqzgSOC9ItuRT0Vxkm+41Cy9JvJQ3kunU937mewfiuaSAaMIySFUe5wl13hVBdqfNGlsFDE27Ec5APNeBveW70lThrnYVIQ4bdMR5oAHNMgr5jmfk6kY/0sIRbZdxfmZMYBv6sydZ4wYAjVFtxhXJ88JPczP4LeogaXwKz5LAaTO6VTrwbvNdd3mCwDn3DKtGFT</vt:lpwstr>
  </property>
  <property fmtid="{D5CDD505-2E9C-101B-9397-08002B2CF9AE}" pid="29" name="x1ye=15">
    <vt:lpwstr>2RyEH8JgIb0tm78efM6XApY6iBrUjbn/v05qF7YTf/AYo84Aas6OjNkAViB7JuerkpCajdz1iWkhHF+elJXWSuwPjZYD4w4mciJ0V08jIL/CKGjfCQGRpqhFeiYwJVmQ4nFcs4UUkGiAinyk79pqNbZ/1HJGPMRjihu46bYj4I6KVGK5ZYpvk7FtufcJGCon/qSLfCnMx2dRrMMvipFjsp0HhvOQU9GYhG1I11sS2BcJ19bzZyT90fShN+dJn6A</vt:lpwstr>
  </property>
  <property fmtid="{D5CDD505-2E9C-101B-9397-08002B2CF9AE}" pid="30" name="x1ye=16">
    <vt:lpwstr>eTf5JKzJTMrox1jKTDPhiqh+VZiClNHaLLiSO7McCEqNMhBKS3+4z+yQxj/qHy4Gi7tzm0DaG6lI3SFUxui5Cb1Rf213q/AYW+/Kf/prexk5deNrYqNi6y9pKwQYmmmBtjsIuGP0+9OQV9o3o2+XczyKI23BZE0Vlw3mtgN+f+4Bh1pil388RjG4oT8/8jcskPTaFY6QpE8sM9sbZq9h3DKehShxcP3H+4DfLLwOalITjDz4dSKThBwHiIq5zzq</vt:lpwstr>
  </property>
  <property fmtid="{D5CDD505-2E9C-101B-9397-08002B2CF9AE}" pid="31" name="x1ye=17">
    <vt:lpwstr>aO4Y6ITfe2a2OdbatP9pnVcDYpjVQ0MNgkZVvPuoV6x05lUrp5H+NmuYGGi9UsmcMPCSKrKZyzZ5Y9jJQRV0M2ho0PytNJpu6UmOCVDgl9yd1Vs9sP5OziUAmTNLIBWA0JW5s4xRvUiV+JB7iVMgGaqcAKQ+9C35zMJjw3AB4Y+iI49wb3fL3LDD1yD1Y3ZTZAhCYKMNHvmAdHUBrhQ4M7Hh/QYX+xY2kB9hKKoC436HOpdiplh/c/JLJpwRTma</vt:lpwstr>
  </property>
  <property fmtid="{D5CDD505-2E9C-101B-9397-08002B2CF9AE}" pid="32" name="x1ye=18">
    <vt:lpwstr>jHCCn0JtyxGPg3vP8mGL7qt/TMX+jmloPZeXpNYFaZo+tLiL5P52yTv49HLbdD9PaZasAYR642151IIl+nIw3nNQ4UCqVRKsti93buNMKyQeSzrlUqIxwCEGzHRXDILSTaXldJ3LFcN/K29V/OePXyNkTqqXVqiIkjQjTz5+cdDLcG4LTm9MZkzMl0ihhr384QU41a4jm0ZvylZl/hxGNtmxyPAAKs3xn9ga45RQ/xJMW4kwZsEAhSMmBmbpOr7</vt:lpwstr>
  </property>
  <property fmtid="{D5CDD505-2E9C-101B-9397-08002B2CF9AE}" pid="33" name="x1ye=19">
    <vt:lpwstr>oKIVdH5mU/NcDQWlvgBvCfr6xvSptlz9bfnupEUsWndsllud/h7jxvFGhyDEnhNX1RpKiKUsaPV/ZFyUsLmn+QanEHaP0g0Vk9CjivCKbZyCj4Pfhw3/YQmfUYAbkhd46ZzvRrGRzjRF5/cXvctiQJsV/t64n6N+m67QSIp01ug4Lx/c0Feh6KGllcECN/EUhJRGA0lRb7K5Sw008kmzZsQNxxtjxMKtVT67IC1lk4S3euIjrR5ymeVlqOujO0p</vt:lpwstr>
  </property>
  <property fmtid="{D5CDD505-2E9C-101B-9397-08002B2CF9AE}" pid="34" name="x1ye=2">
    <vt:lpwstr>4dTEYqrdP9O6AlhPTFSx+5DOrUORIcHlpi9UpVbyiazSlKuEiJYlaGTZn1NuYUvei+566VM8X0/r1aYCMdhRO6RVdsJwQV1tvx3su/CUUcWSt/KzQ1lUE5uT/zx0+qAT2FduCwa9UCaMXOUtVRZStVx6tnos4weWO/2hML6iaUKo7F9OTBDhVmqac3Sl+a2K495UGH47+HVyCka1SvPTT4Alv5PnSV2bdSYtUgIO8pgRkxObC7WeY9CTDBnc2JJ</vt:lpwstr>
  </property>
  <property fmtid="{D5CDD505-2E9C-101B-9397-08002B2CF9AE}" pid="35" name="x1ye=20">
    <vt:lpwstr>mVX42hm+adhzZsf9cXs+plhh/YGgPt51j7TaFC/EdRJk/v5usHp4QhS8bwJe5evT4fJ+4Ixdk94fzmg+cogOCcqFunBa9z3RlpdffhiiMl6KZGxsYGiTQ2QGyJCnf9fBibR5SWBlwI62mKW/roTjDcu7kN9dJ252AezW221Au+ciI39eucLeOxOyRjIF5yV2A9PyZj4X9Xl8By2804gzbejJY5rOkppX7Cbf89fJ/mZP51D8OSLKR4CSeuGrL9D</vt:lpwstr>
  </property>
  <property fmtid="{D5CDD505-2E9C-101B-9397-08002B2CF9AE}" pid="36" name="x1ye=21">
    <vt:lpwstr>2xIxvfIqSNQ6bhoFxiLo4m+FJKUu1r8ofIO8/6Pe6bR8njR47xve0VAZl9dEZyoD8fKNA8kmwUYQJ+lXtZFW6lqCL/r4riT0nDYeIED4pbjLpZmAqWQ6dupXaKmcaW5wfhUJysAmjHxSfOJwS7i5GyadVtT3LKw9gSHAmZw+s0LB+hvUPu5jpfU0Tp5f0r9ytP6wsfVDE+GsSdeJukw5Q4VbKtZRcPeK08uLP96eNYGgTUKlQw07QPtClOUd5kv</vt:lpwstr>
  </property>
  <property fmtid="{D5CDD505-2E9C-101B-9397-08002B2CF9AE}" pid="37" name="x1ye=22">
    <vt:lpwstr>Jb0koduTfXLhZnfGBLG7Y1hcpic4MoQ9JkBgLrhafm78tTN0ejuRuMRaYMUVD8FFNrUqtCRIF75Z54eLMQ+HtYmj8pyBkY8iwPBl0UF0nWiKV3HzQfViNxuNx62Z3XuX1yrvXDO026uI7QeNMfacRAiy61HiqCDGtafUz6nPHT7/cxjuz2kk2KWhyK77agjxRCQrpRRVtBeIC1G0Tv8ofu4g5vim7/uIcMdrTjjwiPOEpbXrjsJ/mz0FqFDi0P/</vt:lpwstr>
  </property>
  <property fmtid="{D5CDD505-2E9C-101B-9397-08002B2CF9AE}" pid="38" name="x1ye=23">
    <vt:lpwstr>zbKb7dfBT1/rw9ve2oMfLCFojqHMR8mKlxkv9CqI7sLs7+0dI6wzhNgv3f8219eN3x0DB4a3kGy0XGmw/VuvGxjYuR07v8U0dPQemDnbhF/EKR1Dq0vXgZ66r7qilT0DZD8OqV33D+zC/AFVviFL5WIYye4VN6KbcRRi/KNnRzH+uzzzLE42D4G4IR4eFXH8tM+AqdwLa8mokVpFVdAmtvqb3RgHRf6+BczDeXzQBMnH7Us/HUJnTrks4xBG+W0</vt:lpwstr>
  </property>
  <property fmtid="{D5CDD505-2E9C-101B-9397-08002B2CF9AE}" pid="39" name="x1ye=24">
    <vt:lpwstr>lcJQnQdbwqBde5sCsWg0SzAhSzVV2Wl+LhZSxXdaFH8o47hUx9CHATuZJ1KdMERjBvVrOOxeAUULnnVsE7ttsnhlAnWQfOQOG2G/678cYkgpkya/6F77k5IJ+v2sBZEvvtvptUTGKsw8bhdfvP/y6WZF1shkm6w4ruFHNoKnGoyTEAveeYqP+boQgeUs0MaRAeTAgjyInOpMXdy1PC2AZhohmAwKVXhL5Nmuk8KPH89ucs5NUCNx8lw8axUnY2k</vt:lpwstr>
  </property>
  <property fmtid="{D5CDD505-2E9C-101B-9397-08002B2CF9AE}" pid="40" name="x1ye=25">
    <vt:lpwstr>Q6K3kvKiML9ptS+0kf/VjqKJhyPaC5NeilkLt/n7xJG6dbKeANzOevbmfIHP1/FvFwhb4PHnlUCDvL+SMIB0QThqdsjznczmskL2HQfanD7UTn/+lRJ6eSH6L72NiM4/A5aDF3t/JEKsy8eK3SiZVr8QnR+boS7JyBW0mHHraz61HLAbuwwffAnAEAJOo9bnvvC2C6r4A2rHzmzm6o3Xys5GzV/ia9BsVxI7yRy/EakfvB4ScKa81TwO4xzNIfC</vt:lpwstr>
  </property>
  <property fmtid="{D5CDD505-2E9C-101B-9397-08002B2CF9AE}" pid="41" name="x1ye=26">
    <vt:lpwstr>4OATmfrS6JzOgKNGfZaw4FBdkOZlTO+mNlXqch0NjxbgKVCWLKnV1+FhXVMUgSwF8QbyxUyFPpOAmVeGnyW3tjdj/E1SL4WjlL1uYPx4+PsLdcESs25lnWY25ehFxa0HYE7bcBBctBuVXbgzdcWnbaiJr6tjUPG+kxrg6Uk+wsaON+U3XAnj4n7JO50g6duSUpt26e0gptG5lOiP28UklP5ASX2eJuXkc1+tXkz4T8i5zFPBeV0PlFJ4BeRlOdl</vt:lpwstr>
  </property>
  <property fmtid="{D5CDD505-2E9C-101B-9397-08002B2CF9AE}" pid="42" name="x1ye=27">
    <vt:lpwstr>QmfHfr7U/H+D1Aud+pSELbB7fCaBcyw3s8HudObyT3RKkQQkbe12MCCdgLiHwnUbMrbfRJ4FWkdrX41mIr8JVfAOOs1qslmHh1VWA+bQDE6qQMETSt2ZGHU98s11i5i8lUoqCB6BaBfnQvbFqaj++4T+v0L9Bt20NJ6no2Qih870/JIjDQF6L3TBvkiU7u8TvQBsxLQ/1Xz8Tv/kqg+/woo3FMNJclM7ELJ1i3R2ORz16Chur7EWo/Yj76fen3x</vt:lpwstr>
  </property>
  <property fmtid="{D5CDD505-2E9C-101B-9397-08002B2CF9AE}" pid="43" name="x1ye=28">
    <vt:lpwstr>RvhQLA80cSzjti2DJpVwnLaJc1nVQmkMTonzy6RKl7Rq3o1LkFGo2JINm6RL3+S/FtBU1HJQVSVn0PIcAnc92rIGhPTkc+1dOczF/O6iv1Li2POSElWw5kFt7mb0ddWZIdH93nVD/n6LyvSK2O9CxzD0urgafzzlii95dqNXxc7d6A/JGNdfxviE5CGInPhtw1BVdSokvV3NUaa67vyxGpA2zUPKPe3RgHhRonRQgRHohfuFAJD/+fGXCp5+T58</vt:lpwstr>
  </property>
  <property fmtid="{D5CDD505-2E9C-101B-9397-08002B2CF9AE}" pid="44" name="x1ye=29">
    <vt:lpwstr>nZ+fir2OEYa6HFlX7ZDn7W/iG22IkJTg4TRECLk2QsO6LXWJbGWQQY7r1vsVGgPp89T5puIO3afZLT3cjCo/57eeTOQl/zlS/alzJC0TU8maD9HDjkGqHqxPv7XaH9FKMykIpGNfakwcF91moAjUmSl2UQvjgBal2PQ4qLTc8rP/2neEF/a9YpIIk9O5mvE/vLDPmPKeGTPAiMN4PSkFNSVboCw0lFICN8IvHkgKiztBsRBuz53gQM+YJZUoYSZ</vt:lpwstr>
  </property>
  <property fmtid="{D5CDD505-2E9C-101B-9397-08002B2CF9AE}" pid="45" name="x1ye=3">
    <vt:lpwstr>7ToOnLHjn403UGt5Iybm3sh/MTj2OPVmT3L4x/i3i2XyIPvu2K2RYES1qS1iEte8HdpYNupuszcOB+eXOXeOFTzca9GWs+o9JVd6QnUrQ7TJDdocOambKv/mAwzts/hIguLrXXeqzZyg5XX4y9phdkYf7+i4DlSY6qUeUT7CbGbhxwVVBO+9XWcsIq5YhLI27dSWNmY6Cg6/7qU0hteoBX92N+Ws0iNGFMkzrVl2YZtndHST7CrBwkKtjcxXB/x</vt:lpwstr>
  </property>
  <property fmtid="{D5CDD505-2E9C-101B-9397-08002B2CF9AE}" pid="46" name="x1ye=30">
    <vt:lpwstr>efxHz0h6VuFGxxXQDklD82XrEd9nmflkVZU4eb3FjT6kRkOHFzGrJUrQdB2OvQiSGPGd/8rfItHJkN2Os/Ni06TrfUhSrOqPjeClCL31AxZFY8uDfkZQJ/MjProkW8bIjr/PCLspI++qcvEaZtkZ8Qi/68+NZu069WeWtGls8GZrt8dvMDJsccPfHY+MAe5x1SWtBRJ7xJMqN28xg5Jxckb8bjLlmylVCSfNlfy4lABU5PE4LpVaudxcVRjgbMn</vt:lpwstr>
  </property>
  <property fmtid="{D5CDD505-2E9C-101B-9397-08002B2CF9AE}" pid="47" name="x1ye=31">
    <vt:lpwstr>0Jzg13Dw6bPQcB5cqj7KbgZesCgefl3DvsMmc3ZKgbHz3bnoADBz3cIX4SyG+r3UQaR2d5PLPrKAXO+ZEtaAmbFBs9sVhitT+tw0C30FibCUmc6UoP727zG+FwvpzEB68G7TAKIhPmWdEewgnsG6kGe6Echq+p1ALvtE6CdgeQDSQflIf14bhZytfLFOs3YGSAvhJjldTq6OQMc0Ef4NUPISk6fzmo3SJG+/8y42HDB7B0J7jStgoGf0YuT8qhU</vt:lpwstr>
  </property>
  <property fmtid="{D5CDD505-2E9C-101B-9397-08002B2CF9AE}" pid="48" name="x1ye=32">
    <vt:lpwstr>Ou3BH+fMiGhDpHlji131v2ymshtA+xaH2Z57Q7fucr0ThshmQTM6wrmkGpHjskJevHmti3A77knpn2qxWLpYYMDTrtfbLzIUYnviVWx9AmISY0x56n36K8hxmIpU/fjNRf6SQo42eLXIN4ks44IUYNyYU+E8w8OOZbFb748qj3KwM5DodePxEm3dQReOEZg0vzXX8Qt5BT7B1IEZvVHfF4Ctih+NPzvywvcfsXXksyUM9mvx31GNveUriJHZnIG</vt:lpwstr>
  </property>
  <property fmtid="{D5CDD505-2E9C-101B-9397-08002B2CF9AE}" pid="49" name="x1ye=33">
    <vt:lpwstr>JlNHGRMSLt+kI9lq2BrqBZJVtgHj0YzTSWzLGBYTBKlBbRUQ9LjLLFknajJ2Zocx7bFv/POfuCs2yq08Hl5vkWh+JOaNVxScW69fSeHMN9eikHkH3Y2B/57GjsaEHqb0iXVmwM5bRv830xA5MUdvkcp/lq1g81OHMOeFl+07DmIXqySIhnTLDCfd5rURQmNc01til2XdG6Aw8DN28XTAhpYiaJ+OFu86co7Ftqxnl3GNZa2vZY08u4eePpGp4LP</vt:lpwstr>
  </property>
  <property fmtid="{D5CDD505-2E9C-101B-9397-08002B2CF9AE}" pid="50" name="x1ye=34">
    <vt:lpwstr>tVAj4RvYP//+VLxwtKEI78c5w+dOY4QiaMMavErcAHGA0Eoze74xNg4eNTZ0fwexMuCCDXD3622eqYCrn6ivEaw6OIdMZlkYOjO11RUE8mtgZ7lzHloCcxSVNQrTLe4jIsuJucaf0I1FwTm9Wqult3Cgsj74LoAnw7Xh58jdDcmDLojScpJ0sS3VBGXRIR4MiXVb5hpbnz7M8FjGz9hAiNStexUieatF9l+i4ntinp7LeN/V4KM8ytDJS/K262B</vt:lpwstr>
  </property>
  <property fmtid="{D5CDD505-2E9C-101B-9397-08002B2CF9AE}" pid="51" name="x1ye=35">
    <vt:lpwstr>yO4fPLN1LmtcvnIZfkTTewvfrlDfwrRQZHA6Usrpt4uWiSbKPPSuh0+S7i6hFhM09CpX/IDf18NQnWZl3glG4Fi85KPIyz+ixtU95Tb4O/BcKvdEpR4b8Munvdu/wFInv/iGgHVhnjojF0HKV3hwChFzKyV4W8K7z/UnPHfX4FvANjLK4xNBWQaMEvvuO2rk9L2HkM94Xn4Fu6VG7B2HCLAejLvE+17f0t1QOXl/wEICRJ2zMqrL54ZpEP5Ev82</vt:lpwstr>
  </property>
  <property fmtid="{D5CDD505-2E9C-101B-9397-08002B2CF9AE}" pid="52" name="x1ye=36">
    <vt:lpwstr>CH0NJs4ozKGY85jiaAOmE/6l0k4Vl0zAFvbdDd/juiuT+CU9MO+4XhjNfuePVGS6fMy9iKEZl+yX8XgiegYAr6yKgyLYBOKsqLJqwJ+2ASc02v3UyLZN/UkXbbYAPphveCvSF5Ak/B2I9Wgqf0LnUpSvVqhbOpFDTfx+/IDHnMKpbGFo8Im1HzOnOk7XCKZ55Ld4IMfnrdoqzh7D0569EeKH8V68Qh3HUvP0lwCsOmEFmTuoe1K0pvwzgznAAnB</vt:lpwstr>
  </property>
  <property fmtid="{D5CDD505-2E9C-101B-9397-08002B2CF9AE}" pid="53" name="x1ye=37">
    <vt:lpwstr>vz+7Q1fMK7K6EbARyBHICbUkJlYlubQXUbE5r6O1+u5D6JNMIDG9vTc66Y20JNUij/3ZxwLM39yukepQ/s6ZgtJMI75JopkZvuhv0GAxUpa4A+XrzQghgHF/VIGIC+iZaeIiSH05RCqW6wOBbiDmHLpEboxLdp6By6xj/cebvJWZ4UuPzfb578Vr0BxhVlm4wbeTjzv+5tTcV8me6tY1qHUHVh6g8kk0BL8V1kKqh5qaEWnatmuX9kL+xw+mjnc</vt:lpwstr>
  </property>
  <property fmtid="{D5CDD505-2E9C-101B-9397-08002B2CF9AE}" pid="54" name="x1ye=38">
    <vt:lpwstr>VFOJ1Pw6zG6vo4Su+chHUyUXRAGch6wrXx9+4X6pakJELo7qOB2mqi4xyCKNlhKSJgLn4MOOjXL3Qm78+qLzuBFVObjR9wog2R7hvqNtA5mI3HvU2MZdq9pqtu8T3Rc3OqpH/B8qdAxNpFZNpElr//Hgk0C5KC+2T/irxwjt3FT3L3rm2ddLyxOZRNarSmKpoTPFv9S6HsfPREunuG+y22sAy/nACoDd+SRhVq87EQwOckzImsSZ55z0LZB9EsB</vt:lpwstr>
  </property>
  <property fmtid="{D5CDD505-2E9C-101B-9397-08002B2CF9AE}" pid="55" name="x1ye=39">
    <vt:lpwstr>3QZRbd+D5DG8eH2f7EPZh8SzLXXxFNMdejJqytmdnT7h6KPH1u585d9sxkiWVLZ0mm5+pNFmqb8jSH+pLb82/4Ud0guNG+uX9eytxSYobEr/umHfca/ZA3NrC1SE2oOEgawL0dnKt96uWAGmjU82hG53VK6ZDDlu35wVf5G8SHFRIgMf9OJYJKalX9Ctf/UtqwV+sL+cNlrcvRjw/k+GIR59XKpZXZHwzUKyG59EEDQhSxw/3LtLHPpdLKz+Fvc</vt:lpwstr>
  </property>
  <property fmtid="{D5CDD505-2E9C-101B-9397-08002B2CF9AE}" pid="56" name="x1ye=4">
    <vt:lpwstr>Kapevcyl1kEq7tFCiGGFK/1uJXRuETKjdSDOVSIih9XreZT+F5DqSvQ9ESXmFkNpa9jcuMm3nWycaHmjtoceFa8rROFCbJVn1MDgN16vC5wF8L2aXDuZJ6HqSv+diztE3RFv38P6qdqfx/QNwYIjQX3cqsYN8vkoHmaaZELXqDygCjbVWv8Y8uYaarl5Do4+tu+RUGnBgtdPj5F4JDAy9goDKQQre1f0J3u6ojitwXCBfYWXuWrQ/Ns6CCTGzM0</vt:lpwstr>
  </property>
  <property fmtid="{D5CDD505-2E9C-101B-9397-08002B2CF9AE}" pid="57" name="x1ye=40">
    <vt:lpwstr>eazXkfB/sJ4qjommcqVGsaTEkfdbvKUiapU0vWY4/6Q12/cM0hquXMU6qracijJv2I81+2oGBKJgMaFmW8vopyVecsBMTPkUJMOdu1ezW5ohUD/AgCtRxAKIMaJhOu6P7Z5YbR/qxBsxfsooQRPqn5jxBdQQwCz0mTrwDdK6ObIcceg5zqbDJ2oNE5pA4ITGpR2w/Tl2dWKuxQdMXNID0tc+VxWx1V0W78Rh3cixfzKTGn+rvsxAHJfdH+w0cGK</vt:lpwstr>
  </property>
  <property fmtid="{D5CDD505-2E9C-101B-9397-08002B2CF9AE}" pid="58" name="x1ye=41">
    <vt:lpwstr>BPdybkYaMwwOL1Sc82flGnm6HByeopuPU6fh+T7Aax9jGfMOQY+uopPuRP45zdvVjz5ATbuWvNanyeNo4Em4Yl5AQZ+W/EU1RsHrQ8XIXPq1ArlrjJzXP3h94eh4EzG5yoM4A8zvGhMKIZtu+S7EAUhH+wob+663qrG8wexWRW2I6NQr20XlNuEkUR5aRmr0Y1CvlAHCxRqT+/Join/SLcTQNz3F5/h3tJhnXH8Q7k2aXaGYnzr4r9kFnOy3Q/M</vt:lpwstr>
  </property>
  <property fmtid="{D5CDD505-2E9C-101B-9397-08002B2CF9AE}" pid="59" name="x1ye=42">
    <vt:lpwstr>uYbtZAGLAhV6SaEPHELSCfcq09JOtcqzoW5Dk442GYOq3YKWIEXVjzSFYle95/YK9XiCUXK326bN9ybJbr5PNbZ7ZyIccOi/Q4UbGej79NPFGjDPEreWNt7HAOWwKj3gr+snaH5gl+nFpX0vf9kWIeXQb8/LsRc1zj6StLTHF1GI3isPp71/3UizWORq/3GOq7txvGIHr4KIo8lF9FkF50zgbrw+fv1bv6z9xNIVwptanxZogB0J73ZpN+nBZOW</vt:lpwstr>
  </property>
  <property fmtid="{D5CDD505-2E9C-101B-9397-08002B2CF9AE}" pid="60" name="x1ye=43">
    <vt:lpwstr>FihUzWEwjoRcY9bzMu81wD/CPwvEQmvXczinvLWG5hbgqYnBXFYW+IwD0yyv2sx09fHhC9h4p1bCrcxP74tD2/iL4GOFcVdveHD2oymMk4qyg/t83QVGd4dmKveJD7/wGlK//jaDKpkBO0QQxr6+yuEmAFL1Mj6YNxnbxa1B0NOa19kEomAYxjY8oV+xlcJtUpUUBfRCk2Jhk2B8crbVbxG6dbBy+vaPedQjSB7MpLs1+4wigbHLLEFSLBJ++6P</vt:lpwstr>
  </property>
  <property fmtid="{D5CDD505-2E9C-101B-9397-08002B2CF9AE}" pid="61" name="x1ye=44">
    <vt:lpwstr>6Qxfmix4GafhECAh/jcYtW9VofGjdOp1RYCYT/lPF0BbSdiSQupzLpiEv40DhFZNABeafr231S/2j9+0iepdMQ5aMpKRvwnkWeVBTtIqOws+w1bgareOX0PXod30MoZM3c+H/whBMcQi9PC1/2FKe5XOX+7+1VlKluUyEg3QDdRb+enGE7ewTUt9vYIycRyiFbL3t64Cmq+H+9MrFKpOjhcPcGH7XvczT6Z/hGH9aGOlq4QosqDNnqw45mfO0tn</vt:lpwstr>
  </property>
  <property fmtid="{D5CDD505-2E9C-101B-9397-08002B2CF9AE}" pid="62" name="x1ye=45">
    <vt:lpwstr>uyO7CV5Rn/tgw3az3/Oit+XGZDu+WfmeN/a0aS9l5IMXm1LG0SNwouN6nLHzgYsoSZoPB8NeFBeDqfTQhKICnrCrC9ChtTT5FoHCgLcav3wkVyKAAUD5qI3GuGnM/u3EHSn/B2tDhlMPEG+/lc57z2l7BsWAyDvbWALa9xa9ss2YYJ6sclhTGmArYAT3C/sYzLKlV/tt5RnAP4ea6Fa65eNkp1wgm70cH4VRR0xzbw6j5P6Vo1IDc/Xl67Ewax7</vt:lpwstr>
  </property>
  <property fmtid="{D5CDD505-2E9C-101B-9397-08002B2CF9AE}" pid="63" name="x1ye=46">
    <vt:lpwstr>P7UFCiN9o3eGuIYWoIjXvz5fKikaoeZPB2ObrwpSkwu2Za2GgfCpIUqNonxeuRInz1aKs+rYG/xRodf3migjzl0Np0EzgsZ8ZGwAh5BVfGW7H+nJnY5pQdZoSY9L1hJsytZ+vd5NhRkYS9PFMrkuCwpc6OCEYaA4ZSk3udZL3+OBfW5l/ApUBTMrP5a1k5SXa1pW/q8aUbUKMiU8CPJOWmi6860xYbCvvUqetfrck4jO7kEiBpCL5N+Bf6cHIdO</vt:lpwstr>
  </property>
  <property fmtid="{D5CDD505-2E9C-101B-9397-08002B2CF9AE}" pid="64" name="x1ye=47">
    <vt:lpwstr>ErbkVkpoB9vm2ZLh6PO1eYAqu/YlIcYoSxCMulJIh91BZr3dWKYQDGRy0+dJMCyX7SK++HyxVUkIjiMgSlIJSmV0CXpuZ9s/40VIM+Ki/Ieborp0iKRSHcTzKFX0ALEIgg2EO+lwnRdEx6ImpJU9mzrKnxpjU42IaGib95/8f6cXk4t/gYeqBu1fZu4Gtmy4V9AmUzPM5ZHyLbjf9mwEp/t2sRG8sxfZUpPff89PnUac+CoWjzu+ZbSKi/8OwaS</vt:lpwstr>
  </property>
  <property fmtid="{D5CDD505-2E9C-101B-9397-08002B2CF9AE}" pid="65" name="x1ye=48">
    <vt:lpwstr>QxtFxztjjrTKnMIfKOxQmVw8N+UlUlitmILyls8X0PIficbilYvMlmln5jpe2m5zcdsjst5InNne69dIvFWM7+hWoBL2d7Ql/S1IGIIROMtkCuTr94eaTaj9vec5MxZNmfBYDLX5rlU1g9/sPsGft/51JxM7Mat2w+5hpevrKtHloQmbR74dLB9PeND9+fFs3CMOLd4J3xzA0SZjGKt+VM+ArzB14vudZDZboFS115EGudkgMgYRL+OPFuGHLPT</vt:lpwstr>
  </property>
  <property fmtid="{D5CDD505-2E9C-101B-9397-08002B2CF9AE}" pid="66" name="x1ye=49">
    <vt:lpwstr>7rckEJ5+Ekzlxe11LoKYI+Q09hR3qCeU0YXYd+sdCEt58zRU/7QZOjaWDPYKZY66l9ZuQ+DGXJ0CTHN+FoA73Ug7YUagUaoeJw4ce7+UV/a0AcpGtr6GkSNzbU8RwubwNZjK20NTbY2JaPl6PdiU+88EFuCjgeeZ5WrcjBVHbmotAr2ol2nCs/jn9Us5WCMzakCxEP2aPCUB1VfaKlz7Rkj9BqnySpLAbCnVRfPzEP7pr0SE7uptPvGIZqgp9uo</vt:lpwstr>
  </property>
  <property fmtid="{D5CDD505-2E9C-101B-9397-08002B2CF9AE}" pid="67" name="x1ye=5">
    <vt:lpwstr>LlwA+3ktEhgM1gdQDFbHOU94K1+1ZGJIKhaySW69DfmJG0fuFdFIsmUpDeCcsS1b6IYiSRexfh/EL6OTJY5TyWejEeG6LNzi3rM25cbSDZmpe4XhNBBnHb5UcXDaXeIJw0MexEPD9mbxFGQqEBiJ9qgrnLDAt8rIPEs48g6XCAhTZIXUvJ8P5EBzDt3Oy9MOuGUurc1RAXw6UgrXmKYpQjYq/G+WpGgiNVYbRYd7SYy/TWUHN0SAh7cCohqPS1x</vt:lpwstr>
  </property>
  <property fmtid="{D5CDD505-2E9C-101B-9397-08002B2CF9AE}" pid="68" name="x1ye=50">
    <vt:lpwstr>cilG4hyqkKArpM0FCbFkMVZ3xxdw5x6+y23saf765GfB27BzgB/1IuxlikbDz2UIbpwzoCIRYtxyUMaHNdgbTF3kCWQe/+Jb66hU1lj4WS2px8SQIz5hxKDqjihrJryAv6ZqUxfX0bAaXRmxIa+5B4pLWtzMI+wAlmxB4ANoMc4U9FL2LqyIz+ydBS6wI076GUtNxDH8e/rhla9hev7lrQLWTOgs+7uCOuafETLEyaVfK9WENvwX2QOw5FUGVR6</vt:lpwstr>
  </property>
  <property fmtid="{D5CDD505-2E9C-101B-9397-08002B2CF9AE}" pid="69" name="x1ye=51">
    <vt:lpwstr>oU0t29fSB3/OgdVttTuK9IullA6yjpCb2K24nqBCjGiwtwvodSO/t6pbhkZ/jib8EeUEPLbv1so2yd2Vfcqfgxj9ntphYEFfqLcZ1RFnGeVrlCo8X9aOSatnG2pR7LGLo+X5+mU3P00xZ/c3y62ShQQ1dOsamGoeiv75ojC9IH53zsOujQNyVhT6fYXJCXoU1We1BCBgw2yREwVNUuWsB5IIaIPj6h2Z0pwGLr4xa2Uvyq2Mem30fo8QHBHoFE4</vt:lpwstr>
  </property>
  <property fmtid="{D5CDD505-2E9C-101B-9397-08002B2CF9AE}" pid="70" name="x1ye=52">
    <vt:lpwstr>PYYAqhX73NUC4iIgvOIGAM56ZJXTgJPJ1sfTIxd+5Douzb3EuFIhMaNMVGcwtcQIq5iE1oabh6/fEgn9SW9F0SJCAPDRwbHk2Dd/joEus27XdynA5aVlfUk2Zwg9bCSWQOT4q+14NiUpLoUt2RXazymJoL5gI4b0Ln5Inv2CIwGErCaBBBz+BkEjbZF1wK3hoJoYiX432c+986sguwQhxYnA9GrFX+lTv8474gyrcXd0S2h6SS/Yf+g2w/Qc1Ap</vt:lpwstr>
  </property>
  <property fmtid="{D5CDD505-2E9C-101B-9397-08002B2CF9AE}" pid="71" name="x1ye=53">
    <vt:lpwstr>6lqzubMhEX1r4Gn8hGukZqiEzFAR1uW01boQXJA+1LrwZIcsPXeaK6nA76ziCJ05vBEGR/YQ2fS6uTEfDTTXu3JEBJWfAxo+GrAg4NwUfZqmxosqr4o1Q3AjevLKtHgi3HZePm7U9qVU4EEX7Xz2GObFxYKYXD7veazakBkpmv/3HFvLlwNYBZ34aa2qq0JCkEw3PhMUgp1QrkQhfY+FiJ/zM4Sq6pDkRrwOTqTZXIRie2GkE0OPHbwoh6HXG/o</vt:lpwstr>
  </property>
  <property fmtid="{D5CDD505-2E9C-101B-9397-08002B2CF9AE}" pid="72" name="x1ye=54">
    <vt:lpwstr>mwTdd3nHpYvGS3ufaRbrSu36I4+SLCHyxB4bKIo6Sk2YqMCsEC+Lmpk+jNbrEICxh6gNUgXgm4f3huH4KQrvcrP9E1cWPyA3K+yxCJ9bXnYBc6b6zoTx3iN2n2Rv5ddmsa6l6b4YLxNYUjw9eE+0GP2x8qYEg/7TFwr8lmm/1JC4RgmeLyRDuK2o962nr4imew4cBoUpUr0fxmdMjbNXvM8ikwNtpzNRFZOMwHbyb4QlTB7coGB5szVYU2FyiSS</vt:lpwstr>
  </property>
  <property fmtid="{D5CDD505-2E9C-101B-9397-08002B2CF9AE}" pid="73" name="x1ye=55">
    <vt:lpwstr>pTJL2IQa5VKTD22Q8BYBSTTLCnKBdepQ4RSBfnD/0xY/Iv/PQ9yUAmxPPI74KkdTQ83f8DNI4AUOe5Bfxfh78wz6f9HmOLr+Wx61KqABftyuBbNVAAvoo+MbrLFVKNjL1n1RFKqAsLc6sDD5Rw8vJuUwGXmJAXdxtFzyD5Rt0/nG1gWf8ZTCVbY0zjBOd+wgnZv+Lt6nMbEdG3kCukPMCr38kdE8gOYPBqhJbZGmOjYT0VBiQuuEoCbOZEzmfBu</vt:lpwstr>
  </property>
  <property fmtid="{D5CDD505-2E9C-101B-9397-08002B2CF9AE}" pid="74" name="x1ye=56">
    <vt:lpwstr>NxvIz9UpYY+J4PTCx7wZkRDpZQVvAkmr3ZERdMJepNMX8OVXf9Cgsf5TZS5ldw2YF+MD7slyNJNZ1ZX2/xNNf7ugsXMWzEt5uLcLGj8zDRH8z5Z58DRGoFKQKAZKVA3kEAHgbEzqgA0p9PmbBo6sxeZ8MGzsomdY+FFMXK+RykTjg/dg1iVgGgS0ixlCMPkMi9mPcTLDmdfe4Ucm3fnP1NIfdj4Lqh0trAbfa3748PitFXY5bjiZHNKwObbR+QX</vt:lpwstr>
  </property>
  <property fmtid="{D5CDD505-2E9C-101B-9397-08002B2CF9AE}" pid="75" name="x1ye=57">
    <vt:lpwstr>6Ao+a6ez+FI6TIS/ZBHqmVVz4vONrTepTcyDk17m+B4R7jA7Iqi0lSAu/C6UzbajqKLN4ZSwEvPrvrSS2ob2dbbl+/9njHd2QUkgn9nrAWZWs7IBd3Hh/AIYJM/2HedrOvN8lN/wks4XR5vWXQQ0kzlb2PHuBBPiKS3v1/Mn8r8jV6P5DWT2HtCvI3gFn43in+kU8/iQevJNJ2tPhJlmGKYxb+UtWXR8x3pTkuq2YOvjwfBG27AvZ/bnnNUAzs7</vt:lpwstr>
  </property>
  <property fmtid="{D5CDD505-2E9C-101B-9397-08002B2CF9AE}" pid="76" name="x1ye=58">
    <vt:lpwstr>4TNMHv5DbJNAuFUGIhBNCQuGEkK8NDk5oJBl6kPIb98bO/U0pegyw6GyAoWcpLkDN8z0+27bysW1lDT77+9m+FcBx3n5K7YcHIXyts7dyrHk66LkHcMjx5qs0IKdqgCivgxIGnEyezibdUqng2bMAwTo5c9COP2fnJFlYsqNXUiipFM+eqbj6g/aVAygpBenSIllXhoN8aib/XH+9E1+NnSej5m+NxJcfeUXkfsabTybjiRlr3+aArlcpivhYar</vt:lpwstr>
  </property>
  <property fmtid="{D5CDD505-2E9C-101B-9397-08002B2CF9AE}" pid="77" name="x1ye=59">
    <vt:lpwstr>5KsgvfFfxYirhqME8DtyqLJIOU6dLU6LBJ2sTM9Wsi4TO5eS7a53l6vHNNYpeTGic7tlYJs/TzxVPIvvspHo30I89WnmGoamToQDNjAp3C2Sh0mwIpAC0X/dHGl4U/zz4ajhRrk+zOODCbGvPtf6oqUanCmLN7HwJPwp0ZHMGXoF0bLWwJt3kfpGjObVSV151yfVOO55rn7LtU9p4vauXBXJ38LP9Pu985b63TrefU7DdfubXGDLG+KtjjzSrST</vt:lpwstr>
  </property>
  <property fmtid="{D5CDD505-2E9C-101B-9397-08002B2CF9AE}" pid="78" name="x1ye=6">
    <vt:lpwstr>+gR41ho71hDN4BK+Wl8uu9RyziDvlzQq90dML3N/00oXiH8wBQi7CcrYB00aCKA6IXCH/xId0eiOU59HOUWRD8TvKvBIefkO1cW2bE88C4qbKeiEpAJP/oLWEuU8I/uxBwP3VAIVt+onuiojD3ImCcvzSAEDHX0z5VWLpj5Bt3y8d3lqBv4yX2WuewCY/I8KHDcJ9u0txl1USZrTWgIsMcodsWM8FesJHrUCOP1Iim1f5+N8/wE0HZhzxqSrT7a</vt:lpwstr>
  </property>
  <property fmtid="{D5CDD505-2E9C-101B-9397-08002B2CF9AE}" pid="79" name="x1ye=60">
    <vt:lpwstr>2bSUu0M71Q4Yr3Katr5QaxxzQh4b50GncVC/vj9fjZDKA+GoXzl4ZZPcImYsT3B4P16vNezRPTQU8qOwPXm0XsC8yk+gG8hcECrL2Cjirfegl34A/SpK5Kp/ZUA4iGsbrndbngEGOF+kD/Fvlni+2iWrQ8yczlV8exnuIe4/LNpjzdg+V+rNyEVbyVxXdlK4Ooxo6OE5K4xL/qBUF/bD4CADk4Abh1K/9Q7cBko/AQ/d8paZImxMWSgXMJ4gicG</vt:lpwstr>
  </property>
  <property fmtid="{D5CDD505-2E9C-101B-9397-08002B2CF9AE}" pid="80" name="x1ye=61">
    <vt:lpwstr>XBGk2nj1IRAvAoJt3UljDG1qliFzYShC0NfPhFwOTEOQWr7uMQgIlyVaJmJBXnnCM6Yl58j0yFgzKe8BbJrBR7O7Tlh6aLVH6wGCR6tq2Lq5LzEls5inX8RWIXCPUpk/Gcz6aRikZkMGeSJFlPMKG8BwMqRc9ofz5U7keFiOEKQuhqGkGXubVLUMxn28sFYxUckJjnrKBj3mfWUNBVrbc5lZqvlm8A4aRTcp1NgabG3xQz3zqfnY1gYe9t6d5rX</vt:lpwstr>
  </property>
  <property fmtid="{D5CDD505-2E9C-101B-9397-08002B2CF9AE}" pid="81" name="x1ye=62">
    <vt:lpwstr>yIBIbYnynuiHoqEj8JssMNwK12rX8xl8DtlUGyMv/QTWkYhSy1g0UPDBlIhx1K0+uXFssIkXugFLtMnlH+ndTDSLzj76BBYSSrWlKH8VDu2ibLqtmSN+O3UGbsj5aqTLSs1D+RxumxSAa/SQKw3z1vYsWa2JvfvXPpuwXeb82gvWh5czLghrdxpZwG4FeGBf97hOWms6bFcgvn5D9kgsUo6+cxyemLvdarC8Nsdfmi/SFT31fbjwyKfNHcgJ17P</vt:lpwstr>
  </property>
  <property fmtid="{D5CDD505-2E9C-101B-9397-08002B2CF9AE}" pid="82" name="x1ye=63">
    <vt:lpwstr>lwDZ8yKGR0GA7nuT4TQoqTqZAapjFWccIG1+tFVFy+6cIweTY41VFJrROaxEGqMvmo4PBOuoqi78tMGWqdHPI2EJwlQrD+g0OSw8WjoW+UGIfuW34rz7cyJT1g20l8VyyTq3Kgrpb4bekcJhgeqkwwP7UIXEgjZwYdF0AtcYYeSYUpg12Z3tTS2dNulCSm/wIZnYcjEuWKaN0aLgXe5H2x+9IH9+kKP9/NaT7ZlvEHErgrMR58VpQ83lun2ZH16</vt:lpwstr>
  </property>
  <property fmtid="{D5CDD505-2E9C-101B-9397-08002B2CF9AE}" pid="83" name="x1ye=64">
    <vt:lpwstr>uHJgtRMLhekScmgqFi9W2b70hTimZH9zHDO6BLEWgJTjegrR07yRNM1ehUI5WZ9/Dou7fxd4epUB6cFfDBFOnDOLzpO3GQl/wKAFjMpSgzKWURzMNJVIH3jeHuro40UPe/nURtA8VnKNDPOz6R03ZrDzU6P5C/2ZWFMoi/pPL2iPPn3c+6Sy3llE/uuU/Kdqk3EvR4u4VbsjBqdCWS6B3jQ0La1W3NtSeLcvW/0uLU4jUC3aEtSs6XerI/Wpf8a</vt:lpwstr>
  </property>
  <property fmtid="{D5CDD505-2E9C-101B-9397-08002B2CF9AE}" pid="84" name="x1ye=65">
    <vt:lpwstr>i/KVDDIIuzEn4DCq70Ky2irKZoooyU4WH0aZ/t0QFG9fX4FQyvodD6YPmr+tczppnHdIlB4HCZrBGqX0oyPUMajF0SVrEX9CYevPg9SFAhVbCsn4wwNsrN9SrcWFjATlnoEB6Pd2lKdE4UHBHQ12R02M+/s/4kTiGhQ+xsT+mOCxpAzsCHx36WT8aIbMHBeC/0596m0basq4mQ3ZqZhaIaPT6S0ICd/v9+HMO9tFMaiHArmK7d2sA6zeojFf9rU</vt:lpwstr>
  </property>
  <property fmtid="{D5CDD505-2E9C-101B-9397-08002B2CF9AE}" pid="85" name="x1ye=66">
    <vt:lpwstr>EifhlKo7Mc/rbqtP5QMM1q74Cprw9vVdJLzHcWPF6xwubz66LofaGVVsf+tuNpq/1y47M5ROdj02xar3aq/YCDpoH/y3pIKQnwp7nEcJFQFyhNuw/wRP9akd1vDgIHSbu4gADF/ueLHcpqMHRsRkY52UrCwjQuLb/gePSvovPIUhAAouCBWJDTkiA5Z9iRc5LM6cdZOz590P1/lYLDp9LMJdzw2J8XR3a7nt+zZX9dvmmNA6jv90XC7itMarrrz</vt:lpwstr>
  </property>
  <property fmtid="{D5CDD505-2E9C-101B-9397-08002B2CF9AE}" pid="86" name="x1ye=67">
    <vt:lpwstr>MW0j3p8qRbQG3LoO0sD1dn/BcZ5TzwWtoGYriDgG7GZE8bgFEqKBT8kuXjA4PiV7DYkXtfyBum+7iKqpq1/hPuUzW24fdDZNw3vIxdM0QbXgnDn2U7aKQCQWQTHQPNVAwt82+dcPFBOf0lwCiKGSWpTkhUrFqDSjyW0WJV3ceE5l/o3yXvmi35zkHnC/ENpdyXHQH7mXxAKmGIucAKskQbpihTs5gf/ZepXmBV79RP5phmZ69EIrESbwADVxVUP</vt:lpwstr>
  </property>
  <property fmtid="{D5CDD505-2E9C-101B-9397-08002B2CF9AE}" pid="87" name="x1ye=68">
    <vt:lpwstr>Ln7bV+lTvORMCKj2ubOnASS1o7jaFY5PzeeYFTMRkfQWhErlgvVFSEm56TEk7Wp9ZnxefyAMXY4yJQtLyLB6CRJs5f40iWcw1A4WBqkjl49sbEdA0ITsc0q1SmKHX5dEKQTdnoreXqj4v63mGoYQYQD27gNkUaGL3xd0owETBYw5+VBcXUPoXJbABmqbzF7qLKc6B7V2qLFzF8mAasLpqNJNH4o5yhQqB1l0fk6j3TiLFdbfKVkrvkqTL1F9eQC</vt:lpwstr>
  </property>
  <property fmtid="{D5CDD505-2E9C-101B-9397-08002B2CF9AE}" pid="88" name="x1ye=69">
    <vt:lpwstr>KDsNkJtLi7+8JRUoduacXu2jt+yVam9NnMvUIXqrEEnv3R+bw45ItVcOfRJyhnuQQObFVTC0kYhvf1w5+iuT9IJFBxvh+v8nTnMhoGECxp08yYhSuMUYWAlhsQRAwb7Fu0ZUJTAQhjlEL3vWR3HibdJFnir4dTVhXaktkewqgI+hOXlz1w+u1Eg5OCk7KUisN+//wke9ZMBcW+OoYTpoFav0NdOrhMPil3eMk1JX+v8T4YzYlKps1/Et6wF0zMP</vt:lpwstr>
  </property>
  <property fmtid="{D5CDD505-2E9C-101B-9397-08002B2CF9AE}" pid="89" name="x1ye=7">
    <vt:lpwstr>wDBKhkGfsbVSty5m1k9cN30Y6+nI/fsyxcTPgBrYo315zliQh/Al5N5gx9xgPEgZ8V82cKwhUxwuuGAj1lhqZWwqkQ71DccHxBwnfcO/dMiVkmvZIuaKVyZGgbwQ69ecZ7NYm40v1wd6HRC8oe7OFdkaSI3v7Pug/IvHIObBgvrjrbfc6Pmo2Er9L4tqRilfSImpk6fo//GAnp07qFcRhP1uLcg1TXs38/TgrYKZ79wduK1/RuVWg1FsGvt8O1Y</vt:lpwstr>
  </property>
  <property fmtid="{D5CDD505-2E9C-101B-9397-08002B2CF9AE}" pid="90" name="x1ye=70">
    <vt:lpwstr>g8mDb03u6htLlfujSIUURa3WBQTzLsQgtrev5aiU+WP7qD0E3Y1Rb0jk4UBacsoVNJ/YNawBQ4giTuKkx4Vst2CEowNIogbZ4TYHvLD6rS22CuaMA/+GFTABf+JZy+MValHPnCOgQB+6+NXpC3wYxRuCs3H/glAIqzkwdDCbAneUy5th/Mkrm5B0G7VUWedtJEjwsQoasAVksDrN5a76/nsj586XqHKwQyetjBYJ3PjD3pUCf1U58fV2vK6pcVH</vt:lpwstr>
  </property>
  <property fmtid="{D5CDD505-2E9C-101B-9397-08002B2CF9AE}" pid="91" name="x1ye=71">
    <vt:lpwstr>0aAphU5Qojo2RYzKAP3ZfxQpGkHbhPxVTGzrBA95hWaQedQlyaaXOKFw77HCx21CQUVKTMC7/6Xfw/4SUEtPnRildTJm1/X1PQMHfGIuAeddhaKttYNYyDE4cezjtZ7O9tCBa8WRbOr7qb0qXp7+Wn7/H2TmW9Lf9Ce8QqsAec0oH8Pp7Z5vS3jQUOLe9wTZxpx+nIgrcjaOHrDSF89NE0/AFk+jDuZSzwvRsfqzUvBRHJ+OT8UqswTUrIFP320</vt:lpwstr>
  </property>
  <property fmtid="{D5CDD505-2E9C-101B-9397-08002B2CF9AE}" pid="92" name="x1ye=72">
    <vt:lpwstr>hrcGZ/q9Z8cg/WwhGPr4gpMGQaOuPXiyL3X4K67Dhzw+SCogEWXl0A/nFepO5KSaAMD6vRWhFR7Y1H7r3MmtA26LJfjFWBbQdz6h7YQUH4dcst9++33VqoJsA7Z2hznfKSYk9NmP8bz/SvraWJiON6K841lev/dvuPJdkvF7Mg2eNk+05PF2TshbThMOPnvnBz8VfKcayvGxs62yn3p1APFIGbBkXfW/4KbHVDMf/5HQL0d6NeZ4WVYGKWpE0Jv</vt:lpwstr>
  </property>
  <property fmtid="{D5CDD505-2E9C-101B-9397-08002B2CF9AE}" pid="93" name="x1ye=73">
    <vt:lpwstr>D+PnL0qMcO9521QTw0Vs+b2CDwDN2+yeZ/O++cWDgxXSJqNoz3MQs4BjeuSCvf8hUUureFNKqeVNk5WqZkGeEWPgGHiS5NcsBY+mrdn7jVH57Y9pin24DX3sKruyd3ObpvAGv20eJjKCnmDwkMf5WDpGFEbbSD4Ql15sADgULqt+T2ap+bXMi3NQrkYFVLoeEvvgs/fS9BcXRqPYlVyjCATQHQlzOoj8EL8FoO4Yew4syH7mBJa3IfrJkEgD6FH</vt:lpwstr>
  </property>
  <property fmtid="{D5CDD505-2E9C-101B-9397-08002B2CF9AE}" pid="94" name="x1ye=74">
    <vt:lpwstr>gce9K6Vj4/qLoVHAQmHlW05cY87Lz25I3kKgGyIf/JjoHfUknuCQLyt8/oad91T0HtnaoveXiv1k+xGDVDvklXZfOuU4dqea6GZXYKH7GWKJgrIjoPVb95GknqalmaXk5cpH3Dp3OImV0Do9N8zy6t1MPSqoR1uuCokMzRjB/PSxP4JMZ10Qg/ybKjKNiDe94vIqaQpnxceAsvuIlJI1o7ZUIQ8fMRLKVJR+koTDFIK3KE3GT6HjORwtVdfYqUA</vt:lpwstr>
  </property>
  <property fmtid="{D5CDD505-2E9C-101B-9397-08002B2CF9AE}" pid="95" name="x1ye=75">
    <vt:lpwstr>7JPBG2vEUVl73EIk89c3ADPtL9AYKnwtf7c6Kipl4C6D4ri09vsS5RhBHpbJLPBhEjS5gNlyAzFOZtgTjSPE4hZ3sM9NCw+24x87iNtZclCDMelMsmq6lOs3n5U7qF8l5Eg5MbjrC/m6X4wi8yoxtObkuAVIBo3Rve3m8fqgzOMTeuLVZfhEi/sUWmBDckgbE9VtPF3hsDOMYO2ItnyNgnA1/HwAzGI4AvjhI9Sy9ucgwDJVDDNH/G6YFhHtDpB</vt:lpwstr>
  </property>
  <property fmtid="{D5CDD505-2E9C-101B-9397-08002B2CF9AE}" pid="96" name="x1ye=76">
    <vt:lpwstr>Rn76YjupyoRKPFIoPuhgDo5RSEt/3TeOef4G1Q7RzjnT2ZalvUWdGnhjJDqhUwOXK4OYEZfkHGYU6sm6otjnvvl9G4zHY1iMg/rpRZOY78RNBT3GQLVII49Jj4PfXBU8nHjoAQXwNIn26Ao9k9GzIsa3egkb+831ZlW2ChjenxeX5+7PuNWNsgG9sToWGSZd9fVNvCctW4awAWz57eGeg1F82hbFFUagcqz0ZHiCg/fTNTd1cUGBZk+eW0VZnd7</vt:lpwstr>
  </property>
  <property fmtid="{D5CDD505-2E9C-101B-9397-08002B2CF9AE}" pid="97" name="x1ye=77">
    <vt:lpwstr>OgGzVFpM1XyxdsQH9oGGLgOzUrm1Bq1jvYEylrBz93Lxm+nfizvGDaAGgPlCNAFwTCHC6mgSKhBE61PrTyddJx0V+xhb7bQgz3azgUY5IDXjru7yD/Bwh1+m1hN3+7WuzQDpnx4hf8bg8luPl3KOJi5KPnVhKzXRQn6sVZWOXrqWIsWPpcWpanWmNNuf0aPrFhjmw396LLh3sj4PXyCmitFmvTRzqPIJkhPlNUrNJuaVWxzBADWrn3OC3dnqlSG</vt:lpwstr>
  </property>
  <property fmtid="{D5CDD505-2E9C-101B-9397-08002B2CF9AE}" pid="98" name="x1ye=78">
    <vt:lpwstr>pRYsEMHV4fHBxqJlsE1Ykj6ZC0v0+aD3qA9TbDEIE1Fy5fVLIOyFBB8gNXJa5321HspgaPBkwMgPzLabc5urrExIGkr/QLXJdGJRgA9p9IvJWo2eg11xGYbMRAnsJWfCtBOVttvuuBig/UmzRakTkzNuMemV4WOSH9ffF79dU5w6kOAl/NqUzdbBMrl6f7/3doykmCYRx3a6bPu23c9Qq/SqbVPX5rxiam732MD665xY93Jk131UpZfTCb4LTXW</vt:lpwstr>
  </property>
  <property fmtid="{D5CDD505-2E9C-101B-9397-08002B2CF9AE}" pid="99" name="x1ye=79">
    <vt:lpwstr>L8RhmV18eO3PEml8YGnH1hT3BmQk9mR63Wg0Xxt5CMFSGV6++ZYl2BHHpe9yBCeluGFtUk4xE+oufI3wDvPJ98wiqVvwRpPjuwEY2pMXh9zLzQG9Ot+XoV753K1Ljc4gxV8lu/48C41rxul0PR1UutgEgN3DxpWdOb0cMU8FKLK48ZUAT3Mk99Qv+aPC4CLdSbIl4fX9DFIn3DDODSd5yhkRHDkhGz6WuzIyhq4GHg4t8xOZXoXQ5gDG/HyfXLP</vt:lpwstr>
  </property>
  <property fmtid="{D5CDD505-2E9C-101B-9397-08002B2CF9AE}" pid="100" name="x1ye=8">
    <vt:lpwstr>M9EPAHJl7eIJIqaeUqwck23t1x3aBdlZbBr9znTEIT0pBhf4Ch4csvAdzArWdM0uW27uI07jntqahRajSBKSQJMMx20ItquUNQ49tWisDXavo4/BRhUgZRhfuaaeAOdY53AG88/MyC8YDXKDkuGGye7Ye9Q03NKjpjCvjq7dYzcdCaZ+WjoVdfIxjFh5geb1dnJX1rOrxUp5hV+LMks1+gc5+nD8Ed5W8aG8fp6hAp2nrN1aUj3iV0OgXIsUPOZ</vt:lpwstr>
  </property>
  <property fmtid="{D5CDD505-2E9C-101B-9397-08002B2CF9AE}" pid="101" name="x1ye=80">
    <vt:lpwstr>OssVcYCAL5/9IBKp8mvdiOp1gFqhBilC0F5Mg7MEqjjHgqjd+tIvR6Pwi6wA56GzGQ/ys7fAM8zf4I/moNHCr7KATNuXOOvwtCV9Q8Km3SuBSmf2p/krUOVwC6epIUbYxVowOK5487V50cjU4R79elfXzzowCxNvWcxpIvAdrbPkhsWlvC4Ft81esvWjgLhvssAAZFnfiRhVCueoaGYzUFMI6jFR5NW2/CrsvEVTHykF07ivuQO+dqhTiTuEYw5</vt:lpwstr>
  </property>
  <property fmtid="{D5CDD505-2E9C-101B-9397-08002B2CF9AE}" pid="102" name="x1ye=81">
    <vt:lpwstr>Yi0QVI9W2otpGp6gVV939G+wdZ0cb4t3OaeSN+TppNinUSreu0TAJM8IL7+oFm03LIYsQlfcIsPGeq1YBsMnvWF/7Y3M8FQCBQf1Q7vfuzu/6Js8cftGM2bfARGZ73uVP032MFaOedaeX9f2Nq/Sy8WWxcxGtP8fCJvKCxIC1V/g3dNahZ3isC/YXptTpg0H5WM8RhRyflThghZl7MnAeZUsdFIN9f32HmB/zSJdGDwrpdl/PRJRc+KdsZeeiAl</vt:lpwstr>
  </property>
  <property fmtid="{D5CDD505-2E9C-101B-9397-08002B2CF9AE}" pid="103" name="x1ye=82">
    <vt:lpwstr>g839WcvSs12OoaJJ8a+Wb0Q0ipYm5Ncss8JHAXQ548Ywo+B5ubtXdKXlfC1TJESOYcVPMMNlN9FjDI+kqFjjrvnJmSxgkftQsnQQ8ZgtSWglurQYASmbdsR+F5aEhI7N4fVirayr3/VY/djP8fUuA6SjUOOzHL2QxhmRXavf6OuIXJR/6zUObhQViLheLLZAN4T99PUKUW6BJn8FtRyC+V7ZFa95blrCO43ltr1rmXl7ksX54om/oSdRUNwYAL3</vt:lpwstr>
  </property>
  <property fmtid="{D5CDD505-2E9C-101B-9397-08002B2CF9AE}" pid="104" name="x1ye=83">
    <vt:lpwstr>B7aaM83rFQy0Qd1tco7Cl7M1NK0uuVdvP2d2eVGAiCkvXjqDnSNhVsZXGNLtmtA66esW4tLyArw/LBl22NxMh2znA3hWsEXe7u/9Dyv9cj5etG3w+4uzRZXjkHDsI82BsWud/bwGH6ApUSeYq2qSmXJ4YpaWa5sCzL2/TzL7UCMuzCj0y0XlJMsTnh2bS3A04gsBx2ITj8gT4C/9Z++gE+OQQutXa9i71fTyLNDVyuTOKLQyNt8ZLJ1Ox/hpJRn</vt:lpwstr>
  </property>
  <property fmtid="{D5CDD505-2E9C-101B-9397-08002B2CF9AE}" pid="105" name="x1ye=84">
    <vt:lpwstr>2p+2BNRchc2HjWa4yvSVxYjuG3zfHGxX7kU6Ion2aEnmOUejdIZF4iOZn+zCjuaK15knNaIGY+zzQhrl1vKwY/A974dcCjGgGKE7KQxmZ5EAUbcGct9fs78/RCVTJ9SHSWkQcDNKjrym6KEZTDlxJPZ8U3xdl/m0Xml3Bq/DnlW/t/KB5CgGs6AALf0qTWagnRsmlCbZ0q8y0O7pOtflSkXCVdp3+6zt3TMGa+zjKK4XrOhUPFs5ZVdBgXfULwq</vt:lpwstr>
  </property>
  <property fmtid="{D5CDD505-2E9C-101B-9397-08002B2CF9AE}" pid="106" name="x1ye=85">
    <vt:lpwstr>QIvpyrLudDCr7s9PYkLX8eJEVCuUwdRwc1vuXfsz/96DY3bAllNi+/hCwLuZ5VPna5ad2U33rNrKHjTybF0JfqmmjjdZyNb2MBdnuzwIoXbHZuB5JbuxvdDUJhCwQ2rIzv7oDlAILybZFP8JeTRrP4lc6bz/1ko+Z14QTs2EGO/xXyCO2YmncV+Rrg8QJYI/AfWdTokW71xTxEH+FZrBY5CrUllb7hEzuKuWqMyHDEwyBofju/h1/PrUs+DqtEe</vt:lpwstr>
  </property>
  <property fmtid="{D5CDD505-2E9C-101B-9397-08002B2CF9AE}" pid="107" name="x1ye=86">
    <vt:lpwstr>hZcHO1Hsh3mRKvTi/GyrR8RXKsjZfwzkOur8OVRAdXXtufx6vvTaiWi32mSD7j3H46Lj0FYg0Vj9OjXk+dd9itQBws1oNvTJgbSpjVZLN5Os7K/Pi2rjXa9dr2ykVwPTSDn0D41dhRsCs1LnYh7lJTUVnmGBQ+2eHTXqkUcFfs6ZuqTw2+jp+YUb27osbkBFpJgjFFar8fRJPrgTCwTqXqKaHc/e5claMlfWmciCxHHWzczpIPF1rw6NHacAdmG</vt:lpwstr>
  </property>
  <property fmtid="{D5CDD505-2E9C-101B-9397-08002B2CF9AE}" pid="108" name="x1ye=87">
    <vt:lpwstr>dKWlpuIktWZwm8rMkHl+VOE588LDm/Uq8dYOBAy1PtC9RsuvqBIX5gcD5tx78akzV1ccTao6+D8MMi+a/sBqCa6tyBH7oYGkUua2brSG5TcaeL0Y6m84gsuBl0Av5w4bSCZ/4Qs7S2V/Rt+NntaZ8/ooOkLI/rxC/+thubDde3oGqSa+ng3zE+MQecpwWtMduQ+8bzj3nCMHfcstCJJBWL/LM7TPuDNww2A8V/lJWCQaaL4k7ZaVdgEMqBQzp8l</vt:lpwstr>
  </property>
  <property fmtid="{D5CDD505-2E9C-101B-9397-08002B2CF9AE}" pid="109" name="x1ye=88">
    <vt:lpwstr>WZVvBOAq0HnL1Ac6kDcWcDnJyXvVLbO5WsxXb0f8hf8SqcNvDE++VNb2LNoRUK6rwjJ8sR9U5HWHDWqlTraZLjQ/sr6hs25Ihz9zGT6CyL9peU7H8U39MqZDcfPaakyDmMimWhPHS4lpl1c/yS28DQL1AIs6/9cXUo/sQnAzdVcn2furzxf0O2gih7n2T4ZEqkHMsgqmySZRYaoBgmvkiC+vkXks0lGsuSq/d5OJbm3ua0c7aDnxLi71SZNUQK9</vt:lpwstr>
  </property>
  <property fmtid="{D5CDD505-2E9C-101B-9397-08002B2CF9AE}" pid="110" name="x1ye=89">
    <vt:lpwstr>rnfSezWiEaJr0LqmWltm5mrLMMDJc5d5mhBq5PlV0nrmc49TzS20zs1MSZfmBF2Po5LtOQTdAT5alXbdZGCfyO6LZ1DU2MxEOTd2BYS821vlLO9CjVjfNrrwYgHmifomfsB+sThhASqKdMWeRpZyKrQCvItEzP5yWOC5VhNGDgaTdLELp/nvlI2tmrzp2dE+JNxr1QhJKpOZWtKO26nAwqonZLrg6DTxo3dkdwO5Q+xrB+gI/fq8N99ICyRM1tX</vt:lpwstr>
  </property>
  <property fmtid="{D5CDD505-2E9C-101B-9397-08002B2CF9AE}" pid="111" name="x1ye=9">
    <vt:lpwstr>SBIrmqcTs0el1iE/PIqFLyo9LkCIzMT+cG7nzC4jdhxhmjPxrrcdPFTp0BFq91cXfveyMuUwDWt9I+mK12SVyqXJ+mDmCk+DfFQRyUM+pKIyt5TuE7gi+baGwDRrWbI6KR3/XRC/d5FW+IgMLtGQWrmcqNmNQvfWRgwuqu4Ykh0xLLsIc6xvQsIzAm8XZZUdsYhko4umaJ5O72PcBpkm92hIe/reAzpANN5S6EcFHMyaN6+/OkAxiwIovjr6oaI</vt:lpwstr>
  </property>
  <property fmtid="{D5CDD505-2E9C-101B-9397-08002B2CF9AE}" pid="112" name="x1ye=90">
    <vt:lpwstr>Dsnwwaz1E1RqFLrqCDOp77cBJQVolFmzoM9rAin9RwX3aFAuoka2t0z93SZW81PXdRAQzJh1UTT2opmqDJj/0tuRrEko4PZ4+z73UW6X4T96dPCyS0I5xKciHub/vVCvgS11kTG/058EPTcIywoASXxvZvcF75VBgPOWtaWBTM1TZ1WerjPo/OvPcfh4abAAgZ38O1hwF+iUsMFO+lyCxR/cwTyWkuTc2OFQszT4NG62oXVGGMMP6AMlsEtLy8U</vt:lpwstr>
  </property>
  <property fmtid="{D5CDD505-2E9C-101B-9397-08002B2CF9AE}" pid="113" name="x1ye=91">
    <vt:lpwstr>vm57ToBZb1bCWIoIg+pLNsciGcVklEXu3zGLO5mDYWvNkffbxba+q8n2EnBhLhrmbaxojw0QmjjsnXiB/0bCceSFPdFHaErQ73zoTE40vlffH1dd3sWY1r6aDTvy49mwizsXzoc9QbxNS3lkkrr9NFtEoR3iFr8QrYglJyZh7H8tOVd3QSHuvlE1rhsI8Vm1uZUnAuVzbJkxtWWgk9wn5pLFrf9WQSNFx+oSwHhDahBDQ4ddajMG4xr+LSED5KW</vt:lpwstr>
  </property>
  <property fmtid="{D5CDD505-2E9C-101B-9397-08002B2CF9AE}" pid="114" name="x1ye=92">
    <vt:lpwstr>7omHjufya4P3PHCrRJc1BETZZZTlMjxX/SN7STWvdlYDHVMhXLkxjh+cHyvPwS/vW1OPMdX5cQtBIxKdIgGkjjHC7+SlMLZBphFQq/uF0urAv+WXF1JSBAQl3H7pAssdxXc6SBv1F6+hAqe81rKq748tFdeZkpYJUeNk1EdhpM8+C0y1g3TeeKC95QwbkDRiZ3TemmLReNgsnsVhfUDZUL6J+xv5L0GbiPLb/WS9s8osRxsejDGdroaUc9YIcUP</vt:lpwstr>
  </property>
  <property fmtid="{D5CDD505-2E9C-101B-9397-08002B2CF9AE}" pid="115" name="x1ye=93">
    <vt:lpwstr>g38OiKHhLB0Mq1m3SVtQBt/RMCa2A6d+E8IKmkyfpC3an3ioUoCO5iNHHJnaRji9foqIPw4ZRsEHfZJeSx1sV87p6jpAPMLk7rmH0w1t14N9pp5daP1RHrA1iUzgSiY0p2rZS5F5Hu1hDMEIzJIbtZvHiQTLZAOYgHBTiq4Ns8TPHfBQgOtmQ7RwgE5e2jrcV6z5BE680KkgPXOH4/Ksylv9qJU4NjSN9hpIGRN4tUesVduAzjOmc0j7jG2KuIt</vt:lpwstr>
  </property>
  <property fmtid="{D5CDD505-2E9C-101B-9397-08002B2CF9AE}" pid="116" name="x1ye=94">
    <vt:lpwstr>Vw8teTl0g2+PnWWnXFlz1edjPDZ6OALoGp16YjtQ54cwUoTifyAC6L80xeQoygGMA+lvrySS7i18WnF89SX61B9DsveVTkhSOeqvkFjUEZyTwN9+45rd5wxOtWQEdlaiUpVYWPQ0VmUhhPAq1HvtgHVPiVH2T7ygbHz2SiMn26IrRRQRxHOCcgbIASo0MhsApN1XxDcTn3zhcz0V87FN0n9Q4xSCIi/oFLn6wAKpiPx2ILt+2y//WTsL5eb5EGr</vt:lpwstr>
  </property>
  <property fmtid="{D5CDD505-2E9C-101B-9397-08002B2CF9AE}" pid="117" name="x1ye=95">
    <vt:lpwstr>4Hq3BNzQi4NDnlo1TO+OOz1nSHfaqkAMKC1TUS/MWcdT/yF4rs27a7g6owYyTcfow0YTdJhbkf5dXQRF16qW8cLdfuLIcT93Qmr4AXXgpn1VMspDB4tznu+QjXn+bbITW6jcm7n9xsYWs9f+0G335FsupsBA4MosY3XaxJxYb5VAvlyCEaJglyz2W+IMzz+jYMzngguwIT0/4uz18kElrIsybakjol9DUkBpjxRZQ+hT7rm7bN/cA9tKYsYISD4</vt:lpwstr>
  </property>
  <property fmtid="{D5CDD505-2E9C-101B-9397-08002B2CF9AE}" pid="118" name="x1ye=96">
    <vt:lpwstr>+Nj4NuIhfzIiPtqFHIzYNwOXhRRYs2YndRLBK4Giv4z0EwV8vrOMQbREKxHD+xZfp0fiYZyeYFziQUlUvdWEWYcutjAm9Ef3fJeepJNpwwdy6s6kHgb0wQ0ftAktDjXTT90CYr9Q6eRL4+4YaP6vxAAO3OV8wxeewLt7K5sgxSAgEQEfN12qxbbJRb8A5GfNh5geHftSv/MlwD/MVKSZ2IyKi306+YTCZzhMwtSEUlgpra+dia4avHNaFjNc2ap</vt:lpwstr>
  </property>
  <property fmtid="{D5CDD505-2E9C-101B-9397-08002B2CF9AE}" pid="119" name="x1ye=97">
    <vt:lpwstr>94BSCc4Q3S0Lf2jwsKa/gBM1qna0mrBs+6+l8gjEPd6LndCImSKuZwLiWgnzVZn+75S18MzJbFjSrdg2M6WlZrQR8iC19y2oT23bRwEZ0Ty7mHJ5hwDneZ/c0rw9ADog6F6QAqaSbkA7Z62pwgt2SAgPgfpXWIGCipUxg21V5Hq3/G16B8Qzmk6s9V5y4VvSrfsbihRnsaTDCJCwprziGnMoYoZw/g+QoX1850Z91P45fJZ87Gf1Kfo7njRTBDL</vt:lpwstr>
  </property>
  <property fmtid="{D5CDD505-2E9C-101B-9397-08002B2CF9AE}" pid="120" name="x1ye=98">
    <vt:lpwstr>630TALw9ijMwxqIZJktjWPsh34NU1Y5W3BDYc+HrA84bO5ouknZlKJVRPdQH8KUlljOC/4yTUY36sFruLj/3HaNJB3RE+Qqc8PqiEI/3zeJsdNAGM/VC/djZ5n9AqPUB8G685p1ZGQQb64RJEkjYD7iFQTBSl/XoWMHJr/SELigLHrxk3Ach0yoyEo1tLvpBS9fTwJaKcImODhayxh0gdrg5/dE3mlOewgNh4E86RqGRe+fIYPm5+N9Ww4x/nU7</vt:lpwstr>
  </property>
  <property fmtid="{D5CDD505-2E9C-101B-9397-08002B2CF9AE}" pid="121" name="x1ye=99">
    <vt:lpwstr>bWTmPjMh5CfcnRuCwUmTVTeTGNMLriD4d5c5qngLUxtqHWaqVi0OHLOUeYqBjPYvIXAllpDjUg6MVCtHf/4kP/EvT4vSYtsMI7hWt8ScF1lskaJ3uDhRzks+2Anas+45HvHu9bscazKQ8CuASQ5WCwhFCmhdD8u2DLe2vClD+3Mhy85lyKkLEw7sicQELDEfbQwzem7C9GkvloGzLTsPFLCh01hDAGWT9hmBEn+lNF+UFGeKnZo4GECefagzMAQ</vt:lpwstr>
  </property>
</Properties>
</file>