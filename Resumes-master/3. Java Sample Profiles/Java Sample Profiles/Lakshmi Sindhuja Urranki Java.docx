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1A1594" w14:textId="382384D4" w:rsidR="00F41F5E" w:rsidRPr="00912571" w:rsidRDefault="00F55B2A" w:rsidP="00912571">
      <w:pPr>
        <w:pStyle w:val="NoSpacing"/>
        <w:tabs>
          <w:tab w:val="left" w:pos="0"/>
          <w:tab w:val="center" w:pos="4513"/>
        </w:tabs>
        <w:rPr>
          <w:rFonts w:asciiTheme="minorHAnsi" w:hAnsiTheme="minorHAnsi" w:cstheme="minorHAnsi"/>
          <w:b/>
        </w:rPr>
      </w:pPr>
      <w:r>
        <w:rPr>
          <w:rFonts w:asciiTheme="minorHAnsi" w:hAnsiTheme="minorHAnsi" w:cstheme="minorHAnsi"/>
          <w:b/>
        </w:rPr>
        <w:t xml:space="preserve">Full </w:t>
      </w:r>
      <w:bookmarkStart w:id="0" w:name="_GoBack"/>
      <w:bookmarkEnd w:id="0"/>
      <w:r w:rsidR="00912571" w:rsidRPr="00912571">
        <w:rPr>
          <w:rFonts w:asciiTheme="minorHAnsi" w:hAnsiTheme="minorHAnsi" w:cstheme="minorHAnsi"/>
          <w:b/>
        </w:rPr>
        <w:t xml:space="preserve">Name: Lakshmi </w:t>
      </w:r>
      <w:proofErr w:type="spellStart"/>
      <w:r w:rsidR="005131CD" w:rsidRPr="00912571">
        <w:rPr>
          <w:rFonts w:asciiTheme="minorHAnsi" w:hAnsiTheme="minorHAnsi" w:cstheme="minorHAnsi"/>
          <w:b/>
        </w:rPr>
        <w:t>Sindhu</w:t>
      </w:r>
      <w:r w:rsidR="00912571" w:rsidRPr="00912571">
        <w:rPr>
          <w:rFonts w:asciiTheme="minorHAnsi" w:hAnsiTheme="minorHAnsi" w:cstheme="minorHAnsi"/>
          <w:b/>
        </w:rPr>
        <w:t>ja</w:t>
      </w:r>
      <w:proofErr w:type="spellEnd"/>
      <w:r w:rsidR="00912571" w:rsidRPr="00912571">
        <w:rPr>
          <w:rFonts w:asciiTheme="minorHAnsi" w:hAnsiTheme="minorHAnsi" w:cstheme="minorHAnsi"/>
          <w:b/>
        </w:rPr>
        <w:t xml:space="preserve"> </w:t>
      </w:r>
      <w:proofErr w:type="spellStart"/>
      <w:r w:rsidR="00AB3A19" w:rsidRPr="00912571">
        <w:rPr>
          <w:rFonts w:asciiTheme="minorHAnsi" w:hAnsiTheme="minorHAnsi" w:cstheme="minorHAnsi"/>
          <w:b/>
        </w:rPr>
        <w:t>U</w:t>
      </w:r>
      <w:r w:rsidR="00912571" w:rsidRPr="00912571">
        <w:rPr>
          <w:rFonts w:asciiTheme="minorHAnsi" w:hAnsiTheme="minorHAnsi" w:cstheme="minorHAnsi"/>
          <w:b/>
        </w:rPr>
        <w:t>rranki</w:t>
      </w:r>
      <w:proofErr w:type="spellEnd"/>
    </w:p>
    <w:p w14:paraId="25BA8AB6" w14:textId="40445F6E" w:rsidR="00F41F5E" w:rsidRPr="00912571" w:rsidRDefault="00912571" w:rsidP="00912571">
      <w:pPr>
        <w:pStyle w:val="NoSpacing"/>
        <w:rPr>
          <w:rFonts w:asciiTheme="minorHAnsi" w:hAnsiTheme="minorHAnsi" w:cstheme="minorHAnsi"/>
          <w:b/>
        </w:rPr>
      </w:pPr>
      <w:r w:rsidRPr="00912571">
        <w:rPr>
          <w:rFonts w:asciiTheme="minorHAnsi" w:hAnsiTheme="minorHAnsi" w:cstheme="minorHAnsi"/>
          <w:b/>
        </w:rPr>
        <w:t xml:space="preserve">Phone: </w:t>
      </w:r>
      <w:r w:rsidR="00D20D7B" w:rsidRPr="00912571">
        <w:rPr>
          <w:rFonts w:asciiTheme="minorHAnsi" w:hAnsiTheme="minorHAnsi" w:cstheme="minorHAnsi"/>
          <w:b/>
        </w:rPr>
        <w:t>(469) 440-9667</w:t>
      </w:r>
      <w:r w:rsidR="00D20D7B" w:rsidRPr="00912571">
        <w:rPr>
          <w:rFonts w:asciiTheme="minorHAnsi" w:hAnsiTheme="minorHAnsi" w:cstheme="minorHAnsi"/>
          <w:b/>
        </w:rPr>
        <w:t>‬</w:t>
      </w:r>
    </w:p>
    <w:p w14:paraId="00682796" w14:textId="74D9953A" w:rsidR="004014A2" w:rsidRPr="00912571" w:rsidRDefault="00912571" w:rsidP="00912571">
      <w:pPr>
        <w:pStyle w:val="NoSpacing"/>
        <w:tabs>
          <w:tab w:val="left" w:pos="0"/>
          <w:tab w:val="center" w:pos="4513"/>
        </w:tabs>
        <w:rPr>
          <w:rFonts w:asciiTheme="minorHAnsi" w:hAnsiTheme="minorHAnsi" w:cstheme="minorHAnsi"/>
          <w:b/>
        </w:rPr>
      </w:pPr>
      <w:r w:rsidRPr="00912571">
        <w:rPr>
          <w:rFonts w:asciiTheme="minorHAnsi" w:hAnsiTheme="minorHAnsi" w:cstheme="minorHAnsi"/>
          <w:b/>
        </w:rPr>
        <w:t xml:space="preserve">Email: </w:t>
      </w:r>
      <w:hyperlink r:id="rId8" w:history="1">
        <w:r w:rsidRPr="00912571">
          <w:rPr>
            <w:rStyle w:val="Hyperlink"/>
            <w:rFonts w:asciiTheme="minorHAnsi" w:hAnsiTheme="minorHAnsi" w:cstheme="minorHAnsi"/>
            <w:b/>
            <w:color w:val="auto"/>
            <w:u w:val="none"/>
          </w:rPr>
          <w:t>lxu84920@gmail.com</w:t>
        </w:r>
      </w:hyperlink>
    </w:p>
    <w:p w14:paraId="2F946B10" w14:textId="604CE79A" w:rsidR="00912571" w:rsidRPr="00912571" w:rsidRDefault="00912571" w:rsidP="00912571">
      <w:pPr>
        <w:pStyle w:val="NoSpacing"/>
        <w:tabs>
          <w:tab w:val="left" w:pos="0"/>
          <w:tab w:val="center" w:pos="4513"/>
        </w:tabs>
        <w:rPr>
          <w:rFonts w:asciiTheme="minorHAnsi" w:hAnsiTheme="minorHAnsi" w:cstheme="minorHAnsi"/>
          <w:b/>
        </w:rPr>
      </w:pPr>
      <w:r w:rsidRPr="00912571">
        <w:rPr>
          <w:rFonts w:asciiTheme="minorHAnsi" w:hAnsiTheme="minorHAnsi" w:cstheme="minorHAnsi"/>
          <w:b/>
        </w:rPr>
        <w:t>Skype:lxu84920@gmail.com</w:t>
      </w:r>
    </w:p>
    <w:p w14:paraId="015DE287" w14:textId="34BDD908" w:rsidR="00912571" w:rsidRPr="00912571" w:rsidRDefault="00912571" w:rsidP="00912571">
      <w:pPr>
        <w:pStyle w:val="NoSpacing"/>
        <w:tabs>
          <w:tab w:val="left" w:pos="0"/>
          <w:tab w:val="center" w:pos="4513"/>
        </w:tabs>
        <w:rPr>
          <w:rStyle w:val="Hyperlink"/>
          <w:rFonts w:asciiTheme="minorHAnsi" w:hAnsiTheme="minorHAnsi" w:cstheme="minorHAnsi"/>
          <w:b/>
          <w:color w:val="auto"/>
        </w:rPr>
      </w:pPr>
      <w:r w:rsidRPr="00912571">
        <w:rPr>
          <w:rFonts w:asciiTheme="minorHAnsi" w:hAnsiTheme="minorHAnsi" w:cstheme="minorHAnsi"/>
          <w:b/>
        </w:rPr>
        <w:t>Current Location:</w:t>
      </w:r>
      <w:r w:rsidRPr="00912571">
        <w:rPr>
          <w:rFonts w:cs="Calibri"/>
          <w:color w:val="212121"/>
        </w:rPr>
        <w:t xml:space="preserve"> </w:t>
      </w:r>
      <w:r w:rsidRPr="00912571">
        <w:rPr>
          <w:rFonts w:cs="Calibri"/>
          <w:b/>
          <w:color w:val="212121"/>
        </w:rPr>
        <w:t>Ridgeland, MS</w:t>
      </w:r>
    </w:p>
    <w:p w14:paraId="36C35333" w14:textId="0ADB6145" w:rsidR="00050BB1" w:rsidRPr="00F55B2A" w:rsidRDefault="00F55B2A" w:rsidP="00F55B2A">
      <w:pPr>
        <w:pStyle w:val="NoSpacing"/>
        <w:tabs>
          <w:tab w:val="center" w:pos="4513"/>
          <w:tab w:val="left" w:pos="8304"/>
        </w:tabs>
        <w:jc w:val="center"/>
        <w:rPr>
          <w:rStyle w:val="Hyperlink"/>
          <w:rFonts w:asciiTheme="minorHAnsi" w:hAnsiTheme="minorHAnsi" w:cstheme="minorHAnsi"/>
          <w:b/>
          <w:color w:val="auto"/>
          <w:u w:val="none"/>
        </w:rPr>
      </w:pPr>
      <w:r w:rsidRPr="00F55B2A">
        <w:rPr>
          <w:rStyle w:val="Hyperlink"/>
          <w:rFonts w:asciiTheme="minorHAnsi" w:hAnsiTheme="minorHAnsi" w:cstheme="minorHAnsi"/>
          <w:b/>
          <w:color w:val="auto"/>
          <w:u w:val="none"/>
        </w:rPr>
        <w:t>Software Developer</w:t>
      </w:r>
    </w:p>
    <w:p w14:paraId="0971B32A" w14:textId="77777777" w:rsidR="005569F0" w:rsidRPr="008A06E3" w:rsidRDefault="00203BDC" w:rsidP="00FD7B40">
      <w:pPr>
        <w:pBdr>
          <w:top w:val="single" w:sz="4" w:space="1" w:color="auto"/>
          <w:left w:val="single" w:sz="4" w:space="4" w:color="auto"/>
          <w:bottom w:val="single" w:sz="4" w:space="1" w:color="auto"/>
          <w:right w:val="single" w:sz="4" w:space="4" w:color="auto"/>
        </w:pBdr>
        <w:shd w:val="clear" w:color="auto" w:fill="D9D9D9"/>
        <w:tabs>
          <w:tab w:val="left" w:pos="-360"/>
          <w:tab w:val="right" w:pos="10530"/>
        </w:tabs>
        <w:jc w:val="both"/>
        <w:rPr>
          <w:rFonts w:asciiTheme="minorHAnsi" w:hAnsiTheme="minorHAnsi" w:cstheme="minorHAnsi"/>
          <w:b/>
          <w:sz w:val="22"/>
          <w:szCs w:val="22"/>
        </w:rPr>
      </w:pPr>
      <w:r w:rsidRPr="008A06E3">
        <w:rPr>
          <w:rFonts w:asciiTheme="minorHAnsi" w:hAnsiTheme="minorHAnsi" w:cstheme="minorHAnsi"/>
          <w:b/>
          <w:sz w:val="22"/>
          <w:szCs w:val="22"/>
        </w:rPr>
        <w:t xml:space="preserve">Professional </w:t>
      </w:r>
      <w:r w:rsidR="00CA6149" w:rsidRPr="008A06E3">
        <w:rPr>
          <w:rFonts w:asciiTheme="minorHAnsi" w:hAnsiTheme="minorHAnsi" w:cstheme="minorHAnsi"/>
          <w:b/>
          <w:sz w:val="22"/>
          <w:szCs w:val="22"/>
        </w:rPr>
        <w:t>Summary</w:t>
      </w:r>
      <w:r w:rsidR="00432E66" w:rsidRPr="008A06E3">
        <w:rPr>
          <w:rFonts w:asciiTheme="minorHAnsi" w:hAnsiTheme="minorHAnsi" w:cstheme="minorHAnsi"/>
          <w:b/>
          <w:sz w:val="22"/>
          <w:szCs w:val="22"/>
        </w:rPr>
        <w:tab/>
      </w:r>
    </w:p>
    <w:p w14:paraId="2C71C07C" w14:textId="14747259" w:rsidR="00A14928" w:rsidRPr="008A06E3" w:rsidRDefault="00B21CF4" w:rsidP="008506DD">
      <w:pPr>
        <w:numPr>
          <w:ilvl w:val="0"/>
          <w:numId w:val="14"/>
        </w:numPr>
        <w:tabs>
          <w:tab w:val="left" w:pos="284"/>
        </w:tabs>
        <w:spacing w:line="276" w:lineRule="auto"/>
        <w:ind w:left="284" w:hanging="284"/>
        <w:jc w:val="both"/>
        <w:rPr>
          <w:rFonts w:asciiTheme="minorHAnsi" w:hAnsiTheme="minorHAnsi" w:cstheme="minorHAnsi"/>
          <w:sz w:val="22"/>
          <w:szCs w:val="22"/>
          <w:shd w:val="clear" w:color="auto" w:fill="FFFFFF"/>
        </w:rPr>
      </w:pPr>
      <w:r w:rsidRPr="008A06E3">
        <w:rPr>
          <w:rFonts w:asciiTheme="minorHAnsi" w:hAnsiTheme="minorHAnsi" w:cstheme="minorHAnsi"/>
          <w:b/>
          <w:sz w:val="22"/>
          <w:szCs w:val="22"/>
          <w:shd w:val="clear" w:color="auto" w:fill="FFFFFF"/>
        </w:rPr>
        <w:t>AWS</w:t>
      </w:r>
      <w:r w:rsidRPr="008A06E3">
        <w:rPr>
          <w:rFonts w:asciiTheme="minorHAnsi" w:hAnsiTheme="minorHAnsi" w:cstheme="minorHAnsi"/>
          <w:sz w:val="22"/>
          <w:szCs w:val="22"/>
          <w:shd w:val="clear" w:color="auto" w:fill="FFFFFF"/>
        </w:rPr>
        <w:t xml:space="preserve"> Certified Java Developer</w:t>
      </w:r>
      <w:r w:rsidR="00374E4B" w:rsidRPr="008A06E3">
        <w:rPr>
          <w:rFonts w:asciiTheme="minorHAnsi" w:hAnsiTheme="minorHAnsi" w:cstheme="minorHAnsi"/>
          <w:sz w:val="22"/>
          <w:szCs w:val="22"/>
          <w:shd w:val="clear" w:color="auto" w:fill="FFFFFF"/>
        </w:rPr>
        <w:t xml:space="preserve"> e</w:t>
      </w:r>
      <w:r w:rsidR="00A14928" w:rsidRPr="008A06E3">
        <w:rPr>
          <w:rFonts w:asciiTheme="minorHAnsi" w:hAnsiTheme="minorHAnsi" w:cstheme="minorHAnsi"/>
          <w:sz w:val="22"/>
          <w:szCs w:val="22"/>
          <w:shd w:val="clear" w:color="auto" w:fill="FFFFFF"/>
        </w:rPr>
        <w:t>xperience</w:t>
      </w:r>
      <w:r w:rsidR="00196B16" w:rsidRPr="008A06E3">
        <w:rPr>
          <w:rFonts w:asciiTheme="minorHAnsi" w:hAnsiTheme="minorHAnsi" w:cstheme="minorHAnsi"/>
          <w:sz w:val="22"/>
          <w:szCs w:val="22"/>
          <w:shd w:val="clear" w:color="auto" w:fill="FFFFFF"/>
        </w:rPr>
        <w:t xml:space="preserve"> with 6 years</w:t>
      </w:r>
      <w:r w:rsidR="00A14928" w:rsidRPr="008A06E3">
        <w:rPr>
          <w:rFonts w:asciiTheme="minorHAnsi" w:hAnsiTheme="minorHAnsi" w:cstheme="minorHAnsi"/>
          <w:sz w:val="22"/>
          <w:szCs w:val="22"/>
          <w:shd w:val="clear" w:color="auto" w:fill="FFFFFF"/>
        </w:rPr>
        <w:t xml:space="preserve"> in </w:t>
      </w:r>
      <w:r w:rsidR="00A14928" w:rsidRPr="008A06E3">
        <w:rPr>
          <w:rFonts w:asciiTheme="minorHAnsi" w:hAnsiTheme="minorHAnsi" w:cstheme="minorHAnsi"/>
          <w:b/>
          <w:sz w:val="22"/>
          <w:szCs w:val="22"/>
          <w:shd w:val="clear" w:color="auto" w:fill="FFFFFF"/>
        </w:rPr>
        <w:t>Project analysis, Design, Development, Testing and Deployment</w:t>
      </w:r>
      <w:r w:rsidR="00A14928" w:rsidRPr="008A06E3">
        <w:rPr>
          <w:rFonts w:asciiTheme="minorHAnsi" w:hAnsiTheme="minorHAnsi" w:cstheme="minorHAnsi"/>
          <w:sz w:val="22"/>
          <w:szCs w:val="22"/>
          <w:shd w:val="clear" w:color="auto" w:fill="FFFFFF"/>
        </w:rPr>
        <w:t xml:space="preserve"> of Web Based Applications using </w:t>
      </w:r>
      <w:r w:rsidR="00A14928" w:rsidRPr="008A06E3">
        <w:rPr>
          <w:rFonts w:asciiTheme="minorHAnsi" w:hAnsiTheme="minorHAnsi" w:cstheme="minorHAnsi"/>
          <w:b/>
          <w:sz w:val="22"/>
          <w:szCs w:val="22"/>
          <w:shd w:val="clear" w:color="auto" w:fill="FFFFFF"/>
        </w:rPr>
        <w:t>Java/J2EE</w:t>
      </w:r>
      <w:r w:rsidR="00C139B8" w:rsidRPr="008A06E3">
        <w:rPr>
          <w:rFonts w:asciiTheme="minorHAnsi" w:hAnsiTheme="minorHAnsi" w:cstheme="minorHAnsi"/>
          <w:b/>
          <w:sz w:val="22"/>
          <w:szCs w:val="22"/>
          <w:shd w:val="clear" w:color="auto" w:fill="FFFFFF"/>
        </w:rPr>
        <w:t xml:space="preserve">. </w:t>
      </w:r>
      <w:r w:rsidR="00870BAE" w:rsidRPr="008A06E3">
        <w:rPr>
          <w:rFonts w:asciiTheme="minorHAnsi" w:hAnsiTheme="minorHAnsi" w:cstheme="minorHAnsi"/>
          <w:sz w:val="22"/>
          <w:szCs w:val="22"/>
          <w:shd w:val="clear" w:color="auto" w:fill="FFFFFF"/>
        </w:rPr>
        <w:t xml:space="preserve">Actively </w:t>
      </w:r>
      <w:r w:rsidR="003052AD" w:rsidRPr="008A06E3">
        <w:rPr>
          <w:rFonts w:asciiTheme="minorHAnsi" w:hAnsiTheme="minorHAnsi" w:cstheme="minorHAnsi"/>
          <w:sz w:val="22"/>
          <w:szCs w:val="22"/>
          <w:shd w:val="clear" w:color="auto" w:fill="FFFFFF"/>
        </w:rPr>
        <w:t>involved</w:t>
      </w:r>
      <w:r w:rsidR="00A14928" w:rsidRPr="008A06E3">
        <w:rPr>
          <w:rFonts w:asciiTheme="minorHAnsi" w:hAnsiTheme="minorHAnsi" w:cstheme="minorHAnsi"/>
          <w:sz w:val="22"/>
          <w:szCs w:val="22"/>
          <w:shd w:val="clear" w:color="auto" w:fill="FFFFFF"/>
        </w:rPr>
        <w:t xml:space="preserve"> in each phase of </w:t>
      </w:r>
      <w:r w:rsidR="00A14928" w:rsidRPr="008A06E3">
        <w:rPr>
          <w:rFonts w:asciiTheme="minorHAnsi" w:hAnsiTheme="minorHAnsi" w:cstheme="minorHAnsi"/>
          <w:b/>
          <w:sz w:val="22"/>
          <w:szCs w:val="22"/>
          <w:shd w:val="clear" w:color="auto" w:fill="FFFFFF"/>
        </w:rPr>
        <w:t>Software Development Life cycle</w:t>
      </w:r>
      <w:r w:rsidR="00A14928" w:rsidRPr="008A06E3">
        <w:rPr>
          <w:rFonts w:asciiTheme="minorHAnsi" w:hAnsiTheme="minorHAnsi" w:cstheme="minorHAnsi"/>
          <w:sz w:val="22"/>
          <w:szCs w:val="22"/>
          <w:shd w:val="clear" w:color="auto" w:fill="FFFFFF"/>
        </w:rPr>
        <w:t xml:space="preserve"> (SDLC)</w:t>
      </w:r>
      <w:r w:rsidR="00AE712E" w:rsidRPr="008A06E3">
        <w:rPr>
          <w:rFonts w:asciiTheme="minorHAnsi" w:hAnsiTheme="minorHAnsi" w:cstheme="minorHAnsi"/>
          <w:sz w:val="22"/>
          <w:szCs w:val="22"/>
          <w:shd w:val="clear" w:color="auto" w:fill="FFFFFF"/>
        </w:rPr>
        <w:t>.</w:t>
      </w:r>
    </w:p>
    <w:p w14:paraId="22F22D3D" w14:textId="77777777" w:rsidR="00E27406" w:rsidRPr="008A06E3" w:rsidRDefault="00E27406" w:rsidP="008506DD">
      <w:pPr>
        <w:pStyle w:val="ListParagraph"/>
        <w:numPr>
          <w:ilvl w:val="0"/>
          <w:numId w:val="14"/>
        </w:numPr>
        <w:tabs>
          <w:tab w:val="left" w:pos="284"/>
        </w:tabs>
        <w:ind w:left="284" w:hanging="284"/>
        <w:jc w:val="both"/>
        <w:rPr>
          <w:rFonts w:asciiTheme="minorHAnsi" w:hAnsiTheme="minorHAnsi" w:cstheme="minorHAnsi"/>
        </w:rPr>
      </w:pPr>
      <w:r w:rsidRPr="008A06E3">
        <w:rPr>
          <w:rFonts w:asciiTheme="minorHAnsi" w:eastAsia="Times New Roman" w:hAnsiTheme="minorHAnsi" w:cstheme="minorHAnsi"/>
        </w:rPr>
        <w:t>Expertise in using</w:t>
      </w:r>
      <w:r w:rsidRPr="008A06E3">
        <w:rPr>
          <w:rFonts w:asciiTheme="minorHAnsi" w:eastAsia="Times New Roman" w:hAnsiTheme="minorHAnsi" w:cstheme="minorHAnsi"/>
          <w:b/>
        </w:rPr>
        <w:t xml:space="preserve"> Agile</w:t>
      </w:r>
      <w:r w:rsidRPr="008A06E3">
        <w:rPr>
          <w:rFonts w:asciiTheme="minorHAnsi" w:eastAsia="Times New Roman" w:hAnsiTheme="minorHAnsi" w:cstheme="minorHAnsi"/>
        </w:rPr>
        <w:t xml:space="preserve"> Software Development methodologies like</w:t>
      </w:r>
      <w:r w:rsidRPr="008A06E3">
        <w:rPr>
          <w:rFonts w:asciiTheme="minorHAnsi" w:eastAsia="Times New Roman" w:hAnsiTheme="minorHAnsi" w:cstheme="minorHAnsi"/>
          <w:b/>
        </w:rPr>
        <w:t xml:space="preserve"> Scrum, Sprint </w:t>
      </w:r>
      <w:r w:rsidRPr="008A06E3">
        <w:rPr>
          <w:rFonts w:asciiTheme="minorHAnsi" w:eastAsia="Times New Roman" w:hAnsiTheme="minorHAnsi" w:cstheme="minorHAnsi"/>
        </w:rPr>
        <w:t>and Traditional software models lik</w:t>
      </w:r>
      <w:r w:rsidRPr="008A06E3">
        <w:rPr>
          <w:rFonts w:asciiTheme="minorHAnsi" w:eastAsia="Times New Roman" w:hAnsiTheme="minorHAnsi" w:cstheme="minorHAnsi"/>
          <w:b/>
        </w:rPr>
        <w:t>e Waterfall and TDD</w:t>
      </w:r>
      <w:r w:rsidRPr="008A06E3">
        <w:rPr>
          <w:rFonts w:asciiTheme="minorHAnsi" w:eastAsia="Times New Roman" w:hAnsiTheme="minorHAnsi" w:cstheme="minorHAnsi"/>
        </w:rPr>
        <w:t xml:space="preserve">. </w:t>
      </w:r>
    </w:p>
    <w:p w14:paraId="3FBE4EFB" w14:textId="77777777" w:rsidR="001E6A5E" w:rsidRPr="008A06E3" w:rsidRDefault="001E6A5E" w:rsidP="008506DD">
      <w:pPr>
        <w:pStyle w:val="ListParagraph"/>
        <w:numPr>
          <w:ilvl w:val="0"/>
          <w:numId w:val="33"/>
        </w:numPr>
        <w:tabs>
          <w:tab w:val="left" w:pos="284"/>
        </w:tabs>
        <w:spacing w:line="259" w:lineRule="auto"/>
        <w:ind w:left="284" w:hanging="284"/>
        <w:jc w:val="both"/>
        <w:rPr>
          <w:rFonts w:asciiTheme="minorHAnsi" w:eastAsia="Times New Roman" w:hAnsiTheme="minorHAnsi" w:cstheme="minorHAnsi"/>
          <w:b/>
        </w:rPr>
      </w:pPr>
      <w:r w:rsidRPr="008A06E3">
        <w:rPr>
          <w:rFonts w:asciiTheme="minorHAnsi" w:hAnsiTheme="minorHAnsi" w:cstheme="minorHAnsi"/>
          <w:bCs/>
          <w:shd w:val="clear" w:color="auto" w:fill="FFFFFF"/>
        </w:rPr>
        <w:t xml:space="preserve">Expert in </w:t>
      </w:r>
      <w:r w:rsidRPr="008A06E3">
        <w:rPr>
          <w:rFonts w:asciiTheme="minorHAnsi" w:hAnsiTheme="minorHAnsi" w:cstheme="minorHAnsi"/>
          <w:b/>
          <w:bCs/>
          <w:shd w:val="clear" w:color="auto" w:fill="FFFFFF"/>
        </w:rPr>
        <w:t>Core Java</w:t>
      </w:r>
      <w:r w:rsidRPr="008A06E3">
        <w:rPr>
          <w:rFonts w:asciiTheme="minorHAnsi" w:hAnsiTheme="minorHAnsi" w:cstheme="minorHAnsi"/>
          <w:bCs/>
          <w:shd w:val="clear" w:color="auto" w:fill="FFFFFF"/>
        </w:rPr>
        <w:t xml:space="preserve"> with strong understanding of </w:t>
      </w:r>
      <w:r w:rsidRPr="008A06E3">
        <w:rPr>
          <w:rFonts w:asciiTheme="minorHAnsi" w:hAnsiTheme="minorHAnsi" w:cstheme="minorHAnsi"/>
          <w:b/>
          <w:bCs/>
          <w:shd w:val="clear" w:color="auto" w:fill="FFFFFF"/>
        </w:rPr>
        <w:t>Garbage Collector, Collections, Multithreading, Event handling, Exception handling and Generics.</w:t>
      </w:r>
    </w:p>
    <w:p w14:paraId="02E8DA84" w14:textId="77777777" w:rsidR="001E6A5E" w:rsidRPr="008A06E3" w:rsidRDefault="001E6A5E" w:rsidP="008506DD">
      <w:pPr>
        <w:pStyle w:val="ListParagraph"/>
        <w:numPr>
          <w:ilvl w:val="0"/>
          <w:numId w:val="33"/>
        </w:numPr>
        <w:tabs>
          <w:tab w:val="left" w:pos="284"/>
        </w:tabs>
        <w:suppressAutoHyphens/>
        <w:ind w:left="284" w:hanging="284"/>
        <w:jc w:val="both"/>
        <w:rPr>
          <w:rFonts w:asciiTheme="minorHAnsi" w:hAnsiTheme="minorHAnsi" w:cstheme="minorHAnsi"/>
          <w:shd w:val="clear" w:color="auto" w:fill="FFFFFF"/>
        </w:rPr>
      </w:pPr>
      <w:r w:rsidRPr="008A06E3">
        <w:rPr>
          <w:rFonts w:asciiTheme="minorHAnsi" w:hAnsiTheme="minorHAnsi" w:cstheme="minorHAnsi"/>
          <w:shd w:val="clear" w:color="auto" w:fill="FFFFFF"/>
        </w:rPr>
        <w:t>Good knowledge on</w:t>
      </w:r>
      <w:r w:rsidRPr="008A06E3">
        <w:rPr>
          <w:rFonts w:asciiTheme="minorHAnsi" w:hAnsiTheme="minorHAnsi" w:cstheme="minorHAnsi"/>
          <w:b/>
          <w:shd w:val="clear" w:color="auto" w:fill="FFFFFF"/>
        </w:rPr>
        <w:t xml:space="preserve"> Java8Stream API</w:t>
      </w:r>
      <w:r w:rsidR="003833D1" w:rsidRPr="008A06E3">
        <w:rPr>
          <w:rFonts w:asciiTheme="minorHAnsi" w:hAnsiTheme="minorHAnsi" w:cstheme="minorHAnsi"/>
          <w:b/>
          <w:shd w:val="clear" w:color="auto" w:fill="FFFFFF"/>
        </w:rPr>
        <w:t>, Optimiz</w:t>
      </w:r>
      <w:r w:rsidR="007D7C7B" w:rsidRPr="008A06E3">
        <w:rPr>
          <w:rFonts w:asciiTheme="minorHAnsi" w:hAnsiTheme="minorHAnsi" w:cstheme="minorHAnsi"/>
          <w:b/>
          <w:shd w:val="clear" w:color="auto" w:fill="FFFFFF"/>
        </w:rPr>
        <w:t>ation</w:t>
      </w:r>
      <w:r w:rsidRPr="008A06E3">
        <w:rPr>
          <w:rFonts w:asciiTheme="minorHAnsi" w:hAnsiTheme="minorHAnsi" w:cstheme="minorHAnsi"/>
          <w:shd w:val="clear" w:color="auto" w:fill="FFFFFF"/>
        </w:rPr>
        <w:t xml:space="preserve"> to support functional-style operations on streams of elements. </w:t>
      </w:r>
    </w:p>
    <w:p w14:paraId="3A139993" w14:textId="4200BD8F" w:rsidR="001E6A5E" w:rsidRPr="008A06E3" w:rsidRDefault="001E6A5E" w:rsidP="008506DD">
      <w:pPr>
        <w:pStyle w:val="ListParagraph"/>
        <w:numPr>
          <w:ilvl w:val="0"/>
          <w:numId w:val="33"/>
        </w:numPr>
        <w:tabs>
          <w:tab w:val="left" w:pos="284"/>
        </w:tabs>
        <w:suppressAutoHyphens/>
        <w:ind w:left="284" w:hanging="284"/>
        <w:jc w:val="both"/>
        <w:rPr>
          <w:rFonts w:asciiTheme="minorHAnsi" w:hAnsiTheme="minorHAnsi" w:cstheme="minorHAnsi"/>
          <w:shd w:val="clear" w:color="auto" w:fill="FFFFFF"/>
        </w:rPr>
      </w:pPr>
      <w:r w:rsidRPr="008A06E3">
        <w:rPr>
          <w:rFonts w:asciiTheme="minorHAnsi" w:hAnsiTheme="minorHAnsi" w:cstheme="minorHAnsi"/>
          <w:shd w:val="clear" w:color="auto" w:fill="FFFFFF"/>
        </w:rPr>
        <w:t xml:space="preserve">Knowledge on </w:t>
      </w:r>
      <w:r w:rsidRPr="008A06E3">
        <w:rPr>
          <w:rFonts w:asciiTheme="minorHAnsi" w:hAnsiTheme="minorHAnsi" w:cstheme="minorHAnsi"/>
          <w:b/>
          <w:shd w:val="clear" w:color="auto" w:fill="FFFFFF"/>
        </w:rPr>
        <w:t>JAVA8</w:t>
      </w:r>
      <w:r w:rsidR="00E74C35">
        <w:rPr>
          <w:rFonts w:asciiTheme="minorHAnsi" w:hAnsiTheme="minorHAnsi" w:cstheme="minorHAnsi"/>
          <w:b/>
          <w:shd w:val="clear" w:color="auto" w:fill="FFFFFF"/>
        </w:rPr>
        <w:t xml:space="preserve"> </w:t>
      </w:r>
      <w:r w:rsidRPr="008A06E3">
        <w:rPr>
          <w:rFonts w:asciiTheme="minorHAnsi" w:hAnsiTheme="minorHAnsi" w:cstheme="minorHAnsi"/>
          <w:b/>
          <w:shd w:val="clear" w:color="auto" w:fill="FFFFFF"/>
        </w:rPr>
        <w:t>Lambda Expressions</w:t>
      </w:r>
      <w:r w:rsidRPr="008A06E3">
        <w:rPr>
          <w:rFonts w:asciiTheme="minorHAnsi" w:hAnsiTheme="minorHAnsi" w:cstheme="minorHAnsi"/>
          <w:shd w:val="clear" w:color="auto" w:fill="FFFFFF"/>
        </w:rPr>
        <w:t xml:space="preserve"> to retrieve the data from Collections using </w:t>
      </w:r>
      <w:r w:rsidRPr="008A06E3">
        <w:rPr>
          <w:rFonts w:asciiTheme="minorHAnsi" w:hAnsiTheme="minorHAnsi" w:cstheme="minorHAnsi"/>
          <w:b/>
          <w:shd w:val="clear" w:color="auto" w:fill="FFFFFF"/>
        </w:rPr>
        <w:t>Functional Interfaces</w:t>
      </w:r>
      <w:r w:rsidRPr="008A06E3">
        <w:rPr>
          <w:rFonts w:asciiTheme="minorHAnsi" w:hAnsiTheme="minorHAnsi" w:cstheme="minorHAnsi"/>
          <w:shd w:val="clear" w:color="auto" w:fill="FFFFFF"/>
        </w:rPr>
        <w:t>.</w:t>
      </w:r>
    </w:p>
    <w:p w14:paraId="1CF768E9" w14:textId="77777777" w:rsidR="00AA6475" w:rsidRPr="008A06E3" w:rsidRDefault="00C42E21" w:rsidP="008506DD">
      <w:pPr>
        <w:pStyle w:val="ListParagraph"/>
        <w:numPr>
          <w:ilvl w:val="0"/>
          <w:numId w:val="33"/>
        </w:numPr>
        <w:tabs>
          <w:tab w:val="left" w:pos="284"/>
        </w:tabs>
        <w:suppressAutoHyphens/>
        <w:ind w:left="284" w:hanging="284"/>
        <w:jc w:val="both"/>
        <w:rPr>
          <w:rFonts w:asciiTheme="minorHAnsi" w:hAnsiTheme="minorHAnsi" w:cstheme="minorHAnsi"/>
        </w:rPr>
      </w:pPr>
      <w:r w:rsidRPr="008A06E3">
        <w:rPr>
          <w:rFonts w:asciiTheme="minorHAnsi" w:hAnsiTheme="minorHAnsi" w:cstheme="minorHAnsi"/>
          <w:bCs/>
          <w:shd w:val="clear" w:color="auto" w:fill="FFFFFF"/>
        </w:rPr>
        <w:t>Extensive experience</w:t>
      </w:r>
      <w:r w:rsidR="00453D6A" w:rsidRPr="008A06E3">
        <w:rPr>
          <w:rFonts w:asciiTheme="minorHAnsi" w:hAnsiTheme="minorHAnsi" w:cstheme="minorHAnsi"/>
          <w:bCs/>
          <w:shd w:val="clear" w:color="auto" w:fill="FFFFFF"/>
        </w:rPr>
        <w:t xml:space="preserve"> </w:t>
      </w:r>
      <w:r w:rsidRPr="008A06E3">
        <w:rPr>
          <w:rFonts w:asciiTheme="minorHAnsi" w:hAnsiTheme="minorHAnsi" w:cstheme="minorHAnsi"/>
          <w:bCs/>
          <w:shd w:val="clear" w:color="auto" w:fill="FFFFFF"/>
        </w:rPr>
        <w:t>in</w:t>
      </w:r>
      <w:r w:rsidRPr="008A06E3">
        <w:rPr>
          <w:rFonts w:asciiTheme="minorHAnsi" w:hAnsiTheme="minorHAnsi" w:cstheme="minorHAnsi"/>
          <w:b/>
          <w:bCs/>
          <w:shd w:val="clear" w:color="auto" w:fill="FFFFFF"/>
        </w:rPr>
        <w:t xml:space="preserve"> design and development of J2EE applications using Core Java, Annotations, Data Structures, Transaction Management, JMS Custom Tag Libraries, XML</w:t>
      </w:r>
      <w:r w:rsidRPr="008A06E3">
        <w:rPr>
          <w:rStyle w:val="apple-converted-space"/>
          <w:rFonts w:asciiTheme="minorHAnsi" w:hAnsiTheme="minorHAnsi" w:cstheme="minorHAnsi"/>
          <w:shd w:val="clear" w:color="auto" w:fill="FFFFFF"/>
        </w:rPr>
        <w:t> </w:t>
      </w:r>
      <w:r w:rsidRPr="008A06E3">
        <w:rPr>
          <w:rFonts w:asciiTheme="minorHAnsi" w:hAnsiTheme="minorHAnsi" w:cstheme="minorHAnsi"/>
          <w:shd w:val="clear" w:color="auto" w:fill="FFFFFF"/>
        </w:rPr>
        <w:t>and other open source frameworks and APIs.</w:t>
      </w:r>
    </w:p>
    <w:p w14:paraId="5A806838" w14:textId="77777777" w:rsidR="006227DE" w:rsidRPr="008A06E3" w:rsidRDefault="000A3CDA" w:rsidP="008506DD">
      <w:pPr>
        <w:pStyle w:val="ListParagraph"/>
        <w:numPr>
          <w:ilvl w:val="0"/>
          <w:numId w:val="33"/>
        </w:numPr>
        <w:tabs>
          <w:tab w:val="left" w:pos="284"/>
        </w:tabs>
        <w:suppressAutoHyphens/>
        <w:ind w:left="284" w:hanging="284"/>
        <w:jc w:val="both"/>
        <w:rPr>
          <w:rFonts w:asciiTheme="minorHAnsi" w:hAnsiTheme="minorHAnsi" w:cstheme="minorHAnsi"/>
        </w:rPr>
      </w:pPr>
      <w:r w:rsidRPr="008A06E3">
        <w:rPr>
          <w:rFonts w:asciiTheme="minorHAnsi" w:hAnsiTheme="minorHAnsi" w:cstheme="minorHAnsi"/>
          <w:shd w:val="clear" w:color="auto" w:fill="FFFFFF"/>
        </w:rPr>
        <w:t xml:space="preserve">Experience in building web applications using spring framework features like </w:t>
      </w:r>
      <w:r w:rsidRPr="008A06E3">
        <w:rPr>
          <w:rFonts w:asciiTheme="minorHAnsi" w:hAnsiTheme="minorHAnsi" w:cstheme="minorHAnsi"/>
          <w:b/>
          <w:shd w:val="clear" w:color="auto" w:fill="FFFFFF"/>
        </w:rPr>
        <w:t>Spring ORM, Spring MVC, Spring DAO, Spring AOP, Spring Context, Spring Security, Spring Core, Spring IOC,</w:t>
      </w:r>
      <w:r w:rsidR="00F57ED0" w:rsidRPr="008A06E3">
        <w:rPr>
          <w:rFonts w:asciiTheme="minorHAnsi" w:hAnsiTheme="minorHAnsi" w:cstheme="minorHAnsi"/>
          <w:b/>
          <w:shd w:val="clear" w:color="auto" w:fill="FFFFFF"/>
        </w:rPr>
        <w:t xml:space="preserve"> Spring boot,</w:t>
      </w:r>
      <w:r w:rsidRPr="008A06E3">
        <w:rPr>
          <w:rFonts w:asciiTheme="minorHAnsi" w:hAnsiTheme="minorHAnsi" w:cstheme="minorHAnsi"/>
          <w:b/>
          <w:shd w:val="clear" w:color="auto" w:fill="FFFFFF"/>
        </w:rPr>
        <w:t xml:space="preserve"> Spring Batch</w:t>
      </w:r>
      <w:r w:rsidRPr="008A06E3">
        <w:rPr>
          <w:rFonts w:asciiTheme="minorHAnsi" w:hAnsiTheme="minorHAnsi" w:cstheme="minorHAnsi"/>
          <w:shd w:val="clear" w:color="auto" w:fill="FFFFFF"/>
        </w:rPr>
        <w:t xml:space="preserve"> and </w:t>
      </w:r>
      <w:r w:rsidRPr="008A06E3">
        <w:rPr>
          <w:rFonts w:asciiTheme="minorHAnsi" w:hAnsiTheme="minorHAnsi" w:cstheme="minorHAnsi"/>
          <w:b/>
          <w:shd w:val="clear" w:color="auto" w:fill="FFFFFF"/>
        </w:rPr>
        <w:t>Web Services</w:t>
      </w:r>
      <w:r w:rsidRPr="008A06E3">
        <w:rPr>
          <w:rFonts w:asciiTheme="minorHAnsi" w:hAnsiTheme="minorHAnsi" w:cstheme="minorHAnsi"/>
          <w:shd w:val="clear" w:color="auto" w:fill="FFFFFF"/>
        </w:rPr>
        <w:t xml:space="preserve"> using </w:t>
      </w:r>
      <w:r w:rsidRPr="008A06E3">
        <w:rPr>
          <w:rFonts w:asciiTheme="minorHAnsi" w:hAnsiTheme="minorHAnsi" w:cstheme="minorHAnsi"/>
          <w:b/>
          <w:shd w:val="clear" w:color="auto" w:fill="FFFFFF"/>
        </w:rPr>
        <w:t>Eclipse</w:t>
      </w:r>
      <w:r w:rsidRPr="008A06E3">
        <w:rPr>
          <w:rFonts w:asciiTheme="minorHAnsi" w:hAnsiTheme="minorHAnsi" w:cstheme="minorHAnsi"/>
          <w:shd w:val="clear" w:color="auto" w:fill="FFFFFF"/>
        </w:rPr>
        <w:t xml:space="preserve"> and </w:t>
      </w:r>
      <w:r w:rsidRPr="008A06E3">
        <w:rPr>
          <w:rFonts w:asciiTheme="minorHAnsi" w:hAnsiTheme="minorHAnsi" w:cstheme="minorHAnsi"/>
          <w:b/>
          <w:shd w:val="clear" w:color="auto" w:fill="FFFFFF"/>
        </w:rPr>
        <w:t>integration</w:t>
      </w:r>
      <w:r w:rsidRPr="008A06E3">
        <w:rPr>
          <w:rFonts w:asciiTheme="minorHAnsi" w:hAnsiTheme="minorHAnsi" w:cstheme="minorHAnsi"/>
          <w:shd w:val="clear" w:color="auto" w:fill="FFFFFF"/>
        </w:rPr>
        <w:t xml:space="preserve"> with </w:t>
      </w:r>
      <w:r w:rsidRPr="008A06E3">
        <w:rPr>
          <w:rFonts w:asciiTheme="minorHAnsi" w:hAnsiTheme="minorHAnsi" w:cstheme="minorHAnsi"/>
          <w:b/>
          <w:shd w:val="clear" w:color="auto" w:fill="FFFFFF"/>
        </w:rPr>
        <w:t>Hibernate</w:t>
      </w:r>
      <w:r w:rsidRPr="008A06E3">
        <w:rPr>
          <w:rFonts w:asciiTheme="minorHAnsi" w:hAnsiTheme="minorHAnsi" w:cstheme="minorHAnsi"/>
          <w:shd w:val="clear" w:color="auto" w:fill="FFFFFF"/>
        </w:rPr>
        <w:t>.</w:t>
      </w:r>
    </w:p>
    <w:p w14:paraId="0B2B0151" w14:textId="77777777" w:rsidR="00E27406" w:rsidRPr="008A06E3" w:rsidRDefault="00E27406" w:rsidP="008506DD">
      <w:pPr>
        <w:pStyle w:val="ListParagraph"/>
        <w:numPr>
          <w:ilvl w:val="0"/>
          <w:numId w:val="33"/>
        </w:numPr>
        <w:tabs>
          <w:tab w:val="left" w:pos="284"/>
        </w:tabs>
        <w:suppressAutoHyphens/>
        <w:ind w:left="284" w:hanging="284"/>
        <w:jc w:val="both"/>
        <w:rPr>
          <w:rFonts w:asciiTheme="minorHAnsi" w:hAnsiTheme="minorHAnsi" w:cstheme="minorHAnsi"/>
        </w:rPr>
      </w:pPr>
      <w:r w:rsidRPr="008A06E3">
        <w:rPr>
          <w:rFonts w:asciiTheme="minorHAnsi" w:hAnsiTheme="minorHAnsi" w:cstheme="minorHAnsi"/>
          <w:shd w:val="clear" w:color="auto" w:fill="FFFFFF"/>
        </w:rPr>
        <w:t xml:space="preserve">Implemented </w:t>
      </w:r>
      <w:r w:rsidRPr="008A06E3">
        <w:rPr>
          <w:rFonts w:asciiTheme="minorHAnsi" w:hAnsiTheme="minorHAnsi" w:cstheme="minorHAnsi"/>
          <w:b/>
          <w:shd w:val="clear" w:color="auto" w:fill="FFFFFF"/>
        </w:rPr>
        <w:t>ORM (Object Relational Mapping)</w:t>
      </w:r>
      <w:r w:rsidRPr="008A06E3">
        <w:rPr>
          <w:rFonts w:asciiTheme="minorHAnsi" w:hAnsiTheme="minorHAnsi" w:cstheme="minorHAnsi"/>
          <w:shd w:val="clear" w:color="auto" w:fill="FFFFFF"/>
        </w:rPr>
        <w:t xml:space="preserve"> framework with </w:t>
      </w:r>
      <w:r w:rsidRPr="008A06E3">
        <w:rPr>
          <w:rStyle w:val="apple-converted-space"/>
          <w:rFonts w:asciiTheme="minorHAnsi" w:hAnsiTheme="minorHAnsi" w:cstheme="minorHAnsi"/>
          <w:b/>
          <w:shd w:val="clear" w:color="auto" w:fill="FFFFFF"/>
        </w:rPr>
        <w:t>Hibernate</w:t>
      </w:r>
      <w:r w:rsidRPr="008A06E3">
        <w:rPr>
          <w:rFonts w:asciiTheme="minorHAnsi" w:hAnsiTheme="minorHAnsi" w:cstheme="minorHAnsi"/>
          <w:shd w:val="clear" w:color="auto" w:fill="FFFFFF"/>
        </w:rPr>
        <w:t xml:space="preserve"> for mapping java classes and database tables.</w:t>
      </w:r>
    </w:p>
    <w:p w14:paraId="0BDE3328" w14:textId="77777777" w:rsidR="00E026BC" w:rsidRPr="008A06E3" w:rsidRDefault="00E026BC" w:rsidP="008506DD">
      <w:pPr>
        <w:pStyle w:val="ListParagraph"/>
        <w:numPr>
          <w:ilvl w:val="0"/>
          <w:numId w:val="33"/>
        </w:numPr>
        <w:tabs>
          <w:tab w:val="left" w:pos="284"/>
        </w:tabs>
        <w:suppressAutoHyphens/>
        <w:ind w:left="284" w:hanging="284"/>
        <w:jc w:val="both"/>
        <w:rPr>
          <w:rFonts w:asciiTheme="minorHAnsi" w:hAnsiTheme="minorHAnsi" w:cstheme="minorHAnsi"/>
        </w:rPr>
      </w:pPr>
      <w:r w:rsidRPr="008A06E3">
        <w:rPr>
          <w:rFonts w:asciiTheme="minorHAnsi" w:hAnsiTheme="minorHAnsi" w:cstheme="minorHAnsi"/>
        </w:rPr>
        <w:t xml:space="preserve">Experience on using </w:t>
      </w:r>
      <w:r w:rsidRPr="008A06E3">
        <w:rPr>
          <w:rFonts w:asciiTheme="minorHAnsi" w:hAnsiTheme="minorHAnsi" w:cstheme="minorHAnsi"/>
          <w:b/>
        </w:rPr>
        <w:t>J2EE</w:t>
      </w:r>
      <w:r w:rsidR="00453D6A" w:rsidRPr="008A06E3">
        <w:rPr>
          <w:rFonts w:asciiTheme="minorHAnsi" w:hAnsiTheme="minorHAnsi" w:cstheme="minorHAnsi"/>
          <w:b/>
        </w:rPr>
        <w:t xml:space="preserve"> </w:t>
      </w:r>
      <w:r w:rsidRPr="008A06E3">
        <w:rPr>
          <w:rFonts w:asciiTheme="minorHAnsi" w:hAnsiTheme="minorHAnsi" w:cstheme="minorHAnsi"/>
          <w:b/>
        </w:rPr>
        <w:t>Design</w:t>
      </w:r>
      <w:r w:rsidR="00453D6A" w:rsidRPr="008A06E3">
        <w:rPr>
          <w:rFonts w:asciiTheme="minorHAnsi" w:hAnsiTheme="minorHAnsi" w:cstheme="minorHAnsi"/>
          <w:b/>
        </w:rPr>
        <w:t xml:space="preserve"> </w:t>
      </w:r>
      <w:r w:rsidRPr="008A06E3">
        <w:rPr>
          <w:rFonts w:asciiTheme="minorHAnsi" w:hAnsiTheme="minorHAnsi" w:cstheme="minorHAnsi"/>
          <w:b/>
        </w:rPr>
        <w:t>Patterns</w:t>
      </w:r>
      <w:r w:rsidRPr="008A06E3">
        <w:rPr>
          <w:rFonts w:asciiTheme="minorHAnsi" w:hAnsiTheme="minorHAnsi" w:cstheme="minorHAnsi"/>
        </w:rPr>
        <w:t xml:space="preserve"> such as </w:t>
      </w:r>
      <w:r w:rsidRPr="008A06E3">
        <w:rPr>
          <w:rFonts w:asciiTheme="minorHAnsi" w:hAnsiTheme="minorHAnsi" w:cstheme="minorHAnsi"/>
          <w:b/>
        </w:rPr>
        <w:t>Model-View-controller</w:t>
      </w:r>
      <w:r w:rsidRPr="008A06E3">
        <w:rPr>
          <w:rFonts w:asciiTheme="minorHAnsi" w:hAnsiTheme="minorHAnsi" w:cstheme="minorHAnsi"/>
        </w:rPr>
        <w:t xml:space="preserve"> (</w:t>
      </w:r>
      <w:r w:rsidRPr="008A06E3">
        <w:rPr>
          <w:rFonts w:asciiTheme="minorHAnsi" w:hAnsiTheme="minorHAnsi" w:cstheme="minorHAnsi"/>
          <w:b/>
        </w:rPr>
        <w:t>MVC</w:t>
      </w:r>
      <w:r w:rsidRPr="008A06E3">
        <w:rPr>
          <w:rFonts w:asciiTheme="minorHAnsi" w:hAnsiTheme="minorHAnsi" w:cstheme="minorHAnsi"/>
        </w:rPr>
        <w:t xml:space="preserve">), </w:t>
      </w:r>
      <w:r w:rsidRPr="008A06E3">
        <w:rPr>
          <w:rFonts w:asciiTheme="minorHAnsi" w:hAnsiTheme="minorHAnsi" w:cstheme="minorHAnsi"/>
          <w:b/>
        </w:rPr>
        <w:t>Singleton</w:t>
      </w:r>
      <w:r w:rsidRPr="008A06E3">
        <w:rPr>
          <w:rFonts w:asciiTheme="minorHAnsi" w:hAnsiTheme="minorHAnsi" w:cstheme="minorHAnsi"/>
        </w:rPr>
        <w:t xml:space="preserve">, </w:t>
      </w:r>
      <w:r w:rsidRPr="008A06E3">
        <w:rPr>
          <w:rFonts w:asciiTheme="minorHAnsi" w:hAnsiTheme="minorHAnsi" w:cstheme="minorHAnsi"/>
          <w:b/>
        </w:rPr>
        <w:t>Service</w:t>
      </w:r>
      <w:r w:rsidR="00453D6A" w:rsidRPr="008A06E3">
        <w:rPr>
          <w:rFonts w:asciiTheme="minorHAnsi" w:hAnsiTheme="minorHAnsi" w:cstheme="minorHAnsi"/>
          <w:b/>
        </w:rPr>
        <w:t xml:space="preserve"> </w:t>
      </w:r>
      <w:r w:rsidRPr="008A06E3">
        <w:rPr>
          <w:rFonts w:asciiTheme="minorHAnsi" w:hAnsiTheme="minorHAnsi" w:cstheme="minorHAnsi"/>
          <w:b/>
        </w:rPr>
        <w:t xml:space="preserve">Locator, </w:t>
      </w:r>
      <w:r w:rsidR="009E6C56" w:rsidRPr="008A06E3">
        <w:rPr>
          <w:rFonts w:asciiTheme="minorHAnsi" w:hAnsiTheme="minorHAnsi" w:cstheme="minorHAnsi"/>
          <w:b/>
        </w:rPr>
        <w:t>Business Delegate</w:t>
      </w:r>
      <w:r w:rsidRPr="008A06E3">
        <w:rPr>
          <w:rFonts w:asciiTheme="minorHAnsi" w:hAnsiTheme="minorHAnsi" w:cstheme="minorHAnsi"/>
        </w:rPr>
        <w:t xml:space="preserve">, </w:t>
      </w:r>
      <w:r w:rsidRPr="008A06E3">
        <w:rPr>
          <w:rFonts w:asciiTheme="minorHAnsi" w:hAnsiTheme="minorHAnsi" w:cstheme="minorHAnsi"/>
          <w:b/>
        </w:rPr>
        <w:t>Observer</w:t>
      </w:r>
      <w:r w:rsidRPr="008A06E3">
        <w:rPr>
          <w:rFonts w:asciiTheme="minorHAnsi" w:hAnsiTheme="minorHAnsi" w:cstheme="minorHAnsi"/>
        </w:rPr>
        <w:t xml:space="preserve">, </w:t>
      </w:r>
      <w:r w:rsidRPr="008A06E3">
        <w:rPr>
          <w:rFonts w:asciiTheme="minorHAnsi" w:hAnsiTheme="minorHAnsi" w:cstheme="minorHAnsi"/>
          <w:b/>
        </w:rPr>
        <w:t>Decorator</w:t>
      </w:r>
      <w:r w:rsidRPr="008A06E3">
        <w:rPr>
          <w:rFonts w:asciiTheme="minorHAnsi" w:hAnsiTheme="minorHAnsi" w:cstheme="minorHAnsi"/>
        </w:rPr>
        <w:t xml:space="preserve">, </w:t>
      </w:r>
      <w:r w:rsidR="009E6C56" w:rsidRPr="008A06E3">
        <w:rPr>
          <w:rFonts w:asciiTheme="minorHAnsi" w:hAnsiTheme="minorHAnsi" w:cstheme="minorHAnsi"/>
          <w:b/>
        </w:rPr>
        <w:t>Session Facade</w:t>
      </w:r>
      <w:r w:rsidRPr="008A06E3">
        <w:rPr>
          <w:rFonts w:asciiTheme="minorHAnsi" w:hAnsiTheme="minorHAnsi" w:cstheme="minorHAnsi"/>
          <w:b/>
        </w:rPr>
        <w:t xml:space="preserve">, </w:t>
      </w:r>
      <w:r w:rsidR="009E6C56" w:rsidRPr="008A06E3">
        <w:rPr>
          <w:rFonts w:asciiTheme="minorHAnsi" w:hAnsiTheme="minorHAnsi" w:cstheme="minorHAnsi"/>
          <w:b/>
        </w:rPr>
        <w:t>Visitor</w:t>
      </w:r>
      <w:r w:rsidR="009E6C56" w:rsidRPr="008A06E3">
        <w:rPr>
          <w:rFonts w:asciiTheme="minorHAnsi" w:hAnsiTheme="minorHAnsi" w:cstheme="minorHAnsi"/>
        </w:rPr>
        <w:t>,</w:t>
      </w:r>
      <w:r w:rsidR="009E6C56" w:rsidRPr="008A06E3">
        <w:rPr>
          <w:rFonts w:asciiTheme="minorHAnsi" w:hAnsiTheme="minorHAnsi" w:cstheme="minorHAnsi"/>
          <w:b/>
          <w:shd w:val="clear" w:color="auto" w:fill="FFFFFF"/>
        </w:rPr>
        <w:t xml:space="preserve"> Data</w:t>
      </w:r>
      <w:r w:rsidRPr="008A06E3">
        <w:rPr>
          <w:rFonts w:asciiTheme="minorHAnsi" w:hAnsiTheme="minorHAnsi" w:cstheme="minorHAnsi"/>
          <w:b/>
          <w:shd w:val="clear" w:color="auto" w:fill="FFFFFF"/>
        </w:rPr>
        <w:t xml:space="preserve"> Access Object</w:t>
      </w:r>
      <w:r w:rsidRPr="008A06E3">
        <w:rPr>
          <w:rFonts w:asciiTheme="minorHAnsi" w:hAnsiTheme="minorHAnsi" w:cstheme="minorHAnsi"/>
          <w:shd w:val="clear" w:color="auto" w:fill="FFFFFF"/>
        </w:rPr>
        <w:t xml:space="preserve">, </w:t>
      </w:r>
      <w:r w:rsidRPr="008A06E3">
        <w:rPr>
          <w:rFonts w:asciiTheme="minorHAnsi" w:hAnsiTheme="minorHAnsi" w:cstheme="minorHAnsi"/>
          <w:b/>
          <w:shd w:val="clear" w:color="auto" w:fill="FFFFFF"/>
        </w:rPr>
        <w:t>Factory Pattern</w:t>
      </w:r>
      <w:r w:rsidR="00453D6A" w:rsidRPr="008A06E3">
        <w:rPr>
          <w:rFonts w:asciiTheme="minorHAnsi" w:hAnsiTheme="minorHAnsi" w:cstheme="minorHAnsi"/>
          <w:b/>
          <w:shd w:val="clear" w:color="auto" w:fill="FFFFFF"/>
        </w:rPr>
        <w:t xml:space="preserve"> </w:t>
      </w:r>
      <w:r w:rsidR="0089754F" w:rsidRPr="008A06E3">
        <w:rPr>
          <w:rFonts w:asciiTheme="minorHAnsi" w:hAnsiTheme="minorHAnsi" w:cstheme="minorHAnsi"/>
          <w:shd w:val="clear" w:color="auto" w:fill="FFFFFF"/>
        </w:rPr>
        <w:t>etc.</w:t>
      </w:r>
    </w:p>
    <w:p w14:paraId="665D37E2" w14:textId="77777777" w:rsidR="003A5503" w:rsidRPr="008A06E3" w:rsidRDefault="00AC2E44" w:rsidP="008506DD">
      <w:pPr>
        <w:pStyle w:val="ListParagraph"/>
        <w:numPr>
          <w:ilvl w:val="0"/>
          <w:numId w:val="33"/>
        </w:numPr>
        <w:tabs>
          <w:tab w:val="left" w:pos="284"/>
        </w:tabs>
        <w:suppressAutoHyphens/>
        <w:ind w:left="284" w:hanging="284"/>
        <w:jc w:val="both"/>
        <w:rPr>
          <w:rFonts w:asciiTheme="minorHAnsi" w:hAnsiTheme="minorHAnsi" w:cstheme="minorHAnsi"/>
          <w:b/>
        </w:rPr>
      </w:pPr>
      <w:r w:rsidRPr="008A06E3">
        <w:rPr>
          <w:rFonts w:asciiTheme="minorHAnsi" w:hAnsiTheme="minorHAnsi" w:cstheme="minorHAnsi"/>
          <w:shd w:val="clear" w:color="auto" w:fill="FFFFFF"/>
        </w:rPr>
        <w:t>Expertise in development of multi-tiered enterprise applications using</w:t>
      </w:r>
      <w:r w:rsidR="00453D6A" w:rsidRPr="008A06E3">
        <w:rPr>
          <w:rFonts w:asciiTheme="minorHAnsi" w:hAnsiTheme="minorHAnsi" w:cstheme="minorHAnsi"/>
          <w:shd w:val="clear" w:color="auto" w:fill="FFFFFF"/>
        </w:rPr>
        <w:t xml:space="preserve"> </w:t>
      </w:r>
      <w:r w:rsidRPr="008A06E3">
        <w:rPr>
          <w:rStyle w:val="apple-converted-space"/>
          <w:rFonts w:asciiTheme="minorHAnsi" w:hAnsiTheme="minorHAnsi" w:cstheme="minorHAnsi"/>
          <w:b/>
          <w:shd w:val="clear" w:color="auto" w:fill="FFFFFF"/>
        </w:rPr>
        <w:t>Java/J</w:t>
      </w:r>
      <w:r w:rsidR="005B3E5B" w:rsidRPr="008A06E3">
        <w:rPr>
          <w:rStyle w:val="apple-converted-space"/>
          <w:rFonts w:asciiTheme="minorHAnsi" w:hAnsiTheme="minorHAnsi" w:cstheme="minorHAnsi"/>
          <w:b/>
          <w:shd w:val="clear" w:color="auto" w:fill="FFFFFF"/>
        </w:rPr>
        <w:t>2</w:t>
      </w:r>
      <w:r w:rsidRPr="008A06E3">
        <w:rPr>
          <w:rStyle w:val="apple-converted-space"/>
          <w:rFonts w:asciiTheme="minorHAnsi" w:hAnsiTheme="minorHAnsi" w:cstheme="minorHAnsi"/>
          <w:b/>
          <w:shd w:val="clear" w:color="auto" w:fill="FFFFFF"/>
        </w:rPr>
        <w:t>EE</w:t>
      </w:r>
      <w:r w:rsidRPr="008A06E3">
        <w:rPr>
          <w:rFonts w:asciiTheme="minorHAnsi" w:hAnsiTheme="minorHAnsi" w:cstheme="minorHAnsi"/>
          <w:shd w:val="clear" w:color="auto" w:fill="FFFFFF"/>
        </w:rPr>
        <w:t xml:space="preserve">technologies like </w:t>
      </w:r>
      <w:r w:rsidRPr="008A06E3">
        <w:rPr>
          <w:rFonts w:asciiTheme="minorHAnsi" w:hAnsiTheme="minorHAnsi" w:cstheme="minorHAnsi"/>
          <w:b/>
          <w:shd w:val="clear" w:color="auto" w:fill="FFFFFF"/>
        </w:rPr>
        <w:t>Spring, Struts, Servlets, JSP, Hibernate, EJB, JDBC, JMS, IBM MQ Series, JNDI</w:t>
      </w:r>
      <w:r w:rsidR="00453D6A" w:rsidRPr="008A06E3">
        <w:rPr>
          <w:rFonts w:asciiTheme="minorHAnsi" w:hAnsiTheme="minorHAnsi" w:cstheme="minorHAnsi"/>
          <w:b/>
          <w:shd w:val="clear" w:color="auto" w:fill="FFFFFF"/>
        </w:rPr>
        <w:t xml:space="preserve"> </w:t>
      </w:r>
      <w:r w:rsidRPr="008A06E3">
        <w:rPr>
          <w:rFonts w:asciiTheme="minorHAnsi" w:hAnsiTheme="minorHAnsi" w:cstheme="minorHAnsi"/>
          <w:b/>
          <w:shd w:val="clear" w:color="auto" w:fill="FFFFFF"/>
        </w:rPr>
        <w:t>and Web services (SOAP, WSDL, REST)</w:t>
      </w:r>
      <w:r w:rsidR="006342A8" w:rsidRPr="008A06E3">
        <w:rPr>
          <w:rFonts w:asciiTheme="minorHAnsi" w:hAnsiTheme="minorHAnsi" w:cstheme="minorHAnsi"/>
          <w:shd w:val="clear" w:color="auto" w:fill="FFFFFF"/>
        </w:rPr>
        <w:t>.</w:t>
      </w:r>
    </w:p>
    <w:p w14:paraId="2135B557" w14:textId="77777777" w:rsidR="00336AA3" w:rsidRPr="008A06E3" w:rsidRDefault="00336AA3" w:rsidP="008506DD">
      <w:pPr>
        <w:pStyle w:val="ListParagraph"/>
        <w:numPr>
          <w:ilvl w:val="0"/>
          <w:numId w:val="33"/>
        </w:numPr>
        <w:tabs>
          <w:tab w:val="left" w:pos="284"/>
        </w:tabs>
        <w:suppressAutoHyphens/>
        <w:ind w:left="284" w:hanging="284"/>
        <w:jc w:val="both"/>
        <w:rPr>
          <w:rFonts w:asciiTheme="minorHAnsi" w:hAnsiTheme="minorHAnsi" w:cstheme="minorHAnsi"/>
        </w:rPr>
      </w:pPr>
      <w:r w:rsidRPr="008A06E3">
        <w:rPr>
          <w:rFonts w:asciiTheme="minorHAnsi" w:hAnsiTheme="minorHAnsi" w:cstheme="minorHAnsi"/>
          <w:shd w:val="clear" w:color="auto" w:fill="FFFFFF"/>
        </w:rPr>
        <w:t xml:space="preserve">Expertise in Web Services Technologies like, </w:t>
      </w:r>
      <w:r w:rsidRPr="008A06E3">
        <w:rPr>
          <w:rFonts w:asciiTheme="minorHAnsi" w:hAnsiTheme="minorHAnsi" w:cstheme="minorHAnsi"/>
          <w:b/>
          <w:shd w:val="clear" w:color="auto" w:fill="FFFFFF"/>
        </w:rPr>
        <w:t xml:space="preserve">JAXP, JAX-RS, JAX-WS, JAXB, SOAP, WSDL, UDDI, Restful, JMS and </w:t>
      </w:r>
      <w:r w:rsidRPr="008A06E3">
        <w:rPr>
          <w:rFonts w:asciiTheme="minorHAnsi" w:hAnsiTheme="minorHAnsi" w:cstheme="minorHAnsi"/>
          <w:shd w:val="clear" w:color="auto" w:fill="FFFFFF"/>
        </w:rPr>
        <w:t>Service Oriented Architecture</w:t>
      </w:r>
      <w:r w:rsidRPr="008A06E3">
        <w:rPr>
          <w:rFonts w:asciiTheme="minorHAnsi" w:hAnsiTheme="minorHAnsi" w:cstheme="minorHAnsi"/>
          <w:b/>
          <w:shd w:val="clear" w:color="auto" w:fill="FFFFFF"/>
        </w:rPr>
        <w:t xml:space="preserve"> (SOA).</w:t>
      </w:r>
    </w:p>
    <w:p w14:paraId="247A9516" w14:textId="77777777" w:rsidR="00E27406" w:rsidRPr="008A06E3" w:rsidRDefault="00E27406" w:rsidP="008506DD">
      <w:pPr>
        <w:pStyle w:val="ListParagraph"/>
        <w:numPr>
          <w:ilvl w:val="0"/>
          <w:numId w:val="33"/>
        </w:numPr>
        <w:tabs>
          <w:tab w:val="left" w:pos="284"/>
        </w:tabs>
        <w:suppressAutoHyphens/>
        <w:ind w:left="284" w:hanging="284"/>
        <w:jc w:val="both"/>
        <w:rPr>
          <w:rFonts w:asciiTheme="minorHAnsi" w:hAnsiTheme="minorHAnsi" w:cstheme="minorHAnsi"/>
          <w:shd w:val="clear" w:color="auto" w:fill="FFFFFF"/>
        </w:rPr>
      </w:pPr>
      <w:r w:rsidRPr="008A06E3">
        <w:rPr>
          <w:rFonts w:asciiTheme="minorHAnsi" w:hAnsiTheme="minorHAnsi" w:cstheme="minorHAnsi"/>
          <w:shd w:val="clear" w:color="auto" w:fill="FFFFFF"/>
        </w:rPr>
        <w:t xml:space="preserve">Having experience with Cloud Computing environment like </w:t>
      </w:r>
      <w:r w:rsidRPr="008A06E3">
        <w:rPr>
          <w:rFonts w:asciiTheme="minorHAnsi" w:hAnsiTheme="minorHAnsi" w:cstheme="minorHAnsi"/>
          <w:b/>
          <w:shd w:val="clear" w:color="auto" w:fill="FFFFFF"/>
        </w:rPr>
        <w:t>Amazon Web Services (AWS)</w:t>
      </w:r>
    </w:p>
    <w:p w14:paraId="0DB6359A" w14:textId="77777777" w:rsidR="00E27406" w:rsidRPr="008A06E3" w:rsidRDefault="00E27406" w:rsidP="008506DD">
      <w:pPr>
        <w:pStyle w:val="ListParagraph"/>
        <w:numPr>
          <w:ilvl w:val="0"/>
          <w:numId w:val="33"/>
        </w:numPr>
        <w:tabs>
          <w:tab w:val="left" w:pos="284"/>
        </w:tabs>
        <w:suppressAutoHyphens/>
        <w:ind w:left="284" w:hanging="284"/>
        <w:jc w:val="both"/>
        <w:rPr>
          <w:rFonts w:asciiTheme="minorHAnsi" w:hAnsiTheme="minorHAnsi" w:cstheme="minorHAnsi"/>
          <w:shd w:val="clear" w:color="auto" w:fill="FFFFFF"/>
        </w:rPr>
      </w:pPr>
      <w:r w:rsidRPr="008A06E3">
        <w:rPr>
          <w:rFonts w:asciiTheme="minorHAnsi" w:hAnsiTheme="minorHAnsi" w:cstheme="minorHAnsi"/>
          <w:shd w:val="clear" w:color="auto" w:fill="FFFFFF"/>
        </w:rPr>
        <w:t xml:space="preserve">Defined </w:t>
      </w:r>
      <w:r w:rsidRPr="008A06E3">
        <w:rPr>
          <w:rFonts w:asciiTheme="minorHAnsi" w:hAnsiTheme="minorHAnsi" w:cstheme="minorHAnsi"/>
          <w:b/>
          <w:shd w:val="clear" w:color="auto" w:fill="FFFFFF"/>
        </w:rPr>
        <w:t>AWS</w:t>
      </w:r>
      <w:r w:rsidRPr="008A06E3">
        <w:rPr>
          <w:rFonts w:asciiTheme="minorHAnsi" w:hAnsiTheme="minorHAnsi" w:cstheme="minorHAnsi"/>
          <w:shd w:val="clear" w:color="auto" w:fill="FFFFFF"/>
        </w:rPr>
        <w:t xml:space="preserve"> Security Groups which acted as virtual firewalls that controlled the traffic allowed to reach one or more </w:t>
      </w:r>
      <w:r w:rsidRPr="008A06E3">
        <w:rPr>
          <w:rFonts w:asciiTheme="minorHAnsi" w:hAnsiTheme="minorHAnsi" w:cstheme="minorHAnsi"/>
          <w:b/>
          <w:shd w:val="clear" w:color="auto" w:fill="FFFFFF"/>
        </w:rPr>
        <w:t>EC2</w:t>
      </w:r>
      <w:r w:rsidRPr="008A06E3">
        <w:rPr>
          <w:rFonts w:asciiTheme="minorHAnsi" w:hAnsiTheme="minorHAnsi" w:cstheme="minorHAnsi"/>
          <w:shd w:val="clear" w:color="auto" w:fill="FFFFFF"/>
        </w:rPr>
        <w:t xml:space="preserve"> instances</w:t>
      </w:r>
    </w:p>
    <w:p w14:paraId="223308CC" w14:textId="77777777" w:rsidR="00E27406" w:rsidRPr="008A06E3" w:rsidRDefault="00E27406" w:rsidP="008506DD">
      <w:pPr>
        <w:pStyle w:val="ListParagraph"/>
        <w:numPr>
          <w:ilvl w:val="0"/>
          <w:numId w:val="33"/>
        </w:numPr>
        <w:tabs>
          <w:tab w:val="left" w:pos="284"/>
        </w:tabs>
        <w:suppressAutoHyphens/>
        <w:ind w:left="284" w:hanging="284"/>
        <w:jc w:val="both"/>
        <w:rPr>
          <w:rFonts w:asciiTheme="minorHAnsi" w:hAnsiTheme="minorHAnsi" w:cstheme="minorHAnsi"/>
          <w:shd w:val="clear" w:color="auto" w:fill="FFFFFF"/>
        </w:rPr>
      </w:pPr>
      <w:r w:rsidRPr="008A06E3">
        <w:rPr>
          <w:rFonts w:asciiTheme="minorHAnsi" w:hAnsiTheme="minorHAnsi" w:cstheme="minorHAnsi"/>
          <w:shd w:val="clear" w:color="auto" w:fill="FFFFFF"/>
        </w:rPr>
        <w:t xml:space="preserve">Implementing or exposing the </w:t>
      </w:r>
      <w:r w:rsidRPr="008A06E3">
        <w:rPr>
          <w:rFonts w:asciiTheme="minorHAnsi" w:hAnsiTheme="minorHAnsi" w:cstheme="minorHAnsi"/>
          <w:b/>
          <w:shd w:val="clear" w:color="auto" w:fill="FFFFFF"/>
        </w:rPr>
        <w:t>Micro services</w:t>
      </w:r>
      <w:r w:rsidRPr="008A06E3">
        <w:rPr>
          <w:rFonts w:asciiTheme="minorHAnsi" w:hAnsiTheme="minorHAnsi" w:cstheme="minorHAnsi"/>
          <w:shd w:val="clear" w:color="auto" w:fill="FFFFFF"/>
        </w:rPr>
        <w:t xml:space="preserve"> based on </w:t>
      </w:r>
      <w:r w:rsidR="00AB3A19" w:rsidRPr="008A06E3">
        <w:rPr>
          <w:rFonts w:asciiTheme="minorHAnsi" w:hAnsiTheme="minorHAnsi" w:cstheme="minorHAnsi"/>
          <w:b/>
          <w:shd w:val="clear" w:color="auto" w:fill="FFFFFF"/>
        </w:rPr>
        <w:t>Restful</w:t>
      </w:r>
      <w:r w:rsidRPr="008A06E3">
        <w:rPr>
          <w:rFonts w:asciiTheme="minorHAnsi" w:hAnsiTheme="minorHAnsi" w:cstheme="minorHAnsi"/>
          <w:b/>
          <w:shd w:val="clear" w:color="auto" w:fill="FFFFFF"/>
        </w:rPr>
        <w:t xml:space="preserve"> API</w:t>
      </w:r>
      <w:r w:rsidRPr="008A06E3">
        <w:rPr>
          <w:rFonts w:asciiTheme="minorHAnsi" w:hAnsiTheme="minorHAnsi" w:cstheme="minorHAnsi"/>
          <w:shd w:val="clear" w:color="auto" w:fill="FFFFFF"/>
        </w:rPr>
        <w:t xml:space="preserve"> utilizing </w:t>
      </w:r>
      <w:r w:rsidRPr="008A06E3">
        <w:rPr>
          <w:rFonts w:asciiTheme="minorHAnsi" w:hAnsiTheme="minorHAnsi" w:cstheme="minorHAnsi"/>
          <w:b/>
          <w:shd w:val="clear" w:color="auto" w:fill="FFFFFF"/>
        </w:rPr>
        <w:t>Spring Boot</w:t>
      </w:r>
      <w:r w:rsidRPr="008A06E3">
        <w:rPr>
          <w:rFonts w:asciiTheme="minorHAnsi" w:hAnsiTheme="minorHAnsi" w:cstheme="minorHAnsi"/>
          <w:shd w:val="clear" w:color="auto" w:fill="FFFFFF"/>
        </w:rPr>
        <w:t xml:space="preserve"> with </w:t>
      </w:r>
      <w:r w:rsidRPr="008A06E3">
        <w:rPr>
          <w:rFonts w:asciiTheme="minorHAnsi" w:hAnsiTheme="minorHAnsi" w:cstheme="minorHAnsi"/>
          <w:b/>
          <w:shd w:val="clear" w:color="auto" w:fill="FFFFFF"/>
        </w:rPr>
        <w:t>Spring MVC</w:t>
      </w:r>
      <w:r w:rsidRPr="008A06E3">
        <w:rPr>
          <w:rFonts w:asciiTheme="minorHAnsi" w:hAnsiTheme="minorHAnsi" w:cstheme="minorHAnsi"/>
          <w:shd w:val="clear" w:color="auto" w:fill="FFFFFF"/>
        </w:rPr>
        <w:t>.</w:t>
      </w:r>
    </w:p>
    <w:p w14:paraId="1AE54843" w14:textId="77777777" w:rsidR="00AB3A19" w:rsidRPr="008A06E3" w:rsidRDefault="0038107B" w:rsidP="008506DD">
      <w:pPr>
        <w:pStyle w:val="ListParagraph"/>
        <w:numPr>
          <w:ilvl w:val="0"/>
          <w:numId w:val="33"/>
        </w:numPr>
        <w:tabs>
          <w:tab w:val="left" w:pos="284"/>
        </w:tabs>
        <w:ind w:left="284" w:hanging="284"/>
        <w:jc w:val="both"/>
        <w:rPr>
          <w:rFonts w:asciiTheme="minorHAnsi" w:hAnsiTheme="minorHAnsi" w:cstheme="minorHAnsi"/>
        </w:rPr>
      </w:pPr>
      <w:r w:rsidRPr="008A06E3">
        <w:rPr>
          <w:rFonts w:asciiTheme="minorHAnsi" w:hAnsiTheme="minorHAnsi" w:cstheme="minorHAnsi"/>
          <w:shd w:val="clear" w:color="auto" w:fill="FFFFFF"/>
        </w:rPr>
        <w:t xml:space="preserve">Experience in </w:t>
      </w:r>
      <w:r w:rsidRPr="008A06E3">
        <w:rPr>
          <w:rFonts w:asciiTheme="minorHAnsi" w:hAnsiTheme="minorHAnsi" w:cstheme="minorHAnsi"/>
        </w:rPr>
        <w:t xml:space="preserve">configuring, deploying the web applications on </w:t>
      </w:r>
      <w:r w:rsidRPr="008A06E3">
        <w:rPr>
          <w:rFonts w:asciiTheme="minorHAnsi" w:hAnsiTheme="minorHAnsi" w:cstheme="minorHAnsi"/>
          <w:b/>
          <w:shd w:val="clear" w:color="auto" w:fill="FFFFFF"/>
        </w:rPr>
        <w:t>Apache Tomcat</w:t>
      </w:r>
      <w:r w:rsidR="00AB3A19" w:rsidRPr="008A06E3">
        <w:rPr>
          <w:rFonts w:asciiTheme="minorHAnsi" w:hAnsiTheme="minorHAnsi" w:cstheme="minorHAnsi"/>
          <w:b/>
          <w:shd w:val="clear" w:color="auto" w:fill="FFFFFF"/>
        </w:rPr>
        <w:t>.</w:t>
      </w:r>
    </w:p>
    <w:p w14:paraId="6911F71F" w14:textId="08411E96" w:rsidR="00336AA3" w:rsidRPr="008A06E3" w:rsidRDefault="00336AA3" w:rsidP="008506DD">
      <w:pPr>
        <w:pStyle w:val="ListParagraph"/>
        <w:numPr>
          <w:ilvl w:val="0"/>
          <w:numId w:val="33"/>
        </w:numPr>
        <w:tabs>
          <w:tab w:val="left" w:pos="284"/>
        </w:tabs>
        <w:ind w:left="284" w:hanging="284"/>
        <w:jc w:val="both"/>
        <w:rPr>
          <w:rFonts w:asciiTheme="minorHAnsi" w:hAnsiTheme="minorHAnsi" w:cstheme="minorHAnsi"/>
        </w:rPr>
      </w:pPr>
      <w:r w:rsidRPr="008A06E3">
        <w:rPr>
          <w:rFonts w:asciiTheme="minorHAnsi" w:hAnsiTheme="minorHAnsi" w:cstheme="minorHAnsi"/>
        </w:rPr>
        <w:t>Experience in development, deployment and troubleshooting Web based and enterprise</w:t>
      </w:r>
      <w:r w:rsidR="00A90FDA" w:rsidRPr="008A06E3">
        <w:rPr>
          <w:rFonts w:asciiTheme="minorHAnsi" w:hAnsiTheme="minorHAnsi" w:cstheme="minorHAnsi"/>
        </w:rPr>
        <w:t>-</w:t>
      </w:r>
      <w:r w:rsidRPr="008A06E3">
        <w:rPr>
          <w:rFonts w:asciiTheme="minorHAnsi" w:hAnsiTheme="minorHAnsi" w:cstheme="minorHAnsi"/>
        </w:rPr>
        <w:t xml:space="preserve">based applications on </w:t>
      </w:r>
      <w:r w:rsidRPr="008A06E3">
        <w:rPr>
          <w:rFonts w:asciiTheme="minorHAnsi" w:hAnsiTheme="minorHAnsi" w:cstheme="minorHAnsi"/>
          <w:b/>
        </w:rPr>
        <w:t>Windows, UNIX and Linux platforms.</w:t>
      </w:r>
    </w:p>
    <w:p w14:paraId="714256B8" w14:textId="77777777" w:rsidR="00AC2E44" w:rsidRPr="008A06E3" w:rsidRDefault="00CC50C2" w:rsidP="008506DD">
      <w:pPr>
        <w:pStyle w:val="ListParagraph"/>
        <w:numPr>
          <w:ilvl w:val="0"/>
          <w:numId w:val="33"/>
        </w:numPr>
        <w:tabs>
          <w:tab w:val="left" w:pos="284"/>
        </w:tabs>
        <w:spacing w:after="0"/>
        <w:ind w:left="284" w:hanging="284"/>
        <w:jc w:val="both"/>
        <w:rPr>
          <w:rFonts w:asciiTheme="minorHAnsi" w:hAnsiTheme="minorHAnsi" w:cstheme="minorHAnsi"/>
        </w:rPr>
      </w:pPr>
      <w:r w:rsidRPr="008A06E3">
        <w:rPr>
          <w:rFonts w:asciiTheme="minorHAnsi" w:hAnsiTheme="minorHAnsi" w:cstheme="minorHAnsi"/>
        </w:rPr>
        <w:t xml:space="preserve">Expertise in using Java IDE tools like </w:t>
      </w:r>
      <w:r w:rsidRPr="008A06E3">
        <w:rPr>
          <w:rFonts w:asciiTheme="minorHAnsi" w:hAnsiTheme="minorHAnsi" w:cstheme="minorHAnsi"/>
          <w:b/>
        </w:rPr>
        <w:t xml:space="preserve">Eclipse, </w:t>
      </w:r>
      <w:proofErr w:type="spellStart"/>
      <w:r w:rsidRPr="008A06E3">
        <w:rPr>
          <w:rFonts w:asciiTheme="minorHAnsi" w:hAnsiTheme="minorHAnsi" w:cstheme="minorHAnsi"/>
          <w:b/>
          <w:iCs/>
        </w:rPr>
        <w:t>Intellij</w:t>
      </w:r>
      <w:proofErr w:type="spellEnd"/>
      <w:r w:rsidR="00AB3A19" w:rsidRPr="008A06E3">
        <w:rPr>
          <w:rFonts w:asciiTheme="minorHAnsi" w:hAnsiTheme="minorHAnsi" w:cstheme="minorHAnsi"/>
          <w:b/>
          <w:iCs/>
        </w:rPr>
        <w:t xml:space="preserve"> </w:t>
      </w:r>
      <w:r w:rsidRPr="008A06E3">
        <w:rPr>
          <w:rFonts w:asciiTheme="minorHAnsi" w:hAnsiTheme="minorHAnsi" w:cstheme="minorHAnsi"/>
        </w:rPr>
        <w:t>and</w:t>
      </w:r>
      <w:r w:rsidR="00AB3A19" w:rsidRPr="008A06E3">
        <w:rPr>
          <w:rFonts w:asciiTheme="minorHAnsi" w:hAnsiTheme="minorHAnsi" w:cstheme="minorHAnsi"/>
        </w:rPr>
        <w:t xml:space="preserve"> </w:t>
      </w:r>
      <w:r w:rsidRPr="008A06E3">
        <w:rPr>
          <w:rFonts w:asciiTheme="minorHAnsi" w:hAnsiTheme="minorHAnsi" w:cstheme="minorHAnsi"/>
          <w:b/>
          <w:shd w:val="clear" w:color="auto" w:fill="FFFFFF"/>
        </w:rPr>
        <w:t xml:space="preserve">STS </w:t>
      </w:r>
      <w:r w:rsidR="00F1109E" w:rsidRPr="008A06E3">
        <w:rPr>
          <w:rFonts w:asciiTheme="minorHAnsi" w:hAnsiTheme="minorHAnsi" w:cstheme="minorHAnsi"/>
          <w:shd w:val="clear" w:color="auto" w:fill="FFFFFF"/>
        </w:rPr>
        <w:t>and</w:t>
      </w:r>
      <w:r w:rsidRPr="008A06E3">
        <w:rPr>
          <w:rFonts w:asciiTheme="minorHAnsi" w:hAnsiTheme="minorHAnsi" w:cstheme="minorHAnsi"/>
          <w:shd w:val="clear" w:color="auto" w:fill="FFFFFF"/>
        </w:rPr>
        <w:t xml:space="preserve"> web development editors like Sublime text and Notepad++ (to develop websites)</w:t>
      </w:r>
      <w:r w:rsidRPr="008A06E3">
        <w:rPr>
          <w:rFonts w:asciiTheme="minorHAnsi" w:hAnsiTheme="minorHAnsi" w:cstheme="minorHAnsi"/>
          <w:b/>
          <w:shd w:val="clear" w:color="auto" w:fill="FFFFFF"/>
        </w:rPr>
        <w:t>.</w:t>
      </w:r>
    </w:p>
    <w:p w14:paraId="1905D7B8" w14:textId="453F0AD4" w:rsidR="00336AA3" w:rsidRPr="008A06E3" w:rsidRDefault="00336AA3" w:rsidP="008506DD">
      <w:pPr>
        <w:pStyle w:val="ListParagraph"/>
        <w:numPr>
          <w:ilvl w:val="0"/>
          <w:numId w:val="33"/>
        </w:numPr>
        <w:tabs>
          <w:tab w:val="left" w:pos="284"/>
        </w:tabs>
        <w:ind w:left="284" w:hanging="284"/>
        <w:jc w:val="both"/>
        <w:rPr>
          <w:rFonts w:asciiTheme="minorHAnsi" w:hAnsiTheme="minorHAnsi" w:cstheme="minorHAnsi"/>
          <w:b/>
        </w:rPr>
      </w:pPr>
      <w:r w:rsidRPr="008A06E3">
        <w:rPr>
          <w:rFonts w:asciiTheme="minorHAnsi" w:hAnsiTheme="minorHAnsi" w:cstheme="minorHAnsi"/>
        </w:rPr>
        <w:t xml:space="preserve">Good knowledge and hands on experience in working with </w:t>
      </w:r>
      <w:r w:rsidR="006B6D95" w:rsidRPr="008A06E3">
        <w:rPr>
          <w:rFonts w:asciiTheme="minorHAnsi" w:hAnsiTheme="minorHAnsi" w:cstheme="minorHAnsi"/>
          <w:b/>
        </w:rPr>
        <w:t>Selenium, log</w:t>
      </w:r>
      <w:r w:rsidR="007249E9" w:rsidRPr="008A06E3">
        <w:rPr>
          <w:rFonts w:asciiTheme="minorHAnsi" w:hAnsiTheme="minorHAnsi" w:cstheme="minorHAnsi"/>
          <w:b/>
        </w:rPr>
        <w:t>4j,</w:t>
      </w:r>
      <w:r w:rsidR="00AB3A19" w:rsidRPr="008A06E3">
        <w:rPr>
          <w:rFonts w:asciiTheme="minorHAnsi" w:hAnsiTheme="minorHAnsi" w:cstheme="minorHAnsi"/>
          <w:b/>
        </w:rPr>
        <w:t xml:space="preserve"> JUnit</w:t>
      </w:r>
      <w:r w:rsidRPr="008A06E3">
        <w:rPr>
          <w:rFonts w:asciiTheme="minorHAnsi" w:hAnsiTheme="minorHAnsi" w:cstheme="minorHAnsi"/>
          <w:b/>
        </w:rPr>
        <w:t>.</w:t>
      </w:r>
    </w:p>
    <w:p w14:paraId="10315F86" w14:textId="77777777" w:rsidR="00336AA3" w:rsidRPr="008A06E3" w:rsidRDefault="00336AA3" w:rsidP="008506DD">
      <w:pPr>
        <w:pStyle w:val="ListParagraph"/>
        <w:numPr>
          <w:ilvl w:val="0"/>
          <w:numId w:val="33"/>
        </w:numPr>
        <w:tabs>
          <w:tab w:val="left" w:pos="284"/>
        </w:tabs>
        <w:suppressAutoHyphens/>
        <w:ind w:left="284" w:hanging="284"/>
        <w:jc w:val="both"/>
        <w:rPr>
          <w:rFonts w:asciiTheme="minorHAnsi" w:hAnsiTheme="minorHAnsi" w:cstheme="minorHAnsi"/>
          <w:b/>
          <w:shd w:val="clear" w:color="auto" w:fill="FFFFFF"/>
        </w:rPr>
      </w:pPr>
      <w:r w:rsidRPr="008A06E3">
        <w:rPr>
          <w:rFonts w:asciiTheme="minorHAnsi" w:hAnsiTheme="minorHAnsi" w:cstheme="minorHAnsi"/>
          <w:shd w:val="clear" w:color="auto" w:fill="FFFFFF"/>
        </w:rPr>
        <w:t xml:space="preserve">Having measurable experience on application building tools like </w:t>
      </w:r>
      <w:r w:rsidRPr="008A06E3">
        <w:rPr>
          <w:rFonts w:asciiTheme="minorHAnsi" w:hAnsiTheme="minorHAnsi" w:cstheme="minorHAnsi"/>
          <w:b/>
          <w:shd w:val="clear" w:color="auto" w:fill="FFFFFF"/>
        </w:rPr>
        <w:t xml:space="preserve">Maven </w:t>
      </w:r>
      <w:r w:rsidRPr="008A06E3">
        <w:rPr>
          <w:rFonts w:asciiTheme="minorHAnsi" w:hAnsiTheme="minorHAnsi" w:cstheme="minorHAnsi"/>
          <w:shd w:val="clear" w:color="auto" w:fill="FFFFFF"/>
        </w:rPr>
        <w:t xml:space="preserve">and </w:t>
      </w:r>
      <w:r w:rsidR="00DD7BED" w:rsidRPr="008A06E3">
        <w:rPr>
          <w:rFonts w:asciiTheme="minorHAnsi" w:hAnsiTheme="minorHAnsi" w:cstheme="minorHAnsi"/>
          <w:b/>
          <w:shd w:val="clear" w:color="auto" w:fill="FFFFFF"/>
        </w:rPr>
        <w:t>Gradle</w:t>
      </w:r>
      <w:r w:rsidRPr="008A06E3">
        <w:rPr>
          <w:rFonts w:asciiTheme="minorHAnsi" w:hAnsiTheme="minorHAnsi" w:cstheme="minorHAnsi"/>
          <w:b/>
          <w:shd w:val="clear" w:color="auto" w:fill="FFFFFF"/>
        </w:rPr>
        <w:t>.</w:t>
      </w:r>
    </w:p>
    <w:p w14:paraId="512A5B90" w14:textId="77777777" w:rsidR="009B638F" w:rsidRPr="008A06E3" w:rsidRDefault="009B638F" w:rsidP="008506DD">
      <w:pPr>
        <w:pStyle w:val="ListParagraph"/>
        <w:numPr>
          <w:ilvl w:val="0"/>
          <w:numId w:val="33"/>
        </w:numPr>
        <w:tabs>
          <w:tab w:val="left" w:pos="284"/>
          <w:tab w:val="left" w:pos="360"/>
        </w:tabs>
        <w:ind w:left="284" w:hanging="284"/>
        <w:rPr>
          <w:rFonts w:asciiTheme="minorHAnsi" w:hAnsiTheme="minorHAnsi" w:cstheme="minorHAnsi"/>
        </w:rPr>
      </w:pPr>
      <w:r w:rsidRPr="008A06E3">
        <w:rPr>
          <w:rFonts w:asciiTheme="minorHAnsi" w:hAnsiTheme="minorHAnsi" w:cstheme="minorHAnsi"/>
        </w:rPr>
        <w:t xml:space="preserve">Actively involved in the </w:t>
      </w:r>
      <w:r w:rsidRPr="008A06E3">
        <w:rPr>
          <w:rFonts w:asciiTheme="minorHAnsi" w:hAnsiTheme="minorHAnsi" w:cstheme="minorHAnsi"/>
          <w:b/>
        </w:rPr>
        <w:t>DevOps</w:t>
      </w:r>
      <w:r w:rsidRPr="008A06E3">
        <w:rPr>
          <w:rFonts w:asciiTheme="minorHAnsi" w:hAnsiTheme="minorHAnsi" w:cstheme="minorHAnsi"/>
        </w:rPr>
        <w:t xml:space="preserve"> streamlining process through </w:t>
      </w:r>
      <w:r w:rsidRPr="008A06E3">
        <w:rPr>
          <w:rFonts w:asciiTheme="minorHAnsi" w:hAnsiTheme="minorHAnsi" w:cstheme="minorHAnsi"/>
          <w:b/>
        </w:rPr>
        <w:t>Jenkins</w:t>
      </w:r>
      <w:r w:rsidRPr="008A06E3">
        <w:rPr>
          <w:rFonts w:asciiTheme="minorHAnsi" w:hAnsiTheme="minorHAnsi" w:cstheme="minorHAnsi"/>
        </w:rPr>
        <w:t xml:space="preserve"> CI and </w:t>
      </w:r>
      <w:r w:rsidRPr="008A06E3">
        <w:rPr>
          <w:rFonts w:asciiTheme="minorHAnsi" w:hAnsiTheme="minorHAnsi" w:cstheme="minorHAnsi"/>
          <w:b/>
        </w:rPr>
        <w:t>CD</w:t>
      </w:r>
      <w:r w:rsidRPr="008A06E3">
        <w:rPr>
          <w:rFonts w:asciiTheme="minorHAnsi" w:hAnsiTheme="minorHAnsi" w:cstheme="minorHAnsi"/>
        </w:rPr>
        <w:t xml:space="preserve"> Release Automation.</w:t>
      </w:r>
    </w:p>
    <w:p w14:paraId="610792E1" w14:textId="77777777" w:rsidR="001505C0" w:rsidRPr="008A06E3" w:rsidRDefault="001505C0" w:rsidP="008506DD">
      <w:pPr>
        <w:pStyle w:val="ListParagraph"/>
        <w:numPr>
          <w:ilvl w:val="0"/>
          <w:numId w:val="33"/>
        </w:numPr>
        <w:tabs>
          <w:tab w:val="left" w:pos="284"/>
        </w:tabs>
        <w:ind w:left="284" w:hanging="284"/>
        <w:jc w:val="both"/>
        <w:rPr>
          <w:rFonts w:asciiTheme="minorHAnsi" w:hAnsiTheme="minorHAnsi" w:cstheme="minorHAnsi"/>
        </w:rPr>
      </w:pPr>
      <w:r w:rsidRPr="008A06E3">
        <w:rPr>
          <w:rFonts w:asciiTheme="minorHAnsi" w:hAnsiTheme="minorHAnsi" w:cstheme="minorHAnsi"/>
        </w:rPr>
        <w:t xml:space="preserve">Extensively worked on </w:t>
      </w:r>
      <w:r w:rsidRPr="008A06E3">
        <w:rPr>
          <w:rFonts w:asciiTheme="minorHAnsi" w:hAnsiTheme="minorHAnsi" w:cstheme="minorHAnsi"/>
          <w:b/>
        </w:rPr>
        <w:t>Pivotal Tracker</w:t>
      </w:r>
      <w:r w:rsidRPr="008A06E3">
        <w:rPr>
          <w:rFonts w:asciiTheme="minorHAnsi" w:hAnsiTheme="minorHAnsi" w:cstheme="minorHAnsi"/>
        </w:rPr>
        <w:t xml:space="preserve"> and </w:t>
      </w:r>
      <w:r w:rsidRPr="008A06E3">
        <w:rPr>
          <w:rFonts w:asciiTheme="minorHAnsi" w:hAnsiTheme="minorHAnsi" w:cstheme="minorHAnsi"/>
          <w:b/>
        </w:rPr>
        <w:t>JIRA</w:t>
      </w:r>
      <w:r w:rsidRPr="008A06E3">
        <w:rPr>
          <w:rFonts w:asciiTheme="minorHAnsi" w:hAnsiTheme="minorHAnsi" w:cstheme="minorHAnsi"/>
        </w:rPr>
        <w:t xml:space="preserve"> tools for tracking stories in a Project.</w:t>
      </w:r>
    </w:p>
    <w:p w14:paraId="7A9AAD55" w14:textId="77777777" w:rsidR="00AC2E44" w:rsidRPr="008A06E3" w:rsidRDefault="00E27406" w:rsidP="008506DD">
      <w:pPr>
        <w:pStyle w:val="ListParagraph"/>
        <w:numPr>
          <w:ilvl w:val="0"/>
          <w:numId w:val="33"/>
        </w:numPr>
        <w:tabs>
          <w:tab w:val="left" w:pos="284"/>
        </w:tabs>
        <w:suppressAutoHyphens/>
        <w:ind w:left="284" w:hanging="284"/>
        <w:jc w:val="both"/>
        <w:rPr>
          <w:rFonts w:asciiTheme="minorHAnsi" w:hAnsiTheme="minorHAnsi" w:cstheme="minorHAnsi"/>
          <w:b/>
          <w:shd w:val="clear" w:color="auto" w:fill="FFFFFF"/>
        </w:rPr>
      </w:pPr>
      <w:r w:rsidRPr="008A06E3">
        <w:rPr>
          <w:rFonts w:asciiTheme="minorHAnsi" w:hAnsiTheme="minorHAnsi" w:cstheme="minorHAnsi"/>
          <w:shd w:val="clear" w:color="auto" w:fill="FFFFFF"/>
        </w:rPr>
        <w:t>Hands on experience with versioning tools like</w:t>
      </w:r>
      <w:r w:rsidRPr="008A06E3">
        <w:rPr>
          <w:rFonts w:asciiTheme="minorHAnsi" w:hAnsiTheme="minorHAnsi" w:cstheme="minorHAnsi"/>
          <w:b/>
          <w:shd w:val="clear" w:color="auto" w:fill="FFFFFF"/>
        </w:rPr>
        <w:t xml:space="preserve">, GitHub, </w:t>
      </w:r>
      <w:r w:rsidRPr="008A06E3">
        <w:rPr>
          <w:rFonts w:asciiTheme="minorHAnsi" w:hAnsiTheme="minorHAnsi" w:cstheme="minorHAnsi"/>
          <w:shd w:val="clear" w:color="auto" w:fill="FFFFFF"/>
        </w:rPr>
        <w:t>concurrent version system</w:t>
      </w:r>
      <w:r w:rsidRPr="008A06E3">
        <w:rPr>
          <w:rFonts w:asciiTheme="minorHAnsi" w:hAnsiTheme="minorHAnsi" w:cstheme="minorHAnsi"/>
          <w:b/>
          <w:shd w:val="clear" w:color="auto" w:fill="FFFFFF"/>
        </w:rPr>
        <w:t xml:space="preserve"> (CVS</w:t>
      </w:r>
      <w:r w:rsidR="00120097" w:rsidRPr="008A06E3">
        <w:rPr>
          <w:rFonts w:asciiTheme="minorHAnsi" w:hAnsiTheme="minorHAnsi" w:cstheme="minorHAnsi"/>
          <w:b/>
          <w:shd w:val="clear" w:color="auto" w:fill="FFFFFF"/>
        </w:rPr>
        <w:t>)</w:t>
      </w:r>
      <w:r w:rsidRPr="008A06E3">
        <w:rPr>
          <w:rFonts w:asciiTheme="minorHAnsi" w:hAnsiTheme="minorHAnsi" w:cstheme="minorHAnsi"/>
          <w:shd w:val="clear" w:color="auto" w:fill="FFFFFF"/>
        </w:rPr>
        <w:t>and subversion</w:t>
      </w:r>
      <w:r w:rsidRPr="008A06E3">
        <w:rPr>
          <w:rFonts w:asciiTheme="minorHAnsi" w:hAnsiTheme="minorHAnsi" w:cstheme="minorHAnsi"/>
          <w:b/>
          <w:shd w:val="clear" w:color="auto" w:fill="FFFFFF"/>
        </w:rPr>
        <w:t xml:space="preserve"> (SVN).</w:t>
      </w:r>
    </w:p>
    <w:p w14:paraId="1AF88FCA" w14:textId="77777777" w:rsidR="00AD6CAF" w:rsidRPr="008A06E3" w:rsidRDefault="009D1BDA" w:rsidP="008506DD">
      <w:pPr>
        <w:pStyle w:val="ListParagraph"/>
        <w:numPr>
          <w:ilvl w:val="0"/>
          <w:numId w:val="33"/>
        </w:numPr>
        <w:tabs>
          <w:tab w:val="left" w:pos="284"/>
        </w:tabs>
        <w:ind w:left="284" w:hanging="284"/>
        <w:jc w:val="both"/>
        <w:rPr>
          <w:rFonts w:asciiTheme="minorHAnsi" w:hAnsiTheme="minorHAnsi" w:cstheme="minorHAnsi"/>
        </w:rPr>
      </w:pPr>
      <w:r w:rsidRPr="008A06E3">
        <w:rPr>
          <w:rFonts w:asciiTheme="minorHAnsi" w:hAnsiTheme="minorHAnsi" w:cstheme="minorHAnsi"/>
        </w:rPr>
        <w:t>Strong in Communicati</w:t>
      </w:r>
      <w:r w:rsidR="00D4415A" w:rsidRPr="008A06E3">
        <w:rPr>
          <w:rFonts w:asciiTheme="minorHAnsi" w:hAnsiTheme="minorHAnsi" w:cstheme="minorHAnsi"/>
        </w:rPr>
        <w:t>ng with the T</w:t>
      </w:r>
      <w:r w:rsidRPr="008A06E3">
        <w:rPr>
          <w:rFonts w:asciiTheme="minorHAnsi" w:hAnsiTheme="minorHAnsi" w:cstheme="minorHAnsi"/>
        </w:rPr>
        <w:t>eam Effectively in Daily Stand-U</w:t>
      </w:r>
      <w:r w:rsidR="00AD6CAF" w:rsidRPr="008A06E3">
        <w:rPr>
          <w:rFonts w:asciiTheme="minorHAnsi" w:hAnsiTheme="minorHAnsi" w:cstheme="minorHAnsi"/>
        </w:rPr>
        <w:t xml:space="preserve">p </w:t>
      </w:r>
      <w:r w:rsidRPr="008A06E3">
        <w:rPr>
          <w:rFonts w:asciiTheme="minorHAnsi" w:hAnsiTheme="minorHAnsi" w:cstheme="minorHAnsi"/>
        </w:rPr>
        <w:t>M</w:t>
      </w:r>
      <w:r w:rsidR="00C81D2F" w:rsidRPr="008A06E3">
        <w:rPr>
          <w:rFonts w:asciiTheme="minorHAnsi" w:hAnsiTheme="minorHAnsi" w:cstheme="minorHAnsi"/>
        </w:rPr>
        <w:t>eetings (</w:t>
      </w:r>
      <w:r w:rsidRPr="008A06E3">
        <w:rPr>
          <w:rFonts w:asciiTheme="minorHAnsi" w:hAnsiTheme="minorHAnsi" w:cstheme="minorHAnsi"/>
        </w:rPr>
        <w:t>S</w:t>
      </w:r>
      <w:r w:rsidR="00EA24C2" w:rsidRPr="008A06E3">
        <w:rPr>
          <w:rFonts w:asciiTheme="minorHAnsi" w:hAnsiTheme="minorHAnsi" w:cstheme="minorHAnsi"/>
        </w:rPr>
        <w:t xml:space="preserve">crum) and update the </w:t>
      </w:r>
      <w:r w:rsidR="003C2388" w:rsidRPr="008A06E3">
        <w:rPr>
          <w:rFonts w:asciiTheme="minorHAnsi" w:hAnsiTheme="minorHAnsi" w:cstheme="minorHAnsi"/>
        </w:rPr>
        <w:t>Status. Good</w:t>
      </w:r>
      <w:r w:rsidR="009C6D5E" w:rsidRPr="008A06E3">
        <w:rPr>
          <w:rFonts w:asciiTheme="minorHAnsi" w:hAnsiTheme="minorHAnsi" w:cstheme="minorHAnsi"/>
        </w:rPr>
        <w:t xml:space="preserve"> Interpersonal Skills and H</w:t>
      </w:r>
      <w:r w:rsidR="00AD6CAF" w:rsidRPr="008A06E3">
        <w:rPr>
          <w:rFonts w:asciiTheme="minorHAnsi" w:hAnsiTheme="minorHAnsi" w:cstheme="minorHAnsi"/>
        </w:rPr>
        <w:t>ardworking w</w:t>
      </w:r>
      <w:r w:rsidR="009C6D5E" w:rsidRPr="008A06E3">
        <w:rPr>
          <w:rFonts w:asciiTheme="minorHAnsi" w:hAnsiTheme="minorHAnsi" w:cstheme="minorHAnsi"/>
        </w:rPr>
        <w:t>ith an Enthusiasm to Learn New T</w:t>
      </w:r>
      <w:r w:rsidR="00AD6CAF" w:rsidRPr="008A06E3">
        <w:rPr>
          <w:rFonts w:asciiTheme="minorHAnsi" w:hAnsiTheme="minorHAnsi" w:cstheme="minorHAnsi"/>
        </w:rPr>
        <w:t>echnologies.</w:t>
      </w:r>
    </w:p>
    <w:p w14:paraId="6F98F5A6" w14:textId="640956AA" w:rsidR="008506DD" w:rsidRPr="008A06E3" w:rsidRDefault="009C6D5E" w:rsidP="008506DD">
      <w:pPr>
        <w:pStyle w:val="ListParagraph"/>
        <w:numPr>
          <w:ilvl w:val="0"/>
          <w:numId w:val="33"/>
        </w:numPr>
        <w:tabs>
          <w:tab w:val="left" w:pos="284"/>
        </w:tabs>
        <w:spacing w:after="0"/>
        <w:ind w:left="284" w:hanging="284"/>
        <w:jc w:val="both"/>
        <w:rPr>
          <w:rFonts w:asciiTheme="minorHAnsi" w:hAnsiTheme="minorHAnsi" w:cstheme="minorHAnsi"/>
          <w:bCs/>
        </w:rPr>
      </w:pPr>
      <w:r w:rsidRPr="008A06E3">
        <w:rPr>
          <w:rFonts w:asciiTheme="minorHAnsi" w:hAnsiTheme="minorHAnsi" w:cstheme="minorHAnsi"/>
          <w:bCs/>
        </w:rPr>
        <w:t>Possess Excellent A</w:t>
      </w:r>
      <w:r w:rsidR="00AD6CAF" w:rsidRPr="008A06E3">
        <w:rPr>
          <w:rFonts w:asciiTheme="minorHAnsi" w:hAnsiTheme="minorHAnsi" w:cstheme="minorHAnsi"/>
          <w:bCs/>
        </w:rPr>
        <w:t xml:space="preserve">nalytical, </w:t>
      </w:r>
      <w:r w:rsidR="00AD6CAF" w:rsidRPr="008A06E3">
        <w:rPr>
          <w:rFonts w:asciiTheme="minorHAnsi" w:hAnsiTheme="minorHAnsi" w:cstheme="minorHAnsi"/>
          <w:b/>
          <w:bCs/>
        </w:rPr>
        <w:t>problem solving and learning skills</w:t>
      </w:r>
      <w:r w:rsidR="00AD6CAF" w:rsidRPr="008A06E3">
        <w:rPr>
          <w:rFonts w:asciiTheme="minorHAnsi" w:hAnsiTheme="minorHAnsi" w:cstheme="minorHAnsi"/>
          <w:bCs/>
        </w:rPr>
        <w:t xml:space="preserve"> as well as a</w:t>
      </w:r>
      <w:r w:rsidRPr="008A06E3">
        <w:rPr>
          <w:rFonts w:asciiTheme="minorHAnsi" w:hAnsiTheme="minorHAnsi" w:cstheme="minorHAnsi"/>
          <w:bCs/>
        </w:rPr>
        <w:t xml:space="preserve"> Keen Interest in the Emerging T</w:t>
      </w:r>
      <w:r w:rsidR="00AD6CAF" w:rsidRPr="008A06E3">
        <w:rPr>
          <w:rFonts w:asciiTheme="minorHAnsi" w:hAnsiTheme="minorHAnsi" w:cstheme="minorHAnsi"/>
          <w:bCs/>
        </w:rPr>
        <w:t>echnologies.</w:t>
      </w:r>
    </w:p>
    <w:p w14:paraId="554E9963" w14:textId="3A0714F8" w:rsidR="008506DD" w:rsidRPr="008A06E3" w:rsidRDefault="008506DD" w:rsidP="008506DD">
      <w:pPr>
        <w:tabs>
          <w:tab w:val="left" w:pos="0"/>
        </w:tabs>
        <w:jc w:val="both"/>
        <w:rPr>
          <w:rFonts w:asciiTheme="minorHAnsi" w:hAnsiTheme="minorHAnsi" w:cstheme="minorHAnsi"/>
          <w:bCs/>
          <w:sz w:val="22"/>
          <w:szCs w:val="22"/>
        </w:rPr>
      </w:pPr>
    </w:p>
    <w:p w14:paraId="3CBC3846" w14:textId="77777777" w:rsidR="008506DD" w:rsidRPr="008A06E3" w:rsidRDefault="008506DD" w:rsidP="008506DD">
      <w:pPr>
        <w:tabs>
          <w:tab w:val="left" w:pos="0"/>
        </w:tabs>
        <w:jc w:val="both"/>
        <w:rPr>
          <w:rFonts w:asciiTheme="minorHAnsi" w:hAnsiTheme="minorHAnsi" w:cstheme="minorHAnsi"/>
          <w:bCs/>
          <w:sz w:val="22"/>
          <w:szCs w:val="22"/>
        </w:rPr>
      </w:pPr>
    </w:p>
    <w:p w14:paraId="3D63056B" w14:textId="77777777" w:rsidR="00AC2E44" w:rsidRPr="008A06E3" w:rsidRDefault="00AC2E44" w:rsidP="00FD7B40">
      <w:pPr>
        <w:pBdr>
          <w:top w:val="single" w:sz="4" w:space="1" w:color="auto"/>
          <w:left w:val="single" w:sz="4" w:space="4" w:color="auto"/>
          <w:bottom w:val="single" w:sz="4" w:space="1" w:color="auto"/>
          <w:right w:val="single" w:sz="4" w:space="0" w:color="auto"/>
        </w:pBdr>
        <w:shd w:val="clear" w:color="auto" w:fill="D9D9D9"/>
        <w:tabs>
          <w:tab w:val="center" w:pos="4320"/>
        </w:tabs>
        <w:jc w:val="both"/>
        <w:rPr>
          <w:rFonts w:asciiTheme="minorHAnsi" w:hAnsiTheme="minorHAnsi" w:cstheme="minorHAnsi"/>
          <w:b/>
          <w:sz w:val="22"/>
          <w:szCs w:val="22"/>
        </w:rPr>
      </w:pPr>
      <w:r w:rsidRPr="008A06E3">
        <w:rPr>
          <w:rFonts w:asciiTheme="minorHAnsi" w:hAnsiTheme="minorHAnsi" w:cstheme="minorHAnsi"/>
          <w:b/>
          <w:sz w:val="22"/>
          <w:szCs w:val="22"/>
        </w:rPr>
        <w:t>Technical Skills</w:t>
      </w:r>
    </w:p>
    <w:p w14:paraId="1AD3AADF" w14:textId="77777777" w:rsidR="002E0296" w:rsidRPr="008A06E3" w:rsidRDefault="002E0296" w:rsidP="00FD7B40">
      <w:pPr>
        <w:jc w:val="both"/>
        <w:rPr>
          <w:rFonts w:asciiTheme="minorHAnsi" w:hAnsiTheme="minorHAnsi" w:cstheme="minorHAnsi"/>
          <w:sz w:val="22"/>
          <w:szCs w:val="22"/>
        </w:rPr>
      </w:pPr>
    </w:p>
    <w:tbl>
      <w:tblPr>
        <w:tblW w:w="107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5"/>
        <w:gridCol w:w="7965"/>
      </w:tblGrid>
      <w:tr w:rsidR="008A06E3" w:rsidRPr="008A06E3" w14:paraId="628AF63A" w14:textId="77777777" w:rsidTr="00196B16">
        <w:trPr>
          <w:trHeight w:val="378"/>
          <w:jc w:val="center"/>
        </w:trPr>
        <w:tc>
          <w:tcPr>
            <w:tcW w:w="2745" w:type="dxa"/>
          </w:tcPr>
          <w:p w14:paraId="454EEE0D" w14:textId="77777777" w:rsidR="004C36A4" w:rsidRPr="008A06E3" w:rsidRDefault="004C36A4" w:rsidP="000D7200">
            <w:pPr>
              <w:jc w:val="both"/>
              <w:rPr>
                <w:rFonts w:asciiTheme="minorHAnsi" w:hAnsiTheme="minorHAnsi" w:cstheme="minorHAnsi"/>
                <w:b/>
                <w:sz w:val="22"/>
                <w:szCs w:val="22"/>
              </w:rPr>
            </w:pPr>
            <w:r w:rsidRPr="008A06E3">
              <w:rPr>
                <w:rFonts w:asciiTheme="minorHAnsi" w:hAnsiTheme="minorHAnsi" w:cstheme="minorHAnsi"/>
                <w:b/>
                <w:sz w:val="22"/>
                <w:szCs w:val="22"/>
              </w:rPr>
              <w:t>Languages</w:t>
            </w:r>
          </w:p>
        </w:tc>
        <w:tc>
          <w:tcPr>
            <w:tcW w:w="7965" w:type="dxa"/>
          </w:tcPr>
          <w:p w14:paraId="000F35AE" w14:textId="77777777" w:rsidR="004C36A4" w:rsidRPr="008A06E3" w:rsidRDefault="004C36A4" w:rsidP="000D7200">
            <w:pPr>
              <w:jc w:val="both"/>
              <w:rPr>
                <w:rFonts w:asciiTheme="minorHAnsi" w:hAnsiTheme="minorHAnsi" w:cstheme="minorHAnsi"/>
                <w:sz w:val="22"/>
                <w:szCs w:val="22"/>
              </w:rPr>
            </w:pPr>
            <w:r w:rsidRPr="008A06E3">
              <w:rPr>
                <w:rFonts w:asciiTheme="minorHAnsi" w:hAnsiTheme="minorHAnsi" w:cstheme="minorHAnsi"/>
                <w:sz w:val="22"/>
                <w:szCs w:val="22"/>
              </w:rPr>
              <w:t>C, C++, Java, Java 1.8, SQL, PL/SQL</w:t>
            </w:r>
          </w:p>
        </w:tc>
      </w:tr>
      <w:tr w:rsidR="008A06E3" w:rsidRPr="008A06E3" w14:paraId="788C0B41" w14:textId="77777777" w:rsidTr="00A90FDA">
        <w:trPr>
          <w:trHeight w:val="553"/>
          <w:jc w:val="center"/>
        </w:trPr>
        <w:tc>
          <w:tcPr>
            <w:tcW w:w="2745" w:type="dxa"/>
          </w:tcPr>
          <w:p w14:paraId="0814FABF" w14:textId="77777777" w:rsidR="004C36A4" w:rsidRPr="008A06E3" w:rsidRDefault="004C36A4" w:rsidP="000D7200">
            <w:pPr>
              <w:jc w:val="both"/>
              <w:rPr>
                <w:rFonts w:asciiTheme="minorHAnsi" w:hAnsiTheme="minorHAnsi" w:cstheme="minorHAnsi"/>
                <w:b/>
                <w:sz w:val="22"/>
                <w:szCs w:val="22"/>
              </w:rPr>
            </w:pPr>
            <w:r w:rsidRPr="008A06E3">
              <w:rPr>
                <w:rFonts w:asciiTheme="minorHAnsi" w:hAnsiTheme="minorHAnsi" w:cstheme="minorHAnsi"/>
                <w:b/>
                <w:sz w:val="22"/>
                <w:szCs w:val="22"/>
              </w:rPr>
              <w:t>J2EE Technologies</w:t>
            </w:r>
          </w:p>
        </w:tc>
        <w:tc>
          <w:tcPr>
            <w:tcW w:w="7965" w:type="dxa"/>
          </w:tcPr>
          <w:p w14:paraId="27E4332D" w14:textId="77777777" w:rsidR="004C36A4" w:rsidRPr="008A06E3" w:rsidRDefault="004C36A4" w:rsidP="000D7200">
            <w:pPr>
              <w:jc w:val="both"/>
              <w:rPr>
                <w:rFonts w:asciiTheme="minorHAnsi" w:hAnsiTheme="minorHAnsi" w:cstheme="minorHAnsi"/>
                <w:sz w:val="22"/>
                <w:szCs w:val="22"/>
              </w:rPr>
            </w:pPr>
            <w:r w:rsidRPr="008A06E3">
              <w:rPr>
                <w:rFonts w:asciiTheme="minorHAnsi" w:hAnsiTheme="minorHAnsi" w:cstheme="minorHAnsi"/>
                <w:sz w:val="22"/>
                <w:szCs w:val="22"/>
              </w:rPr>
              <w:t>Java, J2EE, RMI, Sockets, JDBC, Servlets, JSP,</w:t>
            </w:r>
            <w:r w:rsidR="00120097" w:rsidRPr="008A06E3">
              <w:rPr>
                <w:rFonts w:asciiTheme="minorHAnsi" w:hAnsiTheme="minorHAnsi" w:cstheme="minorHAnsi"/>
                <w:sz w:val="22"/>
                <w:szCs w:val="22"/>
              </w:rPr>
              <w:t xml:space="preserve"> JMS, Java Beans, JSTL, Struts, EJB, Spring, Hibernate</w:t>
            </w:r>
            <w:r w:rsidRPr="008A06E3">
              <w:rPr>
                <w:rFonts w:asciiTheme="minorHAnsi" w:hAnsiTheme="minorHAnsi" w:cstheme="minorHAnsi"/>
                <w:sz w:val="22"/>
                <w:szCs w:val="22"/>
              </w:rPr>
              <w:t>, JNDI, JPA.</w:t>
            </w:r>
          </w:p>
        </w:tc>
      </w:tr>
      <w:tr w:rsidR="008A06E3" w:rsidRPr="008A06E3" w14:paraId="308C019A" w14:textId="77777777" w:rsidTr="00EA530C">
        <w:trPr>
          <w:trHeight w:val="602"/>
          <w:jc w:val="center"/>
        </w:trPr>
        <w:tc>
          <w:tcPr>
            <w:tcW w:w="2745" w:type="dxa"/>
          </w:tcPr>
          <w:p w14:paraId="2F98A883" w14:textId="77777777" w:rsidR="004C36A4" w:rsidRPr="008A06E3" w:rsidRDefault="004C36A4" w:rsidP="000D7200">
            <w:pPr>
              <w:jc w:val="both"/>
              <w:rPr>
                <w:rFonts w:asciiTheme="minorHAnsi" w:hAnsiTheme="minorHAnsi" w:cstheme="minorHAnsi"/>
                <w:b/>
                <w:sz w:val="22"/>
                <w:szCs w:val="22"/>
              </w:rPr>
            </w:pPr>
            <w:r w:rsidRPr="008A06E3">
              <w:rPr>
                <w:rFonts w:asciiTheme="minorHAnsi" w:hAnsiTheme="minorHAnsi" w:cstheme="minorHAnsi"/>
                <w:b/>
                <w:sz w:val="22"/>
                <w:szCs w:val="22"/>
              </w:rPr>
              <w:t>Tools&amp; Framework</w:t>
            </w:r>
          </w:p>
        </w:tc>
        <w:tc>
          <w:tcPr>
            <w:tcW w:w="7965" w:type="dxa"/>
          </w:tcPr>
          <w:p w14:paraId="0E8572A6" w14:textId="77777777" w:rsidR="004C36A4" w:rsidRPr="008A06E3" w:rsidRDefault="004C36A4" w:rsidP="000D7200">
            <w:pPr>
              <w:contextualSpacing/>
              <w:jc w:val="both"/>
              <w:rPr>
                <w:rFonts w:asciiTheme="minorHAnsi" w:hAnsiTheme="minorHAnsi" w:cstheme="minorHAnsi"/>
                <w:sz w:val="22"/>
                <w:szCs w:val="22"/>
              </w:rPr>
            </w:pPr>
            <w:bookmarkStart w:id="1" w:name="OLE_LINK1"/>
            <w:bookmarkStart w:id="2" w:name="OLE_LINK2"/>
            <w:r w:rsidRPr="008A06E3">
              <w:rPr>
                <w:rFonts w:asciiTheme="minorHAnsi" w:hAnsiTheme="minorHAnsi" w:cstheme="minorHAnsi"/>
                <w:sz w:val="22"/>
                <w:szCs w:val="22"/>
              </w:rPr>
              <w:t>Struts, Spring, Hibernate, Spring MVC, Spring boot, Spring Web Flow, Spring IO</w:t>
            </w:r>
            <w:r w:rsidR="00120097" w:rsidRPr="008A06E3">
              <w:rPr>
                <w:rFonts w:asciiTheme="minorHAnsi" w:hAnsiTheme="minorHAnsi" w:cstheme="minorHAnsi"/>
                <w:sz w:val="22"/>
                <w:szCs w:val="22"/>
              </w:rPr>
              <w:t>C, Spring AOP, Spring Security</w:t>
            </w:r>
            <w:r w:rsidRPr="008A06E3">
              <w:rPr>
                <w:rFonts w:asciiTheme="minorHAnsi" w:hAnsiTheme="minorHAnsi" w:cstheme="minorHAnsi"/>
                <w:sz w:val="22"/>
                <w:szCs w:val="22"/>
              </w:rPr>
              <w:t>, Junit, SOAP UI</w:t>
            </w:r>
            <w:bookmarkEnd w:id="1"/>
            <w:bookmarkEnd w:id="2"/>
          </w:p>
        </w:tc>
      </w:tr>
      <w:tr w:rsidR="008A06E3" w:rsidRPr="008A06E3" w14:paraId="5B396AD9" w14:textId="77777777" w:rsidTr="00EA530C">
        <w:trPr>
          <w:trHeight w:val="679"/>
          <w:jc w:val="center"/>
        </w:trPr>
        <w:tc>
          <w:tcPr>
            <w:tcW w:w="2745" w:type="dxa"/>
          </w:tcPr>
          <w:p w14:paraId="06264CBC" w14:textId="77777777" w:rsidR="004C36A4" w:rsidRPr="008A06E3" w:rsidRDefault="004C36A4" w:rsidP="000D7200">
            <w:pPr>
              <w:jc w:val="both"/>
              <w:rPr>
                <w:rFonts w:asciiTheme="minorHAnsi" w:hAnsiTheme="minorHAnsi" w:cstheme="minorHAnsi"/>
                <w:b/>
                <w:sz w:val="22"/>
                <w:szCs w:val="22"/>
              </w:rPr>
            </w:pPr>
            <w:r w:rsidRPr="008A06E3">
              <w:rPr>
                <w:rFonts w:asciiTheme="minorHAnsi" w:hAnsiTheme="minorHAnsi" w:cstheme="minorHAnsi"/>
                <w:b/>
                <w:sz w:val="22"/>
                <w:szCs w:val="22"/>
              </w:rPr>
              <w:t>Web services</w:t>
            </w:r>
          </w:p>
        </w:tc>
        <w:tc>
          <w:tcPr>
            <w:tcW w:w="7965" w:type="dxa"/>
          </w:tcPr>
          <w:p w14:paraId="065A8F55" w14:textId="77777777" w:rsidR="004C36A4" w:rsidRPr="008A06E3" w:rsidRDefault="004C36A4" w:rsidP="000D7200">
            <w:pPr>
              <w:jc w:val="both"/>
              <w:rPr>
                <w:rFonts w:asciiTheme="minorHAnsi" w:hAnsiTheme="minorHAnsi" w:cstheme="minorHAnsi"/>
                <w:sz w:val="22"/>
                <w:szCs w:val="22"/>
              </w:rPr>
            </w:pPr>
            <w:r w:rsidRPr="008A06E3">
              <w:rPr>
                <w:rFonts w:asciiTheme="minorHAnsi" w:hAnsiTheme="minorHAnsi" w:cstheme="minorHAnsi"/>
                <w:sz w:val="22"/>
                <w:szCs w:val="22"/>
                <w:shd w:val="clear" w:color="auto" w:fill="FFFFFF"/>
              </w:rPr>
              <w:t xml:space="preserve">SOAP, Restful, JAXP, JAXB, </w:t>
            </w:r>
            <w:r w:rsidRPr="008A06E3">
              <w:rPr>
                <w:rFonts w:asciiTheme="minorHAnsi" w:hAnsiTheme="minorHAnsi" w:cstheme="minorHAnsi"/>
                <w:sz w:val="22"/>
                <w:szCs w:val="22"/>
              </w:rPr>
              <w:t xml:space="preserve">JAX-RS JAX-WS, </w:t>
            </w:r>
            <w:r w:rsidRPr="008A06E3">
              <w:rPr>
                <w:rFonts w:asciiTheme="minorHAnsi" w:hAnsiTheme="minorHAnsi" w:cstheme="minorHAnsi"/>
                <w:sz w:val="22"/>
                <w:szCs w:val="22"/>
                <w:shd w:val="clear" w:color="auto" w:fill="FFFFFF"/>
              </w:rPr>
              <w:t>WSDL, UDDI, JMS and Service Oriented Architecture (SOA).</w:t>
            </w:r>
            <w:bookmarkStart w:id="3" w:name="OLE_LINK7"/>
            <w:bookmarkStart w:id="4" w:name="OLE_LINK8"/>
            <w:r w:rsidRPr="008A06E3">
              <w:rPr>
                <w:rFonts w:asciiTheme="minorHAnsi" w:hAnsiTheme="minorHAnsi" w:cstheme="minorHAnsi"/>
                <w:sz w:val="22"/>
                <w:szCs w:val="22"/>
              </w:rPr>
              <w:t xml:space="preserve"> JAX-RPC, JAX-B and Micro Services</w:t>
            </w:r>
            <w:bookmarkEnd w:id="3"/>
            <w:bookmarkEnd w:id="4"/>
            <w:r w:rsidRPr="008A06E3">
              <w:rPr>
                <w:rFonts w:asciiTheme="minorHAnsi" w:hAnsiTheme="minorHAnsi" w:cstheme="minorHAnsi"/>
                <w:sz w:val="22"/>
                <w:szCs w:val="22"/>
              </w:rPr>
              <w:t>.</w:t>
            </w:r>
          </w:p>
        </w:tc>
      </w:tr>
      <w:tr w:rsidR="008A06E3" w:rsidRPr="008A06E3" w14:paraId="65BB98A7" w14:textId="77777777" w:rsidTr="00EA530C">
        <w:trPr>
          <w:trHeight w:val="377"/>
          <w:jc w:val="center"/>
        </w:trPr>
        <w:tc>
          <w:tcPr>
            <w:tcW w:w="2745" w:type="dxa"/>
          </w:tcPr>
          <w:p w14:paraId="44C4DECC" w14:textId="77777777" w:rsidR="004C36A4" w:rsidRPr="008A06E3" w:rsidRDefault="004C36A4" w:rsidP="000D7200">
            <w:pPr>
              <w:jc w:val="both"/>
              <w:rPr>
                <w:rFonts w:asciiTheme="minorHAnsi" w:hAnsiTheme="minorHAnsi" w:cstheme="minorHAnsi"/>
                <w:b/>
                <w:sz w:val="22"/>
                <w:szCs w:val="22"/>
              </w:rPr>
            </w:pPr>
            <w:r w:rsidRPr="008A06E3">
              <w:rPr>
                <w:rFonts w:asciiTheme="minorHAnsi" w:hAnsiTheme="minorHAnsi" w:cstheme="minorHAnsi"/>
                <w:b/>
                <w:sz w:val="22"/>
                <w:szCs w:val="22"/>
              </w:rPr>
              <w:t>Web Technologies</w:t>
            </w:r>
          </w:p>
        </w:tc>
        <w:tc>
          <w:tcPr>
            <w:tcW w:w="7965" w:type="dxa"/>
          </w:tcPr>
          <w:p w14:paraId="4FA41B64" w14:textId="77777777" w:rsidR="004C36A4" w:rsidRPr="008A06E3" w:rsidRDefault="004C36A4" w:rsidP="000D7200">
            <w:pPr>
              <w:jc w:val="both"/>
              <w:rPr>
                <w:rFonts w:asciiTheme="minorHAnsi" w:hAnsiTheme="minorHAnsi" w:cstheme="minorHAnsi"/>
                <w:sz w:val="22"/>
                <w:szCs w:val="22"/>
              </w:rPr>
            </w:pPr>
            <w:r w:rsidRPr="008A06E3">
              <w:rPr>
                <w:rFonts w:asciiTheme="minorHAnsi" w:hAnsiTheme="minorHAnsi" w:cstheme="minorHAnsi"/>
                <w:sz w:val="22"/>
                <w:szCs w:val="22"/>
                <w:shd w:val="clear" w:color="auto" w:fill="FFFFFF"/>
              </w:rPr>
              <w:t>HTML5, CSS3, JavaScript, JQuery, AngularJS, XML, Ajax, Bootstrap, NodeJS.</w:t>
            </w:r>
          </w:p>
        </w:tc>
      </w:tr>
      <w:tr w:rsidR="008A06E3" w:rsidRPr="008A06E3" w14:paraId="6B89BB93" w14:textId="77777777" w:rsidTr="00EA530C">
        <w:trPr>
          <w:trHeight w:val="377"/>
          <w:jc w:val="center"/>
        </w:trPr>
        <w:tc>
          <w:tcPr>
            <w:tcW w:w="2745" w:type="dxa"/>
          </w:tcPr>
          <w:p w14:paraId="68DC29E3" w14:textId="77777777" w:rsidR="004C36A4" w:rsidRPr="008A06E3" w:rsidRDefault="004C36A4" w:rsidP="000D7200">
            <w:pPr>
              <w:jc w:val="both"/>
              <w:rPr>
                <w:rFonts w:asciiTheme="minorHAnsi" w:hAnsiTheme="minorHAnsi" w:cstheme="minorHAnsi"/>
                <w:b/>
                <w:sz w:val="22"/>
                <w:szCs w:val="22"/>
              </w:rPr>
            </w:pPr>
            <w:r w:rsidRPr="008A06E3">
              <w:rPr>
                <w:rFonts w:asciiTheme="minorHAnsi" w:hAnsiTheme="minorHAnsi" w:cstheme="minorHAnsi"/>
                <w:b/>
                <w:sz w:val="22"/>
                <w:szCs w:val="22"/>
              </w:rPr>
              <w:t>XML Technologies</w:t>
            </w:r>
          </w:p>
        </w:tc>
        <w:tc>
          <w:tcPr>
            <w:tcW w:w="7965" w:type="dxa"/>
          </w:tcPr>
          <w:p w14:paraId="613FE6E5" w14:textId="77777777" w:rsidR="004C36A4" w:rsidRPr="008A06E3" w:rsidRDefault="004C36A4" w:rsidP="000D7200">
            <w:pPr>
              <w:jc w:val="both"/>
              <w:rPr>
                <w:rFonts w:asciiTheme="minorHAnsi" w:hAnsiTheme="minorHAnsi" w:cstheme="minorHAnsi"/>
                <w:sz w:val="22"/>
                <w:szCs w:val="22"/>
                <w:shd w:val="clear" w:color="auto" w:fill="FFFFFF"/>
              </w:rPr>
            </w:pPr>
            <w:r w:rsidRPr="008A06E3">
              <w:rPr>
                <w:rFonts w:asciiTheme="minorHAnsi" w:hAnsiTheme="minorHAnsi" w:cstheme="minorHAnsi"/>
                <w:sz w:val="22"/>
                <w:szCs w:val="22"/>
                <w:shd w:val="clear" w:color="auto" w:fill="FFFFFF"/>
              </w:rPr>
              <w:t>XML, DTD, XSD, XSL, XSLT, XPATH, XSL-FO, DOM, SAX.</w:t>
            </w:r>
          </w:p>
        </w:tc>
      </w:tr>
      <w:tr w:rsidR="008A06E3" w:rsidRPr="008A06E3" w14:paraId="5A26BFA6" w14:textId="77777777" w:rsidTr="00196B16">
        <w:trPr>
          <w:trHeight w:val="338"/>
          <w:jc w:val="center"/>
        </w:trPr>
        <w:tc>
          <w:tcPr>
            <w:tcW w:w="2745" w:type="dxa"/>
          </w:tcPr>
          <w:p w14:paraId="1DEDF52F" w14:textId="77777777" w:rsidR="004C36A4" w:rsidRPr="008A06E3" w:rsidRDefault="004C36A4" w:rsidP="000D7200">
            <w:pPr>
              <w:jc w:val="both"/>
              <w:rPr>
                <w:rFonts w:asciiTheme="minorHAnsi" w:hAnsiTheme="minorHAnsi" w:cstheme="minorHAnsi"/>
                <w:b/>
                <w:sz w:val="22"/>
                <w:szCs w:val="22"/>
              </w:rPr>
            </w:pPr>
            <w:r w:rsidRPr="008A06E3">
              <w:rPr>
                <w:rFonts w:asciiTheme="minorHAnsi" w:hAnsiTheme="minorHAnsi" w:cstheme="minorHAnsi"/>
                <w:b/>
                <w:sz w:val="22"/>
                <w:szCs w:val="22"/>
              </w:rPr>
              <w:t>Cloud Technologies</w:t>
            </w:r>
          </w:p>
        </w:tc>
        <w:tc>
          <w:tcPr>
            <w:tcW w:w="7965" w:type="dxa"/>
          </w:tcPr>
          <w:p w14:paraId="4CE3CC70" w14:textId="77777777" w:rsidR="004C36A4" w:rsidRPr="008A06E3" w:rsidRDefault="004C36A4" w:rsidP="000D7200">
            <w:pPr>
              <w:jc w:val="both"/>
              <w:rPr>
                <w:rFonts w:asciiTheme="minorHAnsi" w:hAnsiTheme="minorHAnsi" w:cstheme="minorHAnsi"/>
                <w:sz w:val="22"/>
                <w:szCs w:val="22"/>
              </w:rPr>
            </w:pPr>
            <w:r w:rsidRPr="008A06E3">
              <w:rPr>
                <w:rFonts w:asciiTheme="minorHAnsi" w:hAnsiTheme="minorHAnsi" w:cstheme="minorHAnsi"/>
                <w:bCs/>
                <w:sz w:val="22"/>
                <w:szCs w:val="22"/>
              </w:rPr>
              <w:t>AWS EC2, AWS Lambda, AWS S3, AWS(AMI), AWS Cloud formation, Cloud Watch.</w:t>
            </w:r>
          </w:p>
        </w:tc>
      </w:tr>
      <w:tr w:rsidR="008A06E3" w:rsidRPr="008A06E3" w14:paraId="6C861F47" w14:textId="77777777" w:rsidTr="00196B16">
        <w:trPr>
          <w:trHeight w:val="272"/>
          <w:jc w:val="center"/>
        </w:trPr>
        <w:tc>
          <w:tcPr>
            <w:tcW w:w="2745" w:type="dxa"/>
          </w:tcPr>
          <w:p w14:paraId="1B9330C7" w14:textId="77777777" w:rsidR="004C36A4" w:rsidRPr="008A06E3" w:rsidRDefault="004C36A4" w:rsidP="000D7200">
            <w:pPr>
              <w:jc w:val="both"/>
              <w:rPr>
                <w:rFonts w:asciiTheme="minorHAnsi" w:hAnsiTheme="minorHAnsi" w:cstheme="minorHAnsi"/>
                <w:b/>
                <w:sz w:val="22"/>
                <w:szCs w:val="22"/>
              </w:rPr>
            </w:pPr>
            <w:r w:rsidRPr="008A06E3">
              <w:rPr>
                <w:rFonts w:asciiTheme="minorHAnsi" w:hAnsiTheme="minorHAnsi" w:cstheme="minorHAnsi"/>
                <w:b/>
                <w:sz w:val="22"/>
                <w:szCs w:val="22"/>
              </w:rPr>
              <w:t>Databases</w:t>
            </w:r>
          </w:p>
        </w:tc>
        <w:tc>
          <w:tcPr>
            <w:tcW w:w="7965" w:type="dxa"/>
          </w:tcPr>
          <w:p w14:paraId="78C3043A" w14:textId="77777777" w:rsidR="004C36A4" w:rsidRPr="008A06E3" w:rsidRDefault="004C36A4" w:rsidP="007E30BF">
            <w:pPr>
              <w:jc w:val="both"/>
              <w:rPr>
                <w:rFonts w:asciiTheme="minorHAnsi" w:hAnsiTheme="minorHAnsi" w:cstheme="minorHAnsi"/>
                <w:sz w:val="22"/>
                <w:szCs w:val="22"/>
              </w:rPr>
            </w:pPr>
            <w:r w:rsidRPr="008A06E3">
              <w:rPr>
                <w:rFonts w:asciiTheme="minorHAnsi" w:hAnsiTheme="minorHAnsi" w:cstheme="minorHAnsi"/>
                <w:sz w:val="22"/>
                <w:szCs w:val="22"/>
              </w:rPr>
              <w:t>Ora</w:t>
            </w:r>
            <w:r w:rsidR="007E30BF" w:rsidRPr="008A06E3">
              <w:rPr>
                <w:rFonts w:asciiTheme="minorHAnsi" w:hAnsiTheme="minorHAnsi" w:cstheme="minorHAnsi"/>
                <w:sz w:val="22"/>
                <w:szCs w:val="22"/>
              </w:rPr>
              <w:t>cle, MySQL, IBM DB2, SQL server</w:t>
            </w:r>
            <w:r w:rsidRPr="008A06E3">
              <w:rPr>
                <w:rFonts w:asciiTheme="minorHAnsi" w:hAnsiTheme="minorHAnsi" w:cstheme="minorHAnsi"/>
                <w:sz w:val="22"/>
                <w:szCs w:val="22"/>
              </w:rPr>
              <w:t xml:space="preserve">. </w:t>
            </w:r>
          </w:p>
        </w:tc>
      </w:tr>
      <w:tr w:rsidR="008A06E3" w:rsidRPr="008A06E3" w14:paraId="290CDF96" w14:textId="77777777" w:rsidTr="00196B16">
        <w:trPr>
          <w:trHeight w:val="276"/>
          <w:jc w:val="center"/>
        </w:trPr>
        <w:tc>
          <w:tcPr>
            <w:tcW w:w="2745" w:type="dxa"/>
          </w:tcPr>
          <w:p w14:paraId="706ACA85" w14:textId="77777777" w:rsidR="004C36A4" w:rsidRPr="008A06E3" w:rsidRDefault="004C36A4" w:rsidP="000D7200">
            <w:pPr>
              <w:jc w:val="both"/>
              <w:rPr>
                <w:rFonts w:asciiTheme="minorHAnsi" w:hAnsiTheme="minorHAnsi" w:cstheme="minorHAnsi"/>
                <w:b/>
                <w:sz w:val="22"/>
                <w:szCs w:val="22"/>
              </w:rPr>
            </w:pPr>
            <w:r w:rsidRPr="008A06E3">
              <w:rPr>
                <w:rFonts w:asciiTheme="minorHAnsi" w:hAnsiTheme="minorHAnsi" w:cstheme="minorHAnsi"/>
                <w:b/>
                <w:sz w:val="22"/>
                <w:szCs w:val="22"/>
              </w:rPr>
              <w:t>Web/App Servers</w:t>
            </w:r>
          </w:p>
        </w:tc>
        <w:tc>
          <w:tcPr>
            <w:tcW w:w="7965" w:type="dxa"/>
          </w:tcPr>
          <w:p w14:paraId="4BE84787" w14:textId="77777777" w:rsidR="004C36A4" w:rsidRPr="008A06E3" w:rsidRDefault="004C36A4" w:rsidP="00AB3A19">
            <w:pPr>
              <w:jc w:val="both"/>
              <w:rPr>
                <w:rFonts w:asciiTheme="minorHAnsi" w:hAnsiTheme="minorHAnsi" w:cstheme="minorHAnsi"/>
                <w:sz w:val="22"/>
                <w:szCs w:val="22"/>
              </w:rPr>
            </w:pPr>
            <w:r w:rsidRPr="008A06E3">
              <w:rPr>
                <w:rFonts w:asciiTheme="minorHAnsi" w:hAnsiTheme="minorHAnsi" w:cstheme="minorHAnsi"/>
                <w:sz w:val="22"/>
                <w:szCs w:val="22"/>
                <w:shd w:val="clear" w:color="auto" w:fill="FFFFFF"/>
              </w:rPr>
              <w:t>Apache Tomcat.</w:t>
            </w:r>
          </w:p>
        </w:tc>
      </w:tr>
      <w:tr w:rsidR="008A06E3" w:rsidRPr="008A06E3" w14:paraId="446AEA47" w14:textId="77777777" w:rsidTr="00196B16">
        <w:trPr>
          <w:trHeight w:val="266"/>
          <w:jc w:val="center"/>
        </w:trPr>
        <w:tc>
          <w:tcPr>
            <w:tcW w:w="2745" w:type="dxa"/>
          </w:tcPr>
          <w:p w14:paraId="6DEA334A" w14:textId="77777777" w:rsidR="004C36A4" w:rsidRPr="008A06E3" w:rsidRDefault="004C36A4" w:rsidP="000D7200">
            <w:pPr>
              <w:jc w:val="both"/>
              <w:rPr>
                <w:rFonts w:asciiTheme="minorHAnsi" w:hAnsiTheme="minorHAnsi" w:cstheme="minorHAnsi"/>
                <w:b/>
                <w:sz w:val="22"/>
                <w:szCs w:val="22"/>
              </w:rPr>
            </w:pPr>
            <w:r w:rsidRPr="008A06E3">
              <w:rPr>
                <w:rFonts w:asciiTheme="minorHAnsi" w:hAnsiTheme="minorHAnsi" w:cstheme="minorHAnsi"/>
                <w:b/>
                <w:sz w:val="22"/>
                <w:szCs w:val="22"/>
              </w:rPr>
              <w:t>Build Tools</w:t>
            </w:r>
          </w:p>
        </w:tc>
        <w:tc>
          <w:tcPr>
            <w:tcW w:w="7965" w:type="dxa"/>
          </w:tcPr>
          <w:p w14:paraId="4CBE87C2" w14:textId="77777777" w:rsidR="004C36A4" w:rsidRPr="008A06E3" w:rsidRDefault="004C36A4" w:rsidP="000D7200">
            <w:pPr>
              <w:jc w:val="both"/>
              <w:rPr>
                <w:rFonts w:asciiTheme="minorHAnsi" w:hAnsiTheme="minorHAnsi" w:cstheme="minorHAnsi"/>
                <w:sz w:val="22"/>
                <w:szCs w:val="22"/>
              </w:rPr>
            </w:pPr>
            <w:r w:rsidRPr="008A06E3">
              <w:rPr>
                <w:rFonts w:asciiTheme="minorHAnsi" w:hAnsiTheme="minorHAnsi" w:cstheme="minorHAnsi"/>
                <w:sz w:val="22"/>
                <w:szCs w:val="22"/>
              </w:rPr>
              <w:t xml:space="preserve">Maven, </w:t>
            </w:r>
            <w:r w:rsidR="00DD7BED" w:rsidRPr="008A06E3">
              <w:rPr>
                <w:rFonts w:asciiTheme="minorHAnsi" w:hAnsiTheme="minorHAnsi" w:cstheme="minorHAnsi"/>
                <w:sz w:val="22"/>
                <w:szCs w:val="22"/>
              </w:rPr>
              <w:t>Gradle</w:t>
            </w:r>
            <w:r w:rsidRPr="008A06E3">
              <w:rPr>
                <w:rFonts w:asciiTheme="minorHAnsi" w:hAnsiTheme="minorHAnsi" w:cstheme="minorHAnsi"/>
                <w:bCs/>
                <w:sz w:val="22"/>
                <w:szCs w:val="22"/>
              </w:rPr>
              <w:t xml:space="preserve"> and Jenkins</w:t>
            </w:r>
            <w:r w:rsidRPr="008A06E3">
              <w:rPr>
                <w:rFonts w:asciiTheme="minorHAnsi" w:hAnsiTheme="minorHAnsi" w:cstheme="minorHAnsi"/>
                <w:sz w:val="22"/>
                <w:szCs w:val="22"/>
              </w:rPr>
              <w:t>.</w:t>
            </w:r>
          </w:p>
        </w:tc>
      </w:tr>
      <w:tr w:rsidR="008A06E3" w:rsidRPr="008A06E3" w14:paraId="235FD4E7" w14:textId="77777777" w:rsidTr="00EA530C">
        <w:trPr>
          <w:trHeight w:val="368"/>
          <w:jc w:val="center"/>
        </w:trPr>
        <w:tc>
          <w:tcPr>
            <w:tcW w:w="2745" w:type="dxa"/>
          </w:tcPr>
          <w:p w14:paraId="54AA8699" w14:textId="77777777" w:rsidR="004C36A4" w:rsidRPr="008A06E3" w:rsidRDefault="004C36A4" w:rsidP="000D7200">
            <w:pPr>
              <w:jc w:val="both"/>
              <w:rPr>
                <w:rFonts w:asciiTheme="minorHAnsi" w:hAnsiTheme="minorHAnsi" w:cstheme="minorHAnsi"/>
                <w:b/>
                <w:sz w:val="22"/>
                <w:szCs w:val="22"/>
              </w:rPr>
            </w:pPr>
            <w:r w:rsidRPr="008A06E3">
              <w:rPr>
                <w:rFonts w:asciiTheme="minorHAnsi" w:hAnsiTheme="minorHAnsi" w:cstheme="minorHAnsi"/>
                <w:b/>
                <w:sz w:val="22"/>
                <w:szCs w:val="22"/>
              </w:rPr>
              <w:t>Development Tools (IDE)</w:t>
            </w:r>
          </w:p>
        </w:tc>
        <w:tc>
          <w:tcPr>
            <w:tcW w:w="7965" w:type="dxa"/>
          </w:tcPr>
          <w:p w14:paraId="2CFA8F7F" w14:textId="77777777" w:rsidR="004C36A4" w:rsidRPr="008A06E3" w:rsidRDefault="00B21CF4" w:rsidP="000D7200">
            <w:pPr>
              <w:jc w:val="both"/>
              <w:rPr>
                <w:rFonts w:asciiTheme="minorHAnsi" w:hAnsiTheme="minorHAnsi" w:cstheme="minorHAnsi"/>
                <w:sz w:val="22"/>
                <w:szCs w:val="22"/>
              </w:rPr>
            </w:pPr>
            <w:r w:rsidRPr="008A06E3">
              <w:rPr>
                <w:rFonts w:asciiTheme="minorHAnsi" w:hAnsiTheme="minorHAnsi" w:cstheme="minorHAnsi"/>
                <w:sz w:val="22"/>
                <w:szCs w:val="22"/>
              </w:rPr>
              <w:t xml:space="preserve">Eclipse, </w:t>
            </w:r>
            <w:r w:rsidR="004C36A4" w:rsidRPr="008A06E3">
              <w:rPr>
                <w:rFonts w:asciiTheme="minorHAnsi" w:hAnsiTheme="minorHAnsi" w:cstheme="minorHAnsi"/>
                <w:iCs/>
                <w:sz w:val="22"/>
                <w:szCs w:val="22"/>
              </w:rPr>
              <w:t>IntelliJ</w:t>
            </w:r>
            <w:r w:rsidR="004C36A4" w:rsidRPr="008A06E3">
              <w:rPr>
                <w:rFonts w:asciiTheme="minorHAnsi" w:hAnsiTheme="minorHAnsi" w:cstheme="minorHAnsi"/>
                <w:sz w:val="22"/>
                <w:szCs w:val="22"/>
              </w:rPr>
              <w:t xml:space="preserve"> and </w:t>
            </w:r>
            <w:r w:rsidR="004C36A4" w:rsidRPr="008A06E3">
              <w:rPr>
                <w:rFonts w:asciiTheme="minorHAnsi" w:hAnsiTheme="minorHAnsi" w:cstheme="minorHAnsi"/>
                <w:sz w:val="22"/>
                <w:szCs w:val="22"/>
                <w:shd w:val="clear" w:color="auto" w:fill="FFFFFF"/>
              </w:rPr>
              <w:t>STS.</w:t>
            </w:r>
          </w:p>
        </w:tc>
      </w:tr>
      <w:tr w:rsidR="008A06E3" w:rsidRPr="008A06E3" w14:paraId="24316448" w14:textId="77777777" w:rsidTr="00EA530C">
        <w:trPr>
          <w:trHeight w:val="332"/>
          <w:jc w:val="center"/>
        </w:trPr>
        <w:tc>
          <w:tcPr>
            <w:tcW w:w="2745" w:type="dxa"/>
          </w:tcPr>
          <w:p w14:paraId="2E776C9F" w14:textId="77777777" w:rsidR="004C36A4" w:rsidRPr="008A06E3" w:rsidRDefault="004C36A4" w:rsidP="000D7200">
            <w:pPr>
              <w:jc w:val="both"/>
              <w:rPr>
                <w:rFonts w:asciiTheme="minorHAnsi" w:hAnsiTheme="minorHAnsi" w:cstheme="minorHAnsi"/>
                <w:b/>
                <w:sz w:val="22"/>
                <w:szCs w:val="22"/>
              </w:rPr>
            </w:pPr>
            <w:r w:rsidRPr="008A06E3">
              <w:rPr>
                <w:rFonts w:asciiTheme="minorHAnsi" w:hAnsiTheme="minorHAnsi" w:cstheme="minorHAnsi"/>
                <w:b/>
                <w:sz w:val="22"/>
                <w:szCs w:val="22"/>
              </w:rPr>
              <w:t>Testing Tools/Others</w:t>
            </w:r>
          </w:p>
        </w:tc>
        <w:tc>
          <w:tcPr>
            <w:tcW w:w="7965" w:type="dxa"/>
          </w:tcPr>
          <w:p w14:paraId="368EED46" w14:textId="77777777" w:rsidR="004C36A4" w:rsidRPr="008A06E3" w:rsidRDefault="00DD7BED" w:rsidP="000D7200">
            <w:pPr>
              <w:jc w:val="both"/>
              <w:rPr>
                <w:rFonts w:asciiTheme="minorHAnsi" w:hAnsiTheme="minorHAnsi" w:cstheme="minorHAnsi"/>
                <w:sz w:val="22"/>
                <w:szCs w:val="22"/>
                <w:shd w:val="clear" w:color="auto" w:fill="FFFFFF"/>
              </w:rPr>
            </w:pPr>
            <w:r w:rsidRPr="008A06E3">
              <w:rPr>
                <w:rFonts w:asciiTheme="minorHAnsi" w:hAnsiTheme="minorHAnsi" w:cstheme="minorHAnsi"/>
                <w:sz w:val="22"/>
                <w:szCs w:val="22"/>
              </w:rPr>
              <w:t>Selenium, JUnit</w:t>
            </w:r>
            <w:r w:rsidR="004C36A4" w:rsidRPr="008A06E3">
              <w:rPr>
                <w:rFonts w:asciiTheme="minorHAnsi" w:hAnsiTheme="minorHAnsi" w:cstheme="minorHAnsi"/>
                <w:sz w:val="22"/>
                <w:szCs w:val="22"/>
              </w:rPr>
              <w:t>, Soap UI, Log4j and JIRA</w:t>
            </w:r>
          </w:p>
        </w:tc>
      </w:tr>
      <w:tr w:rsidR="008A06E3" w:rsidRPr="008A06E3" w14:paraId="60073481" w14:textId="77777777" w:rsidTr="00EA530C">
        <w:trPr>
          <w:trHeight w:val="368"/>
          <w:jc w:val="center"/>
        </w:trPr>
        <w:tc>
          <w:tcPr>
            <w:tcW w:w="2745" w:type="dxa"/>
          </w:tcPr>
          <w:p w14:paraId="15E0ED6F" w14:textId="77777777" w:rsidR="004C36A4" w:rsidRPr="008A06E3" w:rsidRDefault="004C36A4" w:rsidP="000D7200">
            <w:pPr>
              <w:jc w:val="both"/>
              <w:rPr>
                <w:rFonts w:asciiTheme="minorHAnsi" w:hAnsiTheme="minorHAnsi" w:cstheme="minorHAnsi"/>
                <w:b/>
                <w:sz w:val="22"/>
                <w:szCs w:val="22"/>
              </w:rPr>
            </w:pPr>
            <w:r w:rsidRPr="008A06E3">
              <w:rPr>
                <w:rFonts w:asciiTheme="minorHAnsi" w:hAnsiTheme="minorHAnsi" w:cstheme="minorHAnsi"/>
                <w:b/>
                <w:sz w:val="22"/>
                <w:szCs w:val="22"/>
              </w:rPr>
              <w:t>Version Control</w:t>
            </w:r>
          </w:p>
        </w:tc>
        <w:tc>
          <w:tcPr>
            <w:tcW w:w="7965" w:type="dxa"/>
          </w:tcPr>
          <w:p w14:paraId="7101758A" w14:textId="77777777" w:rsidR="004C36A4" w:rsidRPr="008A06E3" w:rsidRDefault="004C36A4" w:rsidP="000D7200">
            <w:pPr>
              <w:jc w:val="both"/>
              <w:rPr>
                <w:rFonts w:asciiTheme="minorHAnsi" w:hAnsiTheme="minorHAnsi" w:cstheme="minorHAnsi"/>
                <w:sz w:val="22"/>
                <w:szCs w:val="22"/>
              </w:rPr>
            </w:pPr>
            <w:r w:rsidRPr="008A06E3">
              <w:rPr>
                <w:rFonts w:asciiTheme="minorHAnsi" w:hAnsiTheme="minorHAnsi" w:cstheme="minorHAnsi"/>
                <w:sz w:val="22"/>
                <w:szCs w:val="22"/>
                <w:shd w:val="clear" w:color="auto" w:fill="FFFFFF"/>
              </w:rPr>
              <w:t xml:space="preserve">GitHub, </w:t>
            </w:r>
            <w:r w:rsidR="00B21CF4" w:rsidRPr="008A06E3">
              <w:rPr>
                <w:rFonts w:asciiTheme="minorHAnsi" w:hAnsiTheme="minorHAnsi" w:cstheme="minorHAnsi"/>
                <w:sz w:val="22"/>
                <w:szCs w:val="22"/>
                <w:shd w:val="clear" w:color="auto" w:fill="FFFFFF"/>
              </w:rPr>
              <w:t>CVS</w:t>
            </w:r>
            <w:r w:rsidRPr="008A06E3">
              <w:rPr>
                <w:rFonts w:asciiTheme="minorHAnsi" w:hAnsiTheme="minorHAnsi" w:cstheme="minorHAnsi"/>
                <w:sz w:val="22"/>
                <w:szCs w:val="22"/>
                <w:shd w:val="clear" w:color="auto" w:fill="FFFFFF"/>
              </w:rPr>
              <w:t xml:space="preserve"> and subversion (SVN).</w:t>
            </w:r>
          </w:p>
        </w:tc>
      </w:tr>
      <w:tr w:rsidR="008A06E3" w:rsidRPr="008A06E3" w14:paraId="42BFF645" w14:textId="77777777" w:rsidTr="00EA530C">
        <w:trPr>
          <w:trHeight w:val="395"/>
          <w:jc w:val="center"/>
        </w:trPr>
        <w:tc>
          <w:tcPr>
            <w:tcW w:w="2745" w:type="dxa"/>
          </w:tcPr>
          <w:p w14:paraId="0F761EFE" w14:textId="77777777" w:rsidR="004C36A4" w:rsidRPr="008A06E3" w:rsidRDefault="004C36A4" w:rsidP="000D7200">
            <w:pPr>
              <w:jc w:val="both"/>
              <w:rPr>
                <w:rFonts w:asciiTheme="minorHAnsi" w:hAnsiTheme="minorHAnsi" w:cstheme="minorHAnsi"/>
                <w:b/>
                <w:sz w:val="22"/>
                <w:szCs w:val="22"/>
              </w:rPr>
            </w:pPr>
            <w:r w:rsidRPr="008A06E3">
              <w:rPr>
                <w:rFonts w:asciiTheme="minorHAnsi" w:hAnsiTheme="minorHAnsi" w:cstheme="minorHAnsi"/>
                <w:b/>
                <w:sz w:val="22"/>
                <w:szCs w:val="22"/>
              </w:rPr>
              <w:t>OS &amp; Environment</w:t>
            </w:r>
          </w:p>
        </w:tc>
        <w:tc>
          <w:tcPr>
            <w:tcW w:w="7965" w:type="dxa"/>
          </w:tcPr>
          <w:p w14:paraId="418FBFDA" w14:textId="77777777" w:rsidR="004C36A4" w:rsidRPr="008A06E3" w:rsidRDefault="004C36A4" w:rsidP="000D7200">
            <w:pPr>
              <w:jc w:val="both"/>
              <w:rPr>
                <w:rFonts w:asciiTheme="minorHAnsi" w:hAnsiTheme="minorHAnsi" w:cstheme="minorHAnsi"/>
                <w:sz w:val="22"/>
                <w:szCs w:val="22"/>
                <w:shd w:val="clear" w:color="auto" w:fill="FFFFFF"/>
              </w:rPr>
            </w:pPr>
            <w:r w:rsidRPr="008A06E3">
              <w:rPr>
                <w:rFonts w:asciiTheme="minorHAnsi" w:hAnsiTheme="minorHAnsi" w:cstheme="minorHAnsi"/>
                <w:sz w:val="22"/>
                <w:szCs w:val="22"/>
              </w:rPr>
              <w:t>Windows, UNIX, Linux.</w:t>
            </w:r>
          </w:p>
        </w:tc>
      </w:tr>
    </w:tbl>
    <w:p w14:paraId="59579A5E" w14:textId="77777777" w:rsidR="00DD7BED" w:rsidRPr="008A06E3" w:rsidRDefault="00DD7BED" w:rsidP="00FD7B40">
      <w:pPr>
        <w:jc w:val="both"/>
        <w:rPr>
          <w:rFonts w:asciiTheme="minorHAnsi" w:hAnsiTheme="minorHAnsi" w:cstheme="minorHAnsi"/>
          <w:sz w:val="22"/>
          <w:szCs w:val="22"/>
        </w:rPr>
      </w:pPr>
    </w:p>
    <w:p w14:paraId="10C9F82B" w14:textId="77777777" w:rsidR="000644E3" w:rsidRPr="008A06E3" w:rsidRDefault="000644E3" w:rsidP="000644E3">
      <w:pPr>
        <w:pBdr>
          <w:top w:val="single" w:sz="4" w:space="0" w:color="auto"/>
          <w:left w:val="single" w:sz="4" w:space="4" w:color="auto"/>
          <w:bottom w:val="single" w:sz="4" w:space="1" w:color="auto"/>
          <w:right w:val="single" w:sz="4" w:space="4" w:color="auto"/>
        </w:pBdr>
        <w:shd w:val="clear" w:color="auto" w:fill="D9D9D9"/>
        <w:tabs>
          <w:tab w:val="center" w:pos="4320"/>
        </w:tabs>
        <w:jc w:val="both"/>
        <w:rPr>
          <w:rFonts w:asciiTheme="minorHAnsi" w:hAnsiTheme="minorHAnsi" w:cstheme="minorHAnsi"/>
          <w:b/>
          <w:sz w:val="22"/>
          <w:szCs w:val="22"/>
        </w:rPr>
      </w:pPr>
      <w:r w:rsidRPr="008A06E3">
        <w:rPr>
          <w:rFonts w:asciiTheme="minorHAnsi" w:hAnsiTheme="minorHAnsi" w:cstheme="minorHAnsi"/>
          <w:b/>
          <w:sz w:val="22"/>
          <w:szCs w:val="22"/>
        </w:rPr>
        <w:t>Professional Experience</w:t>
      </w:r>
    </w:p>
    <w:p w14:paraId="2F42524E" w14:textId="77777777" w:rsidR="000644E3" w:rsidRPr="008A06E3" w:rsidRDefault="000644E3" w:rsidP="00FD7B40">
      <w:pPr>
        <w:jc w:val="both"/>
        <w:rPr>
          <w:rFonts w:asciiTheme="minorHAnsi" w:hAnsiTheme="minorHAnsi" w:cstheme="minorHAnsi"/>
          <w:sz w:val="22"/>
          <w:szCs w:val="22"/>
        </w:rPr>
      </w:pPr>
    </w:p>
    <w:p w14:paraId="1E5C3528" w14:textId="77777777" w:rsidR="00B25B31" w:rsidRPr="008A06E3" w:rsidRDefault="00B25B31" w:rsidP="00B25B31">
      <w:pPr>
        <w:pBdr>
          <w:top w:val="single" w:sz="4" w:space="1" w:color="auto"/>
          <w:left w:val="single" w:sz="4" w:space="4" w:color="auto"/>
          <w:bottom w:val="single" w:sz="4" w:space="1" w:color="auto"/>
          <w:right w:val="single" w:sz="4" w:space="4" w:color="auto"/>
        </w:pBdr>
        <w:shd w:val="clear" w:color="auto" w:fill="D9D9D9"/>
        <w:tabs>
          <w:tab w:val="center" w:pos="4320"/>
        </w:tabs>
        <w:jc w:val="both"/>
        <w:rPr>
          <w:rFonts w:asciiTheme="minorHAnsi" w:hAnsiTheme="minorHAnsi" w:cstheme="minorHAnsi"/>
          <w:b/>
          <w:sz w:val="22"/>
          <w:szCs w:val="22"/>
        </w:rPr>
      </w:pPr>
      <w:r w:rsidRPr="008A06E3">
        <w:rPr>
          <w:rFonts w:asciiTheme="minorHAnsi" w:hAnsiTheme="minorHAnsi" w:cstheme="minorHAnsi"/>
          <w:b/>
          <w:bCs/>
          <w:sz w:val="22"/>
          <w:szCs w:val="22"/>
          <w:shd w:val="clear" w:color="auto" w:fill="D9D9D9" w:themeFill="background1" w:themeFillShade="D9"/>
        </w:rPr>
        <w:t>Client: C</w:t>
      </w:r>
      <w:r w:rsidR="000644E3" w:rsidRPr="008A06E3">
        <w:rPr>
          <w:rFonts w:asciiTheme="minorHAnsi" w:hAnsiTheme="minorHAnsi" w:cstheme="minorHAnsi"/>
          <w:b/>
          <w:bCs/>
          <w:sz w:val="22"/>
          <w:szCs w:val="22"/>
          <w:shd w:val="clear" w:color="auto" w:fill="D9D9D9" w:themeFill="background1" w:themeFillShade="D9"/>
        </w:rPr>
        <w:t xml:space="preserve"> </w:t>
      </w:r>
      <w:r w:rsidRPr="008A06E3">
        <w:rPr>
          <w:rFonts w:asciiTheme="minorHAnsi" w:hAnsiTheme="minorHAnsi" w:cstheme="minorHAnsi"/>
          <w:b/>
          <w:bCs/>
          <w:sz w:val="22"/>
          <w:szCs w:val="22"/>
          <w:shd w:val="clear" w:color="auto" w:fill="D9D9D9" w:themeFill="background1" w:themeFillShade="D9"/>
        </w:rPr>
        <w:t xml:space="preserve">Spire                                                                                                                                                             </w:t>
      </w:r>
      <w:r w:rsidR="0028429E" w:rsidRPr="008A06E3">
        <w:rPr>
          <w:rFonts w:asciiTheme="minorHAnsi" w:hAnsiTheme="minorHAnsi" w:cstheme="minorHAnsi"/>
          <w:b/>
          <w:bCs/>
          <w:sz w:val="22"/>
          <w:szCs w:val="22"/>
          <w:shd w:val="clear" w:color="auto" w:fill="D9D9D9" w:themeFill="background1" w:themeFillShade="D9"/>
        </w:rPr>
        <w:t>Feb</w:t>
      </w:r>
      <w:r w:rsidRPr="008A06E3">
        <w:rPr>
          <w:rFonts w:asciiTheme="minorHAnsi" w:hAnsiTheme="minorHAnsi" w:cstheme="minorHAnsi"/>
          <w:b/>
          <w:sz w:val="22"/>
          <w:szCs w:val="22"/>
        </w:rPr>
        <w:t>’1</w:t>
      </w:r>
      <w:r w:rsidR="0028429E" w:rsidRPr="008A06E3">
        <w:rPr>
          <w:rFonts w:asciiTheme="minorHAnsi" w:hAnsiTheme="minorHAnsi" w:cstheme="minorHAnsi"/>
          <w:b/>
          <w:sz w:val="22"/>
          <w:szCs w:val="22"/>
        </w:rPr>
        <w:t>8</w:t>
      </w:r>
      <w:r w:rsidRPr="008A06E3">
        <w:rPr>
          <w:rFonts w:asciiTheme="minorHAnsi" w:hAnsiTheme="minorHAnsi" w:cstheme="minorHAnsi"/>
          <w:b/>
          <w:sz w:val="22"/>
          <w:szCs w:val="22"/>
        </w:rPr>
        <w:t xml:space="preserve"> – Till Date</w:t>
      </w:r>
    </w:p>
    <w:p w14:paraId="5270098F" w14:textId="77777777" w:rsidR="00B25B31" w:rsidRPr="008A06E3" w:rsidRDefault="00B25B31" w:rsidP="00B25B31">
      <w:pPr>
        <w:pBdr>
          <w:top w:val="single" w:sz="4" w:space="1" w:color="auto"/>
          <w:left w:val="single" w:sz="4" w:space="4" w:color="auto"/>
          <w:bottom w:val="single" w:sz="4" w:space="1" w:color="auto"/>
          <w:right w:val="single" w:sz="4" w:space="4" w:color="auto"/>
        </w:pBdr>
        <w:shd w:val="clear" w:color="auto" w:fill="D9D9D9"/>
        <w:tabs>
          <w:tab w:val="center" w:pos="4320"/>
        </w:tabs>
        <w:jc w:val="both"/>
        <w:rPr>
          <w:rFonts w:asciiTheme="minorHAnsi" w:hAnsiTheme="minorHAnsi" w:cstheme="minorHAnsi"/>
          <w:b/>
          <w:bCs/>
          <w:sz w:val="22"/>
          <w:szCs w:val="22"/>
          <w:shd w:val="clear" w:color="auto" w:fill="D9D9D9" w:themeFill="background1" w:themeFillShade="D9"/>
        </w:rPr>
      </w:pPr>
      <w:r w:rsidRPr="008A06E3">
        <w:rPr>
          <w:rFonts w:asciiTheme="minorHAnsi" w:hAnsiTheme="minorHAnsi" w:cstheme="minorHAnsi"/>
          <w:b/>
          <w:sz w:val="22"/>
          <w:szCs w:val="22"/>
        </w:rPr>
        <w:t>Location:</w:t>
      </w:r>
      <w:r w:rsidR="000D7200" w:rsidRPr="008A06E3">
        <w:rPr>
          <w:rFonts w:asciiTheme="minorHAnsi" w:hAnsiTheme="minorHAnsi" w:cstheme="minorHAnsi"/>
          <w:b/>
          <w:bCs/>
          <w:sz w:val="22"/>
          <w:szCs w:val="22"/>
          <w:shd w:val="clear" w:color="auto" w:fill="D9D9D9" w:themeFill="background1" w:themeFillShade="D9"/>
        </w:rPr>
        <w:t xml:space="preserve"> Ridgeland, MS</w:t>
      </w:r>
    </w:p>
    <w:p w14:paraId="2F2B9E79" w14:textId="77777777" w:rsidR="00B25B31" w:rsidRPr="008A06E3" w:rsidRDefault="00B25B31" w:rsidP="00B25B31">
      <w:pPr>
        <w:pBdr>
          <w:top w:val="single" w:sz="4" w:space="1" w:color="auto"/>
          <w:left w:val="single" w:sz="4" w:space="4" w:color="auto"/>
          <w:bottom w:val="single" w:sz="4" w:space="1" w:color="auto"/>
          <w:right w:val="single" w:sz="4" w:space="4" w:color="auto"/>
        </w:pBdr>
        <w:shd w:val="clear" w:color="auto" w:fill="D9D9D9"/>
        <w:tabs>
          <w:tab w:val="center" w:pos="4320"/>
        </w:tabs>
        <w:jc w:val="both"/>
        <w:rPr>
          <w:rFonts w:asciiTheme="minorHAnsi" w:hAnsiTheme="minorHAnsi" w:cstheme="minorHAnsi"/>
          <w:b/>
          <w:sz w:val="22"/>
          <w:szCs w:val="22"/>
        </w:rPr>
      </w:pPr>
      <w:r w:rsidRPr="008A06E3">
        <w:rPr>
          <w:rFonts w:asciiTheme="minorHAnsi" w:hAnsiTheme="minorHAnsi" w:cstheme="minorHAnsi"/>
          <w:b/>
          <w:sz w:val="22"/>
          <w:szCs w:val="22"/>
        </w:rPr>
        <w:t xml:space="preserve">Role: </w:t>
      </w:r>
      <w:r w:rsidR="00AB3A19" w:rsidRPr="008A06E3">
        <w:rPr>
          <w:rFonts w:asciiTheme="minorHAnsi" w:hAnsiTheme="minorHAnsi" w:cstheme="minorHAnsi"/>
          <w:b/>
          <w:sz w:val="22"/>
          <w:szCs w:val="22"/>
        </w:rPr>
        <w:t>Software Developer II</w:t>
      </w:r>
    </w:p>
    <w:p w14:paraId="376B5489" w14:textId="77777777" w:rsidR="00B25B31" w:rsidRPr="008A06E3" w:rsidRDefault="00B25B31" w:rsidP="00FD7B40">
      <w:pPr>
        <w:jc w:val="both"/>
        <w:rPr>
          <w:rFonts w:asciiTheme="minorHAnsi" w:hAnsiTheme="minorHAnsi" w:cstheme="minorHAnsi"/>
          <w:b/>
          <w:sz w:val="22"/>
          <w:szCs w:val="22"/>
          <w:u w:val="single"/>
        </w:rPr>
      </w:pPr>
    </w:p>
    <w:p w14:paraId="330E10B2" w14:textId="3444E9E4" w:rsidR="00B25B31" w:rsidRPr="008A06E3" w:rsidRDefault="00B25B31" w:rsidP="007E30BF">
      <w:pPr>
        <w:jc w:val="both"/>
        <w:rPr>
          <w:rFonts w:asciiTheme="minorHAnsi" w:hAnsiTheme="minorHAnsi" w:cstheme="minorHAnsi"/>
          <w:b/>
          <w:sz w:val="22"/>
          <w:szCs w:val="22"/>
          <w:u w:val="single"/>
        </w:rPr>
      </w:pPr>
      <w:r w:rsidRPr="008A06E3">
        <w:rPr>
          <w:rFonts w:asciiTheme="minorHAnsi" w:hAnsiTheme="minorHAnsi" w:cstheme="minorHAnsi"/>
          <w:b/>
          <w:sz w:val="22"/>
          <w:szCs w:val="22"/>
          <w:u w:val="single"/>
        </w:rPr>
        <w:t>Project Description:</w:t>
      </w:r>
      <w:r w:rsidR="00DE27A7" w:rsidRPr="008A06E3">
        <w:rPr>
          <w:rFonts w:asciiTheme="minorHAnsi" w:hAnsiTheme="minorHAnsi" w:cstheme="minorHAnsi"/>
          <w:b/>
          <w:sz w:val="22"/>
          <w:szCs w:val="22"/>
        </w:rPr>
        <w:t xml:space="preserve"> </w:t>
      </w:r>
      <w:r w:rsidR="00AB3A19" w:rsidRPr="008A06E3">
        <w:rPr>
          <w:rFonts w:asciiTheme="minorHAnsi" w:hAnsiTheme="minorHAnsi" w:cstheme="minorHAnsi"/>
          <w:sz w:val="22"/>
          <w:szCs w:val="22"/>
        </w:rPr>
        <w:t>C</w:t>
      </w:r>
      <w:r w:rsidR="007E30BF" w:rsidRPr="008A06E3">
        <w:rPr>
          <w:rFonts w:asciiTheme="minorHAnsi" w:hAnsiTheme="minorHAnsi" w:cstheme="minorHAnsi"/>
          <w:sz w:val="22"/>
          <w:szCs w:val="22"/>
        </w:rPr>
        <w:t xml:space="preserve"> </w:t>
      </w:r>
      <w:r w:rsidR="00AB3A19" w:rsidRPr="008A06E3">
        <w:rPr>
          <w:rFonts w:asciiTheme="minorHAnsi" w:hAnsiTheme="minorHAnsi" w:cstheme="minorHAnsi"/>
          <w:sz w:val="22"/>
          <w:szCs w:val="22"/>
        </w:rPr>
        <w:t>spire is the largest privately held wireless carrier in US. They also provide Home Services like Internet and TV in the regions around Mississippi. C</w:t>
      </w:r>
      <w:r w:rsidR="007E30BF" w:rsidRPr="008A06E3">
        <w:rPr>
          <w:rFonts w:asciiTheme="minorHAnsi" w:hAnsiTheme="minorHAnsi" w:cstheme="minorHAnsi"/>
          <w:sz w:val="22"/>
          <w:szCs w:val="22"/>
        </w:rPr>
        <w:t xml:space="preserve"> </w:t>
      </w:r>
      <w:r w:rsidR="00AB3A19" w:rsidRPr="008A06E3">
        <w:rPr>
          <w:rFonts w:asciiTheme="minorHAnsi" w:hAnsiTheme="minorHAnsi" w:cstheme="minorHAnsi"/>
          <w:sz w:val="22"/>
          <w:szCs w:val="22"/>
        </w:rPr>
        <w:t>Spire is also</w:t>
      </w:r>
      <w:r w:rsidR="00095BCC" w:rsidRPr="008A06E3">
        <w:rPr>
          <w:rFonts w:asciiTheme="minorHAnsi" w:hAnsiTheme="minorHAnsi" w:cstheme="minorHAnsi"/>
          <w:sz w:val="22"/>
          <w:szCs w:val="22"/>
        </w:rPr>
        <w:t xml:space="preserve"> offering advanced connectivity, cloud, software, hardware, communications, professional services, cyber security, business continuity, and technology support in a single, seamless, managed IT solution portfolio.</w:t>
      </w:r>
      <w:r w:rsidR="00B466A6" w:rsidRPr="008A06E3">
        <w:rPr>
          <w:rFonts w:asciiTheme="minorHAnsi" w:hAnsiTheme="minorHAnsi" w:cstheme="minorHAnsi"/>
          <w:sz w:val="22"/>
          <w:szCs w:val="22"/>
        </w:rPr>
        <w:t xml:space="preserve"> </w:t>
      </w:r>
      <w:r w:rsidR="00BF059E" w:rsidRPr="008A06E3">
        <w:rPr>
          <w:rFonts w:asciiTheme="minorHAnsi" w:hAnsiTheme="minorHAnsi" w:cstheme="minorHAnsi"/>
          <w:sz w:val="22"/>
          <w:szCs w:val="22"/>
        </w:rPr>
        <w:t>Implemented Profile ser</w:t>
      </w:r>
      <w:r w:rsidR="00F52DCC" w:rsidRPr="008A06E3">
        <w:rPr>
          <w:rFonts w:asciiTheme="minorHAnsi" w:hAnsiTheme="minorHAnsi" w:cstheme="minorHAnsi"/>
          <w:sz w:val="22"/>
          <w:szCs w:val="22"/>
        </w:rPr>
        <w:t>vices which provides MMA functionality including create, update, archive profiles and</w:t>
      </w:r>
      <w:r w:rsidR="00B466A6" w:rsidRPr="008A06E3">
        <w:rPr>
          <w:rFonts w:asciiTheme="minorHAnsi" w:hAnsiTheme="minorHAnsi" w:cstheme="minorHAnsi"/>
          <w:sz w:val="22"/>
          <w:szCs w:val="22"/>
        </w:rPr>
        <w:t xml:space="preserve"> </w:t>
      </w:r>
      <w:r w:rsidR="00F52DCC" w:rsidRPr="008A06E3">
        <w:rPr>
          <w:rFonts w:asciiTheme="minorHAnsi" w:hAnsiTheme="minorHAnsi" w:cstheme="minorHAnsi"/>
          <w:sz w:val="22"/>
          <w:szCs w:val="22"/>
        </w:rPr>
        <w:t>worked</w:t>
      </w:r>
      <w:r w:rsidR="00E74607" w:rsidRPr="008A06E3">
        <w:rPr>
          <w:rFonts w:asciiTheme="minorHAnsi" w:hAnsiTheme="minorHAnsi" w:cstheme="minorHAnsi"/>
          <w:sz w:val="22"/>
          <w:szCs w:val="22"/>
        </w:rPr>
        <w:t xml:space="preserve"> </w:t>
      </w:r>
      <w:r w:rsidR="00F52DCC" w:rsidRPr="008A06E3">
        <w:rPr>
          <w:rFonts w:asciiTheme="minorHAnsi" w:hAnsiTheme="minorHAnsi" w:cstheme="minorHAnsi"/>
          <w:sz w:val="22"/>
          <w:szCs w:val="22"/>
        </w:rPr>
        <w:t>with</w:t>
      </w:r>
      <w:r w:rsidR="000644E3" w:rsidRPr="008A06E3">
        <w:rPr>
          <w:rFonts w:asciiTheme="minorHAnsi" w:hAnsiTheme="minorHAnsi" w:cstheme="minorHAnsi"/>
          <w:sz w:val="22"/>
          <w:szCs w:val="22"/>
        </w:rPr>
        <w:t xml:space="preserve"> </w:t>
      </w:r>
      <w:r w:rsidR="00BF059E" w:rsidRPr="008A06E3">
        <w:rPr>
          <w:rFonts w:asciiTheme="minorHAnsi" w:hAnsiTheme="minorHAnsi" w:cstheme="minorHAnsi"/>
          <w:sz w:val="22"/>
          <w:szCs w:val="22"/>
        </w:rPr>
        <w:t>GLUU Authentication server to provide security to the customer profiles</w:t>
      </w:r>
      <w:r w:rsidR="000644E3" w:rsidRPr="008A06E3">
        <w:rPr>
          <w:rFonts w:asciiTheme="minorHAnsi" w:hAnsiTheme="minorHAnsi" w:cstheme="minorHAnsi"/>
          <w:sz w:val="22"/>
          <w:szCs w:val="22"/>
        </w:rPr>
        <w:t xml:space="preserve"> </w:t>
      </w:r>
      <w:r w:rsidR="00606648" w:rsidRPr="008A06E3">
        <w:rPr>
          <w:rFonts w:asciiTheme="minorHAnsi" w:hAnsiTheme="minorHAnsi" w:cstheme="minorHAnsi"/>
          <w:sz w:val="22"/>
          <w:szCs w:val="22"/>
        </w:rPr>
        <w:t>and services to initiate the process from placing order to schedule installation for the fiber-services</w:t>
      </w:r>
      <w:r w:rsidR="00E2464B" w:rsidRPr="008A06E3">
        <w:rPr>
          <w:rFonts w:asciiTheme="minorHAnsi" w:hAnsiTheme="minorHAnsi" w:cstheme="minorHAnsi"/>
          <w:sz w:val="22"/>
          <w:szCs w:val="22"/>
        </w:rPr>
        <w:t xml:space="preserve"> like internet,</w:t>
      </w:r>
      <w:r w:rsidR="000644E3" w:rsidRPr="008A06E3">
        <w:rPr>
          <w:rFonts w:asciiTheme="minorHAnsi" w:hAnsiTheme="minorHAnsi" w:cstheme="minorHAnsi"/>
          <w:sz w:val="22"/>
          <w:szCs w:val="22"/>
        </w:rPr>
        <w:t xml:space="preserve"> </w:t>
      </w:r>
      <w:r w:rsidR="00E2464B" w:rsidRPr="008A06E3">
        <w:rPr>
          <w:rFonts w:asciiTheme="minorHAnsi" w:hAnsiTheme="minorHAnsi" w:cstheme="minorHAnsi"/>
          <w:sz w:val="22"/>
          <w:szCs w:val="22"/>
        </w:rPr>
        <w:t>TV,</w:t>
      </w:r>
      <w:r w:rsidR="000644E3" w:rsidRPr="008A06E3">
        <w:rPr>
          <w:rFonts w:asciiTheme="minorHAnsi" w:hAnsiTheme="minorHAnsi" w:cstheme="minorHAnsi"/>
          <w:sz w:val="22"/>
          <w:szCs w:val="22"/>
        </w:rPr>
        <w:t xml:space="preserve"> </w:t>
      </w:r>
      <w:r w:rsidR="00E2464B" w:rsidRPr="008A06E3">
        <w:rPr>
          <w:rFonts w:asciiTheme="minorHAnsi" w:hAnsiTheme="minorHAnsi" w:cstheme="minorHAnsi"/>
          <w:sz w:val="22"/>
          <w:szCs w:val="22"/>
        </w:rPr>
        <w:t>etc.</w:t>
      </w:r>
    </w:p>
    <w:p w14:paraId="3DA351EF" w14:textId="77777777" w:rsidR="00B25B31" w:rsidRPr="008A06E3" w:rsidRDefault="00B25B31" w:rsidP="00B25B31">
      <w:pPr>
        <w:tabs>
          <w:tab w:val="left" w:pos="2940"/>
        </w:tabs>
        <w:jc w:val="both"/>
        <w:rPr>
          <w:rFonts w:asciiTheme="minorHAnsi" w:hAnsiTheme="minorHAnsi" w:cstheme="minorHAnsi"/>
          <w:b/>
          <w:sz w:val="22"/>
          <w:szCs w:val="22"/>
          <w:u w:val="single"/>
        </w:rPr>
      </w:pPr>
      <w:r w:rsidRPr="008A06E3">
        <w:rPr>
          <w:rFonts w:asciiTheme="minorHAnsi" w:hAnsiTheme="minorHAnsi" w:cstheme="minorHAnsi"/>
          <w:b/>
          <w:sz w:val="22"/>
          <w:szCs w:val="22"/>
          <w:u w:val="single"/>
        </w:rPr>
        <w:t>Responsibilities:</w:t>
      </w:r>
    </w:p>
    <w:p w14:paraId="1A6879D5" w14:textId="77777777" w:rsidR="00B25B31" w:rsidRPr="008A06E3" w:rsidRDefault="00B25B31" w:rsidP="00FD5E70">
      <w:pPr>
        <w:pStyle w:val="ListParagraph"/>
        <w:numPr>
          <w:ilvl w:val="0"/>
          <w:numId w:val="38"/>
        </w:numPr>
        <w:pBdr>
          <w:top w:val="nil"/>
          <w:left w:val="nil"/>
          <w:bottom w:val="nil"/>
          <w:right w:val="nil"/>
          <w:between w:val="nil"/>
          <w:bar w:val="nil"/>
        </w:pBdr>
        <w:autoSpaceDN w:val="0"/>
        <w:spacing w:after="0" w:line="23" w:lineRule="atLeast"/>
        <w:ind w:left="284" w:hanging="284"/>
        <w:jc w:val="both"/>
        <w:rPr>
          <w:rFonts w:asciiTheme="minorHAnsi" w:hAnsiTheme="minorHAnsi" w:cstheme="minorHAnsi"/>
        </w:rPr>
      </w:pPr>
      <w:r w:rsidRPr="008A06E3">
        <w:rPr>
          <w:rFonts w:asciiTheme="minorHAnsi" w:hAnsiTheme="minorHAnsi" w:cstheme="minorHAnsi"/>
        </w:rPr>
        <w:t>Involved in various phases of Software Development Life Cycle (</w:t>
      </w:r>
      <w:r w:rsidRPr="008A06E3">
        <w:rPr>
          <w:rFonts w:asciiTheme="minorHAnsi" w:hAnsiTheme="minorHAnsi" w:cstheme="minorHAnsi"/>
          <w:b/>
          <w:bCs/>
        </w:rPr>
        <w:t>SDLC</w:t>
      </w:r>
      <w:r w:rsidRPr="008A06E3">
        <w:rPr>
          <w:rFonts w:asciiTheme="minorHAnsi" w:hAnsiTheme="minorHAnsi" w:cstheme="minorHAnsi"/>
        </w:rPr>
        <w:t>) such as requirements gathering, modeling, analysis, design, development and testing.</w:t>
      </w:r>
    </w:p>
    <w:p w14:paraId="351697C0" w14:textId="77777777" w:rsidR="006C3ECB" w:rsidRPr="008A06E3" w:rsidRDefault="006C3ECB" w:rsidP="00FD5E70">
      <w:pPr>
        <w:pStyle w:val="ListParagraph"/>
        <w:numPr>
          <w:ilvl w:val="0"/>
          <w:numId w:val="38"/>
        </w:numPr>
        <w:pBdr>
          <w:top w:val="nil"/>
          <w:left w:val="nil"/>
          <w:bottom w:val="nil"/>
          <w:right w:val="nil"/>
          <w:between w:val="nil"/>
          <w:bar w:val="nil"/>
        </w:pBdr>
        <w:autoSpaceDN w:val="0"/>
        <w:spacing w:after="0" w:line="23" w:lineRule="atLeast"/>
        <w:ind w:left="284" w:hanging="284"/>
        <w:jc w:val="both"/>
        <w:rPr>
          <w:rFonts w:asciiTheme="minorHAnsi" w:hAnsiTheme="minorHAnsi" w:cstheme="minorHAnsi"/>
        </w:rPr>
      </w:pPr>
      <w:r w:rsidRPr="008A06E3">
        <w:rPr>
          <w:rFonts w:asciiTheme="minorHAnsi" w:hAnsiTheme="minorHAnsi" w:cstheme="minorHAnsi"/>
        </w:rPr>
        <w:t xml:space="preserve">Responsible for on call duties which includes solving the </w:t>
      </w:r>
      <w:r w:rsidR="00F52DCC" w:rsidRPr="008A06E3">
        <w:rPr>
          <w:rFonts w:asciiTheme="minorHAnsi" w:hAnsiTheme="minorHAnsi" w:cstheme="minorHAnsi"/>
        </w:rPr>
        <w:t xml:space="preserve">production </w:t>
      </w:r>
      <w:r w:rsidRPr="008A06E3">
        <w:rPr>
          <w:rFonts w:asciiTheme="minorHAnsi" w:hAnsiTheme="minorHAnsi" w:cstheme="minorHAnsi"/>
        </w:rPr>
        <w:t>issues faced by customers ex: while placing the orders</w:t>
      </w:r>
      <w:r w:rsidR="008627EA" w:rsidRPr="008A06E3">
        <w:rPr>
          <w:rFonts w:asciiTheme="minorHAnsi" w:hAnsiTheme="minorHAnsi" w:cstheme="minorHAnsi"/>
        </w:rPr>
        <w:t>, Username already exists, etc.</w:t>
      </w:r>
    </w:p>
    <w:p w14:paraId="3EC88382" w14:textId="77777777" w:rsidR="008627EA" w:rsidRPr="008A06E3" w:rsidRDefault="008627EA" w:rsidP="00FD5E70">
      <w:pPr>
        <w:pStyle w:val="ListParagraph"/>
        <w:numPr>
          <w:ilvl w:val="0"/>
          <w:numId w:val="38"/>
        </w:numPr>
        <w:pBdr>
          <w:top w:val="nil"/>
          <w:left w:val="nil"/>
          <w:bottom w:val="nil"/>
          <w:right w:val="nil"/>
          <w:between w:val="nil"/>
          <w:bar w:val="nil"/>
        </w:pBdr>
        <w:autoSpaceDN w:val="0"/>
        <w:spacing w:after="0" w:line="23" w:lineRule="atLeast"/>
        <w:ind w:left="284" w:hanging="284"/>
        <w:jc w:val="both"/>
        <w:rPr>
          <w:rFonts w:asciiTheme="minorHAnsi" w:hAnsiTheme="minorHAnsi" w:cstheme="minorHAnsi"/>
        </w:rPr>
      </w:pPr>
      <w:r w:rsidRPr="008A06E3">
        <w:rPr>
          <w:rFonts w:asciiTheme="minorHAnsi" w:hAnsiTheme="minorHAnsi" w:cstheme="minorHAnsi"/>
        </w:rPr>
        <w:t xml:space="preserve">Involved in monthly </w:t>
      </w:r>
      <w:r w:rsidRPr="008A06E3">
        <w:rPr>
          <w:rFonts w:asciiTheme="minorHAnsi" w:hAnsiTheme="minorHAnsi" w:cstheme="minorHAnsi"/>
          <w:b/>
        </w:rPr>
        <w:t>production deployments</w:t>
      </w:r>
      <w:r w:rsidRPr="008A06E3">
        <w:rPr>
          <w:rFonts w:asciiTheme="minorHAnsi" w:hAnsiTheme="minorHAnsi" w:cstheme="minorHAnsi"/>
        </w:rPr>
        <w:t xml:space="preserve"> and smoke testing </w:t>
      </w:r>
    </w:p>
    <w:p w14:paraId="2D69D524" w14:textId="77777777" w:rsidR="006C3ECB" w:rsidRPr="008A06E3" w:rsidRDefault="00B25B31" w:rsidP="00FD5E70">
      <w:pPr>
        <w:pStyle w:val="ListParagraph"/>
        <w:numPr>
          <w:ilvl w:val="0"/>
          <w:numId w:val="38"/>
        </w:numPr>
        <w:pBdr>
          <w:top w:val="nil"/>
          <w:left w:val="nil"/>
          <w:bottom w:val="nil"/>
          <w:right w:val="nil"/>
          <w:between w:val="nil"/>
          <w:bar w:val="nil"/>
        </w:pBdr>
        <w:autoSpaceDN w:val="0"/>
        <w:spacing w:after="0" w:line="23" w:lineRule="atLeast"/>
        <w:ind w:left="284" w:hanging="284"/>
        <w:jc w:val="both"/>
        <w:rPr>
          <w:rFonts w:asciiTheme="minorHAnsi" w:hAnsiTheme="minorHAnsi" w:cstheme="minorHAnsi"/>
        </w:rPr>
      </w:pPr>
      <w:r w:rsidRPr="008A06E3">
        <w:rPr>
          <w:rFonts w:asciiTheme="minorHAnsi" w:hAnsiTheme="minorHAnsi" w:cstheme="minorHAnsi"/>
        </w:rPr>
        <w:softHyphen/>
      </w:r>
      <w:r w:rsidRPr="008A06E3">
        <w:rPr>
          <w:rFonts w:asciiTheme="minorHAnsi" w:hAnsiTheme="minorHAnsi" w:cstheme="minorHAnsi"/>
        </w:rPr>
        <w:softHyphen/>
      </w:r>
      <w:r w:rsidRPr="008A06E3">
        <w:rPr>
          <w:rFonts w:asciiTheme="minorHAnsi" w:hAnsiTheme="minorHAnsi" w:cstheme="minorHAnsi"/>
        </w:rPr>
        <w:softHyphen/>
      </w:r>
      <w:r w:rsidRPr="008A06E3">
        <w:rPr>
          <w:rFonts w:asciiTheme="minorHAnsi" w:hAnsiTheme="minorHAnsi" w:cstheme="minorHAnsi"/>
        </w:rPr>
        <w:softHyphen/>
      </w:r>
      <w:r w:rsidRPr="008A06E3">
        <w:rPr>
          <w:rFonts w:asciiTheme="minorHAnsi" w:hAnsiTheme="minorHAnsi" w:cstheme="minorHAnsi"/>
        </w:rPr>
        <w:softHyphen/>
      </w:r>
      <w:r w:rsidRPr="008A06E3">
        <w:rPr>
          <w:rFonts w:asciiTheme="minorHAnsi" w:hAnsiTheme="minorHAnsi" w:cstheme="minorHAnsi"/>
        </w:rPr>
        <w:softHyphen/>
      </w:r>
      <w:r w:rsidRPr="008A06E3">
        <w:rPr>
          <w:rFonts w:asciiTheme="minorHAnsi" w:hAnsiTheme="minorHAnsi" w:cstheme="minorHAnsi"/>
        </w:rPr>
        <w:softHyphen/>
      </w:r>
      <w:r w:rsidRPr="008A06E3">
        <w:rPr>
          <w:rFonts w:asciiTheme="minorHAnsi" w:hAnsiTheme="minorHAnsi" w:cstheme="minorHAnsi"/>
        </w:rPr>
        <w:softHyphen/>
      </w:r>
      <w:r w:rsidRPr="008A06E3">
        <w:rPr>
          <w:rFonts w:asciiTheme="minorHAnsi" w:hAnsiTheme="minorHAnsi" w:cstheme="minorHAnsi"/>
        </w:rPr>
        <w:softHyphen/>
      </w:r>
      <w:r w:rsidRPr="008A06E3">
        <w:rPr>
          <w:rFonts w:asciiTheme="minorHAnsi" w:hAnsiTheme="minorHAnsi" w:cstheme="minorHAnsi"/>
        </w:rPr>
        <w:softHyphen/>
      </w:r>
      <w:r w:rsidRPr="008A06E3">
        <w:rPr>
          <w:rFonts w:asciiTheme="minorHAnsi" w:hAnsiTheme="minorHAnsi" w:cstheme="minorHAnsi"/>
        </w:rPr>
        <w:softHyphen/>
      </w:r>
      <w:r w:rsidRPr="008A06E3">
        <w:rPr>
          <w:rFonts w:asciiTheme="minorHAnsi" w:hAnsiTheme="minorHAnsi" w:cstheme="minorHAnsi"/>
        </w:rPr>
        <w:softHyphen/>
        <w:t xml:space="preserve">Used </w:t>
      </w:r>
      <w:r w:rsidRPr="008A06E3">
        <w:rPr>
          <w:rFonts w:asciiTheme="minorHAnsi" w:hAnsiTheme="minorHAnsi" w:cstheme="minorHAnsi"/>
          <w:b/>
        </w:rPr>
        <w:t>Agile</w:t>
      </w:r>
      <w:r w:rsidRPr="008A06E3">
        <w:rPr>
          <w:rFonts w:asciiTheme="minorHAnsi" w:hAnsiTheme="minorHAnsi" w:cstheme="minorHAnsi"/>
        </w:rPr>
        <w:t xml:space="preserve"> methodology and effectively took part in </w:t>
      </w:r>
      <w:r w:rsidRPr="008A06E3">
        <w:rPr>
          <w:rFonts w:asciiTheme="minorHAnsi" w:hAnsiTheme="minorHAnsi" w:cstheme="minorHAnsi"/>
          <w:b/>
        </w:rPr>
        <w:t>Scrum</w:t>
      </w:r>
      <w:r w:rsidRPr="008A06E3">
        <w:rPr>
          <w:rFonts w:asciiTheme="minorHAnsi" w:hAnsiTheme="minorHAnsi" w:cstheme="minorHAnsi"/>
        </w:rPr>
        <w:t xml:space="preserve"> gatherings to deliver quality deliverables within time (extensively used Jira Do for project Management). </w:t>
      </w:r>
    </w:p>
    <w:p w14:paraId="5022816C" w14:textId="77777777" w:rsidR="006C3ECB" w:rsidRPr="008A06E3" w:rsidRDefault="006C3ECB" w:rsidP="00FD5E70">
      <w:pPr>
        <w:pStyle w:val="ListParagraph"/>
        <w:numPr>
          <w:ilvl w:val="0"/>
          <w:numId w:val="38"/>
        </w:numPr>
        <w:pBdr>
          <w:top w:val="nil"/>
          <w:left w:val="nil"/>
          <w:bottom w:val="nil"/>
          <w:right w:val="nil"/>
          <w:between w:val="nil"/>
          <w:bar w:val="nil"/>
        </w:pBdr>
        <w:autoSpaceDN w:val="0"/>
        <w:spacing w:after="0" w:line="23" w:lineRule="atLeast"/>
        <w:ind w:left="284" w:hanging="284"/>
        <w:jc w:val="both"/>
        <w:rPr>
          <w:rFonts w:asciiTheme="minorHAnsi" w:hAnsiTheme="minorHAnsi" w:cstheme="minorHAnsi"/>
        </w:rPr>
      </w:pPr>
      <w:r w:rsidRPr="008A06E3">
        <w:rPr>
          <w:rFonts w:asciiTheme="minorHAnsi" w:hAnsiTheme="minorHAnsi" w:cstheme="minorHAnsi"/>
        </w:rPr>
        <w:t xml:space="preserve">Implementing different UI pages in </w:t>
      </w:r>
      <w:r w:rsidRPr="008A06E3">
        <w:rPr>
          <w:rFonts w:asciiTheme="minorHAnsi" w:hAnsiTheme="minorHAnsi" w:cstheme="minorHAnsi"/>
          <w:b/>
        </w:rPr>
        <w:t>AngularJS</w:t>
      </w:r>
      <w:r w:rsidRPr="008A06E3">
        <w:rPr>
          <w:rFonts w:asciiTheme="minorHAnsi" w:hAnsiTheme="minorHAnsi" w:cstheme="minorHAnsi"/>
        </w:rPr>
        <w:t xml:space="preserve"> along with Mobile device Integration (</w:t>
      </w:r>
      <w:proofErr w:type="spellStart"/>
      <w:r w:rsidRPr="008A06E3">
        <w:rPr>
          <w:rFonts w:asciiTheme="minorHAnsi" w:hAnsiTheme="minorHAnsi" w:cstheme="minorHAnsi"/>
        </w:rPr>
        <w:t>MyCspire</w:t>
      </w:r>
      <w:proofErr w:type="spellEnd"/>
      <w:r w:rsidRPr="008A06E3">
        <w:rPr>
          <w:rFonts w:asciiTheme="minorHAnsi" w:hAnsiTheme="minorHAnsi" w:cstheme="minorHAnsi"/>
        </w:rPr>
        <w:t xml:space="preserve"> App).</w:t>
      </w:r>
    </w:p>
    <w:p w14:paraId="56CBE0AD" w14:textId="77777777" w:rsidR="006C3ECB" w:rsidRPr="008A06E3" w:rsidRDefault="006C3ECB" w:rsidP="00FD5E70">
      <w:pPr>
        <w:pStyle w:val="ListParagraph"/>
        <w:numPr>
          <w:ilvl w:val="0"/>
          <w:numId w:val="38"/>
        </w:numPr>
        <w:pBdr>
          <w:top w:val="nil"/>
          <w:left w:val="nil"/>
          <w:bottom w:val="nil"/>
          <w:right w:val="nil"/>
          <w:between w:val="nil"/>
          <w:bar w:val="nil"/>
        </w:pBdr>
        <w:autoSpaceDN w:val="0"/>
        <w:spacing w:after="0" w:line="23" w:lineRule="atLeast"/>
        <w:ind w:left="284" w:hanging="284"/>
        <w:jc w:val="both"/>
        <w:rPr>
          <w:rFonts w:asciiTheme="minorHAnsi" w:hAnsiTheme="minorHAnsi" w:cstheme="minorHAnsi"/>
        </w:rPr>
      </w:pPr>
      <w:r w:rsidRPr="008A06E3">
        <w:rPr>
          <w:rFonts w:asciiTheme="minorHAnsi" w:hAnsiTheme="minorHAnsi" w:cstheme="minorHAnsi"/>
        </w:rPr>
        <w:t>Implementing different services with micro</w:t>
      </w:r>
      <w:r w:rsidR="000644E3" w:rsidRPr="008A06E3">
        <w:rPr>
          <w:rFonts w:asciiTheme="minorHAnsi" w:hAnsiTheme="minorHAnsi" w:cstheme="minorHAnsi"/>
        </w:rPr>
        <w:t>-</w:t>
      </w:r>
      <w:r w:rsidRPr="008A06E3">
        <w:rPr>
          <w:rFonts w:asciiTheme="minorHAnsi" w:hAnsiTheme="minorHAnsi" w:cstheme="minorHAnsi"/>
        </w:rPr>
        <w:t xml:space="preserve">services architecture using </w:t>
      </w:r>
      <w:r w:rsidRPr="008A06E3">
        <w:rPr>
          <w:rFonts w:asciiTheme="minorHAnsi" w:hAnsiTheme="minorHAnsi" w:cstheme="minorHAnsi"/>
          <w:b/>
        </w:rPr>
        <w:t>SCALA1.x,2.x</w:t>
      </w:r>
    </w:p>
    <w:p w14:paraId="667741E2" w14:textId="77777777" w:rsidR="00B25B31" w:rsidRPr="008A06E3" w:rsidRDefault="00B25B31" w:rsidP="00FD5E70">
      <w:pPr>
        <w:pStyle w:val="vardana"/>
        <w:numPr>
          <w:ilvl w:val="0"/>
          <w:numId w:val="38"/>
        </w:numPr>
        <w:tabs>
          <w:tab w:val="left" w:pos="5760"/>
        </w:tabs>
        <w:spacing w:line="23" w:lineRule="atLeast"/>
        <w:ind w:left="284" w:hanging="284"/>
        <w:jc w:val="both"/>
        <w:rPr>
          <w:rFonts w:asciiTheme="minorHAnsi" w:hAnsiTheme="minorHAnsi" w:cstheme="minorHAnsi"/>
          <w:sz w:val="22"/>
          <w:szCs w:val="22"/>
        </w:rPr>
      </w:pPr>
      <w:r w:rsidRPr="008A06E3">
        <w:rPr>
          <w:rFonts w:asciiTheme="minorHAnsi" w:hAnsiTheme="minorHAnsi" w:cstheme="minorHAnsi"/>
          <w:kern w:val="0"/>
          <w:sz w:val="22"/>
          <w:szCs w:val="22"/>
        </w:rPr>
        <w:t xml:space="preserve">Developed </w:t>
      </w:r>
      <w:r w:rsidRPr="008A06E3">
        <w:rPr>
          <w:rFonts w:asciiTheme="minorHAnsi" w:hAnsiTheme="minorHAnsi" w:cstheme="minorHAnsi"/>
          <w:b/>
          <w:kern w:val="0"/>
          <w:sz w:val="22"/>
          <w:szCs w:val="22"/>
        </w:rPr>
        <w:t>Single page application</w:t>
      </w:r>
      <w:r w:rsidRPr="008A06E3">
        <w:rPr>
          <w:rFonts w:asciiTheme="minorHAnsi" w:hAnsiTheme="minorHAnsi" w:cstheme="minorHAnsi"/>
          <w:kern w:val="0"/>
          <w:sz w:val="22"/>
          <w:szCs w:val="22"/>
        </w:rPr>
        <w:t xml:space="preserve"> and structured the </w:t>
      </w:r>
      <w:r w:rsidRPr="008A06E3">
        <w:rPr>
          <w:rFonts w:asciiTheme="minorHAnsi" w:hAnsiTheme="minorHAnsi" w:cstheme="minorHAnsi"/>
          <w:b/>
          <w:kern w:val="0"/>
          <w:sz w:val="22"/>
          <w:szCs w:val="22"/>
        </w:rPr>
        <w:t xml:space="preserve">JavaScript </w:t>
      </w:r>
      <w:r w:rsidRPr="008A06E3">
        <w:rPr>
          <w:rFonts w:asciiTheme="minorHAnsi" w:hAnsiTheme="minorHAnsi" w:cstheme="minorHAnsi"/>
          <w:kern w:val="0"/>
          <w:sz w:val="22"/>
          <w:szCs w:val="22"/>
        </w:rPr>
        <w:t xml:space="preserve">code using </w:t>
      </w:r>
      <w:r w:rsidRPr="008A06E3">
        <w:rPr>
          <w:rFonts w:asciiTheme="minorHAnsi" w:hAnsiTheme="minorHAnsi" w:cstheme="minorHAnsi"/>
          <w:b/>
          <w:kern w:val="0"/>
          <w:sz w:val="22"/>
          <w:szCs w:val="22"/>
        </w:rPr>
        <w:t>AngularJS</w:t>
      </w:r>
      <w:r w:rsidRPr="008A06E3">
        <w:rPr>
          <w:rFonts w:asciiTheme="minorHAnsi" w:hAnsiTheme="minorHAnsi" w:cstheme="minorHAnsi"/>
          <w:b/>
          <w:sz w:val="22"/>
          <w:szCs w:val="22"/>
        </w:rPr>
        <w:t>.</w:t>
      </w:r>
    </w:p>
    <w:p w14:paraId="082770AB" w14:textId="77777777" w:rsidR="00B25B31" w:rsidRPr="008A06E3" w:rsidRDefault="00B25B31" w:rsidP="00FD5E70">
      <w:pPr>
        <w:pStyle w:val="NoSpacing"/>
        <w:numPr>
          <w:ilvl w:val="0"/>
          <w:numId w:val="38"/>
        </w:numPr>
        <w:spacing w:line="23" w:lineRule="atLeast"/>
        <w:ind w:left="284" w:hanging="284"/>
        <w:jc w:val="both"/>
        <w:rPr>
          <w:rFonts w:asciiTheme="minorHAnsi" w:hAnsiTheme="minorHAnsi" w:cstheme="minorHAnsi"/>
          <w:shd w:val="clear" w:color="auto" w:fill="FFFFFF"/>
        </w:rPr>
      </w:pPr>
      <w:r w:rsidRPr="008A06E3">
        <w:rPr>
          <w:rFonts w:asciiTheme="minorHAnsi" w:hAnsiTheme="minorHAnsi" w:cstheme="minorHAnsi"/>
          <w:shd w:val="clear" w:color="auto" w:fill="FFFFFF"/>
        </w:rPr>
        <w:lastRenderedPageBreak/>
        <w:t xml:space="preserve">Used </w:t>
      </w:r>
      <w:r w:rsidRPr="008A06E3">
        <w:rPr>
          <w:rFonts w:asciiTheme="minorHAnsi" w:hAnsiTheme="minorHAnsi" w:cstheme="minorHAnsi"/>
          <w:b/>
          <w:shd w:val="clear" w:color="auto" w:fill="FFFFFF"/>
        </w:rPr>
        <w:t>Java 8 Lambda</w:t>
      </w:r>
      <w:r w:rsidRPr="008A06E3">
        <w:rPr>
          <w:rFonts w:asciiTheme="minorHAnsi" w:hAnsiTheme="minorHAnsi" w:cstheme="minorHAnsi"/>
          <w:shd w:val="clear" w:color="auto" w:fill="FFFFFF"/>
        </w:rPr>
        <w:t xml:space="preserve"> expressions along with </w:t>
      </w:r>
      <w:r w:rsidRPr="008A06E3">
        <w:rPr>
          <w:rFonts w:asciiTheme="minorHAnsi" w:hAnsiTheme="minorHAnsi" w:cstheme="minorHAnsi"/>
          <w:b/>
          <w:shd w:val="clear" w:color="auto" w:fill="FFFFFF"/>
        </w:rPr>
        <w:t>Streams</w:t>
      </w:r>
      <w:r w:rsidRPr="008A06E3">
        <w:rPr>
          <w:rFonts w:asciiTheme="minorHAnsi" w:hAnsiTheme="minorHAnsi" w:cstheme="minorHAnsi"/>
          <w:shd w:val="clear" w:color="auto" w:fill="FFFFFF"/>
        </w:rPr>
        <w:t xml:space="preserve"> for creating internal iteration and performing chain operations such as Filter, Map, Collect on a collection Objects.</w:t>
      </w:r>
    </w:p>
    <w:p w14:paraId="6C1A035F" w14:textId="77777777" w:rsidR="006C3ECB" w:rsidRPr="008A06E3" w:rsidRDefault="006C3ECB" w:rsidP="00FD5E70">
      <w:pPr>
        <w:pStyle w:val="NoSpacing"/>
        <w:numPr>
          <w:ilvl w:val="0"/>
          <w:numId w:val="38"/>
        </w:numPr>
        <w:spacing w:line="23" w:lineRule="atLeast"/>
        <w:ind w:left="284" w:hanging="284"/>
        <w:jc w:val="both"/>
        <w:rPr>
          <w:rFonts w:asciiTheme="minorHAnsi" w:hAnsiTheme="minorHAnsi" w:cstheme="minorHAnsi"/>
          <w:shd w:val="clear" w:color="auto" w:fill="FFFFFF"/>
        </w:rPr>
      </w:pPr>
      <w:r w:rsidRPr="008A06E3">
        <w:rPr>
          <w:rFonts w:asciiTheme="minorHAnsi" w:hAnsiTheme="minorHAnsi" w:cstheme="minorHAnsi"/>
        </w:rPr>
        <w:t>Implemented</w:t>
      </w:r>
      <w:r w:rsidR="000644E3" w:rsidRPr="008A06E3">
        <w:rPr>
          <w:rFonts w:asciiTheme="minorHAnsi" w:hAnsiTheme="minorHAnsi" w:cstheme="minorHAnsi"/>
        </w:rPr>
        <w:t xml:space="preserve"> </w:t>
      </w:r>
      <w:r w:rsidRPr="008A06E3">
        <w:rPr>
          <w:rFonts w:asciiTheme="minorHAnsi" w:hAnsiTheme="minorHAnsi" w:cstheme="minorHAnsi"/>
          <w:b/>
        </w:rPr>
        <w:t>GLUU LDAP</w:t>
      </w:r>
      <w:r w:rsidRPr="008A06E3">
        <w:rPr>
          <w:rFonts w:asciiTheme="minorHAnsi" w:hAnsiTheme="minorHAnsi" w:cstheme="minorHAnsi"/>
        </w:rPr>
        <w:t xml:space="preserve"> for customer profile authorization for importing profiles which avoids Duplicate profiles and login with spaces and managing profiles is done by using </w:t>
      </w:r>
      <w:proofErr w:type="spellStart"/>
      <w:r w:rsidRPr="008A06E3">
        <w:rPr>
          <w:rFonts w:asciiTheme="minorHAnsi" w:hAnsiTheme="minorHAnsi" w:cstheme="minorHAnsi"/>
          <w:b/>
        </w:rPr>
        <w:t>Jxplorer</w:t>
      </w:r>
      <w:proofErr w:type="spellEnd"/>
      <w:r w:rsidRPr="008A06E3">
        <w:rPr>
          <w:rFonts w:asciiTheme="minorHAnsi" w:hAnsiTheme="minorHAnsi" w:cstheme="minorHAnsi"/>
        </w:rPr>
        <w:t>.</w:t>
      </w:r>
    </w:p>
    <w:p w14:paraId="3D0036A4" w14:textId="77777777" w:rsidR="00122677" w:rsidRPr="008A06E3" w:rsidRDefault="00122677" w:rsidP="00FD5E70">
      <w:pPr>
        <w:pStyle w:val="NoSpacing"/>
        <w:numPr>
          <w:ilvl w:val="0"/>
          <w:numId w:val="38"/>
        </w:numPr>
        <w:spacing w:line="23" w:lineRule="atLeast"/>
        <w:ind w:left="284" w:hanging="284"/>
        <w:jc w:val="both"/>
        <w:rPr>
          <w:rFonts w:asciiTheme="minorHAnsi" w:hAnsiTheme="minorHAnsi" w:cstheme="minorHAnsi"/>
          <w:shd w:val="clear" w:color="auto" w:fill="FFFFFF"/>
        </w:rPr>
      </w:pPr>
      <w:r w:rsidRPr="008A06E3">
        <w:rPr>
          <w:rFonts w:asciiTheme="minorHAnsi" w:hAnsiTheme="minorHAnsi" w:cstheme="minorHAnsi"/>
          <w:shd w:val="clear" w:color="auto" w:fill="FFFFFF"/>
        </w:rPr>
        <w:t xml:space="preserve">Developed Futures and Rest endpoints in </w:t>
      </w:r>
      <w:r w:rsidRPr="008A06E3">
        <w:rPr>
          <w:rFonts w:asciiTheme="minorHAnsi" w:hAnsiTheme="minorHAnsi" w:cstheme="minorHAnsi"/>
          <w:b/>
          <w:shd w:val="clear" w:color="auto" w:fill="FFFFFF"/>
        </w:rPr>
        <w:t>SCALA</w:t>
      </w:r>
      <w:r w:rsidRPr="008A06E3">
        <w:rPr>
          <w:rFonts w:asciiTheme="minorHAnsi" w:hAnsiTheme="minorHAnsi" w:cstheme="minorHAnsi"/>
          <w:shd w:val="clear" w:color="auto" w:fill="FFFFFF"/>
        </w:rPr>
        <w:t xml:space="preserve"> and </w:t>
      </w:r>
      <w:r w:rsidRPr="008A06E3">
        <w:rPr>
          <w:rFonts w:asciiTheme="minorHAnsi" w:hAnsiTheme="minorHAnsi" w:cstheme="minorHAnsi"/>
          <w:b/>
          <w:shd w:val="clear" w:color="auto" w:fill="FFFFFF"/>
        </w:rPr>
        <w:t>Spray</w:t>
      </w:r>
      <w:r w:rsidRPr="008A06E3">
        <w:rPr>
          <w:rFonts w:asciiTheme="minorHAnsi" w:hAnsiTheme="minorHAnsi" w:cstheme="minorHAnsi"/>
          <w:shd w:val="clear" w:color="auto" w:fill="FFFFFF"/>
        </w:rPr>
        <w:t xml:space="preserve"> for some of the micro</w:t>
      </w:r>
      <w:r w:rsidR="000644E3" w:rsidRPr="008A06E3">
        <w:rPr>
          <w:rFonts w:asciiTheme="minorHAnsi" w:hAnsiTheme="minorHAnsi" w:cstheme="minorHAnsi"/>
          <w:shd w:val="clear" w:color="auto" w:fill="FFFFFF"/>
        </w:rPr>
        <w:t>-</w:t>
      </w:r>
      <w:r w:rsidRPr="008A06E3">
        <w:rPr>
          <w:rFonts w:asciiTheme="minorHAnsi" w:hAnsiTheme="minorHAnsi" w:cstheme="minorHAnsi"/>
          <w:shd w:val="clear" w:color="auto" w:fill="FFFFFF"/>
        </w:rPr>
        <w:t xml:space="preserve">services and developed services using </w:t>
      </w:r>
      <w:r w:rsidRPr="008A06E3">
        <w:rPr>
          <w:rFonts w:asciiTheme="minorHAnsi" w:hAnsiTheme="minorHAnsi" w:cstheme="minorHAnsi"/>
          <w:b/>
          <w:shd w:val="clear" w:color="auto" w:fill="FFFFFF"/>
        </w:rPr>
        <w:t>Java8</w:t>
      </w:r>
      <w:r w:rsidRPr="008A06E3">
        <w:rPr>
          <w:rFonts w:asciiTheme="minorHAnsi" w:hAnsiTheme="minorHAnsi" w:cstheme="minorHAnsi"/>
          <w:shd w:val="clear" w:color="auto" w:fill="FFFFFF"/>
        </w:rPr>
        <w:t xml:space="preserve"> with </w:t>
      </w:r>
      <w:r w:rsidR="007E30BF" w:rsidRPr="008A06E3">
        <w:rPr>
          <w:rFonts w:asciiTheme="minorHAnsi" w:hAnsiTheme="minorHAnsi" w:cstheme="minorHAnsi"/>
          <w:b/>
          <w:shd w:val="clear" w:color="auto" w:fill="FFFFFF"/>
        </w:rPr>
        <w:t>Spring Boot</w:t>
      </w:r>
    </w:p>
    <w:p w14:paraId="4C3D1768" w14:textId="77777777" w:rsidR="00B25B31" w:rsidRPr="008A06E3" w:rsidRDefault="00B25B31" w:rsidP="00FD5E70">
      <w:pPr>
        <w:pStyle w:val="NoSpacing"/>
        <w:numPr>
          <w:ilvl w:val="0"/>
          <w:numId w:val="38"/>
        </w:numPr>
        <w:spacing w:line="23" w:lineRule="atLeast"/>
        <w:ind w:left="284" w:hanging="284"/>
        <w:jc w:val="both"/>
        <w:rPr>
          <w:rFonts w:asciiTheme="minorHAnsi" w:hAnsiTheme="minorHAnsi" w:cstheme="minorHAnsi"/>
          <w:shd w:val="clear" w:color="auto" w:fill="FFFFFF"/>
        </w:rPr>
      </w:pPr>
      <w:r w:rsidRPr="008A06E3">
        <w:rPr>
          <w:rFonts w:asciiTheme="minorHAnsi" w:hAnsiTheme="minorHAnsi" w:cstheme="minorHAnsi"/>
          <w:shd w:val="clear" w:color="auto" w:fill="FFFFFF"/>
        </w:rPr>
        <w:t xml:space="preserve">Developed </w:t>
      </w:r>
      <w:r w:rsidRPr="008A06E3">
        <w:rPr>
          <w:rFonts w:asciiTheme="minorHAnsi" w:hAnsiTheme="minorHAnsi" w:cstheme="minorHAnsi"/>
          <w:b/>
          <w:shd w:val="clear" w:color="auto" w:fill="FFFFFF"/>
        </w:rPr>
        <w:t>RESTful</w:t>
      </w:r>
      <w:r w:rsidRPr="008A06E3">
        <w:rPr>
          <w:rFonts w:asciiTheme="minorHAnsi" w:hAnsiTheme="minorHAnsi" w:cstheme="minorHAnsi"/>
          <w:shd w:val="clear" w:color="auto" w:fill="FFFFFF"/>
        </w:rPr>
        <w:t xml:space="preserve"> Web services for transmission of data in </w:t>
      </w:r>
      <w:r w:rsidRPr="008A06E3">
        <w:rPr>
          <w:rFonts w:asciiTheme="minorHAnsi" w:hAnsiTheme="minorHAnsi" w:cstheme="minorHAnsi"/>
          <w:b/>
          <w:shd w:val="clear" w:color="auto" w:fill="FFFFFF"/>
        </w:rPr>
        <w:t>JSON</w:t>
      </w:r>
      <w:r w:rsidRPr="008A06E3">
        <w:rPr>
          <w:rFonts w:asciiTheme="minorHAnsi" w:hAnsiTheme="minorHAnsi" w:cstheme="minorHAnsi"/>
          <w:shd w:val="clear" w:color="auto" w:fill="FFFFFF"/>
        </w:rPr>
        <w:t xml:space="preserve"> format</w:t>
      </w:r>
      <w:r w:rsidR="00122677" w:rsidRPr="008A06E3">
        <w:rPr>
          <w:rFonts w:asciiTheme="minorHAnsi" w:hAnsiTheme="minorHAnsi" w:cstheme="minorHAnsi"/>
          <w:shd w:val="clear" w:color="auto" w:fill="FFFFFF"/>
        </w:rPr>
        <w:t xml:space="preserve"> using </w:t>
      </w:r>
      <w:r w:rsidR="007E30BF" w:rsidRPr="008A06E3">
        <w:rPr>
          <w:rFonts w:asciiTheme="minorHAnsi" w:hAnsiTheme="minorHAnsi" w:cstheme="minorHAnsi"/>
          <w:shd w:val="clear" w:color="auto" w:fill="FFFFFF"/>
        </w:rPr>
        <w:t>Spring Boot</w:t>
      </w:r>
      <w:r w:rsidR="00122677" w:rsidRPr="008A06E3">
        <w:rPr>
          <w:rFonts w:asciiTheme="minorHAnsi" w:hAnsiTheme="minorHAnsi" w:cstheme="minorHAnsi"/>
          <w:shd w:val="clear" w:color="auto" w:fill="FFFFFF"/>
        </w:rPr>
        <w:t xml:space="preserve"> and Spray</w:t>
      </w:r>
      <w:r w:rsidRPr="008A06E3">
        <w:rPr>
          <w:rFonts w:asciiTheme="minorHAnsi" w:hAnsiTheme="minorHAnsi" w:cstheme="minorHAnsi"/>
          <w:shd w:val="clear" w:color="auto" w:fill="FFFFFF"/>
        </w:rPr>
        <w:t>.</w:t>
      </w:r>
    </w:p>
    <w:p w14:paraId="5EB7C4D9" w14:textId="77777777" w:rsidR="00B25B31" w:rsidRPr="008A06E3" w:rsidRDefault="00B25B31" w:rsidP="00FD5E70">
      <w:pPr>
        <w:pStyle w:val="NoSpacing"/>
        <w:numPr>
          <w:ilvl w:val="0"/>
          <w:numId w:val="38"/>
        </w:numPr>
        <w:spacing w:line="23" w:lineRule="atLeast"/>
        <w:ind w:left="284" w:hanging="284"/>
        <w:jc w:val="both"/>
        <w:rPr>
          <w:rFonts w:asciiTheme="minorHAnsi" w:hAnsiTheme="minorHAnsi" w:cstheme="minorHAnsi"/>
          <w:b/>
        </w:rPr>
      </w:pPr>
      <w:r w:rsidRPr="008A06E3">
        <w:rPr>
          <w:rFonts w:asciiTheme="minorHAnsi" w:hAnsiTheme="minorHAnsi" w:cstheme="minorHAnsi"/>
        </w:rPr>
        <w:t>Used </w:t>
      </w:r>
      <w:r w:rsidR="00122677" w:rsidRPr="008A06E3">
        <w:rPr>
          <w:rFonts w:asciiTheme="minorHAnsi" w:hAnsiTheme="minorHAnsi" w:cstheme="minorHAnsi"/>
          <w:b/>
        </w:rPr>
        <w:t>Oracle</w:t>
      </w:r>
      <w:r w:rsidRPr="008A06E3">
        <w:rPr>
          <w:rFonts w:asciiTheme="minorHAnsi" w:hAnsiTheme="minorHAnsi" w:cstheme="minorHAnsi"/>
        </w:rPr>
        <w:t> as data storage.</w:t>
      </w:r>
    </w:p>
    <w:p w14:paraId="4B07B164" w14:textId="77777777" w:rsidR="00B25B31" w:rsidRPr="008A06E3" w:rsidRDefault="006C3ECB" w:rsidP="00FD5E70">
      <w:pPr>
        <w:pStyle w:val="ListParagraph"/>
        <w:numPr>
          <w:ilvl w:val="0"/>
          <w:numId w:val="38"/>
        </w:numPr>
        <w:pBdr>
          <w:top w:val="nil"/>
          <w:left w:val="nil"/>
          <w:bottom w:val="nil"/>
          <w:right w:val="nil"/>
          <w:between w:val="nil"/>
          <w:bar w:val="nil"/>
        </w:pBdr>
        <w:shd w:val="clear" w:color="auto" w:fill="FFFFFF"/>
        <w:spacing w:after="0" w:line="23" w:lineRule="atLeast"/>
        <w:ind w:left="284" w:hanging="284"/>
        <w:rPr>
          <w:rFonts w:asciiTheme="minorHAnsi" w:eastAsia="Times New Roman" w:hAnsiTheme="minorHAnsi" w:cstheme="minorHAnsi"/>
        </w:rPr>
      </w:pPr>
      <w:r w:rsidRPr="008A06E3">
        <w:rPr>
          <w:rFonts w:asciiTheme="minorHAnsi" w:hAnsiTheme="minorHAnsi" w:cstheme="minorHAnsi"/>
          <w:shd w:val="clear" w:color="auto" w:fill="FFFFFF"/>
        </w:rPr>
        <w:t>Developed micro</w:t>
      </w:r>
      <w:r w:rsidR="000644E3" w:rsidRPr="008A06E3">
        <w:rPr>
          <w:rFonts w:asciiTheme="minorHAnsi" w:hAnsiTheme="minorHAnsi" w:cstheme="minorHAnsi"/>
          <w:shd w:val="clear" w:color="auto" w:fill="FFFFFF"/>
        </w:rPr>
        <w:t>-</w:t>
      </w:r>
      <w:r w:rsidRPr="008A06E3">
        <w:rPr>
          <w:rFonts w:asciiTheme="minorHAnsi" w:hAnsiTheme="minorHAnsi" w:cstheme="minorHAnsi"/>
          <w:shd w:val="clear" w:color="auto" w:fill="FFFFFF"/>
        </w:rPr>
        <w:t>services with </w:t>
      </w:r>
      <w:r w:rsidRPr="008A06E3">
        <w:rPr>
          <w:rFonts w:asciiTheme="minorHAnsi" w:hAnsiTheme="minorHAnsi" w:cstheme="minorHAnsi"/>
          <w:b/>
          <w:shd w:val="clear" w:color="auto" w:fill="FFFFFF"/>
        </w:rPr>
        <w:t>Spring Eureka</w:t>
      </w:r>
      <w:r w:rsidRPr="008A06E3">
        <w:rPr>
          <w:rFonts w:asciiTheme="minorHAnsi" w:hAnsiTheme="minorHAnsi" w:cstheme="minorHAnsi"/>
          <w:shd w:val="clear" w:color="auto" w:fill="FFFFFF"/>
        </w:rPr>
        <w:t> to retrieve API routes also</w:t>
      </w:r>
      <w:r w:rsidR="00B25B31" w:rsidRPr="008A06E3">
        <w:rPr>
          <w:rFonts w:asciiTheme="minorHAnsi" w:eastAsia="Times New Roman" w:hAnsiTheme="minorHAnsi" w:cstheme="minorHAnsi"/>
        </w:rPr>
        <w:t xml:space="preserve"> with various </w:t>
      </w:r>
      <w:r w:rsidR="00B25B31" w:rsidRPr="008A06E3">
        <w:rPr>
          <w:rFonts w:asciiTheme="minorHAnsi" w:eastAsia="Times New Roman" w:hAnsiTheme="minorHAnsi" w:cstheme="minorHAnsi"/>
          <w:b/>
        </w:rPr>
        <w:t>Spring Framework</w:t>
      </w:r>
      <w:r w:rsidR="00B25B31" w:rsidRPr="008A06E3">
        <w:rPr>
          <w:rFonts w:asciiTheme="minorHAnsi" w:eastAsia="Times New Roman" w:hAnsiTheme="minorHAnsi" w:cstheme="minorHAnsi"/>
        </w:rPr>
        <w:t xml:space="preserve"> modules like </w:t>
      </w:r>
      <w:r w:rsidR="00B25B31" w:rsidRPr="008A06E3">
        <w:rPr>
          <w:rFonts w:asciiTheme="minorHAnsi" w:eastAsia="Times New Roman" w:hAnsiTheme="minorHAnsi" w:cstheme="minorHAnsi"/>
          <w:b/>
        </w:rPr>
        <w:t xml:space="preserve">Spring IOC, Spring AOP, </w:t>
      </w:r>
      <w:r w:rsidR="00AB3A19" w:rsidRPr="008A06E3">
        <w:rPr>
          <w:rFonts w:asciiTheme="minorHAnsi" w:eastAsia="Times New Roman" w:hAnsiTheme="minorHAnsi" w:cstheme="minorHAnsi"/>
          <w:b/>
        </w:rPr>
        <w:t>Spring Boot</w:t>
      </w:r>
      <w:r w:rsidR="00B25B31" w:rsidRPr="008A06E3">
        <w:rPr>
          <w:rFonts w:asciiTheme="minorHAnsi" w:eastAsia="Times New Roman" w:hAnsiTheme="minorHAnsi" w:cstheme="minorHAnsi"/>
          <w:b/>
        </w:rPr>
        <w:t>, Spring Security</w:t>
      </w:r>
      <w:r w:rsidR="00B25B31" w:rsidRPr="008A06E3">
        <w:rPr>
          <w:rFonts w:asciiTheme="minorHAnsi" w:eastAsia="Times New Roman" w:hAnsiTheme="minorHAnsi" w:cstheme="minorHAnsi"/>
        </w:rPr>
        <w:t xml:space="preserve">, </w:t>
      </w:r>
      <w:r w:rsidR="00B25B31" w:rsidRPr="008A06E3">
        <w:rPr>
          <w:rFonts w:asciiTheme="minorHAnsi" w:eastAsia="Times New Roman" w:hAnsiTheme="minorHAnsi" w:cstheme="minorHAnsi"/>
          <w:b/>
        </w:rPr>
        <w:t>Spring Batch.</w:t>
      </w:r>
    </w:p>
    <w:p w14:paraId="012D2D23" w14:textId="77777777" w:rsidR="00B25B31" w:rsidRPr="008A06E3" w:rsidRDefault="00B25B31" w:rsidP="00FD5E70">
      <w:pPr>
        <w:pStyle w:val="ListParagraph"/>
        <w:numPr>
          <w:ilvl w:val="0"/>
          <w:numId w:val="38"/>
        </w:numPr>
        <w:pBdr>
          <w:top w:val="nil"/>
          <w:left w:val="nil"/>
          <w:bottom w:val="nil"/>
          <w:right w:val="nil"/>
          <w:between w:val="nil"/>
          <w:bar w:val="nil"/>
        </w:pBdr>
        <w:tabs>
          <w:tab w:val="left" w:pos="5955"/>
        </w:tabs>
        <w:spacing w:after="0" w:line="23" w:lineRule="atLeast"/>
        <w:ind w:left="284" w:hanging="284"/>
        <w:jc w:val="both"/>
        <w:rPr>
          <w:rFonts w:asciiTheme="minorHAnsi" w:eastAsia="Times New Roman" w:hAnsiTheme="minorHAnsi" w:cstheme="minorHAnsi"/>
        </w:rPr>
      </w:pPr>
      <w:r w:rsidRPr="008A06E3">
        <w:rPr>
          <w:rFonts w:asciiTheme="minorHAnsi" w:hAnsiTheme="minorHAnsi" w:cstheme="minorHAnsi"/>
        </w:rPr>
        <w:t xml:space="preserve">Used </w:t>
      </w:r>
      <w:r w:rsidRPr="008A06E3">
        <w:rPr>
          <w:rFonts w:asciiTheme="minorHAnsi" w:hAnsiTheme="minorHAnsi" w:cstheme="minorHAnsi"/>
          <w:b/>
        </w:rPr>
        <w:t>Spring MVC</w:t>
      </w:r>
      <w:r w:rsidRPr="008A06E3">
        <w:rPr>
          <w:rFonts w:asciiTheme="minorHAnsi" w:hAnsiTheme="minorHAnsi" w:cstheme="minorHAnsi"/>
        </w:rPr>
        <w:t xml:space="preserve"> framework at the Web tier level to isolate each layer of the application so that complexity of integration will be </w:t>
      </w:r>
      <w:r w:rsidR="006C3ECB" w:rsidRPr="008A06E3">
        <w:rPr>
          <w:rFonts w:asciiTheme="minorHAnsi" w:hAnsiTheme="minorHAnsi" w:cstheme="minorHAnsi"/>
        </w:rPr>
        <w:t>reduced,</w:t>
      </w:r>
      <w:r w:rsidRPr="008A06E3">
        <w:rPr>
          <w:rFonts w:asciiTheme="minorHAnsi" w:hAnsiTheme="minorHAnsi" w:cstheme="minorHAnsi"/>
        </w:rPr>
        <w:t xml:space="preserve"> and maintenance will be very easy.</w:t>
      </w:r>
    </w:p>
    <w:p w14:paraId="3D294918" w14:textId="77777777" w:rsidR="00B25B31" w:rsidRPr="008A06E3" w:rsidRDefault="00B25B31" w:rsidP="00FD5E70">
      <w:pPr>
        <w:pStyle w:val="ListParagraph"/>
        <w:numPr>
          <w:ilvl w:val="0"/>
          <w:numId w:val="38"/>
        </w:numPr>
        <w:pBdr>
          <w:top w:val="nil"/>
          <w:left w:val="nil"/>
          <w:bottom w:val="nil"/>
          <w:right w:val="nil"/>
          <w:between w:val="nil"/>
          <w:bar w:val="nil"/>
        </w:pBdr>
        <w:tabs>
          <w:tab w:val="left" w:pos="426"/>
        </w:tabs>
        <w:spacing w:after="0" w:line="23" w:lineRule="atLeast"/>
        <w:ind w:left="284" w:hanging="284"/>
        <w:jc w:val="both"/>
        <w:rPr>
          <w:rFonts w:asciiTheme="minorHAnsi" w:eastAsia="Times New Roman" w:hAnsiTheme="minorHAnsi" w:cstheme="minorHAnsi"/>
        </w:rPr>
      </w:pPr>
      <w:r w:rsidRPr="008A06E3">
        <w:rPr>
          <w:rFonts w:asciiTheme="minorHAnsi" w:hAnsiTheme="minorHAnsi" w:cstheme="minorHAnsi"/>
        </w:rPr>
        <w:t xml:space="preserve">Used </w:t>
      </w:r>
      <w:r w:rsidRPr="008A06E3">
        <w:rPr>
          <w:rFonts w:asciiTheme="minorHAnsi" w:hAnsiTheme="minorHAnsi" w:cstheme="minorHAnsi"/>
          <w:b/>
          <w:bCs/>
        </w:rPr>
        <w:t>Spring AOP</w:t>
      </w:r>
      <w:r w:rsidRPr="008A06E3">
        <w:rPr>
          <w:rFonts w:asciiTheme="minorHAnsi" w:hAnsiTheme="minorHAnsi" w:cstheme="minorHAnsi"/>
        </w:rPr>
        <w:t xml:space="preserve"> for solving crosscutting concerns like keeping customer log data and transactions details </w:t>
      </w:r>
      <w:r w:rsidR="00122677" w:rsidRPr="008A06E3">
        <w:rPr>
          <w:rFonts w:asciiTheme="minorHAnsi" w:hAnsiTheme="minorHAnsi" w:cstheme="minorHAnsi"/>
        </w:rPr>
        <w:t>and for aspect logging</w:t>
      </w:r>
      <w:r w:rsidRPr="008A06E3">
        <w:rPr>
          <w:rFonts w:asciiTheme="minorHAnsi" w:hAnsiTheme="minorHAnsi" w:cstheme="minorHAnsi"/>
        </w:rPr>
        <w:t>.</w:t>
      </w:r>
    </w:p>
    <w:p w14:paraId="73E5EC18" w14:textId="77777777" w:rsidR="00B25B31" w:rsidRPr="008A06E3" w:rsidRDefault="00B25B31" w:rsidP="00FD5E70">
      <w:pPr>
        <w:pStyle w:val="ListParagraph"/>
        <w:numPr>
          <w:ilvl w:val="0"/>
          <w:numId w:val="38"/>
        </w:numPr>
        <w:pBdr>
          <w:top w:val="nil"/>
          <w:left w:val="nil"/>
          <w:bottom w:val="nil"/>
          <w:right w:val="nil"/>
          <w:between w:val="nil"/>
          <w:bar w:val="nil"/>
        </w:pBdr>
        <w:shd w:val="clear" w:color="auto" w:fill="FFFFFF"/>
        <w:spacing w:after="0" w:line="23" w:lineRule="atLeast"/>
        <w:ind w:left="284" w:hanging="284"/>
        <w:rPr>
          <w:rFonts w:asciiTheme="minorHAnsi" w:eastAsia="Times New Roman" w:hAnsiTheme="minorHAnsi" w:cstheme="minorHAnsi"/>
        </w:rPr>
      </w:pPr>
      <w:r w:rsidRPr="008A06E3">
        <w:rPr>
          <w:rFonts w:asciiTheme="minorHAnsi" w:eastAsia="Times New Roman" w:hAnsiTheme="minorHAnsi" w:cstheme="minorHAnsi"/>
        </w:rPr>
        <w:t>Implemented Batch jobs to deal with large number of chunks using </w:t>
      </w:r>
      <w:r w:rsidRPr="008A06E3">
        <w:rPr>
          <w:rFonts w:asciiTheme="minorHAnsi" w:eastAsia="Times New Roman" w:hAnsiTheme="minorHAnsi" w:cstheme="minorHAnsi"/>
          <w:b/>
          <w:bCs/>
        </w:rPr>
        <w:t>Spring Batch Framework</w:t>
      </w:r>
      <w:r w:rsidRPr="008A06E3">
        <w:rPr>
          <w:rFonts w:asciiTheme="minorHAnsi" w:eastAsia="Times New Roman" w:hAnsiTheme="minorHAnsi" w:cstheme="minorHAnsi"/>
        </w:rPr>
        <w:t> to execute the similar jobs simultaneously.  </w:t>
      </w:r>
    </w:p>
    <w:p w14:paraId="569F39DF" w14:textId="77777777" w:rsidR="00122677" w:rsidRPr="008A06E3" w:rsidRDefault="00122677" w:rsidP="00FD5E70">
      <w:pPr>
        <w:pStyle w:val="ListParagraph"/>
        <w:numPr>
          <w:ilvl w:val="0"/>
          <w:numId w:val="38"/>
        </w:numPr>
        <w:pBdr>
          <w:top w:val="nil"/>
          <w:left w:val="nil"/>
          <w:bottom w:val="nil"/>
          <w:right w:val="nil"/>
          <w:between w:val="nil"/>
          <w:bar w:val="nil"/>
        </w:pBdr>
        <w:shd w:val="clear" w:color="auto" w:fill="FFFFFF"/>
        <w:spacing w:after="0" w:line="23" w:lineRule="atLeast"/>
        <w:ind w:left="284" w:hanging="284"/>
        <w:rPr>
          <w:rFonts w:asciiTheme="minorHAnsi" w:eastAsia="Times New Roman" w:hAnsiTheme="minorHAnsi" w:cstheme="minorHAnsi"/>
        </w:rPr>
      </w:pPr>
      <w:r w:rsidRPr="008A06E3">
        <w:rPr>
          <w:rFonts w:asciiTheme="minorHAnsi" w:eastAsia="Times New Roman" w:hAnsiTheme="minorHAnsi" w:cstheme="minorHAnsi"/>
        </w:rPr>
        <w:t xml:space="preserve">Implemented GLUU based security for the profiles </w:t>
      </w:r>
      <w:r w:rsidR="006C3ECB" w:rsidRPr="008A06E3">
        <w:rPr>
          <w:rFonts w:asciiTheme="minorHAnsi" w:eastAsia="Times New Roman" w:hAnsiTheme="minorHAnsi" w:cstheme="minorHAnsi"/>
        </w:rPr>
        <w:t>4</w:t>
      </w:r>
    </w:p>
    <w:p w14:paraId="357C023E" w14:textId="77777777" w:rsidR="00B25B31" w:rsidRPr="008A06E3" w:rsidRDefault="00B25B31" w:rsidP="00FD5E70">
      <w:pPr>
        <w:pStyle w:val="NormalWeb"/>
        <w:numPr>
          <w:ilvl w:val="0"/>
          <w:numId w:val="38"/>
        </w:numPr>
        <w:pBdr>
          <w:top w:val="nil"/>
          <w:left w:val="nil"/>
          <w:bottom w:val="nil"/>
          <w:right w:val="nil"/>
          <w:between w:val="nil"/>
          <w:bar w:val="nil"/>
        </w:pBdr>
        <w:spacing w:before="0" w:beforeAutospacing="0" w:after="0" w:afterAutospacing="0" w:line="23" w:lineRule="atLeast"/>
        <w:ind w:left="284" w:hanging="284"/>
        <w:jc w:val="both"/>
        <w:rPr>
          <w:rFonts w:asciiTheme="minorHAnsi" w:eastAsia="Cambria" w:hAnsiTheme="minorHAnsi" w:cstheme="minorHAnsi"/>
          <w:sz w:val="22"/>
          <w:szCs w:val="22"/>
        </w:rPr>
      </w:pPr>
      <w:r w:rsidRPr="008A06E3">
        <w:rPr>
          <w:rFonts w:asciiTheme="minorHAnsi" w:eastAsia="Cambria" w:hAnsiTheme="minorHAnsi" w:cstheme="minorHAnsi"/>
          <w:sz w:val="22"/>
          <w:szCs w:val="22"/>
        </w:rPr>
        <w:t xml:space="preserve">Used </w:t>
      </w:r>
      <w:r w:rsidRPr="008A06E3">
        <w:rPr>
          <w:rFonts w:asciiTheme="minorHAnsi" w:eastAsia="Cambria" w:hAnsiTheme="minorHAnsi" w:cstheme="minorHAnsi"/>
          <w:b/>
          <w:sz w:val="22"/>
          <w:szCs w:val="22"/>
        </w:rPr>
        <w:t>Maven</w:t>
      </w:r>
      <w:r w:rsidRPr="008A06E3">
        <w:rPr>
          <w:rFonts w:asciiTheme="minorHAnsi" w:eastAsia="Cambria" w:hAnsiTheme="minorHAnsi" w:cstheme="minorHAnsi"/>
          <w:sz w:val="22"/>
          <w:szCs w:val="22"/>
        </w:rPr>
        <w:t xml:space="preserve"> as build automation tool for deploying the project on</w:t>
      </w:r>
      <w:r w:rsidR="000644E3" w:rsidRPr="008A06E3">
        <w:rPr>
          <w:rFonts w:asciiTheme="minorHAnsi" w:eastAsia="Cambria" w:hAnsiTheme="minorHAnsi" w:cstheme="minorHAnsi"/>
          <w:sz w:val="22"/>
          <w:szCs w:val="22"/>
        </w:rPr>
        <w:t xml:space="preserve"> </w:t>
      </w:r>
      <w:r w:rsidR="00122677" w:rsidRPr="008A06E3">
        <w:rPr>
          <w:rFonts w:asciiTheme="minorHAnsi" w:eastAsia="Cambria" w:hAnsiTheme="minorHAnsi" w:cstheme="minorHAnsi"/>
          <w:b/>
          <w:bCs/>
          <w:sz w:val="22"/>
          <w:szCs w:val="22"/>
        </w:rPr>
        <w:t>Tomcat</w:t>
      </w:r>
      <w:r w:rsidRPr="008A06E3">
        <w:rPr>
          <w:rFonts w:asciiTheme="minorHAnsi" w:eastAsia="Cambria" w:hAnsiTheme="minorHAnsi" w:cstheme="minorHAnsi"/>
          <w:b/>
          <w:bCs/>
          <w:sz w:val="22"/>
          <w:szCs w:val="22"/>
        </w:rPr>
        <w:t xml:space="preserve"> Application Server.</w:t>
      </w:r>
    </w:p>
    <w:p w14:paraId="716EE361" w14:textId="77777777" w:rsidR="00B25B31" w:rsidRPr="008A06E3" w:rsidRDefault="00B25B31" w:rsidP="00FD5E70">
      <w:pPr>
        <w:pStyle w:val="NormalWeb"/>
        <w:numPr>
          <w:ilvl w:val="0"/>
          <w:numId w:val="38"/>
        </w:numPr>
        <w:pBdr>
          <w:top w:val="nil"/>
          <w:left w:val="nil"/>
          <w:bottom w:val="nil"/>
          <w:right w:val="nil"/>
          <w:between w:val="nil"/>
          <w:bar w:val="nil"/>
        </w:pBdr>
        <w:spacing w:before="0" w:beforeAutospacing="0" w:after="0" w:afterAutospacing="0" w:line="23" w:lineRule="atLeast"/>
        <w:ind w:left="284" w:hanging="284"/>
        <w:jc w:val="both"/>
        <w:rPr>
          <w:rFonts w:asciiTheme="minorHAnsi" w:eastAsia="Cambria" w:hAnsiTheme="minorHAnsi" w:cstheme="minorHAnsi"/>
          <w:sz w:val="22"/>
          <w:szCs w:val="22"/>
        </w:rPr>
      </w:pPr>
      <w:r w:rsidRPr="008A06E3">
        <w:rPr>
          <w:rFonts w:asciiTheme="minorHAnsi" w:eastAsia="Cambria" w:hAnsiTheme="minorHAnsi" w:cstheme="minorHAnsi"/>
          <w:sz w:val="22"/>
          <w:szCs w:val="22"/>
        </w:rPr>
        <w:t>Used</w:t>
      </w:r>
      <w:r w:rsidR="000644E3" w:rsidRPr="008A06E3">
        <w:rPr>
          <w:rFonts w:asciiTheme="minorHAnsi" w:eastAsia="Cambria" w:hAnsiTheme="minorHAnsi" w:cstheme="minorHAnsi"/>
          <w:sz w:val="22"/>
          <w:szCs w:val="22"/>
        </w:rPr>
        <w:t xml:space="preserve"> </w:t>
      </w:r>
      <w:r w:rsidRPr="008A06E3">
        <w:rPr>
          <w:rFonts w:asciiTheme="minorHAnsi" w:eastAsia="Cambria" w:hAnsiTheme="minorHAnsi" w:cstheme="minorHAnsi"/>
          <w:b/>
          <w:sz w:val="22"/>
          <w:szCs w:val="22"/>
        </w:rPr>
        <w:t>RESTful</w:t>
      </w:r>
      <w:r w:rsidRPr="008A06E3">
        <w:rPr>
          <w:rFonts w:asciiTheme="minorHAnsi" w:eastAsia="Cambria" w:hAnsiTheme="minorHAnsi" w:cstheme="minorHAnsi"/>
          <w:sz w:val="22"/>
          <w:szCs w:val="22"/>
        </w:rPr>
        <w:t xml:space="preserve"> web services using Jersey for </w:t>
      </w:r>
      <w:r w:rsidR="00122677" w:rsidRPr="008A06E3">
        <w:rPr>
          <w:rFonts w:asciiTheme="minorHAnsi" w:eastAsia="Cambria" w:hAnsiTheme="minorHAnsi" w:cstheme="minorHAnsi"/>
          <w:b/>
          <w:sz w:val="22"/>
          <w:szCs w:val="22"/>
        </w:rPr>
        <w:t>Jers</w:t>
      </w:r>
      <w:r w:rsidR="000644E3" w:rsidRPr="008A06E3">
        <w:rPr>
          <w:rFonts w:asciiTheme="minorHAnsi" w:eastAsia="Cambria" w:hAnsiTheme="minorHAnsi" w:cstheme="minorHAnsi"/>
          <w:b/>
          <w:sz w:val="22"/>
          <w:szCs w:val="22"/>
        </w:rPr>
        <w:t>e</w:t>
      </w:r>
      <w:r w:rsidR="00122677" w:rsidRPr="008A06E3">
        <w:rPr>
          <w:rFonts w:asciiTheme="minorHAnsi" w:eastAsia="Cambria" w:hAnsiTheme="minorHAnsi" w:cstheme="minorHAnsi"/>
          <w:b/>
          <w:sz w:val="22"/>
          <w:szCs w:val="22"/>
        </w:rPr>
        <w:t>y</w:t>
      </w:r>
      <w:r w:rsidRPr="008A06E3">
        <w:rPr>
          <w:rFonts w:asciiTheme="minorHAnsi" w:eastAsia="Cambria" w:hAnsiTheme="minorHAnsi" w:cstheme="minorHAnsi"/>
          <w:sz w:val="22"/>
          <w:szCs w:val="22"/>
        </w:rPr>
        <w:t xml:space="preserve"> implementation.</w:t>
      </w:r>
    </w:p>
    <w:p w14:paraId="4615FECB" w14:textId="0FCF3AD4" w:rsidR="00B25B31" w:rsidRPr="008A06E3" w:rsidRDefault="00B25B31" w:rsidP="00FD5E70">
      <w:pPr>
        <w:pStyle w:val="ListParagraph"/>
        <w:numPr>
          <w:ilvl w:val="0"/>
          <w:numId w:val="38"/>
        </w:numPr>
        <w:pBdr>
          <w:top w:val="nil"/>
          <w:left w:val="nil"/>
          <w:bottom w:val="nil"/>
          <w:right w:val="nil"/>
          <w:between w:val="nil"/>
          <w:bar w:val="nil"/>
        </w:pBdr>
        <w:tabs>
          <w:tab w:val="left" w:pos="426"/>
        </w:tabs>
        <w:spacing w:after="0" w:line="23" w:lineRule="atLeast"/>
        <w:ind w:left="284" w:hanging="284"/>
        <w:jc w:val="both"/>
        <w:rPr>
          <w:rFonts w:asciiTheme="minorHAnsi" w:eastAsia="Times New Roman" w:hAnsiTheme="minorHAnsi" w:cstheme="minorHAnsi"/>
        </w:rPr>
      </w:pPr>
      <w:r w:rsidRPr="008A06E3">
        <w:rPr>
          <w:rFonts w:asciiTheme="minorHAnsi" w:hAnsiTheme="minorHAnsi" w:cstheme="minorHAnsi"/>
        </w:rPr>
        <w:t xml:space="preserve">Secured the API's by implementing </w:t>
      </w:r>
      <w:r w:rsidRPr="008A06E3">
        <w:rPr>
          <w:rFonts w:asciiTheme="minorHAnsi" w:hAnsiTheme="minorHAnsi" w:cstheme="minorHAnsi"/>
          <w:b/>
        </w:rPr>
        <w:t>Oauth2</w:t>
      </w:r>
      <w:r w:rsidR="00453D6A" w:rsidRPr="008A06E3">
        <w:rPr>
          <w:rFonts w:asciiTheme="minorHAnsi" w:hAnsiTheme="minorHAnsi" w:cstheme="minorHAnsi"/>
          <w:b/>
        </w:rPr>
        <w:t xml:space="preserve"> </w:t>
      </w:r>
      <w:r w:rsidR="006C3ECB" w:rsidRPr="008A06E3">
        <w:rPr>
          <w:rFonts w:asciiTheme="minorHAnsi" w:hAnsiTheme="minorHAnsi" w:cstheme="minorHAnsi"/>
        </w:rPr>
        <w:t>token</w:t>
      </w:r>
      <w:r w:rsidR="00A90FDA" w:rsidRPr="008A06E3">
        <w:rPr>
          <w:rFonts w:asciiTheme="minorHAnsi" w:hAnsiTheme="minorHAnsi" w:cstheme="minorHAnsi"/>
        </w:rPr>
        <w:t>-</w:t>
      </w:r>
      <w:r w:rsidR="006C3ECB" w:rsidRPr="008A06E3">
        <w:rPr>
          <w:rFonts w:asciiTheme="minorHAnsi" w:hAnsiTheme="minorHAnsi" w:cstheme="minorHAnsi"/>
        </w:rPr>
        <w:t>based</w:t>
      </w:r>
      <w:r w:rsidRPr="008A06E3">
        <w:rPr>
          <w:rFonts w:asciiTheme="minorHAnsi" w:hAnsiTheme="minorHAnsi" w:cstheme="minorHAnsi"/>
        </w:rPr>
        <w:t xml:space="preserve"> authentication/authorization scheme using </w:t>
      </w:r>
      <w:r w:rsidRPr="008A06E3">
        <w:rPr>
          <w:rFonts w:asciiTheme="minorHAnsi" w:hAnsiTheme="minorHAnsi" w:cstheme="minorHAnsi"/>
          <w:b/>
        </w:rPr>
        <w:t>Spring   Security</w:t>
      </w:r>
      <w:r w:rsidRPr="008A06E3">
        <w:rPr>
          <w:rFonts w:asciiTheme="minorHAnsi" w:hAnsiTheme="minorHAnsi" w:cstheme="minorHAnsi"/>
        </w:rPr>
        <w:t>.</w:t>
      </w:r>
    </w:p>
    <w:p w14:paraId="54DC83A4" w14:textId="77777777" w:rsidR="00606648" w:rsidRPr="008A06E3" w:rsidRDefault="00606648" w:rsidP="00FD5E70">
      <w:pPr>
        <w:pStyle w:val="ListParagraph"/>
        <w:numPr>
          <w:ilvl w:val="0"/>
          <w:numId w:val="38"/>
        </w:numPr>
        <w:pBdr>
          <w:top w:val="nil"/>
          <w:left w:val="nil"/>
          <w:bottom w:val="nil"/>
          <w:right w:val="nil"/>
          <w:between w:val="nil"/>
          <w:bar w:val="nil"/>
        </w:pBdr>
        <w:tabs>
          <w:tab w:val="left" w:pos="567"/>
        </w:tabs>
        <w:spacing w:after="0" w:line="23" w:lineRule="atLeast"/>
        <w:ind w:left="284" w:hanging="284"/>
        <w:jc w:val="both"/>
        <w:rPr>
          <w:rFonts w:asciiTheme="minorHAnsi" w:eastAsia="Times New Roman" w:hAnsiTheme="minorHAnsi" w:cstheme="minorHAnsi"/>
        </w:rPr>
      </w:pPr>
      <w:r w:rsidRPr="008A06E3">
        <w:rPr>
          <w:rFonts w:asciiTheme="minorHAnsi" w:eastAsia="Times New Roman" w:hAnsiTheme="minorHAnsi" w:cstheme="minorHAnsi"/>
        </w:rPr>
        <w:t>Deployed the applications in Lower environments Dev,</w:t>
      </w:r>
      <w:r w:rsidR="000644E3" w:rsidRPr="008A06E3">
        <w:rPr>
          <w:rFonts w:asciiTheme="minorHAnsi" w:eastAsia="Times New Roman" w:hAnsiTheme="minorHAnsi" w:cstheme="minorHAnsi"/>
        </w:rPr>
        <w:t xml:space="preserve"> </w:t>
      </w:r>
      <w:r w:rsidRPr="008A06E3">
        <w:rPr>
          <w:rFonts w:asciiTheme="minorHAnsi" w:eastAsia="Times New Roman" w:hAnsiTheme="minorHAnsi" w:cstheme="minorHAnsi"/>
        </w:rPr>
        <w:t>Int,</w:t>
      </w:r>
      <w:r w:rsidR="000644E3" w:rsidRPr="008A06E3">
        <w:rPr>
          <w:rFonts w:asciiTheme="minorHAnsi" w:eastAsia="Times New Roman" w:hAnsiTheme="minorHAnsi" w:cstheme="minorHAnsi"/>
        </w:rPr>
        <w:t xml:space="preserve"> </w:t>
      </w:r>
      <w:r w:rsidRPr="008A06E3">
        <w:rPr>
          <w:rFonts w:asciiTheme="minorHAnsi" w:eastAsia="Times New Roman" w:hAnsiTheme="minorHAnsi" w:cstheme="minorHAnsi"/>
        </w:rPr>
        <w:t>Test for testing before production environment.</w:t>
      </w:r>
    </w:p>
    <w:p w14:paraId="2AB318E0" w14:textId="77777777" w:rsidR="00B25B31" w:rsidRPr="008A06E3" w:rsidRDefault="00B25B31" w:rsidP="00FD5E70">
      <w:pPr>
        <w:pStyle w:val="NoSpacing"/>
        <w:numPr>
          <w:ilvl w:val="0"/>
          <w:numId w:val="38"/>
        </w:numPr>
        <w:spacing w:line="23" w:lineRule="atLeast"/>
        <w:ind w:left="284" w:hanging="284"/>
        <w:jc w:val="both"/>
        <w:rPr>
          <w:rFonts w:asciiTheme="minorHAnsi" w:hAnsiTheme="minorHAnsi" w:cstheme="minorHAnsi"/>
          <w:b/>
        </w:rPr>
      </w:pPr>
      <w:r w:rsidRPr="008A06E3">
        <w:rPr>
          <w:rFonts w:asciiTheme="minorHAnsi" w:hAnsiTheme="minorHAnsi" w:cstheme="minorHAnsi"/>
        </w:rPr>
        <w:t xml:space="preserve">Developed test cases using </w:t>
      </w:r>
      <w:r w:rsidRPr="008A06E3">
        <w:rPr>
          <w:rFonts w:asciiTheme="minorHAnsi" w:hAnsiTheme="minorHAnsi" w:cstheme="minorHAnsi"/>
          <w:b/>
        </w:rPr>
        <w:t>Junit</w:t>
      </w:r>
      <w:r w:rsidRPr="008A06E3">
        <w:rPr>
          <w:rFonts w:asciiTheme="minorHAnsi" w:hAnsiTheme="minorHAnsi" w:cstheme="minorHAnsi"/>
        </w:rPr>
        <w:t xml:space="preserve"> and the build scripts using </w:t>
      </w:r>
      <w:r w:rsidRPr="008A06E3">
        <w:rPr>
          <w:rFonts w:asciiTheme="minorHAnsi" w:hAnsiTheme="minorHAnsi" w:cstheme="minorHAnsi"/>
          <w:b/>
        </w:rPr>
        <w:t>Maven.</w:t>
      </w:r>
    </w:p>
    <w:p w14:paraId="33CE0B3D" w14:textId="77777777" w:rsidR="00B25B31" w:rsidRPr="008A06E3" w:rsidRDefault="00B25B31" w:rsidP="00FD5E70">
      <w:pPr>
        <w:pStyle w:val="NoSpacing"/>
        <w:numPr>
          <w:ilvl w:val="0"/>
          <w:numId w:val="38"/>
        </w:numPr>
        <w:spacing w:line="23" w:lineRule="atLeast"/>
        <w:ind w:left="284" w:hanging="284"/>
        <w:jc w:val="both"/>
        <w:rPr>
          <w:rFonts w:asciiTheme="minorHAnsi" w:hAnsiTheme="minorHAnsi" w:cstheme="minorHAnsi"/>
          <w:shd w:val="clear" w:color="auto" w:fill="FFFFFF"/>
        </w:rPr>
      </w:pPr>
      <w:r w:rsidRPr="008A06E3">
        <w:rPr>
          <w:rFonts w:asciiTheme="minorHAnsi" w:hAnsiTheme="minorHAnsi" w:cstheme="minorHAnsi"/>
        </w:rPr>
        <w:t xml:space="preserve">Create and configured the continuous delivery pipelines for deploying </w:t>
      </w:r>
      <w:r w:rsidRPr="008A06E3">
        <w:rPr>
          <w:rFonts w:asciiTheme="minorHAnsi" w:hAnsiTheme="minorHAnsi" w:cstheme="minorHAnsi"/>
          <w:b/>
        </w:rPr>
        <w:t>Micro services</w:t>
      </w:r>
      <w:r w:rsidRPr="008A06E3">
        <w:rPr>
          <w:rFonts w:asciiTheme="minorHAnsi" w:hAnsiTheme="minorHAnsi" w:cstheme="minorHAnsi"/>
        </w:rPr>
        <w:t xml:space="preserve"> by using </w:t>
      </w:r>
      <w:r w:rsidRPr="008A06E3">
        <w:rPr>
          <w:rFonts w:asciiTheme="minorHAnsi" w:hAnsiTheme="minorHAnsi" w:cstheme="minorHAnsi"/>
          <w:b/>
        </w:rPr>
        <w:t>Jenkins</w:t>
      </w:r>
      <w:r w:rsidRPr="008A06E3">
        <w:rPr>
          <w:rFonts w:asciiTheme="minorHAnsi" w:hAnsiTheme="minorHAnsi" w:cstheme="minorHAnsi"/>
        </w:rPr>
        <w:t xml:space="preserve"> CI server.</w:t>
      </w:r>
    </w:p>
    <w:p w14:paraId="0291F00A" w14:textId="77777777" w:rsidR="00B25B31" w:rsidRPr="008A06E3" w:rsidRDefault="00B25B31" w:rsidP="00FD5E70">
      <w:pPr>
        <w:pStyle w:val="NoSpacing"/>
        <w:numPr>
          <w:ilvl w:val="0"/>
          <w:numId w:val="38"/>
        </w:numPr>
        <w:spacing w:line="23" w:lineRule="atLeast"/>
        <w:ind w:left="284" w:hanging="284"/>
        <w:jc w:val="both"/>
        <w:rPr>
          <w:rFonts w:asciiTheme="minorHAnsi" w:hAnsiTheme="minorHAnsi" w:cstheme="minorHAnsi"/>
          <w:shd w:val="clear" w:color="auto" w:fill="FFFFFF"/>
        </w:rPr>
      </w:pPr>
      <w:r w:rsidRPr="008A06E3">
        <w:rPr>
          <w:rFonts w:asciiTheme="minorHAnsi" w:hAnsiTheme="minorHAnsi" w:cstheme="minorHAnsi"/>
        </w:rPr>
        <w:t xml:space="preserve">Installed, monitored and maintained the development infrastructure including </w:t>
      </w:r>
      <w:r w:rsidRPr="008A06E3">
        <w:rPr>
          <w:rFonts w:asciiTheme="minorHAnsi" w:hAnsiTheme="minorHAnsi" w:cstheme="minorHAnsi"/>
          <w:b/>
        </w:rPr>
        <w:t>JIRA and Confluence.</w:t>
      </w:r>
    </w:p>
    <w:p w14:paraId="33B2710C" w14:textId="77777777" w:rsidR="00606648" w:rsidRPr="008A06E3" w:rsidRDefault="00606648" w:rsidP="00FD5E70">
      <w:pPr>
        <w:pStyle w:val="NoSpacing"/>
        <w:numPr>
          <w:ilvl w:val="0"/>
          <w:numId w:val="38"/>
        </w:numPr>
        <w:spacing w:line="23" w:lineRule="atLeast"/>
        <w:ind w:left="284" w:hanging="284"/>
        <w:jc w:val="both"/>
        <w:rPr>
          <w:rFonts w:asciiTheme="minorHAnsi" w:hAnsiTheme="minorHAnsi" w:cstheme="minorHAnsi"/>
          <w:shd w:val="clear" w:color="auto" w:fill="FFFFFF"/>
        </w:rPr>
      </w:pPr>
      <w:r w:rsidRPr="008A06E3">
        <w:rPr>
          <w:rFonts w:asciiTheme="minorHAnsi" w:hAnsiTheme="minorHAnsi" w:cstheme="minorHAnsi"/>
        </w:rPr>
        <w:t xml:space="preserve">For application maintenance and monitoring we are using </w:t>
      </w:r>
      <w:r w:rsidRPr="008A06E3">
        <w:rPr>
          <w:rFonts w:asciiTheme="minorHAnsi" w:hAnsiTheme="minorHAnsi" w:cstheme="minorHAnsi"/>
          <w:b/>
        </w:rPr>
        <w:t>AppDynamics.</w:t>
      </w:r>
    </w:p>
    <w:p w14:paraId="5FA7A2CA" w14:textId="77777777" w:rsidR="00606648" w:rsidRPr="008A06E3" w:rsidRDefault="00B25B31" w:rsidP="00FD5E70">
      <w:pPr>
        <w:pStyle w:val="NoSpacing"/>
        <w:numPr>
          <w:ilvl w:val="0"/>
          <w:numId w:val="38"/>
        </w:numPr>
        <w:spacing w:line="23" w:lineRule="atLeast"/>
        <w:ind w:left="284" w:hanging="284"/>
        <w:jc w:val="both"/>
        <w:rPr>
          <w:rFonts w:asciiTheme="minorHAnsi" w:hAnsiTheme="minorHAnsi" w:cstheme="minorHAnsi"/>
          <w:b/>
        </w:rPr>
      </w:pPr>
      <w:r w:rsidRPr="008A06E3">
        <w:rPr>
          <w:rFonts w:asciiTheme="minorHAnsi" w:hAnsiTheme="minorHAnsi" w:cstheme="minorHAnsi"/>
        </w:rPr>
        <w:t xml:space="preserve">Used </w:t>
      </w:r>
      <w:r w:rsidRPr="008A06E3">
        <w:rPr>
          <w:rFonts w:asciiTheme="minorHAnsi" w:hAnsiTheme="minorHAnsi" w:cstheme="minorHAnsi"/>
          <w:b/>
        </w:rPr>
        <w:t>Git</w:t>
      </w:r>
      <w:r w:rsidRPr="008A06E3">
        <w:rPr>
          <w:rFonts w:asciiTheme="minorHAnsi" w:hAnsiTheme="minorHAnsi" w:cstheme="minorHAnsi"/>
        </w:rPr>
        <w:t xml:space="preserve"> to maintain the version of the files and took the responsibility to do the code merges and creating new branch when new feature implementation starts.</w:t>
      </w:r>
    </w:p>
    <w:p w14:paraId="3D1D1086" w14:textId="77777777" w:rsidR="00B466A6" w:rsidRPr="008A06E3" w:rsidRDefault="00B466A6" w:rsidP="00847FAB">
      <w:pPr>
        <w:pStyle w:val="NoSpacing"/>
        <w:spacing w:line="23" w:lineRule="atLeast"/>
        <w:jc w:val="both"/>
        <w:rPr>
          <w:rFonts w:asciiTheme="minorHAnsi" w:hAnsiTheme="minorHAnsi" w:cstheme="minorHAnsi"/>
          <w:b/>
        </w:rPr>
      </w:pPr>
    </w:p>
    <w:p w14:paraId="1F0FC929" w14:textId="1BF401D7" w:rsidR="00B25B31" w:rsidRPr="008A06E3" w:rsidRDefault="00606648" w:rsidP="00847FAB">
      <w:pPr>
        <w:pStyle w:val="NoSpacing"/>
        <w:spacing w:line="23" w:lineRule="atLeast"/>
        <w:jc w:val="both"/>
        <w:rPr>
          <w:rFonts w:asciiTheme="minorHAnsi" w:hAnsiTheme="minorHAnsi" w:cstheme="minorHAnsi"/>
        </w:rPr>
      </w:pPr>
      <w:r w:rsidRPr="008A06E3">
        <w:rPr>
          <w:rFonts w:asciiTheme="minorHAnsi" w:hAnsiTheme="minorHAnsi" w:cstheme="minorHAnsi"/>
          <w:b/>
          <w:u w:val="single"/>
        </w:rPr>
        <w:t>Environment:</w:t>
      </w:r>
      <w:r w:rsidRPr="008A06E3">
        <w:rPr>
          <w:rFonts w:asciiTheme="minorHAnsi" w:hAnsiTheme="minorHAnsi" w:cstheme="minorHAnsi"/>
        </w:rPr>
        <w:t>  Java 1.8 (Java 8),</w:t>
      </w:r>
      <w:r w:rsidR="002852C6" w:rsidRPr="008A06E3">
        <w:rPr>
          <w:rFonts w:asciiTheme="minorHAnsi" w:hAnsiTheme="minorHAnsi" w:cstheme="minorHAnsi"/>
        </w:rPr>
        <w:t xml:space="preserve"> </w:t>
      </w:r>
      <w:r w:rsidRPr="008A06E3">
        <w:rPr>
          <w:rFonts w:asciiTheme="minorHAnsi" w:hAnsiTheme="minorHAnsi" w:cstheme="minorHAnsi"/>
        </w:rPr>
        <w:t>Scala2.x,</w:t>
      </w:r>
      <w:r w:rsidR="00847FAB" w:rsidRPr="008A06E3">
        <w:rPr>
          <w:rFonts w:asciiTheme="minorHAnsi" w:hAnsiTheme="minorHAnsi" w:cstheme="minorHAnsi"/>
        </w:rPr>
        <w:t xml:space="preserve"> </w:t>
      </w:r>
      <w:r w:rsidRPr="008A06E3">
        <w:rPr>
          <w:rFonts w:asciiTheme="minorHAnsi" w:hAnsiTheme="minorHAnsi" w:cstheme="minorHAnsi"/>
        </w:rPr>
        <w:t>Spring</w:t>
      </w:r>
      <w:r w:rsidR="004B3586">
        <w:rPr>
          <w:rFonts w:asciiTheme="minorHAnsi" w:hAnsiTheme="minorHAnsi" w:cstheme="minorHAnsi"/>
        </w:rPr>
        <w:t xml:space="preserve"> </w:t>
      </w:r>
      <w:r w:rsidRPr="008A06E3">
        <w:rPr>
          <w:rFonts w:asciiTheme="minorHAnsi" w:hAnsiTheme="minorHAnsi" w:cstheme="minorHAnsi"/>
        </w:rPr>
        <w:t>Boot,</w:t>
      </w:r>
      <w:r w:rsidR="00DB2660" w:rsidRPr="008A06E3">
        <w:rPr>
          <w:rFonts w:asciiTheme="minorHAnsi" w:hAnsiTheme="minorHAnsi" w:cstheme="minorHAnsi"/>
        </w:rPr>
        <w:t xml:space="preserve"> </w:t>
      </w:r>
      <w:r w:rsidRPr="008A06E3">
        <w:rPr>
          <w:rFonts w:asciiTheme="minorHAnsi" w:hAnsiTheme="minorHAnsi" w:cstheme="minorHAnsi"/>
        </w:rPr>
        <w:t>Spray,</w:t>
      </w:r>
      <w:r w:rsidR="00DB2660" w:rsidRPr="008A06E3">
        <w:rPr>
          <w:rFonts w:asciiTheme="minorHAnsi" w:hAnsiTheme="minorHAnsi" w:cstheme="minorHAnsi"/>
        </w:rPr>
        <w:t xml:space="preserve"> </w:t>
      </w:r>
      <w:r w:rsidRPr="008A06E3">
        <w:rPr>
          <w:rFonts w:asciiTheme="minorHAnsi" w:hAnsiTheme="minorHAnsi" w:cstheme="minorHAnsi"/>
        </w:rPr>
        <w:t>Angular</w:t>
      </w:r>
      <w:r w:rsidR="00E2464B" w:rsidRPr="008A06E3">
        <w:rPr>
          <w:rFonts w:asciiTheme="minorHAnsi" w:hAnsiTheme="minorHAnsi" w:cstheme="minorHAnsi"/>
        </w:rPr>
        <w:t>2.x,</w:t>
      </w:r>
      <w:r w:rsidR="00DB2660" w:rsidRPr="008A06E3">
        <w:rPr>
          <w:rFonts w:asciiTheme="minorHAnsi" w:hAnsiTheme="minorHAnsi" w:cstheme="minorHAnsi"/>
        </w:rPr>
        <w:t xml:space="preserve"> </w:t>
      </w:r>
      <w:r w:rsidRPr="008A06E3">
        <w:rPr>
          <w:rFonts w:asciiTheme="minorHAnsi" w:hAnsiTheme="minorHAnsi" w:cstheme="minorHAnsi"/>
        </w:rPr>
        <w:t>Restful based Web Services,</w:t>
      </w:r>
      <w:r w:rsidR="000644E3" w:rsidRPr="008A06E3">
        <w:rPr>
          <w:rFonts w:asciiTheme="minorHAnsi" w:hAnsiTheme="minorHAnsi" w:cstheme="minorHAnsi"/>
        </w:rPr>
        <w:t xml:space="preserve"> </w:t>
      </w:r>
      <w:r w:rsidR="00E2464B" w:rsidRPr="008A06E3">
        <w:rPr>
          <w:rFonts w:asciiTheme="minorHAnsi" w:hAnsiTheme="minorHAnsi" w:cstheme="minorHAnsi"/>
        </w:rPr>
        <w:t>GLUULDAP,</w:t>
      </w:r>
      <w:r w:rsidR="000644E3" w:rsidRPr="008A06E3">
        <w:rPr>
          <w:rFonts w:asciiTheme="minorHAnsi" w:hAnsiTheme="minorHAnsi" w:cstheme="minorHAnsi"/>
        </w:rPr>
        <w:t xml:space="preserve"> </w:t>
      </w:r>
      <w:r w:rsidR="00E2464B" w:rsidRPr="008A06E3">
        <w:rPr>
          <w:rFonts w:asciiTheme="minorHAnsi" w:hAnsiTheme="minorHAnsi" w:cstheme="minorHAnsi"/>
        </w:rPr>
        <w:t>Spring Security,</w:t>
      </w:r>
      <w:r w:rsidR="00DB2660" w:rsidRPr="008A06E3">
        <w:rPr>
          <w:rFonts w:asciiTheme="minorHAnsi" w:hAnsiTheme="minorHAnsi" w:cstheme="minorHAnsi"/>
        </w:rPr>
        <w:t xml:space="preserve"> </w:t>
      </w:r>
      <w:r w:rsidR="00E2464B" w:rsidRPr="008A06E3">
        <w:rPr>
          <w:rFonts w:asciiTheme="minorHAnsi" w:hAnsiTheme="minorHAnsi" w:cstheme="minorHAnsi"/>
        </w:rPr>
        <w:t>Log4j,</w:t>
      </w:r>
      <w:r w:rsidR="00DB2660" w:rsidRPr="008A06E3">
        <w:rPr>
          <w:rFonts w:asciiTheme="minorHAnsi" w:hAnsiTheme="minorHAnsi" w:cstheme="minorHAnsi"/>
        </w:rPr>
        <w:t xml:space="preserve"> </w:t>
      </w:r>
      <w:r w:rsidR="00E2464B" w:rsidRPr="008A06E3">
        <w:rPr>
          <w:rFonts w:asciiTheme="minorHAnsi" w:hAnsiTheme="minorHAnsi" w:cstheme="minorHAnsi"/>
        </w:rPr>
        <w:t>Maven,</w:t>
      </w:r>
      <w:r w:rsidR="00DB2660" w:rsidRPr="008A06E3">
        <w:rPr>
          <w:rFonts w:asciiTheme="minorHAnsi" w:hAnsiTheme="minorHAnsi" w:cstheme="minorHAnsi"/>
        </w:rPr>
        <w:t xml:space="preserve"> </w:t>
      </w:r>
      <w:proofErr w:type="spellStart"/>
      <w:r w:rsidR="00E2464B" w:rsidRPr="008A06E3">
        <w:rPr>
          <w:rFonts w:asciiTheme="minorHAnsi" w:hAnsiTheme="minorHAnsi" w:cstheme="minorHAnsi"/>
        </w:rPr>
        <w:t>Git</w:t>
      </w:r>
      <w:proofErr w:type="spellEnd"/>
      <w:r w:rsidRPr="008A06E3">
        <w:rPr>
          <w:rFonts w:asciiTheme="minorHAnsi" w:hAnsiTheme="minorHAnsi" w:cstheme="minorHAnsi"/>
        </w:rPr>
        <w:t xml:space="preserve">, </w:t>
      </w:r>
      <w:r w:rsidR="00E2464B" w:rsidRPr="008A06E3">
        <w:rPr>
          <w:rFonts w:asciiTheme="minorHAnsi" w:hAnsiTheme="minorHAnsi" w:cstheme="minorHAnsi"/>
        </w:rPr>
        <w:t>Jenkins</w:t>
      </w:r>
      <w:r w:rsidRPr="008A06E3">
        <w:rPr>
          <w:rFonts w:asciiTheme="minorHAnsi" w:hAnsiTheme="minorHAnsi" w:cstheme="minorHAnsi"/>
        </w:rPr>
        <w:t xml:space="preserve">, </w:t>
      </w:r>
      <w:r w:rsidR="00E2464B" w:rsidRPr="008A06E3">
        <w:rPr>
          <w:rFonts w:asciiTheme="minorHAnsi" w:hAnsiTheme="minorHAnsi" w:cstheme="minorHAnsi"/>
        </w:rPr>
        <w:t>Oracle</w:t>
      </w:r>
      <w:r w:rsidRPr="008A06E3">
        <w:rPr>
          <w:rFonts w:asciiTheme="minorHAnsi" w:hAnsiTheme="minorHAnsi" w:cstheme="minorHAnsi"/>
        </w:rPr>
        <w:t>,</w:t>
      </w:r>
      <w:r w:rsidR="000644E3" w:rsidRPr="008A06E3">
        <w:rPr>
          <w:rFonts w:asciiTheme="minorHAnsi" w:hAnsiTheme="minorHAnsi" w:cstheme="minorHAnsi"/>
        </w:rPr>
        <w:t xml:space="preserve"> </w:t>
      </w:r>
      <w:proofErr w:type="spellStart"/>
      <w:r w:rsidR="00E2464B" w:rsidRPr="008A06E3">
        <w:rPr>
          <w:rFonts w:asciiTheme="minorHAnsi" w:hAnsiTheme="minorHAnsi" w:cstheme="minorHAnsi"/>
        </w:rPr>
        <w:t>Appdynamics</w:t>
      </w:r>
      <w:proofErr w:type="spellEnd"/>
      <w:r w:rsidR="00E2464B" w:rsidRPr="008A06E3">
        <w:rPr>
          <w:rFonts w:asciiTheme="minorHAnsi" w:hAnsiTheme="minorHAnsi" w:cstheme="minorHAnsi"/>
        </w:rPr>
        <w:t>, Tomcat,</w:t>
      </w:r>
      <w:r w:rsidR="000644E3" w:rsidRPr="008A06E3">
        <w:rPr>
          <w:rFonts w:asciiTheme="minorHAnsi" w:hAnsiTheme="minorHAnsi" w:cstheme="minorHAnsi"/>
        </w:rPr>
        <w:t xml:space="preserve"> </w:t>
      </w:r>
      <w:proofErr w:type="spellStart"/>
      <w:r w:rsidR="00E2464B" w:rsidRPr="008A06E3">
        <w:rPr>
          <w:rFonts w:asciiTheme="minorHAnsi" w:hAnsiTheme="minorHAnsi" w:cstheme="minorHAnsi"/>
        </w:rPr>
        <w:t>Intellij</w:t>
      </w:r>
      <w:proofErr w:type="spellEnd"/>
      <w:r w:rsidR="00E2464B" w:rsidRPr="008A06E3">
        <w:rPr>
          <w:rFonts w:asciiTheme="minorHAnsi" w:hAnsiTheme="minorHAnsi" w:cstheme="minorHAnsi"/>
        </w:rPr>
        <w:t>.</w:t>
      </w:r>
    </w:p>
    <w:p w14:paraId="3BA4F3A0" w14:textId="77777777" w:rsidR="00B25B31" w:rsidRPr="008A06E3" w:rsidRDefault="00B25B31" w:rsidP="00FD7B40">
      <w:pPr>
        <w:jc w:val="both"/>
        <w:rPr>
          <w:rFonts w:asciiTheme="minorHAnsi" w:hAnsiTheme="minorHAnsi" w:cstheme="minorHAnsi"/>
          <w:sz w:val="22"/>
          <w:szCs w:val="22"/>
        </w:rPr>
      </w:pPr>
    </w:p>
    <w:p w14:paraId="422310C6" w14:textId="147A12B3" w:rsidR="003650DE" w:rsidRPr="008A06E3" w:rsidRDefault="003650DE" w:rsidP="003650DE">
      <w:pPr>
        <w:pBdr>
          <w:top w:val="single" w:sz="4" w:space="1" w:color="auto"/>
          <w:left w:val="single" w:sz="4" w:space="4" w:color="auto"/>
          <w:bottom w:val="single" w:sz="4" w:space="1" w:color="auto"/>
          <w:right w:val="single" w:sz="4" w:space="4" w:color="auto"/>
        </w:pBdr>
        <w:shd w:val="clear" w:color="auto" w:fill="D9D9D9"/>
        <w:tabs>
          <w:tab w:val="center" w:pos="4320"/>
        </w:tabs>
        <w:jc w:val="both"/>
        <w:rPr>
          <w:rFonts w:asciiTheme="minorHAnsi" w:hAnsiTheme="minorHAnsi" w:cstheme="minorHAnsi"/>
          <w:b/>
          <w:sz w:val="22"/>
          <w:szCs w:val="22"/>
        </w:rPr>
      </w:pPr>
      <w:r w:rsidRPr="008A06E3">
        <w:rPr>
          <w:rFonts w:asciiTheme="minorHAnsi" w:hAnsiTheme="minorHAnsi" w:cstheme="minorHAnsi"/>
          <w:b/>
          <w:bCs/>
          <w:sz w:val="22"/>
          <w:szCs w:val="22"/>
          <w:shd w:val="clear" w:color="auto" w:fill="D9D9D9" w:themeFill="background1" w:themeFillShade="D9"/>
        </w:rPr>
        <w:t xml:space="preserve">Client: JC Penny                                                                                                                             </w:t>
      </w:r>
      <w:r w:rsidR="00095BCC" w:rsidRPr="008A06E3">
        <w:rPr>
          <w:rFonts w:asciiTheme="minorHAnsi" w:hAnsiTheme="minorHAnsi" w:cstheme="minorHAnsi"/>
          <w:b/>
          <w:bCs/>
          <w:sz w:val="22"/>
          <w:szCs w:val="22"/>
          <w:shd w:val="clear" w:color="auto" w:fill="D9D9D9" w:themeFill="background1" w:themeFillShade="D9"/>
        </w:rPr>
        <w:t xml:space="preserve">          </w:t>
      </w:r>
      <w:r w:rsidR="00E679F0" w:rsidRPr="008A06E3">
        <w:rPr>
          <w:rFonts w:asciiTheme="minorHAnsi" w:hAnsiTheme="minorHAnsi" w:cstheme="minorHAnsi"/>
          <w:b/>
          <w:bCs/>
          <w:sz w:val="22"/>
          <w:szCs w:val="22"/>
          <w:shd w:val="clear" w:color="auto" w:fill="D9D9D9" w:themeFill="background1" w:themeFillShade="D9"/>
        </w:rPr>
        <w:t xml:space="preserve">                     </w:t>
      </w:r>
      <w:r w:rsidR="00095BCC" w:rsidRPr="008A06E3">
        <w:rPr>
          <w:rFonts w:asciiTheme="minorHAnsi" w:hAnsiTheme="minorHAnsi" w:cstheme="minorHAnsi"/>
          <w:b/>
          <w:bCs/>
          <w:sz w:val="22"/>
          <w:szCs w:val="22"/>
          <w:shd w:val="clear" w:color="auto" w:fill="D9D9D9" w:themeFill="background1" w:themeFillShade="D9"/>
        </w:rPr>
        <w:t xml:space="preserve">  </w:t>
      </w:r>
      <w:r w:rsidRPr="008A06E3">
        <w:rPr>
          <w:rFonts w:asciiTheme="minorHAnsi" w:hAnsiTheme="minorHAnsi" w:cstheme="minorHAnsi"/>
          <w:b/>
          <w:bCs/>
          <w:sz w:val="22"/>
          <w:szCs w:val="22"/>
          <w:shd w:val="clear" w:color="auto" w:fill="D9D9D9" w:themeFill="background1" w:themeFillShade="D9"/>
        </w:rPr>
        <w:t>Jun</w:t>
      </w:r>
      <w:r w:rsidR="0028429E" w:rsidRPr="008A06E3">
        <w:rPr>
          <w:rFonts w:asciiTheme="minorHAnsi" w:hAnsiTheme="minorHAnsi" w:cstheme="minorHAnsi"/>
          <w:b/>
          <w:sz w:val="22"/>
          <w:szCs w:val="22"/>
        </w:rPr>
        <w:t>’17</w:t>
      </w:r>
      <w:r w:rsidR="00A04626" w:rsidRPr="008A06E3">
        <w:rPr>
          <w:rFonts w:asciiTheme="minorHAnsi" w:hAnsiTheme="minorHAnsi" w:cstheme="minorHAnsi"/>
          <w:b/>
          <w:sz w:val="22"/>
          <w:szCs w:val="22"/>
        </w:rPr>
        <w:t xml:space="preserve"> </w:t>
      </w:r>
      <w:r w:rsidR="0028429E" w:rsidRPr="008A06E3">
        <w:rPr>
          <w:rFonts w:asciiTheme="minorHAnsi" w:hAnsiTheme="minorHAnsi" w:cstheme="minorHAnsi"/>
          <w:b/>
          <w:sz w:val="22"/>
          <w:szCs w:val="22"/>
        </w:rPr>
        <w:t>–</w:t>
      </w:r>
      <w:r w:rsidR="00A04626" w:rsidRPr="008A06E3">
        <w:rPr>
          <w:rFonts w:asciiTheme="minorHAnsi" w:hAnsiTheme="minorHAnsi" w:cstheme="minorHAnsi"/>
          <w:b/>
          <w:sz w:val="22"/>
          <w:szCs w:val="22"/>
        </w:rPr>
        <w:t xml:space="preserve"> </w:t>
      </w:r>
      <w:r w:rsidR="0028429E" w:rsidRPr="008A06E3">
        <w:rPr>
          <w:rFonts w:asciiTheme="minorHAnsi" w:hAnsiTheme="minorHAnsi" w:cstheme="minorHAnsi"/>
          <w:b/>
          <w:sz w:val="22"/>
          <w:szCs w:val="22"/>
        </w:rPr>
        <w:t>Jan’18</w:t>
      </w:r>
    </w:p>
    <w:p w14:paraId="564758FD" w14:textId="77777777" w:rsidR="003650DE" w:rsidRPr="008A06E3" w:rsidRDefault="003650DE" w:rsidP="003650DE">
      <w:pPr>
        <w:pBdr>
          <w:top w:val="single" w:sz="4" w:space="1" w:color="auto"/>
          <w:left w:val="single" w:sz="4" w:space="4" w:color="auto"/>
          <w:bottom w:val="single" w:sz="4" w:space="1" w:color="auto"/>
          <w:right w:val="single" w:sz="4" w:space="4" w:color="auto"/>
        </w:pBdr>
        <w:shd w:val="clear" w:color="auto" w:fill="D9D9D9"/>
        <w:tabs>
          <w:tab w:val="center" w:pos="4320"/>
        </w:tabs>
        <w:jc w:val="both"/>
        <w:rPr>
          <w:rFonts w:asciiTheme="minorHAnsi" w:hAnsiTheme="minorHAnsi" w:cstheme="minorHAnsi"/>
          <w:sz w:val="22"/>
          <w:szCs w:val="22"/>
        </w:rPr>
      </w:pPr>
      <w:r w:rsidRPr="008A06E3">
        <w:rPr>
          <w:rFonts w:asciiTheme="minorHAnsi" w:hAnsiTheme="minorHAnsi" w:cstheme="minorHAnsi"/>
          <w:b/>
          <w:sz w:val="22"/>
          <w:szCs w:val="22"/>
        </w:rPr>
        <w:t>Location:</w:t>
      </w:r>
      <w:r w:rsidRPr="008A06E3">
        <w:rPr>
          <w:rFonts w:asciiTheme="minorHAnsi" w:hAnsiTheme="minorHAnsi" w:cstheme="minorHAnsi"/>
          <w:b/>
          <w:bCs/>
          <w:sz w:val="22"/>
          <w:szCs w:val="22"/>
          <w:shd w:val="clear" w:color="auto" w:fill="D9D9D9" w:themeFill="background1" w:themeFillShade="D9"/>
        </w:rPr>
        <w:t xml:space="preserve"> Plano, TX</w:t>
      </w:r>
    </w:p>
    <w:p w14:paraId="0A2DD2AE" w14:textId="77777777" w:rsidR="00EF4E4C" w:rsidRPr="008A06E3" w:rsidRDefault="003650DE" w:rsidP="0028429E">
      <w:pPr>
        <w:pBdr>
          <w:top w:val="single" w:sz="4" w:space="1" w:color="auto"/>
          <w:left w:val="single" w:sz="4" w:space="4" w:color="auto"/>
          <w:bottom w:val="single" w:sz="4" w:space="1" w:color="auto"/>
          <w:right w:val="single" w:sz="4" w:space="4" w:color="auto"/>
        </w:pBdr>
        <w:shd w:val="clear" w:color="auto" w:fill="D9D9D9"/>
        <w:tabs>
          <w:tab w:val="center" w:pos="4320"/>
        </w:tabs>
        <w:jc w:val="both"/>
        <w:rPr>
          <w:rFonts w:asciiTheme="minorHAnsi" w:hAnsiTheme="minorHAnsi" w:cstheme="minorHAnsi"/>
          <w:sz w:val="22"/>
          <w:szCs w:val="22"/>
        </w:rPr>
      </w:pPr>
      <w:r w:rsidRPr="008A06E3">
        <w:rPr>
          <w:rFonts w:asciiTheme="minorHAnsi" w:hAnsiTheme="minorHAnsi" w:cstheme="minorHAnsi"/>
          <w:b/>
          <w:sz w:val="22"/>
          <w:szCs w:val="22"/>
        </w:rPr>
        <w:t xml:space="preserve">Role: Sr. Java/J2EE Developer </w:t>
      </w:r>
      <w:r w:rsidRPr="008A06E3">
        <w:rPr>
          <w:rFonts w:asciiTheme="minorHAnsi" w:hAnsiTheme="minorHAnsi" w:cstheme="minorHAnsi"/>
          <w:b/>
          <w:sz w:val="22"/>
          <w:szCs w:val="22"/>
        </w:rPr>
        <w:tab/>
      </w:r>
      <w:r w:rsidRPr="008A06E3">
        <w:rPr>
          <w:rFonts w:asciiTheme="minorHAnsi" w:hAnsiTheme="minorHAnsi" w:cstheme="minorHAnsi"/>
          <w:b/>
          <w:sz w:val="22"/>
          <w:szCs w:val="22"/>
        </w:rPr>
        <w:tab/>
      </w:r>
      <w:r w:rsidRPr="008A06E3">
        <w:rPr>
          <w:rFonts w:asciiTheme="minorHAnsi" w:hAnsiTheme="minorHAnsi" w:cstheme="minorHAnsi"/>
          <w:b/>
          <w:sz w:val="22"/>
          <w:szCs w:val="22"/>
        </w:rPr>
        <w:tab/>
      </w:r>
      <w:r w:rsidRPr="008A06E3">
        <w:rPr>
          <w:rFonts w:asciiTheme="minorHAnsi" w:hAnsiTheme="minorHAnsi" w:cstheme="minorHAnsi"/>
          <w:b/>
          <w:sz w:val="22"/>
          <w:szCs w:val="22"/>
        </w:rPr>
        <w:tab/>
      </w:r>
    </w:p>
    <w:p w14:paraId="1AF81EDA" w14:textId="77777777" w:rsidR="00B466A6" w:rsidRPr="008A06E3" w:rsidRDefault="00B466A6" w:rsidP="003650DE">
      <w:pPr>
        <w:pStyle w:val="workdescription"/>
        <w:shd w:val="clear" w:color="auto" w:fill="FFFFFF"/>
        <w:spacing w:before="0" w:beforeAutospacing="0" w:after="0" w:afterAutospacing="0"/>
        <w:jc w:val="both"/>
        <w:rPr>
          <w:rFonts w:asciiTheme="minorHAnsi" w:hAnsiTheme="minorHAnsi" w:cstheme="minorHAnsi"/>
          <w:b/>
          <w:sz w:val="22"/>
          <w:szCs w:val="22"/>
          <w:u w:val="single"/>
        </w:rPr>
      </w:pPr>
    </w:p>
    <w:p w14:paraId="3BC4492B" w14:textId="77777777" w:rsidR="008A63D4" w:rsidRPr="008A06E3" w:rsidRDefault="003650DE" w:rsidP="00EA530C">
      <w:pPr>
        <w:pStyle w:val="workdescription"/>
        <w:shd w:val="clear" w:color="auto" w:fill="FFFFFF"/>
        <w:spacing w:before="0" w:beforeAutospacing="0" w:after="0" w:afterAutospacing="0"/>
        <w:jc w:val="both"/>
        <w:rPr>
          <w:rFonts w:asciiTheme="minorHAnsi" w:hAnsiTheme="minorHAnsi" w:cstheme="minorHAnsi"/>
          <w:b/>
          <w:sz w:val="22"/>
          <w:szCs w:val="22"/>
          <w:u w:val="single"/>
        </w:rPr>
      </w:pPr>
      <w:r w:rsidRPr="008A06E3">
        <w:rPr>
          <w:rFonts w:asciiTheme="minorHAnsi" w:hAnsiTheme="minorHAnsi" w:cstheme="minorHAnsi"/>
          <w:b/>
          <w:sz w:val="22"/>
          <w:szCs w:val="22"/>
          <w:u w:val="single"/>
        </w:rPr>
        <w:t>Project Description:</w:t>
      </w:r>
      <w:r w:rsidR="007E30BF" w:rsidRPr="008A06E3">
        <w:rPr>
          <w:rFonts w:asciiTheme="minorHAnsi" w:hAnsiTheme="minorHAnsi" w:cstheme="minorHAnsi"/>
          <w:b/>
          <w:sz w:val="22"/>
          <w:szCs w:val="22"/>
          <w:u w:val="single"/>
        </w:rPr>
        <w:t xml:space="preserve"> </w:t>
      </w:r>
      <w:r w:rsidR="008A63D4" w:rsidRPr="008A06E3">
        <w:rPr>
          <w:rFonts w:asciiTheme="minorHAnsi" w:hAnsiTheme="minorHAnsi" w:cstheme="minorHAnsi"/>
          <w:sz w:val="22"/>
          <w:szCs w:val="22"/>
        </w:rPr>
        <w:t>This portal is developed for the end users to suggest and comment about the JC Penney products. The product descriptions, rating and user reviews could be analyzed by the other user before the product is purchased. Based on the roles, the privileges are given to the user. </w:t>
      </w:r>
    </w:p>
    <w:p w14:paraId="07EE7584" w14:textId="77777777" w:rsidR="00F93B03" w:rsidRPr="008A06E3" w:rsidRDefault="00F93B03" w:rsidP="00F93B03">
      <w:pPr>
        <w:pStyle w:val="workdescription"/>
        <w:shd w:val="clear" w:color="auto" w:fill="FFFFFF"/>
        <w:spacing w:before="0" w:beforeAutospacing="0" w:after="0" w:afterAutospacing="0"/>
        <w:jc w:val="both"/>
        <w:rPr>
          <w:rFonts w:asciiTheme="minorHAnsi" w:hAnsiTheme="minorHAnsi" w:cstheme="minorHAnsi"/>
          <w:b/>
          <w:sz w:val="22"/>
          <w:szCs w:val="22"/>
          <w:u w:val="single"/>
        </w:rPr>
      </w:pPr>
    </w:p>
    <w:p w14:paraId="7437C465" w14:textId="3D33D13A" w:rsidR="003650DE" w:rsidRPr="008A06E3" w:rsidRDefault="003650DE" w:rsidP="00F93B03">
      <w:pPr>
        <w:pStyle w:val="workdescription"/>
        <w:shd w:val="clear" w:color="auto" w:fill="FFFFFF"/>
        <w:spacing w:before="0" w:beforeAutospacing="0" w:after="0" w:afterAutospacing="0"/>
        <w:jc w:val="both"/>
        <w:rPr>
          <w:rFonts w:asciiTheme="minorHAnsi" w:hAnsiTheme="minorHAnsi" w:cstheme="minorHAnsi"/>
          <w:sz w:val="22"/>
          <w:szCs w:val="22"/>
          <w:u w:val="single"/>
        </w:rPr>
      </w:pPr>
      <w:r w:rsidRPr="008A06E3">
        <w:rPr>
          <w:rFonts w:asciiTheme="minorHAnsi" w:hAnsiTheme="minorHAnsi" w:cstheme="minorHAnsi"/>
          <w:b/>
          <w:sz w:val="22"/>
          <w:szCs w:val="22"/>
          <w:u w:val="single"/>
        </w:rPr>
        <w:t>Responsibilities:</w:t>
      </w:r>
      <w:r w:rsidRPr="008A06E3">
        <w:rPr>
          <w:rFonts w:asciiTheme="minorHAnsi" w:hAnsiTheme="minorHAnsi" w:cstheme="minorHAnsi"/>
          <w:sz w:val="22"/>
          <w:szCs w:val="22"/>
          <w:u w:val="single"/>
        </w:rPr>
        <w:t> </w:t>
      </w:r>
    </w:p>
    <w:p w14:paraId="1A76455D" w14:textId="77777777" w:rsidR="001140AA" w:rsidRPr="008A06E3" w:rsidRDefault="003650DE" w:rsidP="00E679F0">
      <w:pPr>
        <w:pStyle w:val="workdescription"/>
        <w:numPr>
          <w:ilvl w:val="0"/>
          <w:numId w:val="13"/>
        </w:numPr>
        <w:shd w:val="clear" w:color="auto" w:fill="FFFFFF"/>
        <w:spacing w:before="0" w:beforeAutospacing="0" w:after="0" w:afterAutospacing="0"/>
        <w:ind w:left="284" w:hanging="284"/>
        <w:jc w:val="both"/>
        <w:rPr>
          <w:rFonts w:asciiTheme="minorHAnsi" w:hAnsiTheme="minorHAnsi" w:cstheme="minorHAnsi"/>
          <w:sz w:val="22"/>
          <w:szCs w:val="22"/>
        </w:rPr>
      </w:pPr>
      <w:r w:rsidRPr="008A06E3">
        <w:rPr>
          <w:rFonts w:asciiTheme="minorHAnsi" w:hAnsiTheme="minorHAnsi" w:cstheme="minorHAnsi"/>
          <w:sz w:val="22"/>
          <w:szCs w:val="22"/>
        </w:rPr>
        <w:t>Involved in various phases of Software Development Life Cycle</w:t>
      </w:r>
      <w:r w:rsidR="000644E3" w:rsidRPr="008A06E3">
        <w:rPr>
          <w:rFonts w:asciiTheme="minorHAnsi" w:hAnsiTheme="minorHAnsi" w:cstheme="minorHAnsi"/>
          <w:sz w:val="22"/>
          <w:szCs w:val="22"/>
        </w:rPr>
        <w:t xml:space="preserve"> </w:t>
      </w:r>
      <w:r w:rsidRPr="008A06E3">
        <w:rPr>
          <w:rFonts w:asciiTheme="minorHAnsi" w:hAnsiTheme="minorHAnsi" w:cstheme="minorHAnsi"/>
          <w:b/>
          <w:sz w:val="22"/>
          <w:szCs w:val="22"/>
        </w:rPr>
        <w:t>(SDLC)</w:t>
      </w:r>
      <w:r w:rsidRPr="008A06E3">
        <w:rPr>
          <w:rFonts w:asciiTheme="minorHAnsi" w:hAnsiTheme="minorHAnsi" w:cstheme="minorHAnsi"/>
          <w:sz w:val="22"/>
          <w:szCs w:val="22"/>
        </w:rPr>
        <w:t xml:space="preserve"> such as requirements gathering, modeling, analysis, design, development and testing.</w:t>
      </w:r>
    </w:p>
    <w:p w14:paraId="464FBF33" w14:textId="77777777" w:rsidR="001140AA" w:rsidRPr="008A06E3" w:rsidRDefault="001140AA" w:rsidP="00E679F0">
      <w:pPr>
        <w:pStyle w:val="workdescription"/>
        <w:numPr>
          <w:ilvl w:val="0"/>
          <w:numId w:val="13"/>
        </w:numPr>
        <w:shd w:val="clear" w:color="auto" w:fill="FFFFFF"/>
        <w:spacing w:before="0" w:beforeAutospacing="0" w:after="0" w:afterAutospacing="0"/>
        <w:ind w:left="284" w:hanging="284"/>
        <w:jc w:val="both"/>
        <w:rPr>
          <w:rFonts w:asciiTheme="minorHAnsi" w:hAnsiTheme="minorHAnsi" w:cstheme="minorHAnsi"/>
          <w:sz w:val="22"/>
          <w:szCs w:val="22"/>
        </w:rPr>
      </w:pPr>
      <w:r w:rsidRPr="008A06E3">
        <w:rPr>
          <w:rFonts w:asciiTheme="minorHAnsi" w:hAnsiTheme="minorHAnsi" w:cstheme="minorHAnsi"/>
          <w:sz w:val="22"/>
          <w:szCs w:val="22"/>
        </w:rPr>
        <w:t xml:space="preserve">Used </w:t>
      </w:r>
      <w:r w:rsidRPr="008A06E3">
        <w:rPr>
          <w:rFonts w:asciiTheme="minorHAnsi" w:hAnsiTheme="minorHAnsi" w:cstheme="minorHAnsi"/>
          <w:b/>
          <w:sz w:val="22"/>
          <w:szCs w:val="22"/>
        </w:rPr>
        <w:t>Agile</w:t>
      </w:r>
      <w:r w:rsidRPr="008A06E3">
        <w:rPr>
          <w:rFonts w:asciiTheme="minorHAnsi" w:hAnsiTheme="minorHAnsi" w:cstheme="minorHAnsi"/>
          <w:sz w:val="22"/>
          <w:szCs w:val="22"/>
        </w:rPr>
        <w:t xml:space="preserve"> methodology and effectively took part in </w:t>
      </w:r>
      <w:r w:rsidRPr="008A06E3">
        <w:rPr>
          <w:rFonts w:asciiTheme="minorHAnsi" w:hAnsiTheme="minorHAnsi" w:cstheme="minorHAnsi"/>
          <w:b/>
          <w:sz w:val="22"/>
          <w:szCs w:val="22"/>
        </w:rPr>
        <w:t>Scrum</w:t>
      </w:r>
      <w:r w:rsidRPr="008A06E3">
        <w:rPr>
          <w:rFonts w:asciiTheme="minorHAnsi" w:hAnsiTheme="minorHAnsi" w:cstheme="minorHAnsi"/>
          <w:sz w:val="22"/>
          <w:szCs w:val="22"/>
        </w:rPr>
        <w:t xml:space="preserve"> gatherings to deliver quality deliverables within time (extensively used Scrum Do for project Management). </w:t>
      </w:r>
    </w:p>
    <w:p w14:paraId="7C66ED20" w14:textId="77777777" w:rsidR="001140AA" w:rsidRPr="008A06E3" w:rsidRDefault="001140AA" w:rsidP="00E679F0">
      <w:pPr>
        <w:pStyle w:val="workdescription"/>
        <w:numPr>
          <w:ilvl w:val="0"/>
          <w:numId w:val="13"/>
        </w:numPr>
        <w:shd w:val="clear" w:color="auto" w:fill="FFFFFF"/>
        <w:spacing w:before="0" w:beforeAutospacing="0" w:after="0" w:afterAutospacing="0"/>
        <w:ind w:left="284" w:hanging="284"/>
        <w:jc w:val="both"/>
        <w:rPr>
          <w:rFonts w:asciiTheme="minorHAnsi" w:hAnsiTheme="minorHAnsi" w:cstheme="minorHAnsi"/>
          <w:sz w:val="22"/>
          <w:szCs w:val="22"/>
        </w:rPr>
      </w:pPr>
      <w:r w:rsidRPr="008A06E3">
        <w:rPr>
          <w:rFonts w:asciiTheme="minorHAnsi" w:hAnsiTheme="minorHAnsi" w:cstheme="minorHAnsi"/>
          <w:sz w:val="22"/>
          <w:szCs w:val="22"/>
        </w:rPr>
        <w:t>Designed and developed all the user interfaces using</w:t>
      </w:r>
      <w:r w:rsidR="000644E3" w:rsidRPr="008A06E3">
        <w:rPr>
          <w:rFonts w:asciiTheme="minorHAnsi" w:hAnsiTheme="minorHAnsi" w:cstheme="minorHAnsi"/>
          <w:sz w:val="22"/>
          <w:szCs w:val="22"/>
        </w:rPr>
        <w:t xml:space="preserve"> </w:t>
      </w:r>
      <w:r w:rsidRPr="008A06E3">
        <w:rPr>
          <w:rFonts w:asciiTheme="minorHAnsi" w:hAnsiTheme="minorHAnsi" w:cstheme="minorHAnsi"/>
          <w:b/>
          <w:sz w:val="22"/>
          <w:szCs w:val="22"/>
        </w:rPr>
        <w:t>Spring</w:t>
      </w:r>
      <w:r w:rsidRPr="008A06E3">
        <w:rPr>
          <w:rFonts w:asciiTheme="minorHAnsi" w:hAnsiTheme="minorHAnsi" w:cstheme="minorHAnsi"/>
          <w:sz w:val="22"/>
          <w:szCs w:val="22"/>
        </w:rPr>
        <w:t xml:space="preserve"> framework</w:t>
      </w:r>
      <w:r w:rsidR="00120097" w:rsidRPr="008A06E3">
        <w:rPr>
          <w:rFonts w:asciiTheme="minorHAnsi" w:hAnsiTheme="minorHAnsi" w:cstheme="minorHAnsi"/>
          <w:sz w:val="22"/>
          <w:szCs w:val="22"/>
        </w:rPr>
        <w:t xml:space="preserve"> along with </w:t>
      </w:r>
      <w:r w:rsidR="00120097" w:rsidRPr="008A06E3">
        <w:rPr>
          <w:rFonts w:asciiTheme="minorHAnsi" w:hAnsiTheme="minorHAnsi" w:cstheme="minorHAnsi"/>
          <w:b/>
          <w:sz w:val="22"/>
          <w:szCs w:val="22"/>
        </w:rPr>
        <w:t>REST</w:t>
      </w:r>
      <w:r w:rsidR="00120097" w:rsidRPr="008A06E3">
        <w:rPr>
          <w:rFonts w:asciiTheme="minorHAnsi" w:hAnsiTheme="minorHAnsi" w:cstheme="minorHAnsi"/>
          <w:sz w:val="22"/>
          <w:szCs w:val="22"/>
        </w:rPr>
        <w:t xml:space="preserve"> API</w:t>
      </w:r>
      <w:r w:rsidRPr="008A06E3">
        <w:rPr>
          <w:rFonts w:asciiTheme="minorHAnsi" w:hAnsiTheme="minorHAnsi" w:cstheme="minorHAnsi"/>
          <w:sz w:val="22"/>
          <w:szCs w:val="22"/>
        </w:rPr>
        <w:t>. </w:t>
      </w:r>
    </w:p>
    <w:p w14:paraId="13A3F085" w14:textId="77777777" w:rsidR="001140AA" w:rsidRPr="008A06E3" w:rsidRDefault="001140AA" w:rsidP="00E679F0">
      <w:pPr>
        <w:pStyle w:val="workdescription"/>
        <w:numPr>
          <w:ilvl w:val="0"/>
          <w:numId w:val="13"/>
        </w:numPr>
        <w:shd w:val="clear" w:color="auto" w:fill="FFFFFF"/>
        <w:spacing w:before="0" w:beforeAutospacing="0" w:after="0" w:afterAutospacing="0"/>
        <w:ind w:left="284" w:hanging="284"/>
        <w:jc w:val="both"/>
        <w:rPr>
          <w:rFonts w:asciiTheme="minorHAnsi" w:hAnsiTheme="minorHAnsi" w:cstheme="minorHAnsi"/>
          <w:sz w:val="22"/>
          <w:szCs w:val="22"/>
        </w:rPr>
      </w:pPr>
      <w:r w:rsidRPr="008A06E3">
        <w:rPr>
          <w:rFonts w:asciiTheme="minorHAnsi" w:hAnsiTheme="minorHAnsi" w:cstheme="minorHAnsi"/>
          <w:sz w:val="22"/>
          <w:szCs w:val="22"/>
        </w:rPr>
        <w:t xml:space="preserve">Developed the DAO layer using </w:t>
      </w:r>
      <w:r w:rsidRPr="008A06E3">
        <w:rPr>
          <w:rFonts w:asciiTheme="minorHAnsi" w:hAnsiTheme="minorHAnsi" w:cstheme="minorHAnsi"/>
          <w:b/>
          <w:sz w:val="22"/>
          <w:szCs w:val="22"/>
        </w:rPr>
        <w:t>Hibernate</w:t>
      </w:r>
      <w:r w:rsidRPr="008A06E3">
        <w:rPr>
          <w:rFonts w:asciiTheme="minorHAnsi" w:hAnsiTheme="minorHAnsi" w:cstheme="minorHAnsi"/>
          <w:sz w:val="22"/>
          <w:szCs w:val="22"/>
        </w:rPr>
        <w:t xml:space="preserve"> and used caching system for real time performance. </w:t>
      </w:r>
    </w:p>
    <w:p w14:paraId="134ED697" w14:textId="77777777" w:rsidR="001140AA" w:rsidRPr="008A06E3" w:rsidRDefault="001140AA" w:rsidP="00E679F0">
      <w:pPr>
        <w:pStyle w:val="workdescription"/>
        <w:numPr>
          <w:ilvl w:val="0"/>
          <w:numId w:val="13"/>
        </w:numPr>
        <w:shd w:val="clear" w:color="auto" w:fill="FFFFFF"/>
        <w:spacing w:before="0" w:beforeAutospacing="0" w:after="0" w:afterAutospacing="0"/>
        <w:ind w:left="284" w:hanging="284"/>
        <w:jc w:val="both"/>
        <w:rPr>
          <w:rFonts w:asciiTheme="minorHAnsi" w:hAnsiTheme="minorHAnsi" w:cstheme="minorHAnsi"/>
          <w:sz w:val="22"/>
          <w:szCs w:val="22"/>
        </w:rPr>
      </w:pPr>
      <w:r w:rsidRPr="008A06E3">
        <w:rPr>
          <w:rFonts w:asciiTheme="minorHAnsi" w:hAnsiTheme="minorHAnsi" w:cstheme="minorHAnsi"/>
          <w:sz w:val="22"/>
          <w:szCs w:val="22"/>
        </w:rPr>
        <w:t xml:space="preserve">Designed and developed various modules of the application with </w:t>
      </w:r>
      <w:r w:rsidRPr="008A06E3">
        <w:rPr>
          <w:rFonts w:asciiTheme="minorHAnsi" w:hAnsiTheme="minorHAnsi" w:cstheme="minorHAnsi"/>
          <w:b/>
          <w:sz w:val="22"/>
          <w:szCs w:val="22"/>
        </w:rPr>
        <w:t>J2EE</w:t>
      </w:r>
      <w:r w:rsidRPr="008A06E3">
        <w:rPr>
          <w:rFonts w:asciiTheme="minorHAnsi" w:hAnsiTheme="minorHAnsi" w:cstheme="minorHAnsi"/>
          <w:sz w:val="22"/>
          <w:szCs w:val="22"/>
        </w:rPr>
        <w:t xml:space="preserve"> design architecture, </w:t>
      </w:r>
      <w:r w:rsidRPr="008A06E3">
        <w:rPr>
          <w:rFonts w:asciiTheme="minorHAnsi" w:hAnsiTheme="minorHAnsi" w:cstheme="minorHAnsi"/>
          <w:b/>
          <w:sz w:val="22"/>
          <w:szCs w:val="22"/>
        </w:rPr>
        <w:t>Spring MVC</w:t>
      </w:r>
      <w:r w:rsidRPr="008A06E3">
        <w:rPr>
          <w:rFonts w:asciiTheme="minorHAnsi" w:hAnsiTheme="minorHAnsi" w:cstheme="minorHAnsi"/>
          <w:sz w:val="22"/>
          <w:szCs w:val="22"/>
        </w:rPr>
        <w:t xml:space="preserve"> architecture using </w:t>
      </w:r>
      <w:r w:rsidRPr="008A06E3">
        <w:rPr>
          <w:rFonts w:asciiTheme="minorHAnsi" w:hAnsiTheme="minorHAnsi" w:cstheme="minorHAnsi"/>
          <w:b/>
          <w:sz w:val="22"/>
          <w:szCs w:val="22"/>
        </w:rPr>
        <w:t>IOC, AOP</w:t>
      </w:r>
      <w:r w:rsidRPr="008A06E3">
        <w:rPr>
          <w:rFonts w:asciiTheme="minorHAnsi" w:hAnsiTheme="minorHAnsi" w:cstheme="minorHAnsi"/>
          <w:sz w:val="22"/>
          <w:szCs w:val="22"/>
        </w:rPr>
        <w:t xml:space="preserve"> concepts. Created POC for Spring Batch for running batch jobs. </w:t>
      </w:r>
    </w:p>
    <w:p w14:paraId="528B2224" w14:textId="77777777" w:rsidR="001140AA" w:rsidRPr="008A06E3" w:rsidRDefault="001140AA" w:rsidP="00E679F0">
      <w:pPr>
        <w:pStyle w:val="workdescription"/>
        <w:numPr>
          <w:ilvl w:val="0"/>
          <w:numId w:val="13"/>
        </w:numPr>
        <w:shd w:val="clear" w:color="auto" w:fill="FFFFFF"/>
        <w:spacing w:before="0" w:beforeAutospacing="0" w:after="0" w:afterAutospacing="0"/>
        <w:ind w:left="284" w:hanging="284"/>
        <w:jc w:val="both"/>
        <w:rPr>
          <w:rFonts w:asciiTheme="minorHAnsi" w:hAnsiTheme="minorHAnsi" w:cstheme="minorHAnsi"/>
          <w:sz w:val="22"/>
          <w:szCs w:val="22"/>
        </w:rPr>
      </w:pPr>
      <w:r w:rsidRPr="008A06E3">
        <w:rPr>
          <w:rFonts w:asciiTheme="minorHAnsi" w:hAnsiTheme="minorHAnsi" w:cstheme="minorHAnsi"/>
          <w:sz w:val="22"/>
          <w:szCs w:val="22"/>
        </w:rPr>
        <w:t xml:space="preserve">Developed </w:t>
      </w:r>
      <w:r w:rsidR="000644E3" w:rsidRPr="008A06E3">
        <w:rPr>
          <w:rFonts w:asciiTheme="minorHAnsi" w:hAnsiTheme="minorHAnsi" w:cstheme="minorHAnsi"/>
          <w:b/>
          <w:sz w:val="22"/>
          <w:szCs w:val="22"/>
        </w:rPr>
        <w:t>Web S</w:t>
      </w:r>
      <w:r w:rsidRPr="008A06E3">
        <w:rPr>
          <w:rFonts w:asciiTheme="minorHAnsi" w:hAnsiTheme="minorHAnsi" w:cstheme="minorHAnsi"/>
          <w:b/>
          <w:sz w:val="22"/>
          <w:szCs w:val="22"/>
        </w:rPr>
        <w:t>ervice</w:t>
      </w:r>
      <w:r w:rsidR="008A63D4" w:rsidRPr="008A06E3">
        <w:rPr>
          <w:rFonts w:asciiTheme="minorHAnsi" w:hAnsiTheme="minorHAnsi" w:cstheme="minorHAnsi"/>
          <w:b/>
          <w:sz w:val="22"/>
          <w:szCs w:val="22"/>
        </w:rPr>
        <w:t>s</w:t>
      </w:r>
      <w:r w:rsidRPr="008A06E3">
        <w:rPr>
          <w:rFonts w:asciiTheme="minorHAnsi" w:hAnsiTheme="minorHAnsi" w:cstheme="minorHAnsi"/>
          <w:sz w:val="22"/>
          <w:szCs w:val="22"/>
        </w:rPr>
        <w:t xml:space="preserve"> provider methods (bottom up approach) using WSDL and </w:t>
      </w:r>
      <w:r w:rsidRPr="008A06E3">
        <w:rPr>
          <w:rFonts w:asciiTheme="minorHAnsi" w:hAnsiTheme="minorHAnsi" w:cstheme="minorHAnsi"/>
          <w:b/>
          <w:sz w:val="22"/>
          <w:szCs w:val="22"/>
        </w:rPr>
        <w:t xml:space="preserve">RESTful </w:t>
      </w:r>
      <w:r w:rsidRPr="008A06E3">
        <w:rPr>
          <w:rFonts w:asciiTheme="minorHAnsi" w:hAnsiTheme="minorHAnsi" w:cstheme="minorHAnsi"/>
          <w:sz w:val="22"/>
          <w:szCs w:val="22"/>
        </w:rPr>
        <w:t>for transferring data between the Applications. </w:t>
      </w:r>
    </w:p>
    <w:p w14:paraId="3EA99D43" w14:textId="77777777" w:rsidR="00EE1368" w:rsidRPr="008A06E3" w:rsidRDefault="00EE1368" w:rsidP="00E679F0">
      <w:pPr>
        <w:pStyle w:val="workdescription"/>
        <w:numPr>
          <w:ilvl w:val="0"/>
          <w:numId w:val="13"/>
        </w:numPr>
        <w:shd w:val="clear" w:color="auto" w:fill="FFFFFF"/>
        <w:spacing w:before="0" w:beforeAutospacing="0" w:after="0" w:afterAutospacing="0"/>
        <w:ind w:left="284" w:hanging="284"/>
        <w:jc w:val="both"/>
        <w:rPr>
          <w:rFonts w:asciiTheme="minorHAnsi" w:hAnsiTheme="minorHAnsi" w:cstheme="minorHAnsi"/>
          <w:sz w:val="22"/>
          <w:szCs w:val="22"/>
        </w:rPr>
      </w:pPr>
      <w:r w:rsidRPr="008A06E3">
        <w:rPr>
          <w:rFonts w:asciiTheme="minorHAnsi" w:hAnsiTheme="minorHAnsi" w:cstheme="minorHAnsi"/>
          <w:sz w:val="22"/>
          <w:szCs w:val="22"/>
          <w:shd w:val="clear" w:color="auto" w:fill="FFFFFF"/>
        </w:rPr>
        <w:lastRenderedPageBreak/>
        <w:t xml:space="preserve">Used </w:t>
      </w:r>
      <w:r w:rsidRPr="008A06E3">
        <w:rPr>
          <w:rFonts w:asciiTheme="minorHAnsi" w:hAnsiTheme="minorHAnsi" w:cstheme="minorHAnsi"/>
          <w:b/>
          <w:sz w:val="22"/>
          <w:szCs w:val="22"/>
          <w:shd w:val="clear" w:color="auto" w:fill="FFFFFF"/>
        </w:rPr>
        <w:t>Spring Boot</w:t>
      </w:r>
      <w:r w:rsidRPr="008A06E3">
        <w:rPr>
          <w:rFonts w:asciiTheme="minorHAnsi" w:hAnsiTheme="minorHAnsi" w:cstheme="minorHAnsi"/>
          <w:sz w:val="22"/>
          <w:szCs w:val="22"/>
          <w:shd w:val="clear" w:color="auto" w:fill="FFFFFF"/>
        </w:rPr>
        <w:t xml:space="preserve"> which is radically faster in building cloud </w:t>
      </w:r>
      <w:r w:rsidRPr="008A06E3">
        <w:rPr>
          <w:rFonts w:asciiTheme="minorHAnsi" w:hAnsiTheme="minorHAnsi" w:cstheme="minorHAnsi"/>
          <w:b/>
          <w:sz w:val="22"/>
          <w:szCs w:val="22"/>
          <w:shd w:val="clear" w:color="auto" w:fill="FFFFFF"/>
        </w:rPr>
        <w:t>Micro Services</w:t>
      </w:r>
      <w:r w:rsidRPr="008A06E3">
        <w:rPr>
          <w:rFonts w:asciiTheme="minorHAnsi" w:hAnsiTheme="minorHAnsi" w:cstheme="minorHAnsi"/>
          <w:sz w:val="22"/>
          <w:szCs w:val="22"/>
          <w:shd w:val="clear" w:color="auto" w:fill="FFFFFF"/>
        </w:rPr>
        <w:t xml:space="preserve"> and develop Spring based application with very less configuration.</w:t>
      </w:r>
    </w:p>
    <w:p w14:paraId="0C02F98C" w14:textId="77777777" w:rsidR="00EE1368" w:rsidRPr="008A06E3" w:rsidRDefault="00EE1368" w:rsidP="00E679F0">
      <w:pPr>
        <w:pStyle w:val="workdescription"/>
        <w:numPr>
          <w:ilvl w:val="0"/>
          <w:numId w:val="13"/>
        </w:numPr>
        <w:shd w:val="clear" w:color="auto" w:fill="FFFFFF"/>
        <w:spacing w:before="0" w:beforeAutospacing="0" w:after="0" w:afterAutospacing="0"/>
        <w:ind w:left="284" w:hanging="284"/>
        <w:jc w:val="both"/>
        <w:rPr>
          <w:rFonts w:asciiTheme="minorHAnsi" w:hAnsiTheme="minorHAnsi" w:cstheme="minorHAnsi"/>
          <w:sz w:val="22"/>
          <w:szCs w:val="22"/>
        </w:rPr>
      </w:pPr>
      <w:r w:rsidRPr="008A06E3">
        <w:rPr>
          <w:rFonts w:asciiTheme="minorHAnsi" w:hAnsiTheme="minorHAnsi" w:cstheme="minorHAnsi"/>
          <w:sz w:val="22"/>
          <w:szCs w:val="22"/>
          <w:shd w:val="clear" w:color="auto" w:fill="FFFFFF"/>
        </w:rPr>
        <w:t xml:space="preserve">Used </w:t>
      </w:r>
      <w:r w:rsidRPr="008A06E3">
        <w:rPr>
          <w:rFonts w:asciiTheme="minorHAnsi" w:hAnsiTheme="minorHAnsi" w:cstheme="minorHAnsi"/>
          <w:b/>
          <w:sz w:val="22"/>
          <w:szCs w:val="22"/>
          <w:shd w:val="clear" w:color="auto" w:fill="FFFFFF"/>
        </w:rPr>
        <w:t>Apache Jack Rabbit</w:t>
      </w:r>
      <w:r w:rsidRPr="008A06E3">
        <w:rPr>
          <w:rFonts w:asciiTheme="minorHAnsi" w:hAnsiTheme="minorHAnsi" w:cstheme="minorHAnsi"/>
          <w:sz w:val="22"/>
          <w:szCs w:val="22"/>
          <w:shd w:val="clear" w:color="auto" w:fill="FFFFFF"/>
        </w:rPr>
        <w:t xml:space="preserve"> JCR Specifications as a content repository to maintain the dynamic data.</w:t>
      </w:r>
    </w:p>
    <w:p w14:paraId="692C1A0B" w14:textId="77777777" w:rsidR="006D6A93" w:rsidRPr="008A06E3" w:rsidRDefault="006D6A93" w:rsidP="00E679F0">
      <w:pPr>
        <w:pStyle w:val="workdescription"/>
        <w:numPr>
          <w:ilvl w:val="0"/>
          <w:numId w:val="13"/>
        </w:numPr>
        <w:shd w:val="clear" w:color="auto" w:fill="FFFFFF"/>
        <w:spacing w:before="0" w:beforeAutospacing="0" w:after="0" w:afterAutospacing="0"/>
        <w:ind w:left="284" w:hanging="284"/>
        <w:jc w:val="both"/>
        <w:rPr>
          <w:rFonts w:asciiTheme="minorHAnsi" w:hAnsiTheme="minorHAnsi" w:cstheme="minorHAnsi"/>
          <w:sz w:val="22"/>
          <w:szCs w:val="22"/>
        </w:rPr>
      </w:pPr>
      <w:r w:rsidRPr="008A06E3">
        <w:rPr>
          <w:rFonts w:asciiTheme="minorHAnsi" w:hAnsiTheme="minorHAnsi" w:cstheme="minorHAnsi"/>
          <w:sz w:val="22"/>
          <w:szCs w:val="22"/>
          <w:shd w:val="clear" w:color="auto" w:fill="FFFFFF"/>
        </w:rPr>
        <w:t xml:space="preserve">Used </w:t>
      </w:r>
      <w:r w:rsidRPr="008A06E3">
        <w:rPr>
          <w:rFonts w:asciiTheme="minorHAnsi" w:hAnsiTheme="minorHAnsi" w:cstheme="minorHAnsi"/>
          <w:b/>
          <w:sz w:val="22"/>
          <w:szCs w:val="22"/>
          <w:shd w:val="clear" w:color="auto" w:fill="FFFFFF"/>
        </w:rPr>
        <w:t>Spring Boot</w:t>
      </w:r>
      <w:r w:rsidRPr="008A06E3">
        <w:rPr>
          <w:rFonts w:asciiTheme="minorHAnsi" w:hAnsiTheme="minorHAnsi" w:cstheme="minorHAnsi"/>
          <w:sz w:val="22"/>
          <w:szCs w:val="22"/>
          <w:shd w:val="clear" w:color="auto" w:fill="FFFFFF"/>
        </w:rPr>
        <w:t xml:space="preserve"> which is radically faster in building cloud </w:t>
      </w:r>
      <w:r w:rsidRPr="008A06E3">
        <w:rPr>
          <w:rFonts w:asciiTheme="minorHAnsi" w:hAnsiTheme="minorHAnsi" w:cstheme="minorHAnsi"/>
          <w:b/>
          <w:sz w:val="22"/>
          <w:szCs w:val="22"/>
          <w:shd w:val="clear" w:color="auto" w:fill="FFFFFF"/>
        </w:rPr>
        <w:t>Micro Services</w:t>
      </w:r>
      <w:r w:rsidRPr="008A06E3">
        <w:rPr>
          <w:rFonts w:asciiTheme="minorHAnsi" w:hAnsiTheme="minorHAnsi" w:cstheme="minorHAnsi"/>
          <w:sz w:val="22"/>
          <w:szCs w:val="22"/>
          <w:shd w:val="clear" w:color="auto" w:fill="FFFFFF"/>
        </w:rPr>
        <w:t>.</w:t>
      </w:r>
    </w:p>
    <w:p w14:paraId="5BEFFBF3" w14:textId="77777777" w:rsidR="006D6A93" w:rsidRPr="008A06E3" w:rsidRDefault="006D6A93" w:rsidP="00E679F0">
      <w:pPr>
        <w:pStyle w:val="workdescription"/>
        <w:numPr>
          <w:ilvl w:val="0"/>
          <w:numId w:val="13"/>
        </w:numPr>
        <w:shd w:val="clear" w:color="auto" w:fill="FFFFFF"/>
        <w:spacing w:before="0" w:beforeAutospacing="0" w:after="0" w:afterAutospacing="0"/>
        <w:ind w:left="284" w:hanging="284"/>
        <w:jc w:val="both"/>
        <w:rPr>
          <w:rFonts w:asciiTheme="minorHAnsi" w:hAnsiTheme="minorHAnsi" w:cstheme="minorHAnsi"/>
          <w:sz w:val="22"/>
          <w:szCs w:val="22"/>
        </w:rPr>
      </w:pPr>
      <w:r w:rsidRPr="008A06E3">
        <w:rPr>
          <w:rFonts w:asciiTheme="minorHAnsi" w:hAnsiTheme="minorHAnsi" w:cstheme="minorHAnsi"/>
          <w:sz w:val="22"/>
          <w:szCs w:val="22"/>
          <w:shd w:val="clear" w:color="auto" w:fill="FFFFFF"/>
        </w:rPr>
        <w:t xml:space="preserve">Used </w:t>
      </w:r>
      <w:r w:rsidRPr="008A06E3">
        <w:rPr>
          <w:rFonts w:asciiTheme="minorHAnsi" w:hAnsiTheme="minorHAnsi" w:cstheme="minorHAnsi"/>
          <w:b/>
          <w:sz w:val="22"/>
          <w:szCs w:val="22"/>
          <w:shd w:val="clear" w:color="auto" w:fill="FFFFFF"/>
        </w:rPr>
        <w:t>AWS</w:t>
      </w:r>
      <w:r w:rsidRPr="008A06E3">
        <w:rPr>
          <w:rFonts w:asciiTheme="minorHAnsi" w:hAnsiTheme="minorHAnsi" w:cstheme="minorHAnsi"/>
          <w:sz w:val="22"/>
          <w:szCs w:val="22"/>
          <w:shd w:val="clear" w:color="auto" w:fill="FFFFFF"/>
        </w:rPr>
        <w:t xml:space="preserve"> deployment services to quickly set up a dynamic website and configured virtual servers using </w:t>
      </w:r>
      <w:r w:rsidRPr="008A06E3">
        <w:rPr>
          <w:rFonts w:asciiTheme="minorHAnsi" w:hAnsiTheme="minorHAnsi" w:cstheme="minorHAnsi"/>
          <w:b/>
          <w:sz w:val="22"/>
          <w:szCs w:val="22"/>
          <w:shd w:val="clear" w:color="auto" w:fill="FFFFFF"/>
        </w:rPr>
        <w:t>AWS EC2</w:t>
      </w:r>
      <w:r w:rsidRPr="008A06E3">
        <w:rPr>
          <w:rFonts w:asciiTheme="minorHAnsi" w:hAnsiTheme="minorHAnsi" w:cstheme="minorHAnsi"/>
          <w:sz w:val="22"/>
          <w:szCs w:val="22"/>
          <w:shd w:val="clear" w:color="auto" w:fill="FFFFFF"/>
        </w:rPr>
        <w:t xml:space="preserve">andresponsible for maintaining and expanding our </w:t>
      </w:r>
      <w:r w:rsidRPr="008A06E3">
        <w:rPr>
          <w:rFonts w:asciiTheme="minorHAnsi" w:hAnsiTheme="minorHAnsi" w:cstheme="minorHAnsi"/>
          <w:b/>
          <w:sz w:val="22"/>
          <w:szCs w:val="22"/>
          <w:shd w:val="clear" w:color="auto" w:fill="FFFFFF"/>
        </w:rPr>
        <w:t>AWS</w:t>
      </w:r>
      <w:r w:rsidRPr="008A06E3">
        <w:rPr>
          <w:rFonts w:asciiTheme="minorHAnsi" w:hAnsiTheme="minorHAnsi" w:cstheme="minorHAnsi"/>
          <w:sz w:val="22"/>
          <w:szCs w:val="22"/>
          <w:shd w:val="clear" w:color="auto" w:fill="FFFFFF"/>
        </w:rPr>
        <w:t xml:space="preserve"> infrastructure using</w:t>
      </w:r>
      <w:r w:rsidR="00EE1368" w:rsidRPr="008A06E3">
        <w:rPr>
          <w:rFonts w:asciiTheme="minorHAnsi" w:hAnsiTheme="minorHAnsi" w:cstheme="minorHAnsi"/>
          <w:b/>
          <w:sz w:val="22"/>
          <w:szCs w:val="22"/>
          <w:shd w:val="clear" w:color="auto" w:fill="FFFFFF"/>
        </w:rPr>
        <w:t xml:space="preserve"> AWS EC2</w:t>
      </w:r>
      <w:r w:rsidRPr="008A06E3">
        <w:rPr>
          <w:rFonts w:asciiTheme="minorHAnsi" w:hAnsiTheme="minorHAnsi" w:cstheme="minorHAnsi"/>
          <w:sz w:val="22"/>
          <w:szCs w:val="22"/>
          <w:shd w:val="clear" w:color="auto" w:fill="FFFFFF"/>
        </w:rPr>
        <w:t>.</w:t>
      </w:r>
    </w:p>
    <w:p w14:paraId="20A17EF5" w14:textId="77777777" w:rsidR="00182B76" w:rsidRPr="008A06E3" w:rsidRDefault="006D6A93" w:rsidP="00E679F0">
      <w:pPr>
        <w:pStyle w:val="workdescription"/>
        <w:numPr>
          <w:ilvl w:val="0"/>
          <w:numId w:val="13"/>
        </w:numPr>
        <w:shd w:val="clear" w:color="auto" w:fill="FFFFFF"/>
        <w:spacing w:before="0" w:beforeAutospacing="0" w:after="0" w:afterAutospacing="0"/>
        <w:ind w:left="284" w:hanging="284"/>
        <w:jc w:val="both"/>
        <w:rPr>
          <w:rFonts w:asciiTheme="minorHAnsi" w:hAnsiTheme="minorHAnsi" w:cstheme="minorHAnsi"/>
          <w:sz w:val="22"/>
          <w:szCs w:val="22"/>
        </w:rPr>
      </w:pPr>
      <w:r w:rsidRPr="008A06E3">
        <w:rPr>
          <w:rFonts w:asciiTheme="minorHAnsi" w:hAnsiTheme="minorHAnsi" w:cstheme="minorHAnsi"/>
          <w:sz w:val="22"/>
          <w:szCs w:val="22"/>
          <w:shd w:val="clear" w:color="auto" w:fill="FFFFFF"/>
        </w:rPr>
        <w:t xml:space="preserve">Used </w:t>
      </w:r>
      <w:r w:rsidRPr="008A06E3">
        <w:rPr>
          <w:rFonts w:asciiTheme="minorHAnsi" w:hAnsiTheme="minorHAnsi" w:cstheme="minorHAnsi"/>
          <w:b/>
          <w:sz w:val="22"/>
          <w:szCs w:val="22"/>
          <w:shd w:val="clear" w:color="auto" w:fill="FFFFFF"/>
        </w:rPr>
        <w:t>AWS S3</w:t>
      </w:r>
      <w:r w:rsidRPr="008A06E3">
        <w:rPr>
          <w:rFonts w:asciiTheme="minorHAnsi" w:hAnsiTheme="minorHAnsi" w:cstheme="minorHAnsi"/>
          <w:sz w:val="22"/>
          <w:szCs w:val="22"/>
          <w:shd w:val="clear" w:color="auto" w:fill="FFFFFF"/>
        </w:rPr>
        <w:t xml:space="preserve"> to store data and to retrieve the stored date very quickly and used </w:t>
      </w:r>
      <w:r w:rsidRPr="008A06E3">
        <w:rPr>
          <w:rFonts w:asciiTheme="minorHAnsi" w:hAnsiTheme="minorHAnsi" w:cstheme="minorHAnsi"/>
          <w:b/>
          <w:sz w:val="22"/>
          <w:szCs w:val="22"/>
          <w:shd w:val="clear" w:color="auto" w:fill="FFFFFF"/>
        </w:rPr>
        <w:t>Elastic Search</w:t>
      </w:r>
      <w:r w:rsidRPr="008A06E3">
        <w:rPr>
          <w:rFonts w:asciiTheme="minorHAnsi" w:hAnsiTheme="minorHAnsi" w:cstheme="minorHAnsi"/>
          <w:sz w:val="22"/>
          <w:szCs w:val="22"/>
          <w:shd w:val="clear" w:color="auto" w:fill="FFFFFF"/>
        </w:rPr>
        <w:t xml:space="preserve"> for searching the document. Used </w:t>
      </w:r>
      <w:r w:rsidRPr="008A06E3">
        <w:rPr>
          <w:rFonts w:asciiTheme="minorHAnsi" w:hAnsiTheme="minorHAnsi" w:cstheme="minorHAnsi"/>
          <w:b/>
          <w:sz w:val="22"/>
          <w:szCs w:val="22"/>
          <w:shd w:val="clear" w:color="auto" w:fill="FFFFFF"/>
        </w:rPr>
        <w:t>AWS SNS</w:t>
      </w:r>
      <w:r w:rsidRPr="008A06E3">
        <w:rPr>
          <w:rFonts w:asciiTheme="minorHAnsi" w:hAnsiTheme="minorHAnsi" w:cstheme="minorHAnsi"/>
          <w:sz w:val="22"/>
          <w:szCs w:val="22"/>
          <w:shd w:val="clear" w:color="auto" w:fill="FFFFFF"/>
        </w:rPr>
        <w:t xml:space="preserve"> to send messages to multiple users and delivered in an algorithmic way using </w:t>
      </w:r>
      <w:r w:rsidRPr="008A06E3">
        <w:rPr>
          <w:rFonts w:asciiTheme="minorHAnsi" w:hAnsiTheme="minorHAnsi" w:cstheme="minorHAnsi"/>
          <w:b/>
          <w:sz w:val="22"/>
          <w:szCs w:val="22"/>
          <w:shd w:val="clear" w:color="auto" w:fill="FFFFFF"/>
        </w:rPr>
        <w:t>AWS SQS.</w:t>
      </w:r>
    </w:p>
    <w:p w14:paraId="6E904322" w14:textId="77777777" w:rsidR="00182B76" w:rsidRPr="008A06E3" w:rsidRDefault="001140AA" w:rsidP="00E679F0">
      <w:pPr>
        <w:pStyle w:val="workdescription"/>
        <w:numPr>
          <w:ilvl w:val="0"/>
          <w:numId w:val="13"/>
        </w:numPr>
        <w:shd w:val="clear" w:color="auto" w:fill="FFFFFF"/>
        <w:spacing w:before="0" w:beforeAutospacing="0" w:after="0" w:afterAutospacing="0"/>
        <w:ind w:left="284" w:hanging="284"/>
        <w:jc w:val="both"/>
        <w:rPr>
          <w:rFonts w:asciiTheme="minorHAnsi" w:hAnsiTheme="minorHAnsi" w:cstheme="minorHAnsi"/>
          <w:sz w:val="22"/>
          <w:szCs w:val="22"/>
        </w:rPr>
      </w:pPr>
      <w:r w:rsidRPr="008A06E3">
        <w:rPr>
          <w:rFonts w:asciiTheme="minorHAnsi" w:hAnsiTheme="minorHAnsi" w:cstheme="minorHAnsi"/>
          <w:sz w:val="22"/>
          <w:szCs w:val="22"/>
        </w:rPr>
        <w:t xml:space="preserve">Design/Developed UI screens, components using </w:t>
      </w:r>
      <w:r w:rsidRPr="008A06E3">
        <w:rPr>
          <w:rFonts w:asciiTheme="minorHAnsi" w:hAnsiTheme="minorHAnsi" w:cstheme="minorHAnsi"/>
          <w:b/>
          <w:sz w:val="22"/>
          <w:szCs w:val="22"/>
        </w:rPr>
        <w:t>AngularJS</w:t>
      </w:r>
      <w:r w:rsidRPr="008A06E3">
        <w:rPr>
          <w:rFonts w:asciiTheme="minorHAnsi" w:hAnsiTheme="minorHAnsi" w:cstheme="minorHAnsi"/>
          <w:sz w:val="22"/>
          <w:szCs w:val="22"/>
        </w:rPr>
        <w:t xml:space="preserve"> directives, custom di</w:t>
      </w:r>
      <w:r w:rsidR="00182B76" w:rsidRPr="008A06E3">
        <w:rPr>
          <w:rFonts w:asciiTheme="minorHAnsi" w:hAnsiTheme="minorHAnsi" w:cstheme="minorHAnsi"/>
          <w:sz w:val="22"/>
          <w:szCs w:val="22"/>
        </w:rPr>
        <w:t>rectives, making service calls.</w:t>
      </w:r>
    </w:p>
    <w:p w14:paraId="2F6C7028" w14:textId="77777777" w:rsidR="008A63D4" w:rsidRPr="008A06E3" w:rsidRDefault="008A63D4" w:rsidP="00E679F0">
      <w:pPr>
        <w:pStyle w:val="workdescription"/>
        <w:numPr>
          <w:ilvl w:val="0"/>
          <w:numId w:val="13"/>
        </w:numPr>
        <w:shd w:val="clear" w:color="auto" w:fill="FFFFFF"/>
        <w:spacing w:before="0" w:beforeAutospacing="0" w:after="0" w:afterAutospacing="0"/>
        <w:ind w:left="284" w:hanging="284"/>
        <w:jc w:val="both"/>
        <w:rPr>
          <w:rFonts w:asciiTheme="minorHAnsi" w:hAnsiTheme="minorHAnsi" w:cstheme="minorHAnsi"/>
          <w:sz w:val="22"/>
          <w:szCs w:val="22"/>
        </w:rPr>
      </w:pPr>
      <w:r w:rsidRPr="008A06E3">
        <w:rPr>
          <w:rFonts w:asciiTheme="minorHAnsi" w:hAnsiTheme="minorHAnsi" w:cstheme="minorHAnsi"/>
          <w:sz w:val="22"/>
          <w:szCs w:val="22"/>
        </w:rPr>
        <w:t xml:space="preserve">Involved in development of </w:t>
      </w:r>
      <w:r w:rsidRPr="008A06E3">
        <w:rPr>
          <w:rFonts w:asciiTheme="minorHAnsi" w:hAnsiTheme="minorHAnsi" w:cstheme="minorHAnsi"/>
          <w:b/>
          <w:sz w:val="22"/>
          <w:szCs w:val="22"/>
        </w:rPr>
        <w:t>Web</w:t>
      </w:r>
      <w:r w:rsidR="000644E3" w:rsidRPr="008A06E3">
        <w:rPr>
          <w:rFonts w:asciiTheme="minorHAnsi" w:hAnsiTheme="minorHAnsi" w:cstheme="minorHAnsi"/>
          <w:b/>
          <w:sz w:val="22"/>
          <w:szCs w:val="22"/>
        </w:rPr>
        <w:t xml:space="preserve"> </w:t>
      </w:r>
      <w:r w:rsidRPr="008A06E3">
        <w:rPr>
          <w:rFonts w:asciiTheme="minorHAnsi" w:hAnsiTheme="minorHAnsi" w:cstheme="minorHAnsi"/>
          <w:b/>
          <w:sz w:val="22"/>
          <w:szCs w:val="22"/>
        </w:rPr>
        <w:t>Services</w:t>
      </w:r>
      <w:r w:rsidRPr="008A06E3">
        <w:rPr>
          <w:rFonts w:asciiTheme="minorHAnsi" w:hAnsiTheme="minorHAnsi" w:cstheme="minorHAnsi"/>
          <w:sz w:val="22"/>
          <w:szCs w:val="22"/>
        </w:rPr>
        <w:t xml:space="preserve"> using </w:t>
      </w:r>
      <w:r w:rsidRPr="008A06E3">
        <w:rPr>
          <w:rFonts w:asciiTheme="minorHAnsi" w:hAnsiTheme="minorHAnsi" w:cstheme="minorHAnsi"/>
          <w:b/>
          <w:sz w:val="22"/>
          <w:szCs w:val="22"/>
        </w:rPr>
        <w:t>JAX-WS 2.0</w:t>
      </w:r>
      <w:r w:rsidRPr="008A06E3">
        <w:rPr>
          <w:rFonts w:asciiTheme="minorHAnsi" w:hAnsiTheme="minorHAnsi" w:cstheme="minorHAnsi"/>
          <w:sz w:val="22"/>
          <w:szCs w:val="22"/>
        </w:rPr>
        <w:t xml:space="preserve"> to get data from the SAP System. </w:t>
      </w:r>
    </w:p>
    <w:p w14:paraId="6E176B4C" w14:textId="77777777" w:rsidR="001140AA" w:rsidRPr="008A06E3" w:rsidRDefault="001140AA" w:rsidP="00E679F0">
      <w:pPr>
        <w:pStyle w:val="workdescription"/>
        <w:numPr>
          <w:ilvl w:val="0"/>
          <w:numId w:val="13"/>
        </w:numPr>
        <w:shd w:val="clear" w:color="auto" w:fill="FFFFFF"/>
        <w:spacing w:before="0" w:beforeAutospacing="0" w:after="0" w:afterAutospacing="0"/>
        <w:ind w:left="284" w:hanging="284"/>
        <w:jc w:val="both"/>
        <w:rPr>
          <w:rFonts w:asciiTheme="minorHAnsi" w:hAnsiTheme="minorHAnsi" w:cstheme="minorHAnsi"/>
          <w:sz w:val="22"/>
          <w:szCs w:val="22"/>
        </w:rPr>
      </w:pPr>
      <w:r w:rsidRPr="008A06E3">
        <w:rPr>
          <w:rFonts w:asciiTheme="minorHAnsi" w:hAnsiTheme="minorHAnsi" w:cstheme="minorHAnsi"/>
          <w:sz w:val="22"/>
          <w:szCs w:val="22"/>
        </w:rPr>
        <w:t>Designed various applications using</w:t>
      </w:r>
      <w:r w:rsidRPr="008A06E3">
        <w:rPr>
          <w:rFonts w:asciiTheme="minorHAnsi" w:hAnsiTheme="minorHAnsi" w:cstheme="minorHAnsi"/>
          <w:b/>
          <w:sz w:val="22"/>
          <w:szCs w:val="22"/>
        </w:rPr>
        <w:t xml:space="preserve"> Multi-Threading concepts</w:t>
      </w:r>
    </w:p>
    <w:p w14:paraId="137C285D" w14:textId="77777777" w:rsidR="00760289" w:rsidRPr="008A06E3" w:rsidRDefault="001140AA" w:rsidP="00E679F0">
      <w:pPr>
        <w:pStyle w:val="workdescription"/>
        <w:numPr>
          <w:ilvl w:val="0"/>
          <w:numId w:val="13"/>
        </w:numPr>
        <w:shd w:val="clear" w:color="auto" w:fill="FFFFFF"/>
        <w:spacing w:before="0" w:beforeAutospacing="0" w:after="0" w:afterAutospacing="0"/>
        <w:ind w:left="284" w:hanging="284"/>
        <w:jc w:val="both"/>
        <w:rPr>
          <w:rFonts w:asciiTheme="minorHAnsi" w:hAnsiTheme="minorHAnsi" w:cstheme="minorHAnsi"/>
          <w:sz w:val="22"/>
          <w:szCs w:val="22"/>
        </w:rPr>
      </w:pPr>
      <w:r w:rsidRPr="008A06E3">
        <w:rPr>
          <w:rFonts w:asciiTheme="minorHAnsi" w:hAnsiTheme="minorHAnsi" w:cstheme="minorHAnsi"/>
          <w:sz w:val="22"/>
          <w:szCs w:val="22"/>
        </w:rPr>
        <w:t xml:space="preserve">Adopted </w:t>
      </w:r>
      <w:r w:rsidRPr="008A06E3">
        <w:rPr>
          <w:rFonts w:asciiTheme="minorHAnsi" w:hAnsiTheme="minorHAnsi" w:cstheme="minorHAnsi"/>
          <w:b/>
          <w:sz w:val="22"/>
          <w:szCs w:val="22"/>
        </w:rPr>
        <w:t>Spring</w:t>
      </w:r>
      <w:r w:rsidRPr="008A06E3">
        <w:rPr>
          <w:rFonts w:asciiTheme="minorHAnsi" w:hAnsiTheme="minorHAnsi" w:cstheme="minorHAnsi"/>
          <w:sz w:val="22"/>
          <w:szCs w:val="22"/>
        </w:rPr>
        <w:t xml:space="preserve"> framework for the development of the project. Involved in fixing bugs and unit testing with test cases using </w:t>
      </w:r>
      <w:r w:rsidRPr="008A06E3">
        <w:rPr>
          <w:rFonts w:asciiTheme="minorHAnsi" w:hAnsiTheme="minorHAnsi" w:cstheme="minorHAnsi"/>
          <w:b/>
          <w:sz w:val="22"/>
          <w:szCs w:val="22"/>
        </w:rPr>
        <w:t xml:space="preserve">JUnit </w:t>
      </w:r>
      <w:r w:rsidRPr="008A06E3">
        <w:rPr>
          <w:rFonts w:asciiTheme="minorHAnsi" w:hAnsiTheme="minorHAnsi" w:cstheme="minorHAnsi"/>
          <w:sz w:val="22"/>
          <w:szCs w:val="22"/>
        </w:rPr>
        <w:t>framework</w:t>
      </w:r>
      <w:r w:rsidR="00760289" w:rsidRPr="008A06E3">
        <w:rPr>
          <w:rFonts w:asciiTheme="minorHAnsi" w:hAnsiTheme="minorHAnsi" w:cstheme="minorHAnsi"/>
          <w:sz w:val="22"/>
          <w:szCs w:val="22"/>
        </w:rPr>
        <w:t xml:space="preserve"> and </w:t>
      </w:r>
      <w:r w:rsidR="00760289" w:rsidRPr="008A06E3">
        <w:rPr>
          <w:rFonts w:asciiTheme="minorHAnsi" w:hAnsiTheme="minorHAnsi" w:cstheme="minorHAnsi"/>
          <w:b/>
          <w:sz w:val="22"/>
          <w:szCs w:val="22"/>
        </w:rPr>
        <w:t>Groovy</w:t>
      </w:r>
      <w:r w:rsidRPr="008A06E3">
        <w:rPr>
          <w:rFonts w:asciiTheme="minorHAnsi" w:hAnsiTheme="minorHAnsi" w:cstheme="minorHAnsi"/>
          <w:sz w:val="22"/>
          <w:szCs w:val="22"/>
        </w:rPr>
        <w:t xml:space="preserve">. </w:t>
      </w:r>
    </w:p>
    <w:p w14:paraId="1D25450A" w14:textId="77777777" w:rsidR="00626D27" w:rsidRPr="008A06E3" w:rsidRDefault="00626D27" w:rsidP="00E679F0">
      <w:pPr>
        <w:pStyle w:val="workdescription"/>
        <w:numPr>
          <w:ilvl w:val="0"/>
          <w:numId w:val="13"/>
        </w:numPr>
        <w:shd w:val="clear" w:color="auto" w:fill="FFFFFF"/>
        <w:ind w:left="284" w:hanging="284"/>
        <w:jc w:val="both"/>
        <w:rPr>
          <w:rFonts w:asciiTheme="minorHAnsi" w:hAnsiTheme="minorHAnsi" w:cstheme="minorHAnsi"/>
          <w:sz w:val="22"/>
          <w:szCs w:val="22"/>
        </w:rPr>
      </w:pPr>
      <w:r w:rsidRPr="008A06E3">
        <w:rPr>
          <w:rFonts w:asciiTheme="minorHAnsi" w:hAnsiTheme="minorHAnsi" w:cstheme="minorHAnsi"/>
          <w:sz w:val="22"/>
          <w:szCs w:val="22"/>
        </w:rPr>
        <w:t>Developed various </w:t>
      </w:r>
      <w:r w:rsidRPr="008A06E3">
        <w:rPr>
          <w:rFonts w:asciiTheme="minorHAnsi" w:hAnsiTheme="minorHAnsi" w:cstheme="minorHAnsi"/>
          <w:b/>
          <w:sz w:val="22"/>
          <w:szCs w:val="22"/>
        </w:rPr>
        <w:t>Groovy/Grails</w:t>
      </w:r>
      <w:r w:rsidRPr="008A06E3">
        <w:rPr>
          <w:rFonts w:asciiTheme="minorHAnsi" w:hAnsiTheme="minorHAnsi" w:cstheme="minorHAnsi"/>
          <w:sz w:val="22"/>
          <w:szCs w:val="22"/>
        </w:rPr>
        <w:t>, customized widgets, services and DAO classes for the above systems using servlets, Core Java and Groovy/Grails.</w:t>
      </w:r>
    </w:p>
    <w:p w14:paraId="39D64E86" w14:textId="77777777" w:rsidR="008A63D4" w:rsidRPr="008A06E3" w:rsidRDefault="001140AA" w:rsidP="00E679F0">
      <w:pPr>
        <w:pStyle w:val="workdescription"/>
        <w:numPr>
          <w:ilvl w:val="0"/>
          <w:numId w:val="13"/>
        </w:numPr>
        <w:shd w:val="clear" w:color="auto" w:fill="FFFFFF"/>
        <w:spacing w:before="0" w:beforeAutospacing="0" w:after="0" w:afterAutospacing="0"/>
        <w:ind w:left="284" w:hanging="284"/>
        <w:jc w:val="both"/>
        <w:rPr>
          <w:rFonts w:asciiTheme="minorHAnsi" w:hAnsiTheme="minorHAnsi" w:cstheme="minorHAnsi"/>
          <w:sz w:val="22"/>
          <w:szCs w:val="22"/>
        </w:rPr>
      </w:pPr>
      <w:r w:rsidRPr="008A06E3">
        <w:rPr>
          <w:rFonts w:asciiTheme="minorHAnsi" w:hAnsiTheme="minorHAnsi" w:cstheme="minorHAnsi"/>
          <w:sz w:val="22"/>
          <w:szCs w:val="22"/>
        </w:rPr>
        <w:t xml:space="preserve">Used </w:t>
      </w:r>
      <w:r w:rsidR="00DD7BED" w:rsidRPr="008A06E3">
        <w:rPr>
          <w:rFonts w:asciiTheme="minorHAnsi" w:hAnsiTheme="minorHAnsi" w:cstheme="minorHAnsi"/>
          <w:b/>
          <w:sz w:val="22"/>
          <w:szCs w:val="22"/>
        </w:rPr>
        <w:t>Gradle</w:t>
      </w:r>
      <w:r w:rsidRPr="008A06E3">
        <w:rPr>
          <w:rFonts w:asciiTheme="minorHAnsi" w:hAnsiTheme="minorHAnsi" w:cstheme="minorHAnsi"/>
          <w:sz w:val="22"/>
          <w:szCs w:val="22"/>
        </w:rPr>
        <w:t xml:space="preserve"> for create the project archetype and build the interface modules for customizing WAR and EAR files. </w:t>
      </w:r>
    </w:p>
    <w:p w14:paraId="6D8F45DD" w14:textId="77777777" w:rsidR="008A63D4" w:rsidRPr="008A06E3" w:rsidRDefault="001140AA" w:rsidP="00E679F0">
      <w:pPr>
        <w:pStyle w:val="workdescription"/>
        <w:numPr>
          <w:ilvl w:val="0"/>
          <w:numId w:val="13"/>
        </w:numPr>
        <w:shd w:val="clear" w:color="auto" w:fill="FFFFFF"/>
        <w:spacing w:before="0" w:beforeAutospacing="0" w:after="0" w:afterAutospacing="0"/>
        <w:ind w:left="284" w:hanging="284"/>
        <w:jc w:val="both"/>
        <w:rPr>
          <w:rFonts w:asciiTheme="minorHAnsi" w:hAnsiTheme="minorHAnsi" w:cstheme="minorHAnsi"/>
          <w:sz w:val="22"/>
          <w:szCs w:val="22"/>
        </w:rPr>
      </w:pPr>
      <w:r w:rsidRPr="008A06E3">
        <w:rPr>
          <w:rFonts w:asciiTheme="minorHAnsi" w:hAnsiTheme="minorHAnsi" w:cstheme="minorHAnsi"/>
          <w:sz w:val="22"/>
          <w:szCs w:val="22"/>
        </w:rPr>
        <w:t>Uses Second Level Cache to enhance performance and Proper Memory Management. </w:t>
      </w:r>
    </w:p>
    <w:p w14:paraId="2C7831A9" w14:textId="77777777" w:rsidR="00DD7BED" w:rsidRPr="008A06E3" w:rsidRDefault="00DD7BED" w:rsidP="00E679F0">
      <w:pPr>
        <w:pStyle w:val="workdescription"/>
        <w:numPr>
          <w:ilvl w:val="0"/>
          <w:numId w:val="13"/>
        </w:numPr>
        <w:shd w:val="clear" w:color="auto" w:fill="FFFFFF"/>
        <w:spacing w:before="0" w:beforeAutospacing="0" w:after="0" w:afterAutospacing="0"/>
        <w:ind w:left="284" w:hanging="284"/>
        <w:jc w:val="both"/>
        <w:rPr>
          <w:rFonts w:asciiTheme="minorHAnsi" w:hAnsiTheme="minorHAnsi" w:cstheme="minorHAnsi"/>
          <w:sz w:val="22"/>
          <w:szCs w:val="22"/>
        </w:rPr>
      </w:pPr>
      <w:r w:rsidRPr="008A06E3">
        <w:rPr>
          <w:rFonts w:asciiTheme="minorHAnsi" w:hAnsiTheme="minorHAnsi" w:cstheme="minorHAnsi"/>
          <w:sz w:val="22"/>
          <w:szCs w:val="22"/>
        </w:rPr>
        <w:t xml:space="preserve">Used </w:t>
      </w:r>
      <w:r w:rsidRPr="008A06E3">
        <w:rPr>
          <w:rFonts w:asciiTheme="minorHAnsi" w:hAnsiTheme="minorHAnsi" w:cstheme="minorHAnsi"/>
          <w:b/>
          <w:sz w:val="22"/>
          <w:szCs w:val="22"/>
        </w:rPr>
        <w:t>Stash</w:t>
      </w:r>
      <w:r w:rsidRPr="008A06E3">
        <w:rPr>
          <w:rFonts w:asciiTheme="minorHAnsi" w:hAnsiTheme="minorHAnsi" w:cstheme="minorHAnsi"/>
          <w:sz w:val="22"/>
          <w:szCs w:val="22"/>
        </w:rPr>
        <w:t xml:space="preserve"> for Version Control tool and </w:t>
      </w:r>
      <w:r w:rsidRPr="008A06E3">
        <w:rPr>
          <w:rFonts w:asciiTheme="minorHAnsi" w:hAnsiTheme="minorHAnsi" w:cstheme="minorHAnsi"/>
          <w:b/>
          <w:sz w:val="22"/>
          <w:szCs w:val="22"/>
        </w:rPr>
        <w:t>JIRA</w:t>
      </w:r>
      <w:r w:rsidRPr="008A06E3">
        <w:rPr>
          <w:rFonts w:asciiTheme="minorHAnsi" w:hAnsiTheme="minorHAnsi" w:cstheme="minorHAnsi"/>
          <w:sz w:val="22"/>
          <w:szCs w:val="22"/>
        </w:rPr>
        <w:t xml:space="preserve"> as a bug tracking tool.</w:t>
      </w:r>
    </w:p>
    <w:p w14:paraId="48FF090F" w14:textId="77777777" w:rsidR="00F93B03" w:rsidRPr="008A06E3" w:rsidRDefault="00F93B03" w:rsidP="00F93B03">
      <w:pPr>
        <w:pStyle w:val="workdescription"/>
        <w:shd w:val="clear" w:color="auto" w:fill="FFFFFF"/>
        <w:spacing w:before="0" w:beforeAutospacing="0" w:after="0" w:afterAutospacing="0"/>
        <w:jc w:val="both"/>
        <w:rPr>
          <w:rFonts w:asciiTheme="minorHAnsi" w:hAnsiTheme="minorHAnsi" w:cstheme="minorHAnsi"/>
          <w:b/>
          <w:sz w:val="22"/>
          <w:szCs w:val="22"/>
          <w:u w:val="single"/>
        </w:rPr>
      </w:pPr>
    </w:p>
    <w:p w14:paraId="1A15FC56" w14:textId="71C5B6B4" w:rsidR="00DD7BED" w:rsidRPr="008A06E3" w:rsidRDefault="003650DE" w:rsidP="00F93B03">
      <w:pPr>
        <w:pStyle w:val="workdescription"/>
        <w:shd w:val="clear" w:color="auto" w:fill="FFFFFF"/>
        <w:spacing w:before="0" w:beforeAutospacing="0" w:after="0" w:afterAutospacing="0"/>
        <w:jc w:val="both"/>
        <w:rPr>
          <w:rFonts w:asciiTheme="minorHAnsi" w:hAnsiTheme="minorHAnsi" w:cstheme="minorHAnsi"/>
          <w:sz w:val="22"/>
          <w:szCs w:val="22"/>
        </w:rPr>
      </w:pPr>
      <w:r w:rsidRPr="008A06E3">
        <w:rPr>
          <w:rFonts w:asciiTheme="minorHAnsi" w:hAnsiTheme="minorHAnsi" w:cstheme="minorHAnsi"/>
          <w:b/>
          <w:sz w:val="22"/>
          <w:szCs w:val="22"/>
          <w:u w:val="single"/>
        </w:rPr>
        <w:t>Environment:</w:t>
      </w:r>
      <w:r w:rsidRPr="008A06E3">
        <w:rPr>
          <w:rFonts w:asciiTheme="minorHAnsi" w:hAnsiTheme="minorHAnsi" w:cstheme="minorHAnsi"/>
          <w:sz w:val="22"/>
          <w:szCs w:val="22"/>
        </w:rPr>
        <w:t> </w:t>
      </w:r>
      <w:r w:rsidR="00384A87" w:rsidRPr="008A06E3">
        <w:rPr>
          <w:rFonts w:asciiTheme="minorHAnsi" w:hAnsiTheme="minorHAnsi" w:cstheme="minorHAnsi"/>
          <w:sz w:val="22"/>
          <w:szCs w:val="22"/>
        </w:rPr>
        <w:t> </w:t>
      </w:r>
      <w:r w:rsidR="008A63D4" w:rsidRPr="008A06E3">
        <w:rPr>
          <w:rFonts w:asciiTheme="minorHAnsi" w:hAnsiTheme="minorHAnsi" w:cstheme="minorHAnsi"/>
          <w:sz w:val="22"/>
          <w:szCs w:val="22"/>
        </w:rPr>
        <w:t xml:space="preserve">Java 1.8 (Java 8), </w:t>
      </w:r>
      <w:r w:rsidR="00384A87" w:rsidRPr="008A06E3">
        <w:rPr>
          <w:rFonts w:asciiTheme="minorHAnsi" w:hAnsiTheme="minorHAnsi" w:cstheme="minorHAnsi"/>
          <w:sz w:val="22"/>
          <w:szCs w:val="22"/>
        </w:rPr>
        <w:t>J</w:t>
      </w:r>
      <w:r w:rsidR="00EE1368" w:rsidRPr="008A06E3">
        <w:rPr>
          <w:rFonts w:asciiTheme="minorHAnsi" w:hAnsiTheme="minorHAnsi" w:cstheme="minorHAnsi"/>
          <w:sz w:val="22"/>
          <w:szCs w:val="22"/>
        </w:rPr>
        <w:t xml:space="preserve">SP, HTML, CSS, AngularJS 1.6.4, Spring MVC, Hibernate 4.3.0, </w:t>
      </w:r>
      <w:r w:rsidR="00384A87" w:rsidRPr="008A06E3">
        <w:rPr>
          <w:rFonts w:asciiTheme="minorHAnsi" w:hAnsiTheme="minorHAnsi" w:cstheme="minorHAnsi"/>
          <w:sz w:val="22"/>
          <w:szCs w:val="22"/>
        </w:rPr>
        <w:t>Res</w:t>
      </w:r>
      <w:r w:rsidR="00EE1368" w:rsidRPr="008A06E3">
        <w:rPr>
          <w:rFonts w:asciiTheme="minorHAnsi" w:hAnsiTheme="minorHAnsi" w:cstheme="minorHAnsi"/>
          <w:sz w:val="22"/>
          <w:szCs w:val="22"/>
        </w:rPr>
        <w:t xml:space="preserve">tful based Web Services, Log4J, </w:t>
      </w:r>
      <w:r w:rsidR="00384A87" w:rsidRPr="008A06E3">
        <w:rPr>
          <w:rFonts w:asciiTheme="minorHAnsi" w:hAnsiTheme="minorHAnsi" w:cstheme="minorHAnsi"/>
          <w:sz w:val="22"/>
          <w:szCs w:val="22"/>
        </w:rPr>
        <w:t xml:space="preserve">Scala, </w:t>
      </w:r>
      <w:r w:rsidR="00DD7BED" w:rsidRPr="008A06E3">
        <w:rPr>
          <w:rFonts w:asciiTheme="minorHAnsi" w:hAnsiTheme="minorHAnsi" w:cstheme="minorHAnsi"/>
          <w:sz w:val="22"/>
          <w:szCs w:val="22"/>
        </w:rPr>
        <w:t>Gradle</w:t>
      </w:r>
      <w:r w:rsidR="00384A87" w:rsidRPr="008A06E3">
        <w:rPr>
          <w:rFonts w:asciiTheme="minorHAnsi" w:hAnsiTheme="minorHAnsi" w:cstheme="minorHAnsi"/>
          <w:sz w:val="22"/>
          <w:szCs w:val="22"/>
        </w:rPr>
        <w:t>,</w:t>
      </w:r>
      <w:r w:rsidR="00EE1368" w:rsidRPr="008A06E3">
        <w:rPr>
          <w:rFonts w:asciiTheme="minorHAnsi" w:hAnsiTheme="minorHAnsi" w:cstheme="minorHAnsi"/>
          <w:sz w:val="22"/>
          <w:szCs w:val="22"/>
        </w:rPr>
        <w:t xml:space="preserve"> </w:t>
      </w:r>
      <w:r w:rsidR="00384A87" w:rsidRPr="008A06E3">
        <w:rPr>
          <w:rFonts w:asciiTheme="minorHAnsi" w:hAnsiTheme="minorHAnsi" w:cstheme="minorHAnsi"/>
          <w:sz w:val="22"/>
          <w:szCs w:val="22"/>
        </w:rPr>
        <w:t>Eclipse, Agile</w:t>
      </w:r>
      <w:r w:rsidR="008A63D4" w:rsidRPr="008A06E3">
        <w:rPr>
          <w:rFonts w:asciiTheme="minorHAnsi" w:hAnsiTheme="minorHAnsi" w:cstheme="minorHAnsi"/>
          <w:sz w:val="22"/>
          <w:szCs w:val="22"/>
        </w:rPr>
        <w:t>/Scrum methodology</w:t>
      </w:r>
      <w:r w:rsidR="00384A87" w:rsidRPr="008A06E3">
        <w:rPr>
          <w:rFonts w:asciiTheme="minorHAnsi" w:hAnsiTheme="minorHAnsi" w:cstheme="minorHAnsi"/>
          <w:sz w:val="22"/>
          <w:szCs w:val="22"/>
        </w:rPr>
        <w:t>.</w:t>
      </w:r>
    </w:p>
    <w:p w14:paraId="587E1DD9" w14:textId="77777777" w:rsidR="000644E3" w:rsidRPr="00D544A8" w:rsidRDefault="000644E3" w:rsidP="00A04626">
      <w:pPr>
        <w:pStyle w:val="workdescription"/>
        <w:shd w:val="clear" w:color="auto" w:fill="FFFFFF"/>
        <w:spacing w:before="0" w:beforeAutospacing="0" w:after="0" w:afterAutospacing="0"/>
        <w:jc w:val="both"/>
        <w:rPr>
          <w:rFonts w:asciiTheme="minorHAnsi" w:hAnsiTheme="minorHAnsi" w:cstheme="minorHAnsi"/>
          <w:color w:val="FF0000"/>
          <w:sz w:val="22"/>
          <w:szCs w:val="22"/>
        </w:rPr>
      </w:pPr>
    </w:p>
    <w:p w14:paraId="0386DF72" w14:textId="5BE28422" w:rsidR="00621198" w:rsidRPr="008A06E3" w:rsidRDefault="00E026BC" w:rsidP="00FD7B40">
      <w:pPr>
        <w:pBdr>
          <w:top w:val="single" w:sz="4" w:space="1" w:color="auto"/>
          <w:left w:val="single" w:sz="4" w:space="4" w:color="auto"/>
          <w:bottom w:val="single" w:sz="4" w:space="1" w:color="auto"/>
          <w:right w:val="single" w:sz="4" w:space="4" w:color="auto"/>
        </w:pBdr>
        <w:shd w:val="clear" w:color="auto" w:fill="D9D9D9"/>
        <w:jc w:val="both"/>
        <w:rPr>
          <w:rFonts w:asciiTheme="minorHAnsi" w:hAnsiTheme="minorHAnsi" w:cstheme="minorHAnsi"/>
          <w:b/>
          <w:sz w:val="22"/>
          <w:szCs w:val="22"/>
        </w:rPr>
      </w:pPr>
      <w:r w:rsidRPr="008A06E3">
        <w:rPr>
          <w:rFonts w:asciiTheme="minorHAnsi" w:hAnsiTheme="minorHAnsi" w:cstheme="minorHAnsi"/>
          <w:b/>
          <w:sz w:val="22"/>
          <w:szCs w:val="22"/>
        </w:rPr>
        <w:t xml:space="preserve">Client: </w:t>
      </w:r>
      <w:r w:rsidR="004B3586" w:rsidRPr="008A06E3">
        <w:rPr>
          <w:rFonts w:asciiTheme="minorHAnsi" w:hAnsiTheme="minorHAnsi" w:cstheme="minorHAnsi"/>
          <w:b/>
          <w:sz w:val="22"/>
          <w:szCs w:val="22"/>
        </w:rPr>
        <w:t xml:space="preserve">The E-Vault Company                                                                                                              </w:t>
      </w:r>
      <w:r w:rsidR="004B3586">
        <w:rPr>
          <w:rFonts w:asciiTheme="minorHAnsi" w:hAnsiTheme="minorHAnsi" w:cstheme="minorHAnsi"/>
          <w:b/>
          <w:sz w:val="22"/>
          <w:szCs w:val="22"/>
        </w:rPr>
        <w:t xml:space="preserve">      </w:t>
      </w:r>
      <w:r w:rsidR="00900383" w:rsidRPr="008A06E3">
        <w:rPr>
          <w:rFonts w:asciiTheme="minorHAnsi" w:hAnsiTheme="minorHAnsi" w:cstheme="minorHAnsi"/>
          <w:b/>
          <w:sz w:val="22"/>
          <w:szCs w:val="22"/>
        </w:rPr>
        <w:t xml:space="preserve">      </w:t>
      </w:r>
      <w:r w:rsidR="000E2AD9" w:rsidRPr="008A06E3">
        <w:rPr>
          <w:rFonts w:asciiTheme="minorHAnsi" w:hAnsiTheme="minorHAnsi" w:cstheme="minorHAnsi"/>
          <w:b/>
          <w:sz w:val="22"/>
          <w:szCs w:val="22"/>
        </w:rPr>
        <w:t xml:space="preserve">  </w:t>
      </w:r>
      <w:r w:rsidR="00900383" w:rsidRPr="008A06E3">
        <w:rPr>
          <w:rFonts w:asciiTheme="minorHAnsi" w:hAnsiTheme="minorHAnsi" w:cstheme="minorHAnsi"/>
          <w:b/>
          <w:sz w:val="22"/>
          <w:szCs w:val="22"/>
        </w:rPr>
        <w:t xml:space="preserve">  </w:t>
      </w:r>
      <w:r w:rsidR="004B3586">
        <w:rPr>
          <w:rFonts w:asciiTheme="minorHAnsi" w:hAnsiTheme="minorHAnsi" w:cstheme="minorHAnsi"/>
          <w:b/>
          <w:sz w:val="22"/>
          <w:szCs w:val="22"/>
        </w:rPr>
        <w:t xml:space="preserve">  </w:t>
      </w:r>
      <w:r w:rsidR="00B17629" w:rsidRPr="008A06E3">
        <w:rPr>
          <w:rFonts w:asciiTheme="minorHAnsi" w:hAnsiTheme="minorHAnsi" w:cstheme="minorHAnsi"/>
          <w:b/>
          <w:sz w:val="22"/>
          <w:szCs w:val="22"/>
        </w:rPr>
        <w:t>May</w:t>
      </w:r>
      <w:r w:rsidR="008506DD" w:rsidRPr="008A06E3">
        <w:rPr>
          <w:rFonts w:asciiTheme="minorHAnsi" w:hAnsiTheme="minorHAnsi" w:cstheme="minorHAnsi"/>
          <w:b/>
          <w:sz w:val="22"/>
          <w:szCs w:val="22"/>
        </w:rPr>
        <w:t>’</w:t>
      </w:r>
      <w:r w:rsidR="00ED40BC" w:rsidRPr="008A06E3">
        <w:rPr>
          <w:rFonts w:asciiTheme="minorHAnsi" w:hAnsiTheme="minorHAnsi" w:cstheme="minorHAnsi"/>
          <w:b/>
          <w:sz w:val="22"/>
          <w:szCs w:val="22"/>
        </w:rPr>
        <w:t>1</w:t>
      </w:r>
      <w:r w:rsidR="00900383" w:rsidRPr="008A06E3">
        <w:rPr>
          <w:rFonts w:asciiTheme="minorHAnsi" w:hAnsiTheme="minorHAnsi" w:cstheme="minorHAnsi"/>
          <w:b/>
          <w:sz w:val="22"/>
          <w:szCs w:val="22"/>
        </w:rPr>
        <w:t>6</w:t>
      </w:r>
      <w:r w:rsidR="0065527A" w:rsidRPr="008A06E3">
        <w:rPr>
          <w:rFonts w:asciiTheme="minorHAnsi" w:hAnsiTheme="minorHAnsi" w:cstheme="minorHAnsi"/>
          <w:b/>
          <w:sz w:val="22"/>
          <w:szCs w:val="22"/>
        </w:rPr>
        <w:t xml:space="preserve"> – </w:t>
      </w:r>
      <w:r w:rsidR="00D544A8">
        <w:rPr>
          <w:rFonts w:asciiTheme="minorHAnsi" w:hAnsiTheme="minorHAnsi" w:cstheme="minorHAnsi"/>
          <w:b/>
          <w:sz w:val="22"/>
          <w:szCs w:val="22"/>
        </w:rPr>
        <w:t>May</w:t>
      </w:r>
      <w:r w:rsidR="00997C8D" w:rsidRPr="008A06E3">
        <w:rPr>
          <w:rFonts w:asciiTheme="minorHAnsi" w:hAnsiTheme="minorHAnsi" w:cstheme="minorHAnsi"/>
          <w:b/>
          <w:sz w:val="22"/>
          <w:szCs w:val="22"/>
        </w:rPr>
        <w:t>’</w:t>
      </w:r>
      <w:r w:rsidR="00C3293C" w:rsidRPr="008A06E3">
        <w:rPr>
          <w:rFonts w:asciiTheme="minorHAnsi" w:hAnsiTheme="minorHAnsi" w:cstheme="minorHAnsi"/>
          <w:b/>
          <w:sz w:val="22"/>
          <w:szCs w:val="22"/>
        </w:rPr>
        <w:t>1</w:t>
      </w:r>
      <w:r w:rsidR="00900383" w:rsidRPr="008A06E3">
        <w:rPr>
          <w:rFonts w:asciiTheme="minorHAnsi" w:hAnsiTheme="minorHAnsi" w:cstheme="minorHAnsi"/>
          <w:b/>
          <w:sz w:val="22"/>
          <w:szCs w:val="22"/>
        </w:rPr>
        <w:t>7</w:t>
      </w:r>
    </w:p>
    <w:p w14:paraId="6836D720" w14:textId="737A9F32" w:rsidR="00E026BC" w:rsidRPr="008A06E3" w:rsidRDefault="00E026BC" w:rsidP="00FD7B40">
      <w:pPr>
        <w:pBdr>
          <w:top w:val="single" w:sz="4" w:space="1" w:color="auto"/>
          <w:left w:val="single" w:sz="4" w:space="4" w:color="auto"/>
          <w:bottom w:val="single" w:sz="4" w:space="1" w:color="auto"/>
          <w:right w:val="single" w:sz="4" w:space="4" w:color="auto"/>
        </w:pBdr>
        <w:shd w:val="clear" w:color="auto" w:fill="D9D9D9"/>
        <w:jc w:val="both"/>
        <w:rPr>
          <w:rFonts w:asciiTheme="minorHAnsi" w:hAnsiTheme="minorHAnsi" w:cstheme="minorHAnsi"/>
          <w:b/>
          <w:bCs/>
          <w:sz w:val="22"/>
          <w:szCs w:val="22"/>
        </w:rPr>
      </w:pPr>
      <w:r w:rsidRPr="008A06E3">
        <w:rPr>
          <w:rFonts w:asciiTheme="minorHAnsi" w:hAnsiTheme="minorHAnsi" w:cstheme="minorHAnsi"/>
          <w:b/>
          <w:sz w:val="22"/>
          <w:szCs w:val="22"/>
        </w:rPr>
        <w:t xml:space="preserve">Location: </w:t>
      </w:r>
      <w:r w:rsidR="004B3586" w:rsidRPr="008A06E3">
        <w:rPr>
          <w:rFonts w:asciiTheme="minorHAnsi" w:hAnsiTheme="minorHAnsi" w:cstheme="minorHAnsi"/>
          <w:b/>
          <w:sz w:val="22"/>
          <w:szCs w:val="22"/>
        </w:rPr>
        <w:t>Salt Lake City, UT</w:t>
      </w:r>
    </w:p>
    <w:p w14:paraId="1AE7E81B" w14:textId="77777777" w:rsidR="00AC2E44" w:rsidRPr="008A06E3" w:rsidRDefault="00E026BC" w:rsidP="00FD7B40">
      <w:pPr>
        <w:pBdr>
          <w:top w:val="single" w:sz="4" w:space="1" w:color="auto"/>
          <w:left w:val="single" w:sz="4" w:space="4" w:color="auto"/>
          <w:bottom w:val="single" w:sz="4" w:space="1" w:color="auto"/>
          <w:right w:val="single" w:sz="4" w:space="4" w:color="auto"/>
        </w:pBdr>
        <w:shd w:val="clear" w:color="auto" w:fill="D9D9D9"/>
        <w:jc w:val="both"/>
        <w:rPr>
          <w:rFonts w:asciiTheme="minorHAnsi" w:hAnsiTheme="minorHAnsi" w:cstheme="minorHAnsi"/>
          <w:sz w:val="22"/>
          <w:szCs w:val="22"/>
        </w:rPr>
      </w:pPr>
      <w:r w:rsidRPr="008A06E3">
        <w:rPr>
          <w:rFonts w:asciiTheme="minorHAnsi" w:hAnsiTheme="minorHAnsi" w:cstheme="minorHAnsi"/>
          <w:b/>
          <w:sz w:val="22"/>
          <w:szCs w:val="22"/>
        </w:rPr>
        <w:t>Role: Java</w:t>
      </w:r>
      <w:r w:rsidR="00AC2E44" w:rsidRPr="008A06E3">
        <w:rPr>
          <w:rFonts w:asciiTheme="minorHAnsi" w:hAnsiTheme="minorHAnsi" w:cstheme="minorHAnsi"/>
          <w:b/>
          <w:sz w:val="22"/>
          <w:szCs w:val="22"/>
        </w:rPr>
        <w:t>/J2EE Developer</w:t>
      </w:r>
      <w:r w:rsidR="00AC2E44" w:rsidRPr="008A06E3">
        <w:rPr>
          <w:rFonts w:asciiTheme="minorHAnsi" w:hAnsiTheme="minorHAnsi" w:cstheme="minorHAnsi"/>
          <w:b/>
          <w:sz w:val="22"/>
          <w:szCs w:val="22"/>
        </w:rPr>
        <w:tab/>
      </w:r>
      <w:r w:rsidR="00AC2E44" w:rsidRPr="008A06E3">
        <w:rPr>
          <w:rFonts w:asciiTheme="minorHAnsi" w:hAnsiTheme="minorHAnsi" w:cstheme="minorHAnsi"/>
          <w:b/>
          <w:sz w:val="22"/>
          <w:szCs w:val="22"/>
        </w:rPr>
        <w:tab/>
      </w:r>
      <w:r w:rsidR="00AC2E44" w:rsidRPr="008A06E3">
        <w:rPr>
          <w:rFonts w:asciiTheme="minorHAnsi" w:hAnsiTheme="minorHAnsi" w:cstheme="minorHAnsi"/>
          <w:b/>
          <w:sz w:val="22"/>
          <w:szCs w:val="22"/>
        </w:rPr>
        <w:tab/>
      </w:r>
      <w:r w:rsidR="00AC2E44" w:rsidRPr="008A06E3">
        <w:rPr>
          <w:rFonts w:asciiTheme="minorHAnsi" w:hAnsiTheme="minorHAnsi" w:cstheme="minorHAnsi"/>
          <w:b/>
          <w:sz w:val="22"/>
          <w:szCs w:val="22"/>
        </w:rPr>
        <w:tab/>
      </w:r>
      <w:r w:rsidR="00AC2E44" w:rsidRPr="008A06E3">
        <w:rPr>
          <w:rFonts w:asciiTheme="minorHAnsi" w:hAnsiTheme="minorHAnsi" w:cstheme="minorHAnsi"/>
          <w:b/>
          <w:sz w:val="22"/>
          <w:szCs w:val="22"/>
        </w:rPr>
        <w:tab/>
      </w:r>
      <w:r w:rsidR="00AC2E44" w:rsidRPr="008A06E3">
        <w:rPr>
          <w:rFonts w:asciiTheme="minorHAnsi" w:hAnsiTheme="minorHAnsi" w:cstheme="minorHAnsi"/>
          <w:b/>
          <w:sz w:val="22"/>
          <w:szCs w:val="22"/>
        </w:rPr>
        <w:tab/>
      </w:r>
    </w:p>
    <w:p w14:paraId="4DC0027D" w14:textId="77777777" w:rsidR="000644E3" w:rsidRPr="008A06E3" w:rsidRDefault="000644E3" w:rsidP="00EF4E4C">
      <w:pPr>
        <w:jc w:val="both"/>
        <w:rPr>
          <w:rFonts w:asciiTheme="minorHAnsi" w:hAnsiTheme="minorHAnsi" w:cstheme="minorHAnsi"/>
          <w:b/>
          <w:sz w:val="22"/>
          <w:szCs w:val="22"/>
          <w:u w:val="single"/>
        </w:rPr>
      </w:pPr>
    </w:p>
    <w:p w14:paraId="289B7035" w14:textId="77777777" w:rsidR="004B3586" w:rsidRPr="008A06E3" w:rsidRDefault="004B3586" w:rsidP="004B3586">
      <w:pPr>
        <w:tabs>
          <w:tab w:val="center" w:pos="4320"/>
        </w:tabs>
        <w:jc w:val="both"/>
        <w:rPr>
          <w:rFonts w:asciiTheme="minorHAnsi" w:hAnsiTheme="minorHAnsi" w:cstheme="minorHAnsi"/>
          <w:sz w:val="22"/>
          <w:szCs w:val="22"/>
          <w:u w:val="single"/>
        </w:rPr>
      </w:pPr>
      <w:r w:rsidRPr="008A06E3">
        <w:rPr>
          <w:rFonts w:asciiTheme="minorHAnsi" w:hAnsiTheme="minorHAnsi" w:cstheme="minorHAnsi"/>
          <w:b/>
          <w:sz w:val="22"/>
          <w:szCs w:val="22"/>
          <w:u w:val="single"/>
        </w:rPr>
        <w:t>Project Description:</w:t>
      </w:r>
      <w:r w:rsidRPr="008A06E3">
        <w:rPr>
          <w:rFonts w:asciiTheme="minorHAnsi" w:hAnsiTheme="minorHAnsi" w:cstheme="minorHAnsi"/>
          <w:sz w:val="22"/>
          <w:szCs w:val="22"/>
          <w:u w:val="single"/>
        </w:rPr>
        <w:t xml:space="preserve"> </w:t>
      </w:r>
      <w:r w:rsidRPr="008A06E3">
        <w:rPr>
          <w:rFonts w:asciiTheme="minorHAnsi" w:hAnsiTheme="minorHAnsi" w:cstheme="minorHAnsi"/>
          <w:sz w:val="22"/>
          <w:szCs w:val="22"/>
        </w:rPr>
        <w:t>The E-Vault company (a subsidiary of Seagate) Sales representative get Sales Order Leads and they use the Sales force application to enter the information into that system. They also use a NetSuite order processing and Accounting system to process the orders, generate invoices, make entries in AP, AC, GL, etc. and work order, etc. They are transferring the Sales order leads manually enter the NetSuite application. The team wants to capture the different types of Sales force entered Order leads into orders into the Net Suite system. The incoming data will be in JSON format that data will get new properties and the new JSON object will be entered a SQL database using SOAP based POST http action methods</w:t>
      </w:r>
    </w:p>
    <w:p w14:paraId="6E2C5C98" w14:textId="77777777" w:rsidR="004B3586" w:rsidRPr="008A06E3" w:rsidRDefault="004B3586" w:rsidP="004B3586">
      <w:pPr>
        <w:pStyle w:val="NoSpacing"/>
        <w:spacing w:line="276" w:lineRule="auto"/>
        <w:jc w:val="both"/>
        <w:rPr>
          <w:rFonts w:asciiTheme="minorHAnsi" w:hAnsiTheme="minorHAnsi" w:cstheme="minorHAnsi"/>
          <w:b/>
          <w:u w:val="single"/>
        </w:rPr>
      </w:pPr>
    </w:p>
    <w:p w14:paraId="36E92E07" w14:textId="77777777" w:rsidR="004B3586" w:rsidRPr="008A06E3" w:rsidRDefault="004B3586" w:rsidP="004B3586">
      <w:pPr>
        <w:pStyle w:val="NoSpacing"/>
        <w:spacing w:line="276" w:lineRule="auto"/>
        <w:jc w:val="both"/>
        <w:rPr>
          <w:rFonts w:asciiTheme="minorHAnsi" w:hAnsiTheme="minorHAnsi" w:cstheme="minorHAnsi"/>
          <w:b/>
          <w:u w:val="single"/>
        </w:rPr>
      </w:pPr>
      <w:r w:rsidRPr="008A06E3">
        <w:rPr>
          <w:rFonts w:asciiTheme="minorHAnsi" w:hAnsiTheme="minorHAnsi" w:cstheme="minorHAnsi"/>
          <w:b/>
          <w:u w:val="single"/>
        </w:rPr>
        <w:t>Responsibilities:</w:t>
      </w:r>
    </w:p>
    <w:p w14:paraId="2A97914B" w14:textId="77777777" w:rsidR="004B3586" w:rsidRPr="008A06E3" w:rsidRDefault="004B3586" w:rsidP="004B3586">
      <w:pPr>
        <w:pStyle w:val="ListParagraph"/>
        <w:numPr>
          <w:ilvl w:val="0"/>
          <w:numId w:val="17"/>
        </w:numPr>
        <w:shd w:val="clear" w:color="auto" w:fill="FFFFFF"/>
        <w:spacing w:after="0"/>
        <w:ind w:left="284" w:hanging="284"/>
        <w:jc w:val="both"/>
        <w:rPr>
          <w:rFonts w:asciiTheme="minorHAnsi" w:hAnsiTheme="minorHAnsi" w:cstheme="minorHAnsi"/>
        </w:rPr>
      </w:pPr>
      <w:r w:rsidRPr="008A06E3">
        <w:rPr>
          <w:rFonts w:asciiTheme="minorHAnsi" w:hAnsiTheme="minorHAnsi" w:cstheme="minorHAnsi"/>
        </w:rPr>
        <w:t xml:space="preserve">Involved in client requirement gathering, analysis &amp; application design of </w:t>
      </w:r>
      <w:r w:rsidRPr="008A06E3">
        <w:rPr>
          <w:rFonts w:asciiTheme="minorHAnsi" w:hAnsiTheme="minorHAnsi" w:cstheme="minorHAnsi"/>
          <w:b/>
          <w:shd w:val="clear" w:color="auto" w:fill="FFFFFF"/>
        </w:rPr>
        <w:t>Extreme Programming</w:t>
      </w:r>
      <w:r w:rsidRPr="008A06E3">
        <w:rPr>
          <w:rFonts w:asciiTheme="minorHAnsi" w:hAnsiTheme="minorHAnsi" w:cstheme="minorHAnsi"/>
          <w:shd w:val="clear" w:color="auto" w:fill="FFFFFF"/>
        </w:rPr>
        <w:t xml:space="preserve"> using </w:t>
      </w:r>
      <w:r w:rsidRPr="008A06E3">
        <w:rPr>
          <w:rFonts w:asciiTheme="minorHAnsi" w:hAnsiTheme="minorHAnsi" w:cstheme="minorHAnsi"/>
          <w:b/>
          <w:shd w:val="clear" w:color="auto" w:fill="FFFFFF"/>
        </w:rPr>
        <w:t>Agile</w:t>
      </w:r>
      <w:r w:rsidRPr="008A06E3">
        <w:rPr>
          <w:rStyle w:val="apple-converted-space"/>
          <w:rFonts w:asciiTheme="minorHAnsi" w:hAnsiTheme="minorHAnsi" w:cstheme="minorHAnsi"/>
          <w:shd w:val="clear" w:color="auto" w:fill="FFFFFF"/>
        </w:rPr>
        <w:t> </w:t>
      </w:r>
      <w:r w:rsidRPr="008A06E3">
        <w:rPr>
          <w:rFonts w:asciiTheme="minorHAnsi" w:hAnsiTheme="minorHAnsi" w:cstheme="minorHAnsi"/>
          <w:shd w:val="clear" w:color="auto" w:fill="FFFFFF"/>
        </w:rPr>
        <w:t>methodology with iterative and incremental software development.</w:t>
      </w:r>
    </w:p>
    <w:p w14:paraId="13ADC06B" w14:textId="77777777" w:rsidR="004B3586" w:rsidRPr="008A06E3" w:rsidRDefault="004B3586" w:rsidP="004B3586">
      <w:pPr>
        <w:pStyle w:val="Accomplishmentsbullet"/>
        <w:numPr>
          <w:ilvl w:val="0"/>
          <w:numId w:val="17"/>
        </w:numPr>
        <w:tabs>
          <w:tab w:val="left" w:pos="720"/>
        </w:tabs>
        <w:spacing w:before="0" w:line="276" w:lineRule="auto"/>
        <w:ind w:left="284" w:hanging="284"/>
        <w:rPr>
          <w:rStyle w:val="apple-converted-space"/>
          <w:rFonts w:asciiTheme="minorHAnsi" w:hAnsiTheme="minorHAnsi" w:cstheme="minorHAnsi"/>
          <w:sz w:val="22"/>
          <w:szCs w:val="22"/>
        </w:rPr>
      </w:pPr>
      <w:r w:rsidRPr="008A06E3">
        <w:rPr>
          <w:rStyle w:val="apple-converted-space"/>
          <w:rFonts w:asciiTheme="minorHAnsi" w:hAnsiTheme="minorHAnsi" w:cstheme="minorHAnsi"/>
          <w:sz w:val="22"/>
          <w:szCs w:val="22"/>
        </w:rPr>
        <w:t xml:space="preserve">Involved in the development of the User Interfaces using </w:t>
      </w:r>
      <w:r w:rsidRPr="008A06E3">
        <w:rPr>
          <w:rStyle w:val="apple-converted-space"/>
          <w:rFonts w:asciiTheme="minorHAnsi" w:hAnsiTheme="minorHAnsi" w:cstheme="minorHAnsi"/>
          <w:b/>
          <w:sz w:val="22"/>
          <w:szCs w:val="22"/>
        </w:rPr>
        <w:t>HTML5, JSP, JavaScript, CSS3</w:t>
      </w:r>
      <w:r w:rsidRPr="008A06E3">
        <w:rPr>
          <w:rStyle w:val="apple-converted-space"/>
          <w:rFonts w:asciiTheme="minorHAnsi" w:hAnsiTheme="minorHAnsi" w:cstheme="minorHAnsi"/>
          <w:sz w:val="22"/>
          <w:szCs w:val="22"/>
        </w:rPr>
        <w:t>.</w:t>
      </w:r>
    </w:p>
    <w:p w14:paraId="0BBB7801" w14:textId="77777777" w:rsidR="004B3586" w:rsidRPr="008A06E3" w:rsidRDefault="004B3586" w:rsidP="004B3586">
      <w:pPr>
        <w:numPr>
          <w:ilvl w:val="0"/>
          <w:numId w:val="17"/>
        </w:numPr>
        <w:spacing w:after="200" w:line="276" w:lineRule="auto"/>
        <w:ind w:left="284" w:hanging="284"/>
        <w:contextualSpacing/>
        <w:jc w:val="both"/>
        <w:rPr>
          <w:rFonts w:asciiTheme="minorHAnsi" w:hAnsiTheme="minorHAnsi" w:cstheme="minorHAnsi"/>
          <w:sz w:val="22"/>
          <w:szCs w:val="22"/>
        </w:rPr>
      </w:pPr>
      <w:r w:rsidRPr="008A06E3">
        <w:rPr>
          <w:rFonts w:asciiTheme="minorHAnsi" w:hAnsiTheme="minorHAnsi" w:cstheme="minorHAnsi"/>
          <w:bCs/>
          <w:sz w:val="22"/>
          <w:szCs w:val="22"/>
        </w:rPr>
        <w:t xml:space="preserve">Used </w:t>
      </w:r>
      <w:r w:rsidRPr="008A06E3">
        <w:rPr>
          <w:rFonts w:asciiTheme="minorHAnsi" w:hAnsiTheme="minorHAnsi" w:cstheme="minorHAnsi"/>
          <w:b/>
          <w:bCs/>
          <w:sz w:val="22"/>
          <w:szCs w:val="22"/>
        </w:rPr>
        <w:t>JQuery, AJAX</w:t>
      </w:r>
      <w:r w:rsidRPr="008A06E3">
        <w:rPr>
          <w:rFonts w:asciiTheme="minorHAnsi" w:hAnsiTheme="minorHAnsi" w:cstheme="minorHAnsi"/>
          <w:bCs/>
          <w:sz w:val="22"/>
          <w:szCs w:val="22"/>
        </w:rPr>
        <w:t xml:space="preserve"> to interact with </w:t>
      </w:r>
      <w:r w:rsidRPr="008A06E3">
        <w:rPr>
          <w:rFonts w:asciiTheme="minorHAnsi" w:hAnsiTheme="minorHAnsi" w:cstheme="minorHAnsi"/>
          <w:b/>
          <w:bCs/>
          <w:sz w:val="22"/>
          <w:szCs w:val="22"/>
        </w:rPr>
        <w:t>Java Servlet</w:t>
      </w:r>
    </w:p>
    <w:p w14:paraId="31F77B82" w14:textId="77777777" w:rsidR="004B3586" w:rsidRPr="008A06E3" w:rsidRDefault="004B3586" w:rsidP="004B3586">
      <w:pPr>
        <w:numPr>
          <w:ilvl w:val="0"/>
          <w:numId w:val="17"/>
        </w:numPr>
        <w:shd w:val="clear" w:color="auto" w:fill="FFFFFF"/>
        <w:spacing w:line="276" w:lineRule="auto"/>
        <w:ind w:left="284" w:hanging="284"/>
        <w:contextualSpacing/>
        <w:jc w:val="both"/>
        <w:rPr>
          <w:rStyle w:val="apple-converted-space"/>
          <w:rFonts w:asciiTheme="minorHAnsi" w:hAnsiTheme="minorHAnsi" w:cstheme="minorHAnsi"/>
          <w:sz w:val="22"/>
          <w:szCs w:val="22"/>
        </w:rPr>
      </w:pPr>
      <w:r w:rsidRPr="008A06E3">
        <w:rPr>
          <w:rFonts w:asciiTheme="minorHAnsi" w:hAnsiTheme="minorHAnsi" w:cstheme="minorHAnsi"/>
          <w:sz w:val="22"/>
          <w:szCs w:val="22"/>
          <w:shd w:val="clear" w:color="auto" w:fill="FFFFFF"/>
        </w:rPr>
        <w:t xml:space="preserve">Build responsive application using </w:t>
      </w:r>
      <w:r w:rsidRPr="008A06E3">
        <w:rPr>
          <w:rFonts w:asciiTheme="minorHAnsi" w:hAnsiTheme="minorHAnsi" w:cstheme="minorHAnsi"/>
          <w:b/>
          <w:sz w:val="22"/>
          <w:szCs w:val="22"/>
          <w:shd w:val="clear" w:color="auto" w:fill="FFFFFF"/>
        </w:rPr>
        <w:t xml:space="preserve">Bootstrap </w:t>
      </w:r>
      <w:r w:rsidRPr="008A06E3">
        <w:rPr>
          <w:rFonts w:asciiTheme="minorHAnsi" w:hAnsiTheme="minorHAnsi" w:cstheme="minorHAnsi"/>
          <w:sz w:val="22"/>
          <w:szCs w:val="22"/>
          <w:shd w:val="clear" w:color="auto" w:fill="FFFFFF"/>
        </w:rPr>
        <w:t xml:space="preserve">and </w:t>
      </w:r>
      <w:r w:rsidRPr="008A06E3">
        <w:rPr>
          <w:rStyle w:val="apple-converted-space"/>
          <w:rFonts w:asciiTheme="minorHAnsi" w:hAnsiTheme="minorHAnsi" w:cstheme="minorHAnsi"/>
          <w:b/>
          <w:sz w:val="22"/>
          <w:szCs w:val="22"/>
          <w:shd w:val="clear" w:color="auto" w:fill="FFFFFF"/>
        </w:rPr>
        <w:t>Node JS</w:t>
      </w:r>
    </w:p>
    <w:p w14:paraId="7E49E617" w14:textId="77777777" w:rsidR="004B3586" w:rsidRPr="008A06E3" w:rsidRDefault="004B3586" w:rsidP="004B3586">
      <w:pPr>
        <w:pStyle w:val="ListParagraph"/>
        <w:numPr>
          <w:ilvl w:val="0"/>
          <w:numId w:val="17"/>
        </w:numPr>
        <w:shd w:val="clear" w:color="auto" w:fill="FFFFFF"/>
        <w:spacing w:after="0"/>
        <w:ind w:left="284" w:hanging="284"/>
        <w:jc w:val="both"/>
        <w:rPr>
          <w:rFonts w:asciiTheme="minorHAnsi" w:hAnsiTheme="minorHAnsi" w:cstheme="minorHAnsi"/>
        </w:rPr>
      </w:pPr>
      <w:r w:rsidRPr="008A06E3">
        <w:rPr>
          <w:rFonts w:asciiTheme="minorHAnsi" w:hAnsiTheme="minorHAnsi" w:cstheme="minorHAnsi"/>
        </w:rPr>
        <w:t>Used Dependency Injection feature of </w:t>
      </w:r>
      <w:r w:rsidRPr="008A06E3">
        <w:rPr>
          <w:rFonts w:asciiTheme="minorHAnsi" w:hAnsiTheme="minorHAnsi" w:cstheme="minorHAnsi"/>
          <w:b/>
        </w:rPr>
        <w:t>Spring</w:t>
      </w:r>
      <w:r w:rsidRPr="008A06E3">
        <w:rPr>
          <w:rFonts w:asciiTheme="minorHAnsi" w:hAnsiTheme="minorHAnsi" w:cstheme="minorHAnsi"/>
          <w:b/>
          <w:bCs/>
        </w:rPr>
        <w:t xml:space="preserve"> framework</w:t>
      </w:r>
      <w:r w:rsidRPr="008A06E3">
        <w:rPr>
          <w:rFonts w:asciiTheme="minorHAnsi" w:hAnsiTheme="minorHAnsi" w:cstheme="minorHAnsi"/>
        </w:rPr>
        <w:t> to inject dependency into objects and to wire objects of business classes.</w:t>
      </w:r>
    </w:p>
    <w:p w14:paraId="740D0593" w14:textId="77777777" w:rsidR="004B3586" w:rsidRPr="008A06E3" w:rsidRDefault="004B3586" w:rsidP="004B3586">
      <w:pPr>
        <w:pStyle w:val="NormalWeb"/>
        <w:numPr>
          <w:ilvl w:val="0"/>
          <w:numId w:val="17"/>
        </w:numPr>
        <w:spacing w:before="0" w:beforeAutospacing="0" w:after="0" w:afterAutospacing="0" w:line="276" w:lineRule="auto"/>
        <w:ind w:left="284" w:hanging="284"/>
        <w:jc w:val="both"/>
        <w:rPr>
          <w:rFonts w:asciiTheme="minorHAnsi" w:eastAsia="Cambria" w:hAnsiTheme="minorHAnsi" w:cstheme="minorHAnsi"/>
          <w:sz w:val="22"/>
          <w:szCs w:val="22"/>
        </w:rPr>
      </w:pPr>
      <w:r w:rsidRPr="008A06E3">
        <w:rPr>
          <w:rFonts w:asciiTheme="minorHAnsi" w:eastAsia="Cambria" w:hAnsiTheme="minorHAnsi" w:cstheme="minorHAnsi"/>
          <w:sz w:val="22"/>
          <w:szCs w:val="22"/>
        </w:rPr>
        <w:t xml:space="preserve">Used Spring framework including </w:t>
      </w:r>
      <w:r w:rsidRPr="008A06E3">
        <w:rPr>
          <w:rFonts w:asciiTheme="minorHAnsi" w:eastAsia="Cambria" w:hAnsiTheme="minorHAnsi" w:cstheme="minorHAnsi"/>
          <w:b/>
          <w:sz w:val="22"/>
          <w:szCs w:val="22"/>
        </w:rPr>
        <w:t>Spring core /IOC</w:t>
      </w:r>
      <w:r w:rsidRPr="008A06E3">
        <w:rPr>
          <w:rFonts w:asciiTheme="minorHAnsi" w:eastAsia="Cambria" w:hAnsiTheme="minorHAnsi" w:cstheme="minorHAnsi"/>
          <w:sz w:val="22"/>
          <w:szCs w:val="22"/>
        </w:rPr>
        <w:t xml:space="preserve">, </w:t>
      </w:r>
      <w:r w:rsidRPr="008A06E3">
        <w:rPr>
          <w:rFonts w:asciiTheme="minorHAnsi" w:eastAsia="Cambria" w:hAnsiTheme="minorHAnsi" w:cstheme="minorHAnsi"/>
          <w:b/>
          <w:sz w:val="22"/>
          <w:szCs w:val="22"/>
        </w:rPr>
        <w:t>Spring Web</w:t>
      </w:r>
      <w:r w:rsidRPr="008A06E3">
        <w:rPr>
          <w:rFonts w:asciiTheme="minorHAnsi" w:eastAsia="Cambria" w:hAnsiTheme="minorHAnsi" w:cstheme="minorHAnsi"/>
          <w:sz w:val="22"/>
          <w:szCs w:val="22"/>
        </w:rPr>
        <w:t>,</w:t>
      </w:r>
      <w:r w:rsidRPr="008A06E3">
        <w:rPr>
          <w:rFonts w:asciiTheme="minorHAnsi" w:eastAsia="Cambria" w:hAnsiTheme="minorHAnsi" w:cstheme="minorHAnsi"/>
          <w:b/>
          <w:sz w:val="22"/>
          <w:szCs w:val="22"/>
        </w:rPr>
        <w:t xml:space="preserve"> Spring Security</w:t>
      </w:r>
      <w:r w:rsidRPr="008A06E3">
        <w:rPr>
          <w:rFonts w:asciiTheme="minorHAnsi" w:eastAsia="Cambria" w:hAnsiTheme="minorHAnsi" w:cstheme="minorHAnsi"/>
          <w:sz w:val="22"/>
          <w:szCs w:val="22"/>
        </w:rPr>
        <w:t>.</w:t>
      </w:r>
    </w:p>
    <w:p w14:paraId="329BD71B" w14:textId="77777777" w:rsidR="004B3586" w:rsidRPr="008A06E3" w:rsidRDefault="004B3586" w:rsidP="004B3586">
      <w:pPr>
        <w:pStyle w:val="ListParagraph"/>
        <w:numPr>
          <w:ilvl w:val="0"/>
          <w:numId w:val="17"/>
        </w:numPr>
        <w:shd w:val="clear" w:color="auto" w:fill="FFFFFF"/>
        <w:spacing w:after="0"/>
        <w:ind w:left="284" w:hanging="284"/>
        <w:jc w:val="both"/>
        <w:rPr>
          <w:rFonts w:asciiTheme="minorHAnsi" w:eastAsiaTheme="minorEastAsia" w:hAnsiTheme="minorHAnsi" w:cstheme="minorHAnsi"/>
        </w:rPr>
      </w:pPr>
      <w:r w:rsidRPr="008A06E3">
        <w:rPr>
          <w:rFonts w:asciiTheme="minorHAnsi" w:hAnsiTheme="minorHAnsi" w:cstheme="minorHAnsi"/>
        </w:rPr>
        <w:t>Developed persistence layer Data access objects using</w:t>
      </w:r>
      <w:r w:rsidRPr="008A06E3">
        <w:rPr>
          <w:rFonts w:asciiTheme="minorHAnsi" w:hAnsiTheme="minorHAnsi" w:cstheme="minorHAnsi"/>
          <w:b/>
          <w:bCs/>
        </w:rPr>
        <w:t> DAO pattern, JDBC, Hibernate</w:t>
      </w:r>
    </w:p>
    <w:p w14:paraId="1F9806A5" w14:textId="77777777" w:rsidR="004B3586" w:rsidRPr="008A06E3" w:rsidRDefault="004B3586" w:rsidP="004B3586">
      <w:pPr>
        <w:pStyle w:val="ListParagraph"/>
        <w:numPr>
          <w:ilvl w:val="0"/>
          <w:numId w:val="17"/>
        </w:numPr>
        <w:shd w:val="clear" w:color="auto" w:fill="FFFFFF"/>
        <w:spacing w:after="0"/>
        <w:ind w:left="284" w:hanging="284"/>
        <w:jc w:val="both"/>
        <w:rPr>
          <w:rFonts w:asciiTheme="minorHAnsi" w:hAnsiTheme="minorHAnsi" w:cstheme="minorHAnsi"/>
        </w:rPr>
      </w:pPr>
      <w:r w:rsidRPr="008A06E3">
        <w:rPr>
          <w:rFonts w:asciiTheme="minorHAnsi" w:hAnsiTheme="minorHAnsi" w:cstheme="minorHAnsi"/>
        </w:rPr>
        <w:t xml:space="preserve">Developed costume queries using </w:t>
      </w:r>
      <w:r w:rsidRPr="008A06E3">
        <w:rPr>
          <w:rFonts w:asciiTheme="minorHAnsi" w:hAnsiTheme="minorHAnsi" w:cstheme="minorHAnsi"/>
          <w:b/>
        </w:rPr>
        <w:t>Hibernate</w:t>
      </w:r>
      <w:r w:rsidRPr="008A06E3">
        <w:rPr>
          <w:rFonts w:asciiTheme="minorHAnsi" w:hAnsiTheme="minorHAnsi" w:cstheme="minorHAnsi"/>
        </w:rPr>
        <w:t xml:space="preserve"> criteria, native </w:t>
      </w:r>
      <w:r w:rsidRPr="008A06E3">
        <w:rPr>
          <w:rFonts w:asciiTheme="minorHAnsi" w:hAnsiTheme="minorHAnsi" w:cstheme="minorHAnsi"/>
          <w:b/>
          <w:bCs/>
        </w:rPr>
        <w:t>SQL</w:t>
      </w:r>
      <w:r w:rsidRPr="008A06E3">
        <w:rPr>
          <w:rFonts w:asciiTheme="minorHAnsi" w:hAnsiTheme="minorHAnsi" w:cstheme="minorHAnsi"/>
        </w:rPr>
        <w:t> and </w:t>
      </w:r>
      <w:r w:rsidRPr="008A06E3">
        <w:rPr>
          <w:rFonts w:asciiTheme="minorHAnsi" w:hAnsiTheme="minorHAnsi" w:cstheme="minorHAnsi"/>
          <w:b/>
          <w:bCs/>
        </w:rPr>
        <w:t>HQL.</w:t>
      </w:r>
      <w:r w:rsidRPr="008A06E3">
        <w:rPr>
          <w:rFonts w:asciiTheme="minorHAnsi" w:hAnsiTheme="minorHAnsi" w:cstheme="minorHAnsi"/>
        </w:rPr>
        <w:t> Developed inheritance domain objects using table per class hierarchy strategy.</w:t>
      </w:r>
    </w:p>
    <w:p w14:paraId="2643A7A2" w14:textId="77777777" w:rsidR="004B3586" w:rsidRPr="008A06E3" w:rsidRDefault="004B3586" w:rsidP="004B3586">
      <w:pPr>
        <w:pStyle w:val="ListParagraph"/>
        <w:numPr>
          <w:ilvl w:val="0"/>
          <w:numId w:val="17"/>
        </w:numPr>
        <w:shd w:val="clear" w:color="auto" w:fill="FFFFFF"/>
        <w:spacing w:after="0"/>
        <w:ind w:left="284" w:hanging="284"/>
        <w:jc w:val="both"/>
        <w:rPr>
          <w:rFonts w:asciiTheme="minorHAnsi" w:hAnsiTheme="minorHAnsi" w:cstheme="minorHAnsi"/>
        </w:rPr>
      </w:pPr>
      <w:r w:rsidRPr="008A06E3">
        <w:rPr>
          <w:rFonts w:asciiTheme="minorHAnsi" w:hAnsiTheme="minorHAnsi" w:cstheme="minorHAnsi"/>
        </w:rPr>
        <w:t xml:space="preserve">Used built in </w:t>
      </w:r>
      <w:r w:rsidRPr="008A06E3">
        <w:rPr>
          <w:rFonts w:asciiTheme="minorHAnsi" w:hAnsiTheme="minorHAnsi" w:cstheme="minorHAnsi"/>
          <w:b/>
        </w:rPr>
        <w:t>stored Procedures</w:t>
      </w:r>
      <w:r w:rsidRPr="008A06E3">
        <w:rPr>
          <w:rFonts w:asciiTheme="minorHAnsi" w:hAnsiTheme="minorHAnsi" w:cstheme="minorHAnsi"/>
        </w:rPr>
        <w:t xml:space="preserve"> to reach the requirements from the Client to improve the response times of the services.</w:t>
      </w:r>
    </w:p>
    <w:p w14:paraId="0C82B477" w14:textId="77777777" w:rsidR="004B3586" w:rsidRPr="008A06E3" w:rsidRDefault="004B3586" w:rsidP="004B3586">
      <w:pPr>
        <w:pStyle w:val="PlainText"/>
        <w:numPr>
          <w:ilvl w:val="0"/>
          <w:numId w:val="17"/>
        </w:numPr>
        <w:spacing w:line="276" w:lineRule="auto"/>
        <w:ind w:left="284" w:hanging="284"/>
        <w:jc w:val="both"/>
        <w:rPr>
          <w:rFonts w:asciiTheme="minorHAnsi" w:hAnsiTheme="minorHAnsi" w:cstheme="minorHAnsi"/>
          <w:sz w:val="22"/>
          <w:szCs w:val="22"/>
        </w:rPr>
      </w:pPr>
      <w:r w:rsidRPr="008A06E3">
        <w:rPr>
          <w:rFonts w:asciiTheme="minorHAnsi" w:hAnsiTheme="minorHAnsi" w:cstheme="minorHAnsi"/>
          <w:sz w:val="22"/>
          <w:szCs w:val="22"/>
        </w:rPr>
        <w:lastRenderedPageBreak/>
        <w:t xml:space="preserve">Created tables, triggers, stored procedures, </w:t>
      </w:r>
      <w:r w:rsidRPr="008A06E3">
        <w:rPr>
          <w:rFonts w:asciiTheme="minorHAnsi" w:hAnsiTheme="minorHAnsi" w:cstheme="minorHAnsi"/>
          <w:b/>
          <w:sz w:val="22"/>
          <w:szCs w:val="22"/>
        </w:rPr>
        <w:t xml:space="preserve">SQL </w:t>
      </w:r>
      <w:r w:rsidRPr="008A06E3">
        <w:rPr>
          <w:rFonts w:asciiTheme="minorHAnsi" w:hAnsiTheme="minorHAnsi" w:cstheme="minorHAnsi"/>
          <w:sz w:val="22"/>
          <w:szCs w:val="22"/>
        </w:rPr>
        <w:t>queries, joins, integrity constraints and views for multiple databases</w:t>
      </w:r>
      <w:r w:rsidRPr="008A06E3">
        <w:rPr>
          <w:rFonts w:asciiTheme="minorHAnsi" w:hAnsiTheme="minorHAnsi" w:cstheme="minorHAnsi"/>
          <w:b/>
          <w:sz w:val="22"/>
          <w:szCs w:val="22"/>
        </w:rPr>
        <w:t>, Oracle</w:t>
      </w:r>
      <w:r w:rsidRPr="008A06E3">
        <w:rPr>
          <w:rFonts w:asciiTheme="minorHAnsi" w:hAnsiTheme="minorHAnsi" w:cstheme="minorHAnsi"/>
          <w:sz w:val="22"/>
          <w:szCs w:val="22"/>
        </w:rPr>
        <w:t xml:space="preserve"> using </w:t>
      </w:r>
      <w:r w:rsidRPr="008A06E3">
        <w:rPr>
          <w:rFonts w:asciiTheme="minorHAnsi" w:hAnsiTheme="minorHAnsi" w:cstheme="minorHAnsi"/>
          <w:b/>
          <w:sz w:val="22"/>
          <w:szCs w:val="22"/>
        </w:rPr>
        <w:t>TOAD</w:t>
      </w:r>
      <w:r w:rsidRPr="008A06E3">
        <w:rPr>
          <w:rFonts w:asciiTheme="minorHAnsi" w:hAnsiTheme="minorHAnsi" w:cstheme="minorHAnsi"/>
          <w:sz w:val="22"/>
          <w:szCs w:val="22"/>
        </w:rPr>
        <w:t xml:space="preserve"> tool.</w:t>
      </w:r>
    </w:p>
    <w:p w14:paraId="0D51FF11" w14:textId="77777777" w:rsidR="004B3586" w:rsidRPr="008A06E3" w:rsidRDefault="004B3586" w:rsidP="004B3586">
      <w:pPr>
        <w:widowControl w:val="0"/>
        <w:numPr>
          <w:ilvl w:val="0"/>
          <w:numId w:val="17"/>
        </w:numPr>
        <w:ind w:left="284" w:hanging="284"/>
        <w:jc w:val="both"/>
        <w:rPr>
          <w:rFonts w:asciiTheme="minorHAnsi" w:eastAsia="Cambria" w:hAnsiTheme="minorHAnsi" w:cstheme="minorHAnsi"/>
          <w:sz w:val="22"/>
          <w:szCs w:val="22"/>
        </w:rPr>
      </w:pPr>
      <w:r w:rsidRPr="008A06E3">
        <w:rPr>
          <w:rFonts w:asciiTheme="minorHAnsi" w:eastAsia="Arial" w:hAnsiTheme="minorHAnsi" w:cstheme="minorHAnsi"/>
          <w:sz w:val="22"/>
          <w:szCs w:val="22"/>
        </w:rPr>
        <w:t xml:space="preserve">Used </w:t>
      </w:r>
      <w:r w:rsidRPr="008A06E3">
        <w:rPr>
          <w:rStyle w:val="normalchar"/>
          <w:rFonts w:asciiTheme="minorHAnsi" w:hAnsiTheme="minorHAnsi" w:cstheme="minorHAnsi"/>
          <w:sz w:val="22"/>
          <w:szCs w:val="22"/>
        </w:rPr>
        <w:t>Hibernate</w:t>
      </w:r>
      <w:r w:rsidRPr="008A06E3">
        <w:rPr>
          <w:rFonts w:asciiTheme="minorHAnsi" w:eastAsia="Arial" w:hAnsiTheme="minorHAnsi" w:cstheme="minorHAnsi"/>
          <w:sz w:val="22"/>
          <w:szCs w:val="22"/>
        </w:rPr>
        <w:t xml:space="preserve"> as </w:t>
      </w:r>
      <w:r w:rsidRPr="008A06E3">
        <w:rPr>
          <w:rFonts w:asciiTheme="minorHAnsi" w:eastAsia="Arial" w:hAnsiTheme="minorHAnsi" w:cstheme="minorHAnsi"/>
          <w:b/>
          <w:sz w:val="22"/>
          <w:szCs w:val="22"/>
        </w:rPr>
        <w:t>ORM</w:t>
      </w:r>
      <w:r w:rsidRPr="008A06E3">
        <w:rPr>
          <w:rFonts w:asciiTheme="minorHAnsi" w:eastAsia="Arial" w:hAnsiTheme="minorHAnsi" w:cstheme="minorHAnsi"/>
          <w:sz w:val="22"/>
          <w:szCs w:val="22"/>
        </w:rPr>
        <w:t xml:space="preserve"> tool to store the persistence data into the </w:t>
      </w:r>
      <w:r w:rsidRPr="008A06E3">
        <w:rPr>
          <w:rFonts w:asciiTheme="minorHAnsi" w:hAnsiTheme="minorHAnsi" w:cstheme="minorHAnsi"/>
          <w:b/>
          <w:bCs/>
          <w:sz w:val="22"/>
          <w:szCs w:val="22"/>
        </w:rPr>
        <w:t>Oracle</w:t>
      </w:r>
      <w:r w:rsidRPr="008A06E3">
        <w:rPr>
          <w:rFonts w:asciiTheme="minorHAnsi" w:eastAsia="Arial" w:hAnsiTheme="minorHAnsi" w:cstheme="minorHAnsi"/>
          <w:sz w:val="22"/>
          <w:szCs w:val="22"/>
        </w:rPr>
        <w:t xml:space="preserve"> database.</w:t>
      </w:r>
    </w:p>
    <w:p w14:paraId="1DB2EDBE" w14:textId="77777777" w:rsidR="004B3586" w:rsidRPr="008A06E3" w:rsidRDefault="004B3586" w:rsidP="004B3586">
      <w:pPr>
        <w:pStyle w:val="ListParagraph"/>
        <w:numPr>
          <w:ilvl w:val="0"/>
          <w:numId w:val="17"/>
        </w:numPr>
        <w:shd w:val="clear" w:color="auto" w:fill="FFFFFF"/>
        <w:spacing w:after="0"/>
        <w:ind w:left="284" w:hanging="284"/>
        <w:jc w:val="both"/>
        <w:rPr>
          <w:rFonts w:asciiTheme="minorHAnsi" w:eastAsiaTheme="minorEastAsia" w:hAnsiTheme="minorHAnsi" w:cstheme="minorHAnsi"/>
        </w:rPr>
      </w:pPr>
      <w:r w:rsidRPr="008A06E3">
        <w:rPr>
          <w:rFonts w:asciiTheme="minorHAnsi" w:hAnsiTheme="minorHAnsi" w:cstheme="minorHAnsi"/>
        </w:rPr>
        <w:t xml:space="preserve">Created Stored Procedures using </w:t>
      </w:r>
      <w:r w:rsidRPr="008A06E3">
        <w:rPr>
          <w:rFonts w:asciiTheme="minorHAnsi" w:hAnsiTheme="minorHAnsi" w:cstheme="minorHAnsi"/>
          <w:b/>
        </w:rPr>
        <w:t>PL/SQL.</w:t>
      </w:r>
    </w:p>
    <w:p w14:paraId="74575F32" w14:textId="77777777" w:rsidR="004B3586" w:rsidRPr="008A06E3" w:rsidRDefault="004B3586" w:rsidP="004B3586">
      <w:pPr>
        <w:pStyle w:val="PlainText"/>
        <w:numPr>
          <w:ilvl w:val="0"/>
          <w:numId w:val="17"/>
        </w:numPr>
        <w:spacing w:line="276" w:lineRule="auto"/>
        <w:ind w:left="284" w:hanging="284"/>
        <w:jc w:val="both"/>
        <w:rPr>
          <w:rFonts w:asciiTheme="minorHAnsi" w:hAnsiTheme="minorHAnsi" w:cstheme="minorHAnsi"/>
          <w:sz w:val="22"/>
          <w:szCs w:val="22"/>
        </w:rPr>
      </w:pPr>
      <w:r w:rsidRPr="008A06E3">
        <w:rPr>
          <w:rFonts w:asciiTheme="minorHAnsi" w:hAnsiTheme="minorHAnsi" w:cstheme="minorHAnsi"/>
          <w:sz w:val="22"/>
          <w:szCs w:val="22"/>
        </w:rPr>
        <w:t xml:space="preserve">Developed Scripts for the build process and deployed in </w:t>
      </w:r>
      <w:r w:rsidRPr="008A06E3">
        <w:rPr>
          <w:rFonts w:asciiTheme="minorHAnsi" w:hAnsiTheme="minorHAnsi" w:cstheme="minorHAnsi"/>
          <w:b/>
          <w:sz w:val="22"/>
          <w:szCs w:val="22"/>
        </w:rPr>
        <w:t>Web Logic Server.</w:t>
      </w:r>
    </w:p>
    <w:p w14:paraId="56EC04D0" w14:textId="77777777" w:rsidR="004B3586" w:rsidRPr="008A06E3" w:rsidRDefault="004B3586" w:rsidP="004B3586">
      <w:pPr>
        <w:pStyle w:val="ListParagraph"/>
        <w:numPr>
          <w:ilvl w:val="0"/>
          <w:numId w:val="17"/>
        </w:numPr>
        <w:shd w:val="clear" w:color="auto" w:fill="FFFFFF"/>
        <w:spacing w:after="0"/>
        <w:ind w:left="284" w:hanging="284"/>
        <w:jc w:val="both"/>
        <w:rPr>
          <w:rStyle w:val="apple-converted-space"/>
          <w:rFonts w:asciiTheme="minorHAnsi" w:eastAsiaTheme="minorEastAsia" w:hAnsiTheme="minorHAnsi" w:cstheme="minorHAnsi"/>
        </w:rPr>
      </w:pPr>
      <w:r w:rsidRPr="008A06E3">
        <w:rPr>
          <w:rFonts w:asciiTheme="minorHAnsi" w:hAnsiTheme="minorHAnsi" w:cstheme="minorHAnsi"/>
        </w:rPr>
        <w:t xml:space="preserve">Developed customized </w:t>
      </w:r>
      <w:r w:rsidRPr="008A06E3">
        <w:rPr>
          <w:rFonts w:asciiTheme="minorHAnsi" w:hAnsiTheme="minorHAnsi" w:cstheme="minorHAnsi"/>
          <w:b/>
        </w:rPr>
        <w:t>SQL</w:t>
      </w:r>
      <w:r w:rsidRPr="008A06E3">
        <w:rPr>
          <w:rFonts w:asciiTheme="minorHAnsi" w:hAnsiTheme="minorHAnsi" w:cstheme="minorHAnsi"/>
        </w:rPr>
        <w:t xml:space="preserve"> for retrieving the data from the database worked with business and client to reach the performance parameters.</w:t>
      </w:r>
    </w:p>
    <w:p w14:paraId="37817EF2" w14:textId="77777777" w:rsidR="004B3586" w:rsidRPr="008A06E3" w:rsidRDefault="004B3586" w:rsidP="004B3586">
      <w:pPr>
        <w:numPr>
          <w:ilvl w:val="0"/>
          <w:numId w:val="17"/>
        </w:numPr>
        <w:shd w:val="clear" w:color="auto" w:fill="FFFFFF"/>
        <w:spacing w:line="276" w:lineRule="auto"/>
        <w:ind w:left="284" w:hanging="284"/>
        <w:contextualSpacing/>
        <w:jc w:val="both"/>
        <w:rPr>
          <w:rFonts w:asciiTheme="minorHAnsi" w:hAnsiTheme="minorHAnsi" w:cstheme="minorHAnsi"/>
          <w:sz w:val="22"/>
          <w:szCs w:val="22"/>
        </w:rPr>
      </w:pPr>
      <w:r w:rsidRPr="008A06E3">
        <w:rPr>
          <w:rFonts w:asciiTheme="minorHAnsi" w:hAnsiTheme="minorHAnsi" w:cstheme="minorHAnsi"/>
          <w:sz w:val="22"/>
          <w:szCs w:val="22"/>
        </w:rPr>
        <w:t xml:space="preserve">Implemented </w:t>
      </w:r>
      <w:r w:rsidRPr="008A06E3">
        <w:rPr>
          <w:rFonts w:asciiTheme="minorHAnsi" w:hAnsiTheme="minorHAnsi" w:cstheme="minorHAnsi"/>
          <w:b/>
          <w:bCs/>
          <w:sz w:val="22"/>
          <w:szCs w:val="22"/>
        </w:rPr>
        <w:t>SOA</w:t>
      </w:r>
      <w:r w:rsidRPr="008A06E3">
        <w:rPr>
          <w:rFonts w:asciiTheme="minorHAnsi" w:hAnsiTheme="minorHAnsi" w:cstheme="minorHAnsi"/>
          <w:sz w:val="22"/>
          <w:szCs w:val="22"/>
        </w:rPr>
        <w:t xml:space="preserve"> architecture with </w:t>
      </w:r>
      <w:r w:rsidRPr="008A06E3">
        <w:rPr>
          <w:rFonts w:asciiTheme="minorHAnsi" w:hAnsiTheme="minorHAnsi" w:cstheme="minorHAnsi"/>
          <w:b/>
          <w:bCs/>
          <w:sz w:val="22"/>
          <w:szCs w:val="22"/>
        </w:rPr>
        <w:t>Web Services</w:t>
      </w:r>
      <w:r w:rsidRPr="008A06E3">
        <w:rPr>
          <w:rFonts w:asciiTheme="minorHAnsi" w:hAnsiTheme="minorHAnsi" w:cstheme="minorHAnsi"/>
          <w:sz w:val="22"/>
          <w:szCs w:val="22"/>
        </w:rPr>
        <w:t xml:space="preserve"> using </w:t>
      </w:r>
      <w:r w:rsidRPr="008A06E3">
        <w:rPr>
          <w:rFonts w:asciiTheme="minorHAnsi" w:hAnsiTheme="minorHAnsi" w:cstheme="minorHAnsi"/>
          <w:b/>
          <w:bCs/>
          <w:sz w:val="22"/>
          <w:szCs w:val="22"/>
        </w:rPr>
        <w:t>SOAP, WSDL, UDDI and XML using CXF framework tool/Apache Commons.</w:t>
      </w:r>
    </w:p>
    <w:p w14:paraId="7DEFEC84" w14:textId="77777777" w:rsidR="004B3586" w:rsidRPr="008A06E3" w:rsidRDefault="004B3586" w:rsidP="004B3586">
      <w:pPr>
        <w:pStyle w:val="ListParagraph"/>
        <w:numPr>
          <w:ilvl w:val="0"/>
          <w:numId w:val="17"/>
        </w:numPr>
        <w:shd w:val="clear" w:color="auto" w:fill="FFFFFF"/>
        <w:spacing w:after="0"/>
        <w:ind w:left="284" w:hanging="284"/>
        <w:jc w:val="both"/>
        <w:rPr>
          <w:rFonts w:asciiTheme="minorHAnsi" w:hAnsiTheme="minorHAnsi" w:cstheme="minorHAnsi"/>
        </w:rPr>
      </w:pPr>
      <w:r w:rsidRPr="008A06E3">
        <w:rPr>
          <w:rFonts w:asciiTheme="minorHAnsi" w:hAnsiTheme="minorHAnsi" w:cstheme="minorHAnsi"/>
        </w:rPr>
        <w:t>Developed Stateless session beans to parse (parser frame work) and process the user request into domain object (</w:t>
      </w:r>
      <w:r w:rsidRPr="008A06E3">
        <w:rPr>
          <w:rFonts w:asciiTheme="minorHAnsi" w:hAnsiTheme="minorHAnsi" w:cstheme="minorHAnsi"/>
          <w:b/>
        </w:rPr>
        <w:t>DAO</w:t>
      </w:r>
      <w:r w:rsidRPr="008A06E3">
        <w:rPr>
          <w:rFonts w:asciiTheme="minorHAnsi" w:hAnsiTheme="minorHAnsi" w:cstheme="minorHAnsi"/>
        </w:rPr>
        <w:t xml:space="preserve"> design pattern) to delegate the business request to the business delegate object</w:t>
      </w:r>
    </w:p>
    <w:p w14:paraId="785185A7" w14:textId="77777777" w:rsidR="004B3586" w:rsidRPr="008A06E3" w:rsidRDefault="004B3586" w:rsidP="004B3586">
      <w:pPr>
        <w:pStyle w:val="ListParagraph"/>
        <w:numPr>
          <w:ilvl w:val="0"/>
          <w:numId w:val="17"/>
        </w:numPr>
        <w:shd w:val="clear" w:color="auto" w:fill="FFFFFF"/>
        <w:spacing w:after="0"/>
        <w:ind w:left="284" w:hanging="284"/>
        <w:jc w:val="both"/>
        <w:rPr>
          <w:rFonts w:asciiTheme="minorHAnsi" w:hAnsiTheme="minorHAnsi" w:cstheme="minorHAnsi"/>
        </w:rPr>
      </w:pPr>
      <w:r w:rsidRPr="008A06E3">
        <w:rPr>
          <w:rFonts w:asciiTheme="minorHAnsi" w:hAnsiTheme="minorHAnsi" w:cstheme="minorHAnsi"/>
        </w:rPr>
        <w:t xml:space="preserve">Used </w:t>
      </w:r>
      <w:r w:rsidRPr="008A06E3">
        <w:rPr>
          <w:rFonts w:asciiTheme="minorHAnsi" w:hAnsiTheme="minorHAnsi" w:cstheme="minorHAnsi"/>
          <w:b/>
        </w:rPr>
        <w:t>SOAP</w:t>
      </w:r>
      <w:r w:rsidRPr="008A06E3">
        <w:rPr>
          <w:rFonts w:asciiTheme="minorHAnsi" w:hAnsiTheme="minorHAnsi" w:cstheme="minorHAnsi"/>
        </w:rPr>
        <w:t xml:space="preserve"> web services and </w:t>
      </w:r>
      <w:r w:rsidRPr="008A06E3">
        <w:rPr>
          <w:rFonts w:asciiTheme="minorHAnsi" w:hAnsiTheme="minorHAnsi" w:cstheme="minorHAnsi"/>
          <w:b/>
        </w:rPr>
        <w:t>XML</w:t>
      </w:r>
      <w:r w:rsidRPr="008A06E3">
        <w:rPr>
          <w:rFonts w:asciiTheme="minorHAnsi" w:hAnsiTheme="minorHAnsi" w:cstheme="minorHAnsi"/>
        </w:rPr>
        <w:t xml:space="preserve"> data over HTTP.</w:t>
      </w:r>
    </w:p>
    <w:p w14:paraId="6A8141B0" w14:textId="77777777" w:rsidR="004B3586" w:rsidRPr="008A06E3" w:rsidRDefault="004B3586" w:rsidP="004B3586">
      <w:pPr>
        <w:pStyle w:val="ListParagraph"/>
        <w:numPr>
          <w:ilvl w:val="0"/>
          <w:numId w:val="17"/>
        </w:numPr>
        <w:shd w:val="clear" w:color="auto" w:fill="FFFFFF"/>
        <w:spacing w:after="0"/>
        <w:ind w:left="284" w:hanging="284"/>
        <w:jc w:val="both"/>
        <w:rPr>
          <w:rFonts w:asciiTheme="minorHAnsi" w:hAnsiTheme="minorHAnsi" w:cstheme="minorHAnsi"/>
        </w:rPr>
      </w:pPr>
      <w:r w:rsidRPr="008A06E3">
        <w:rPr>
          <w:rFonts w:asciiTheme="minorHAnsi" w:hAnsiTheme="minorHAnsi" w:cstheme="minorHAnsi"/>
        </w:rPr>
        <w:t>Developed necessary parsing and XML construction logic using</w:t>
      </w:r>
      <w:r w:rsidRPr="008A06E3">
        <w:rPr>
          <w:rFonts w:asciiTheme="minorHAnsi" w:hAnsiTheme="minorHAnsi" w:cstheme="minorHAnsi"/>
          <w:b/>
          <w:bCs/>
        </w:rPr>
        <w:t> XML parser APIs JAXB.</w:t>
      </w:r>
    </w:p>
    <w:p w14:paraId="7BC1FE09" w14:textId="77777777" w:rsidR="004B3586" w:rsidRPr="008A06E3" w:rsidRDefault="004B3586" w:rsidP="004B3586">
      <w:pPr>
        <w:pStyle w:val="ListParagraph"/>
        <w:numPr>
          <w:ilvl w:val="0"/>
          <w:numId w:val="17"/>
        </w:numPr>
        <w:shd w:val="clear" w:color="auto" w:fill="FFFFFF"/>
        <w:spacing w:after="0"/>
        <w:ind w:left="284" w:hanging="284"/>
        <w:jc w:val="both"/>
        <w:rPr>
          <w:rFonts w:asciiTheme="minorHAnsi" w:hAnsiTheme="minorHAnsi" w:cstheme="minorHAnsi"/>
        </w:rPr>
      </w:pPr>
      <w:r w:rsidRPr="008A06E3">
        <w:rPr>
          <w:rFonts w:asciiTheme="minorHAnsi" w:hAnsiTheme="minorHAnsi" w:cstheme="minorHAnsi"/>
        </w:rPr>
        <w:t>Developed user interface using </w:t>
      </w:r>
      <w:r w:rsidRPr="008A06E3">
        <w:rPr>
          <w:rFonts w:asciiTheme="minorHAnsi" w:hAnsiTheme="minorHAnsi" w:cstheme="minorHAnsi"/>
          <w:b/>
          <w:bCs/>
        </w:rPr>
        <w:t>JSP</w:t>
      </w:r>
      <w:r w:rsidRPr="008A06E3">
        <w:rPr>
          <w:rFonts w:asciiTheme="minorHAnsi" w:hAnsiTheme="minorHAnsi" w:cstheme="minorHAnsi"/>
        </w:rPr>
        <w:t>, Struts published validation framework to support client side and server-side validation.</w:t>
      </w:r>
    </w:p>
    <w:p w14:paraId="5C3B9E32" w14:textId="77777777" w:rsidR="004B3586" w:rsidRPr="008A06E3" w:rsidRDefault="004B3586" w:rsidP="004B3586">
      <w:pPr>
        <w:pStyle w:val="ListParagraph"/>
        <w:numPr>
          <w:ilvl w:val="0"/>
          <w:numId w:val="17"/>
        </w:numPr>
        <w:shd w:val="clear" w:color="auto" w:fill="FFFFFF"/>
        <w:spacing w:after="0"/>
        <w:ind w:left="284" w:hanging="284"/>
        <w:jc w:val="both"/>
        <w:rPr>
          <w:rFonts w:asciiTheme="minorHAnsi" w:eastAsiaTheme="minorEastAsia" w:hAnsiTheme="minorHAnsi" w:cstheme="minorHAnsi"/>
        </w:rPr>
      </w:pPr>
      <w:r w:rsidRPr="008A06E3">
        <w:rPr>
          <w:rFonts w:asciiTheme="minorHAnsi" w:hAnsiTheme="minorHAnsi" w:cstheme="minorHAnsi"/>
        </w:rPr>
        <w:t xml:space="preserve">Developed an automated application using </w:t>
      </w:r>
      <w:r w:rsidRPr="008A06E3">
        <w:rPr>
          <w:rFonts w:asciiTheme="minorHAnsi" w:hAnsiTheme="minorHAnsi" w:cstheme="minorHAnsi"/>
          <w:b/>
        </w:rPr>
        <w:t>JMS</w:t>
      </w:r>
      <w:r w:rsidRPr="008A06E3">
        <w:rPr>
          <w:rFonts w:asciiTheme="minorHAnsi" w:hAnsiTheme="minorHAnsi" w:cstheme="minorHAnsi"/>
        </w:rPr>
        <w:t xml:space="preserve"> for messaging and </w:t>
      </w:r>
      <w:r w:rsidRPr="008A06E3">
        <w:rPr>
          <w:rFonts w:asciiTheme="minorHAnsi" w:hAnsiTheme="minorHAnsi" w:cstheme="minorHAnsi"/>
          <w:b/>
        </w:rPr>
        <w:t>JNDI</w:t>
      </w:r>
      <w:r w:rsidRPr="008A06E3">
        <w:rPr>
          <w:rFonts w:asciiTheme="minorHAnsi" w:hAnsiTheme="minorHAnsi" w:cstheme="minorHAnsi"/>
        </w:rPr>
        <w:t xml:space="preserve"> to interact with the Server.</w:t>
      </w:r>
    </w:p>
    <w:p w14:paraId="7630D8F9" w14:textId="77777777" w:rsidR="004B3586" w:rsidRPr="008A06E3" w:rsidRDefault="004B3586" w:rsidP="004B3586">
      <w:pPr>
        <w:pStyle w:val="ListParagraph"/>
        <w:numPr>
          <w:ilvl w:val="0"/>
          <w:numId w:val="17"/>
        </w:numPr>
        <w:shd w:val="clear" w:color="auto" w:fill="FFFFFF"/>
        <w:spacing w:after="0"/>
        <w:ind w:left="284" w:hanging="284"/>
        <w:jc w:val="both"/>
        <w:rPr>
          <w:rFonts w:asciiTheme="minorHAnsi" w:hAnsiTheme="minorHAnsi" w:cstheme="minorHAnsi"/>
        </w:rPr>
      </w:pPr>
      <w:r w:rsidRPr="008A06E3">
        <w:rPr>
          <w:rFonts w:asciiTheme="minorHAnsi" w:hAnsiTheme="minorHAnsi" w:cstheme="minorHAnsi"/>
          <w:shd w:val="clear" w:color="auto" w:fill="FFFFFF"/>
        </w:rPr>
        <w:t xml:space="preserve">Used </w:t>
      </w:r>
      <w:r w:rsidRPr="008A06E3">
        <w:rPr>
          <w:rStyle w:val="apple-converted-space"/>
          <w:rFonts w:asciiTheme="minorHAnsi" w:hAnsiTheme="minorHAnsi" w:cstheme="minorHAnsi"/>
          <w:b/>
          <w:shd w:val="clear" w:color="auto" w:fill="FFFFFF"/>
        </w:rPr>
        <w:t xml:space="preserve">Rally </w:t>
      </w:r>
      <w:r w:rsidRPr="008A06E3">
        <w:rPr>
          <w:rFonts w:asciiTheme="minorHAnsi" w:hAnsiTheme="minorHAnsi" w:cstheme="minorHAnsi"/>
          <w:shd w:val="clear" w:color="auto" w:fill="FFFFFF"/>
        </w:rPr>
        <w:t>which is Project Management Software that keeps track of all activities of the project development status. </w:t>
      </w:r>
    </w:p>
    <w:p w14:paraId="4B00CF7A" w14:textId="77777777" w:rsidR="004B3586" w:rsidRPr="008A06E3" w:rsidRDefault="004B3586" w:rsidP="004B3586">
      <w:pPr>
        <w:pStyle w:val="ListParagraph"/>
        <w:numPr>
          <w:ilvl w:val="0"/>
          <w:numId w:val="17"/>
        </w:numPr>
        <w:shd w:val="clear" w:color="auto" w:fill="FFFFFF"/>
        <w:spacing w:after="0"/>
        <w:ind w:left="284" w:hanging="284"/>
        <w:jc w:val="both"/>
        <w:rPr>
          <w:rFonts w:asciiTheme="minorHAnsi" w:hAnsiTheme="minorHAnsi" w:cstheme="minorHAnsi"/>
        </w:rPr>
      </w:pPr>
      <w:r w:rsidRPr="008A06E3">
        <w:rPr>
          <w:rFonts w:asciiTheme="minorHAnsi" w:hAnsiTheme="minorHAnsi" w:cstheme="minorHAnsi"/>
        </w:rPr>
        <w:t xml:space="preserve">Used </w:t>
      </w:r>
      <w:r w:rsidRPr="008A06E3">
        <w:rPr>
          <w:rFonts w:asciiTheme="minorHAnsi" w:hAnsiTheme="minorHAnsi" w:cstheme="minorHAnsi"/>
          <w:b/>
        </w:rPr>
        <w:t>Jenkins</w:t>
      </w:r>
      <w:r w:rsidRPr="008A06E3">
        <w:rPr>
          <w:rFonts w:asciiTheme="minorHAnsi" w:hAnsiTheme="minorHAnsi" w:cstheme="minorHAnsi"/>
        </w:rPr>
        <w:t xml:space="preserve"> as build management tool for continuous integration process.</w:t>
      </w:r>
    </w:p>
    <w:p w14:paraId="79246172" w14:textId="77777777" w:rsidR="004B3586" w:rsidRPr="008A06E3" w:rsidRDefault="004B3586" w:rsidP="004B3586">
      <w:pPr>
        <w:pStyle w:val="ListParagraph"/>
        <w:numPr>
          <w:ilvl w:val="0"/>
          <w:numId w:val="17"/>
        </w:numPr>
        <w:shd w:val="clear" w:color="auto" w:fill="FFFFFF"/>
        <w:spacing w:after="0"/>
        <w:ind w:left="284" w:hanging="284"/>
        <w:jc w:val="both"/>
        <w:rPr>
          <w:rFonts w:asciiTheme="minorHAnsi" w:hAnsiTheme="minorHAnsi" w:cstheme="minorHAnsi"/>
        </w:rPr>
      </w:pPr>
      <w:r w:rsidRPr="008A06E3">
        <w:rPr>
          <w:rFonts w:asciiTheme="minorHAnsi" w:hAnsiTheme="minorHAnsi" w:cstheme="minorHAnsi"/>
        </w:rPr>
        <w:t xml:space="preserve">Implemented </w:t>
      </w:r>
      <w:r w:rsidRPr="008A06E3">
        <w:rPr>
          <w:rFonts w:asciiTheme="minorHAnsi" w:hAnsiTheme="minorHAnsi" w:cstheme="minorHAnsi"/>
          <w:b/>
        </w:rPr>
        <w:t xml:space="preserve">Log4J </w:t>
      </w:r>
      <w:r w:rsidRPr="008A06E3">
        <w:rPr>
          <w:rFonts w:asciiTheme="minorHAnsi" w:hAnsiTheme="minorHAnsi" w:cstheme="minorHAnsi"/>
        </w:rPr>
        <w:t>for logging errors, tracking using logger’s components.</w:t>
      </w:r>
    </w:p>
    <w:p w14:paraId="03BB425C" w14:textId="77777777" w:rsidR="004B3586" w:rsidRPr="008A06E3" w:rsidRDefault="004B3586" w:rsidP="004B3586">
      <w:pPr>
        <w:pStyle w:val="ListParagraph"/>
        <w:numPr>
          <w:ilvl w:val="0"/>
          <w:numId w:val="17"/>
        </w:numPr>
        <w:shd w:val="clear" w:color="auto" w:fill="FFFFFF"/>
        <w:spacing w:after="0"/>
        <w:ind w:left="284" w:hanging="284"/>
        <w:jc w:val="both"/>
        <w:rPr>
          <w:rFonts w:asciiTheme="minorHAnsi" w:hAnsiTheme="minorHAnsi" w:cstheme="minorHAnsi"/>
        </w:rPr>
      </w:pPr>
      <w:r w:rsidRPr="008A06E3">
        <w:rPr>
          <w:rFonts w:asciiTheme="minorHAnsi" w:hAnsiTheme="minorHAnsi" w:cstheme="minorHAnsi"/>
        </w:rPr>
        <w:t>Developed unit test cases to test business scenarios associated with each use case sequences.</w:t>
      </w:r>
    </w:p>
    <w:p w14:paraId="41ED8549" w14:textId="77777777" w:rsidR="004B3586" w:rsidRPr="008A06E3" w:rsidRDefault="004B3586" w:rsidP="004B3586">
      <w:pPr>
        <w:pStyle w:val="ListParagraph"/>
        <w:numPr>
          <w:ilvl w:val="0"/>
          <w:numId w:val="17"/>
        </w:numPr>
        <w:shd w:val="clear" w:color="auto" w:fill="FFFFFF"/>
        <w:spacing w:after="0"/>
        <w:ind w:left="284" w:hanging="284"/>
        <w:jc w:val="both"/>
        <w:rPr>
          <w:rFonts w:asciiTheme="minorHAnsi" w:hAnsiTheme="minorHAnsi" w:cstheme="minorHAnsi"/>
        </w:rPr>
      </w:pPr>
      <w:r w:rsidRPr="008A06E3">
        <w:rPr>
          <w:rFonts w:asciiTheme="minorHAnsi" w:hAnsiTheme="minorHAnsi" w:cstheme="minorHAnsi"/>
          <w:bCs/>
        </w:rPr>
        <w:t xml:space="preserve">Used </w:t>
      </w:r>
      <w:r w:rsidRPr="008A06E3">
        <w:rPr>
          <w:rFonts w:asciiTheme="minorHAnsi" w:hAnsiTheme="minorHAnsi" w:cstheme="minorHAnsi"/>
          <w:b/>
          <w:bCs/>
        </w:rPr>
        <w:t>GIT</w:t>
      </w:r>
      <w:r w:rsidRPr="008A06E3">
        <w:rPr>
          <w:rFonts w:asciiTheme="minorHAnsi" w:hAnsiTheme="minorHAnsi" w:cstheme="minorHAnsi"/>
          <w:bCs/>
        </w:rPr>
        <w:t xml:space="preserve"> for version control tool.</w:t>
      </w:r>
    </w:p>
    <w:p w14:paraId="501F0E65" w14:textId="77777777" w:rsidR="004B3586" w:rsidRPr="008A06E3" w:rsidRDefault="004B3586" w:rsidP="004B3586">
      <w:pPr>
        <w:numPr>
          <w:ilvl w:val="0"/>
          <w:numId w:val="17"/>
        </w:numPr>
        <w:spacing w:after="200" w:line="276" w:lineRule="auto"/>
        <w:ind w:left="284" w:hanging="284"/>
        <w:contextualSpacing/>
        <w:jc w:val="both"/>
        <w:rPr>
          <w:rFonts w:asciiTheme="minorHAnsi" w:eastAsia="Calibri" w:hAnsiTheme="minorHAnsi" w:cstheme="minorHAnsi"/>
          <w:bCs/>
          <w:sz w:val="22"/>
          <w:szCs w:val="22"/>
        </w:rPr>
      </w:pPr>
      <w:r w:rsidRPr="008A06E3">
        <w:rPr>
          <w:rFonts w:asciiTheme="minorHAnsi" w:eastAsia="Calibri" w:hAnsiTheme="minorHAnsi" w:cstheme="minorHAnsi"/>
          <w:bCs/>
          <w:sz w:val="22"/>
          <w:szCs w:val="22"/>
        </w:rPr>
        <w:t>Worked on installation of Docker using Docker toolbox.</w:t>
      </w:r>
    </w:p>
    <w:p w14:paraId="52782077" w14:textId="77777777" w:rsidR="004B3586" w:rsidRPr="008A06E3" w:rsidRDefault="004B3586" w:rsidP="004B3586">
      <w:pPr>
        <w:numPr>
          <w:ilvl w:val="0"/>
          <w:numId w:val="17"/>
        </w:numPr>
        <w:shd w:val="clear" w:color="auto" w:fill="FFFFFF"/>
        <w:spacing w:line="276" w:lineRule="auto"/>
        <w:ind w:left="284" w:hanging="284"/>
        <w:contextualSpacing/>
        <w:jc w:val="both"/>
        <w:rPr>
          <w:rFonts w:asciiTheme="minorHAnsi" w:eastAsiaTheme="minorEastAsia" w:hAnsiTheme="minorHAnsi" w:cstheme="minorHAnsi"/>
          <w:sz w:val="22"/>
          <w:szCs w:val="22"/>
        </w:rPr>
      </w:pPr>
      <w:r w:rsidRPr="008A06E3">
        <w:rPr>
          <w:rFonts w:asciiTheme="minorHAnsi" w:hAnsiTheme="minorHAnsi" w:cstheme="minorHAnsi"/>
          <w:sz w:val="22"/>
          <w:szCs w:val="22"/>
        </w:rPr>
        <w:t>Actively participated in production support.</w:t>
      </w:r>
    </w:p>
    <w:p w14:paraId="65826506" w14:textId="77777777" w:rsidR="004B3586" w:rsidRPr="008A06E3" w:rsidRDefault="004B3586" w:rsidP="004B3586">
      <w:pPr>
        <w:jc w:val="both"/>
        <w:rPr>
          <w:rFonts w:asciiTheme="minorHAnsi" w:hAnsiTheme="minorHAnsi" w:cstheme="minorHAnsi"/>
          <w:b/>
          <w:bCs/>
          <w:sz w:val="22"/>
          <w:szCs w:val="22"/>
          <w:u w:val="single"/>
          <w:shd w:val="clear" w:color="auto" w:fill="FFFFFF"/>
        </w:rPr>
      </w:pPr>
    </w:p>
    <w:p w14:paraId="566A7151" w14:textId="77777777" w:rsidR="004B3586" w:rsidRPr="008A06E3" w:rsidRDefault="004B3586" w:rsidP="004B3586">
      <w:pPr>
        <w:jc w:val="both"/>
        <w:rPr>
          <w:rFonts w:asciiTheme="minorHAnsi" w:hAnsiTheme="minorHAnsi" w:cstheme="minorHAnsi"/>
          <w:sz w:val="22"/>
          <w:szCs w:val="22"/>
          <w:shd w:val="clear" w:color="auto" w:fill="FFFFFF"/>
        </w:rPr>
      </w:pPr>
      <w:r w:rsidRPr="008A06E3">
        <w:rPr>
          <w:rFonts w:asciiTheme="minorHAnsi" w:hAnsiTheme="minorHAnsi" w:cstheme="minorHAnsi"/>
          <w:b/>
          <w:bCs/>
          <w:sz w:val="22"/>
          <w:szCs w:val="22"/>
          <w:u w:val="single"/>
          <w:shd w:val="clear" w:color="auto" w:fill="FFFFFF"/>
        </w:rPr>
        <w:t>Environment</w:t>
      </w:r>
      <w:r w:rsidRPr="008A06E3">
        <w:rPr>
          <w:rFonts w:asciiTheme="minorHAnsi" w:hAnsiTheme="minorHAnsi" w:cstheme="minorHAnsi"/>
          <w:b/>
          <w:bCs/>
          <w:sz w:val="22"/>
          <w:szCs w:val="22"/>
          <w:shd w:val="clear" w:color="auto" w:fill="FFFFFF"/>
        </w:rPr>
        <w:t xml:space="preserve">: </w:t>
      </w:r>
      <w:r w:rsidRPr="008A06E3">
        <w:rPr>
          <w:rFonts w:asciiTheme="minorHAnsi" w:hAnsiTheme="minorHAnsi" w:cstheme="minorHAnsi"/>
          <w:sz w:val="22"/>
          <w:szCs w:val="22"/>
          <w:shd w:val="clear" w:color="auto" w:fill="FFFFFF"/>
        </w:rPr>
        <w:t>Java, JEE, HTML5, CSS3, JavaScript, JSP, JMS, Spring (dependency injection, AOP), Spring Web, Struts, Hibernate, Clear case, Tomcat Server, Web- services, Docker, SOAP, WSDL, JNDI, Log4j, Oracle, XML, JAX-B, JUnit, Jenkins, GIT, TOAD.</w:t>
      </w:r>
    </w:p>
    <w:p w14:paraId="39B7B215" w14:textId="77777777" w:rsidR="00EC117A" w:rsidRPr="008A06E3" w:rsidRDefault="00EC117A" w:rsidP="00FD7B40">
      <w:pPr>
        <w:tabs>
          <w:tab w:val="left" w:pos="7560"/>
        </w:tabs>
        <w:jc w:val="both"/>
        <w:rPr>
          <w:rFonts w:asciiTheme="minorHAnsi" w:hAnsiTheme="minorHAnsi" w:cstheme="minorHAnsi"/>
          <w:sz w:val="22"/>
          <w:szCs w:val="22"/>
        </w:rPr>
      </w:pPr>
    </w:p>
    <w:p w14:paraId="5737AC04" w14:textId="1DA22D79" w:rsidR="00862D1C" w:rsidRPr="008A06E3" w:rsidRDefault="00DE604D" w:rsidP="00FD7B40">
      <w:pPr>
        <w:pStyle w:val="NoSpacing"/>
        <w:pBdr>
          <w:top w:val="single" w:sz="4" w:space="1" w:color="auto"/>
          <w:left w:val="single" w:sz="4" w:space="4" w:color="auto"/>
          <w:bottom w:val="single" w:sz="4" w:space="1" w:color="auto"/>
          <w:right w:val="single" w:sz="4" w:space="4" w:color="auto"/>
        </w:pBdr>
        <w:shd w:val="clear" w:color="auto" w:fill="D9D9D9"/>
        <w:jc w:val="both"/>
        <w:rPr>
          <w:rFonts w:asciiTheme="minorHAnsi" w:hAnsiTheme="minorHAnsi" w:cstheme="minorHAnsi"/>
          <w:b/>
        </w:rPr>
      </w:pPr>
      <w:r w:rsidRPr="008A06E3">
        <w:rPr>
          <w:rFonts w:asciiTheme="minorHAnsi" w:hAnsiTheme="minorHAnsi" w:cstheme="minorHAnsi"/>
          <w:b/>
        </w:rPr>
        <w:t xml:space="preserve">Client: </w:t>
      </w:r>
      <w:proofErr w:type="spellStart"/>
      <w:r w:rsidRPr="008A06E3">
        <w:rPr>
          <w:rFonts w:asciiTheme="minorHAnsi" w:hAnsiTheme="minorHAnsi" w:cstheme="minorHAnsi"/>
          <w:b/>
        </w:rPr>
        <w:t>TekStrom</w:t>
      </w:r>
      <w:proofErr w:type="spellEnd"/>
      <w:r w:rsidR="005546B4" w:rsidRPr="008A06E3">
        <w:rPr>
          <w:rFonts w:asciiTheme="minorHAnsi" w:hAnsiTheme="minorHAnsi" w:cstheme="minorHAnsi"/>
          <w:b/>
        </w:rPr>
        <w:t xml:space="preserve"> </w:t>
      </w:r>
      <w:r w:rsidR="00375D81" w:rsidRPr="008A06E3">
        <w:rPr>
          <w:rFonts w:asciiTheme="minorHAnsi" w:hAnsiTheme="minorHAnsi" w:cstheme="minorHAnsi"/>
          <w:b/>
        </w:rPr>
        <w:t>Inc</w:t>
      </w:r>
      <w:r w:rsidR="00D94B4B" w:rsidRPr="008A06E3">
        <w:rPr>
          <w:rFonts w:asciiTheme="minorHAnsi" w:hAnsiTheme="minorHAnsi" w:cstheme="minorHAnsi"/>
          <w:b/>
        </w:rPr>
        <w:tab/>
      </w:r>
      <w:r w:rsidR="00D94B4B" w:rsidRPr="008A06E3">
        <w:rPr>
          <w:rFonts w:asciiTheme="minorHAnsi" w:hAnsiTheme="minorHAnsi" w:cstheme="minorHAnsi"/>
          <w:b/>
        </w:rPr>
        <w:tab/>
      </w:r>
      <w:r w:rsidR="00D94B4B" w:rsidRPr="008A06E3">
        <w:rPr>
          <w:rFonts w:asciiTheme="minorHAnsi" w:hAnsiTheme="minorHAnsi" w:cstheme="minorHAnsi"/>
          <w:b/>
        </w:rPr>
        <w:tab/>
      </w:r>
      <w:r w:rsidR="00D94B4B" w:rsidRPr="008A06E3">
        <w:rPr>
          <w:rFonts w:asciiTheme="minorHAnsi" w:hAnsiTheme="minorHAnsi" w:cstheme="minorHAnsi"/>
          <w:b/>
        </w:rPr>
        <w:tab/>
      </w:r>
      <w:r w:rsidR="00D94B4B" w:rsidRPr="008A06E3">
        <w:rPr>
          <w:rFonts w:asciiTheme="minorHAnsi" w:hAnsiTheme="minorHAnsi" w:cstheme="minorHAnsi"/>
          <w:b/>
        </w:rPr>
        <w:tab/>
      </w:r>
      <w:r w:rsidR="00D94B4B" w:rsidRPr="008A06E3">
        <w:rPr>
          <w:rFonts w:asciiTheme="minorHAnsi" w:hAnsiTheme="minorHAnsi" w:cstheme="minorHAnsi"/>
          <w:b/>
        </w:rPr>
        <w:tab/>
      </w:r>
      <w:r w:rsidR="00D94B4B" w:rsidRPr="008A06E3">
        <w:rPr>
          <w:rFonts w:asciiTheme="minorHAnsi" w:hAnsiTheme="minorHAnsi" w:cstheme="minorHAnsi"/>
          <w:b/>
        </w:rPr>
        <w:tab/>
      </w:r>
      <w:r w:rsidR="00D94B4B" w:rsidRPr="008A06E3">
        <w:rPr>
          <w:rFonts w:asciiTheme="minorHAnsi" w:hAnsiTheme="minorHAnsi" w:cstheme="minorHAnsi"/>
          <w:b/>
        </w:rPr>
        <w:tab/>
      </w:r>
      <w:r w:rsidR="00D94B4B" w:rsidRPr="008A06E3">
        <w:rPr>
          <w:rFonts w:asciiTheme="minorHAnsi" w:hAnsiTheme="minorHAnsi" w:cstheme="minorHAnsi"/>
          <w:b/>
        </w:rPr>
        <w:tab/>
      </w:r>
      <w:r w:rsidR="00D94B4B" w:rsidRPr="008A06E3">
        <w:rPr>
          <w:rFonts w:asciiTheme="minorHAnsi" w:hAnsiTheme="minorHAnsi" w:cstheme="minorHAnsi"/>
          <w:b/>
        </w:rPr>
        <w:tab/>
      </w:r>
      <w:r w:rsidR="00FC2DA4" w:rsidRPr="008A06E3">
        <w:rPr>
          <w:rFonts w:asciiTheme="minorHAnsi" w:hAnsiTheme="minorHAnsi" w:cstheme="minorHAnsi"/>
          <w:b/>
        </w:rPr>
        <w:t xml:space="preserve">         </w:t>
      </w:r>
      <w:r w:rsidR="005546B4" w:rsidRPr="008A06E3">
        <w:rPr>
          <w:rFonts w:asciiTheme="minorHAnsi" w:hAnsiTheme="minorHAnsi" w:cstheme="minorHAnsi"/>
          <w:b/>
        </w:rPr>
        <w:t xml:space="preserve">     Jun’</w:t>
      </w:r>
      <w:r w:rsidR="009948EB" w:rsidRPr="008A06E3">
        <w:rPr>
          <w:rFonts w:asciiTheme="minorHAnsi" w:hAnsiTheme="minorHAnsi" w:cstheme="minorHAnsi"/>
          <w:b/>
        </w:rPr>
        <w:t>1</w:t>
      </w:r>
      <w:r w:rsidR="005546B4" w:rsidRPr="008A06E3">
        <w:rPr>
          <w:rFonts w:asciiTheme="minorHAnsi" w:hAnsiTheme="minorHAnsi" w:cstheme="minorHAnsi"/>
          <w:b/>
        </w:rPr>
        <w:t>4</w:t>
      </w:r>
      <w:r w:rsidR="00862D1C" w:rsidRPr="008A06E3">
        <w:rPr>
          <w:rFonts w:asciiTheme="minorHAnsi" w:hAnsiTheme="minorHAnsi" w:cstheme="minorHAnsi"/>
          <w:b/>
        </w:rPr>
        <w:t xml:space="preserve"> – </w:t>
      </w:r>
      <w:r w:rsidR="005546B4" w:rsidRPr="008A06E3">
        <w:rPr>
          <w:rFonts w:asciiTheme="minorHAnsi" w:hAnsiTheme="minorHAnsi" w:cstheme="minorHAnsi"/>
          <w:b/>
        </w:rPr>
        <w:t>Dec’</w:t>
      </w:r>
      <w:r w:rsidR="00815757" w:rsidRPr="008A06E3">
        <w:rPr>
          <w:rFonts w:asciiTheme="minorHAnsi" w:hAnsiTheme="minorHAnsi" w:cstheme="minorHAnsi"/>
          <w:b/>
        </w:rPr>
        <w:t>1</w:t>
      </w:r>
      <w:r w:rsidR="005546B4" w:rsidRPr="008A06E3">
        <w:rPr>
          <w:rFonts w:asciiTheme="minorHAnsi" w:hAnsiTheme="minorHAnsi" w:cstheme="minorHAnsi"/>
          <w:b/>
        </w:rPr>
        <w:t>5</w:t>
      </w:r>
    </w:p>
    <w:p w14:paraId="0DCEEDDF" w14:textId="77777777" w:rsidR="00DE604D" w:rsidRPr="008A06E3" w:rsidRDefault="00DE604D" w:rsidP="00FD7B40">
      <w:pPr>
        <w:pStyle w:val="NoSpacing"/>
        <w:pBdr>
          <w:top w:val="single" w:sz="4" w:space="1" w:color="auto"/>
          <w:left w:val="single" w:sz="4" w:space="4" w:color="auto"/>
          <w:bottom w:val="single" w:sz="4" w:space="1" w:color="auto"/>
          <w:right w:val="single" w:sz="4" w:space="4" w:color="auto"/>
        </w:pBdr>
        <w:shd w:val="clear" w:color="auto" w:fill="D9D9D9"/>
        <w:jc w:val="both"/>
        <w:rPr>
          <w:rFonts w:asciiTheme="minorHAnsi" w:hAnsiTheme="minorHAnsi" w:cstheme="minorHAnsi"/>
          <w:b/>
        </w:rPr>
      </w:pPr>
      <w:r w:rsidRPr="008A06E3">
        <w:rPr>
          <w:rFonts w:asciiTheme="minorHAnsi" w:hAnsiTheme="minorHAnsi" w:cstheme="minorHAnsi"/>
          <w:b/>
        </w:rPr>
        <w:t xml:space="preserve">Location: Bangalore, India      </w:t>
      </w:r>
    </w:p>
    <w:p w14:paraId="56884460" w14:textId="77777777" w:rsidR="006145F2" w:rsidRPr="008A06E3" w:rsidRDefault="00AA273A" w:rsidP="003E487F">
      <w:pPr>
        <w:pStyle w:val="NoSpacing"/>
        <w:pBdr>
          <w:top w:val="single" w:sz="4" w:space="1" w:color="auto"/>
          <w:left w:val="single" w:sz="4" w:space="4" w:color="auto"/>
          <w:bottom w:val="single" w:sz="4" w:space="1" w:color="auto"/>
          <w:right w:val="single" w:sz="4" w:space="4" w:color="auto"/>
        </w:pBdr>
        <w:shd w:val="clear" w:color="auto" w:fill="D9D9D9"/>
        <w:jc w:val="both"/>
        <w:rPr>
          <w:rFonts w:asciiTheme="minorHAnsi" w:hAnsiTheme="minorHAnsi" w:cstheme="minorHAnsi"/>
          <w:b/>
        </w:rPr>
      </w:pPr>
      <w:r w:rsidRPr="008A06E3">
        <w:rPr>
          <w:rFonts w:asciiTheme="minorHAnsi" w:hAnsiTheme="minorHAnsi" w:cstheme="minorHAnsi"/>
          <w:b/>
        </w:rPr>
        <w:t>Role: Java</w:t>
      </w:r>
      <w:r w:rsidR="00862D1C" w:rsidRPr="008A06E3">
        <w:rPr>
          <w:rFonts w:asciiTheme="minorHAnsi" w:hAnsiTheme="minorHAnsi" w:cstheme="minorHAnsi"/>
          <w:b/>
        </w:rPr>
        <w:t xml:space="preserve"> Developer</w:t>
      </w:r>
    </w:p>
    <w:p w14:paraId="44B3F1D7" w14:textId="77777777" w:rsidR="00C42E21" w:rsidRPr="008A06E3" w:rsidRDefault="00C42E21" w:rsidP="00FD7B40">
      <w:pPr>
        <w:widowControl w:val="0"/>
        <w:autoSpaceDE w:val="0"/>
        <w:autoSpaceDN w:val="0"/>
        <w:adjustRightInd w:val="0"/>
        <w:jc w:val="both"/>
        <w:rPr>
          <w:rFonts w:asciiTheme="minorHAnsi" w:hAnsiTheme="minorHAnsi" w:cstheme="minorHAnsi"/>
          <w:b/>
          <w:sz w:val="22"/>
          <w:szCs w:val="22"/>
        </w:rPr>
      </w:pPr>
    </w:p>
    <w:p w14:paraId="417CDBEB" w14:textId="37411901" w:rsidR="0013026E" w:rsidRPr="008A06E3" w:rsidRDefault="006145F2" w:rsidP="002368F1">
      <w:pPr>
        <w:widowControl w:val="0"/>
        <w:autoSpaceDE w:val="0"/>
        <w:autoSpaceDN w:val="0"/>
        <w:adjustRightInd w:val="0"/>
        <w:jc w:val="both"/>
        <w:rPr>
          <w:rFonts w:asciiTheme="minorHAnsi" w:hAnsiTheme="minorHAnsi" w:cstheme="minorHAnsi"/>
          <w:sz w:val="22"/>
          <w:szCs w:val="22"/>
          <w:u w:val="single"/>
        </w:rPr>
      </w:pPr>
      <w:r w:rsidRPr="008A06E3">
        <w:rPr>
          <w:rFonts w:asciiTheme="minorHAnsi" w:hAnsiTheme="minorHAnsi" w:cstheme="minorHAnsi"/>
          <w:b/>
          <w:sz w:val="22"/>
          <w:szCs w:val="22"/>
          <w:u w:val="single"/>
        </w:rPr>
        <w:t>Project Description</w:t>
      </w:r>
      <w:r w:rsidRPr="008A06E3">
        <w:rPr>
          <w:rFonts w:asciiTheme="minorHAnsi" w:hAnsiTheme="minorHAnsi" w:cstheme="minorHAnsi"/>
          <w:sz w:val="22"/>
          <w:szCs w:val="22"/>
          <w:u w:val="single"/>
        </w:rPr>
        <w:t>:</w:t>
      </w:r>
      <w:r w:rsidR="002368F1" w:rsidRPr="008A06E3">
        <w:rPr>
          <w:rFonts w:asciiTheme="minorHAnsi" w:hAnsiTheme="minorHAnsi" w:cstheme="minorHAnsi"/>
          <w:sz w:val="22"/>
          <w:szCs w:val="22"/>
        </w:rPr>
        <w:t xml:space="preserve"> </w:t>
      </w:r>
      <w:r w:rsidR="0013026E" w:rsidRPr="008A06E3">
        <w:rPr>
          <w:rFonts w:asciiTheme="minorHAnsi" w:eastAsia="Cambria" w:hAnsiTheme="minorHAnsi" w:cstheme="minorHAnsi"/>
          <w:sz w:val="22"/>
          <w:szCs w:val="22"/>
        </w:rPr>
        <w:t xml:space="preserve">The objective of this project is to implement a web based front end system which can be used by the employees, managers and </w:t>
      </w:r>
      <w:r w:rsidR="00FE5A1E" w:rsidRPr="008A06E3">
        <w:rPr>
          <w:rFonts w:asciiTheme="minorHAnsi" w:eastAsia="Cambria" w:hAnsiTheme="minorHAnsi" w:cstheme="minorHAnsi"/>
          <w:sz w:val="22"/>
          <w:szCs w:val="22"/>
        </w:rPr>
        <w:t>higher-level</w:t>
      </w:r>
      <w:r w:rsidR="0013026E" w:rsidRPr="008A06E3">
        <w:rPr>
          <w:rFonts w:asciiTheme="minorHAnsi" w:eastAsia="Cambria" w:hAnsiTheme="minorHAnsi" w:cstheme="minorHAnsi"/>
          <w:sz w:val="22"/>
          <w:szCs w:val="22"/>
        </w:rPr>
        <w:t xml:space="preserve"> management having specific role permissions for effective processing of day to day business activities in the company like leave management, project management and resource management etc.</w:t>
      </w:r>
    </w:p>
    <w:p w14:paraId="6E0D9A37" w14:textId="77777777" w:rsidR="0013026E" w:rsidRPr="008A06E3" w:rsidRDefault="0013026E" w:rsidP="00FD7B40">
      <w:pPr>
        <w:pStyle w:val="Body"/>
        <w:tabs>
          <w:tab w:val="left" w:pos="914"/>
        </w:tabs>
        <w:jc w:val="both"/>
        <w:rPr>
          <w:rFonts w:asciiTheme="minorHAnsi" w:eastAsia="Cambria" w:hAnsiTheme="minorHAnsi" w:cstheme="minorHAnsi"/>
          <w:b/>
          <w:bCs/>
          <w:color w:val="auto"/>
          <w:sz w:val="22"/>
          <w:szCs w:val="22"/>
        </w:rPr>
      </w:pPr>
      <w:r w:rsidRPr="008A06E3">
        <w:rPr>
          <w:rFonts w:asciiTheme="minorHAnsi" w:eastAsia="Cambria" w:hAnsiTheme="minorHAnsi" w:cstheme="minorHAnsi"/>
          <w:b/>
          <w:bCs/>
          <w:color w:val="auto"/>
          <w:sz w:val="22"/>
          <w:szCs w:val="22"/>
        </w:rPr>
        <w:tab/>
      </w:r>
    </w:p>
    <w:p w14:paraId="1AE213A3" w14:textId="77777777" w:rsidR="0013026E" w:rsidRPr="008A06E3" w:rsidRDefault="0013026E" w:rsidP="00FD7B40">
      <w:pPr>
        <w:jc w:val="both"/>
        <w:rPr>
          <w:rFonts w:asciiTheme="minorHAnsi" w:hAnsiTheme="minorHAnsi" w:cstheme="minorHAnsi"/>
          <w:sz w:val="22"/>
          <w:szCs w:val="22"/>
          <w:u w:val="single"/>
        </w:rPr>
      </w:pPr>
      <w:r w:rsidRPr="008A06E3">
        <w:rPr>
          <w:rFonts w:asciiTheme="minorHAnsi" w:hAnsiTheme="minorHAnsi" w:cstheme="minorHAnsi"/>
          <w:b/>
          <w:bCs/>
          <w:sz w:val="22"/>
          <w:szCs w:val="22"/>
          <w:u w:val="single"/>
        </w:rPr>
        <w:t>Responsibilities</w:t>
      </w:r>
      <w:r w:rsidRPr="008A06E3">
        <w:rPr>
          <w:rFonts w:asciiTheme="minorHAnsi" w:hAnsiTheme="minorHAnsi" w:cstheme="minorHAnsi"/>
          <w:sz w:val="22"/>
          <w:szCs w:val="22"/>
          <w:u w:val="single"/>
        </w:rPr>
        <w:t>:</w:t>
      </w:r>
    </w:p>
    <w:p w14:paraId="6E181E2B" w14:textId="77777777" w:rsidR="00345210" w:rsidRPr="008A06E3" w:rsidRDefault="00345210" w:rsidP="004B3586">
      <w:pPr>
        <w:pStyle w:val="ListParagraph"/>
        <w:widowControl w:val="0"/>
        <w:numPr>
          <w:ilvl w:val="0"/>
          <w:numId w:val="15"/>
        </w:numPr>
        <w:autoSpaceDE w:val="0"/>
        <w:autoSpaceDN w:val="0"/>
        <w:adjustRightInd w:val="0"/>
        <w:spacing w:after="0" w:line="240" w:lineRule="auto"/>
        <w:ind w:left="284" w:hanging="284"/>
        <w:jc w:val="both"/>
        <w:rPr>
          <w:rFonts w:asciiTheme="minorHAnsi" w:hAnsiTheme="minorHAnsi" w:cstheme="minorHAnsi"/>
        </w:rPr>
      </w:pPr>
      <w:r w:rsidRPr="008A06E3">
        <w:rPr>
          <w:rFonts w:asciiTheme="minorHAnsi" w:hAnsiTheme="minorHAnsi" w:cstheme="minorHAnsi"/>
        </w:rPr>
        <w:t xml:space="preserve">Involved in </w:t>
      </w:r>
      <w:r w:rsidRPr="008A06E3">
        <w:rPr>
          <w:rFonts w:asciiTheme="minorHAnsi" w:hAnsiTheme="minorHAnsi" w:cstheme="minorHAnsi"/>
          <w:b/>
        </w:rPr>
        <w:t>SDLC</w:t>
      </w:r>
      <w:r w:rsidRPr="008A06E3">
        <w:rPr>
          <w:rFonts w:asciiTheme="minorHAnsi" w:hAnsiTheme="minorHAnsi" w:cstheme="minorHAnsi"/>
        </w:rPr>
        <w:t>– Requirements gathering, Conceptual Design, Analysis, Detail Design, Development, System Testing and User Acceptance Testing</w:t>
      </w:r>
    </w:p>
    <w:p w14:paraId="2E4A3C2D" w14:textId="77777777" w:rsidR="00381B33" w:rsidRPr="008A06E3" w:rsidRDefault="00381B33" w:rsidP="004B3586">
      <w:pPr>
        <w:pStyle w:val="ListParagraph"/>
        <w:widowControl w:val="0"/>
        <w:numPr>
          <w:ilvl w:val="0"/>
          <w:numId w:val="15"/>
        </w:numPr>
        <w:autoSpaceDE w:val="0"/>
        <w:autoSpaceDN w:val="0"/>
        <w:adjustRightInd w:val="0"/>
        <w:spacing w:after="0" w:line="240" w:lineRule="auto"/>
        <w:ind w:left="284" w:hanging="284"/>
        <w:jc w:val="both"/>
        <w:rPr>
          <w:rFonts w:asciiTheme="minorHAnsi" w:hAnsiTheme="minorHAnsi" w:cstheme="minorHAnsi"/>
        </w:rPr>
      </w:pPr>
      <w:r w:rsidRPr="008A06E3">
        <w:rPr>
          <w:rFonts w:asciiTheme="minorHAnsi" w:hAnsiTheme="minorHAnsi" w:cstheme="minorHAnsi"/>
        </w:rPr>
        <w:t xml:space="preserve">Designed and developed the UI using </w:t>
      </w:r>
      <w:r w:rsidRPr="008A06E3">
        <w:rPr>
          <w:rFonts w:asciiTheme="minorHAnsi" w:hAnsiTheme="minorHAnsi" w:cstheme="minorHAnsi"/>
          <w:b/>
        </w:rPr>
        <w:t>JSP, HTML, CSS and JavaScript</w:t>
      </w:r>
    </w:p>
    <w:p w14:paraId="70F35B31" w14:textId="77777777" w:rsidR="00345210" w:rsidRPr="008A06E3" w:rsidRDefault="002A7BA4" w:rsidP="004B3586">
      <w:pPr>
        <w:pStyle w:val="ListParagraph"/>
        <w:widowControl w:val="0"/>
        <w:numPr>
          <w:ilvl w:val="0"/>
          <w:numId w:val="15"/>
        </w:numPr>
        <w:autoSpaceDE w:val="0"/>
        <w:autoSpaceDN w:val="0"/>
        <w:adjustRightInd w:val="0"/>
        <w:spacing w:after="0" w:line="240" w:lineRule="auto"/>
        <w:ind w:left="284" w:hanging="284"/>
        <w:jc w:val="both"/>
        <w:rPr>
          <w:rFonts w:asciiTheme="minorHAnsi" w:hAnsiTheme="minorHAnsi" w:cstheme="minorHAnsi"/>
        </w:rPr>
      </w:pPr>
      <w:r w:rsidRPr="008A06E3">
        <w:rPr>
          <w:rFonts w:asciiTheme="minorHAnsi" w:hAnsiTheme="minorHAnsi" w:cstheme="minorHAnsi"/>
        </w:rPr>
        <w:t>Also,</w:t>
      </w:r>
      <w:r w:rsidR="00345210" w:rsidRPr="008A06E3">
        <w:rPr>
          <w:rFonts w:asciiTheme="minorHAnsi" w:hAnsiTheme="minorHAnsi" w:cstheme="minorHAnsi"/>
        </w:rPr>
        <w:t xml:space="preserve"> worked with the PDF and EXCEL format file download of user data on JSP’s when user wanted to save his/her personal data on </w:t>
      </w:r>
      <w:r w:rsidR="00345210" w:rsidRPr="008A06E3">
        <w:rPr>
          <w:rFonts w:asciiTheme="minorHAnsi" w:hAnsiTheme="minorHAnsi" w:cstheme="minorHAnsi"/>
          <w:b/>
        </w:rPr>
        <w:t>JSP page tables</w:t>
      </w:r>
    </w:p>
    <w:p w14:paraId="42FE66A1" w14:textId="77777777" w:rsidR="0013026E" w:rsidRPr="008A06E3" w:rsidRDefault="0013026E" w:rsidP="004B3586">
      <w:pPr>
        <w:numPr>
          <w:ilvl w:val="0"/>
          <w:numId w:val="15"/>
        </w:numPr>
        <w:ind w:left="284" w:hanging="284"/>
        <w:jc w:val="both"/>
        <w:rPr>
          <w:rFonts w:asciiTheme="minorHAnsi" w:hAnsiTheme="minorHAnsi" w:cstheme="minorHAnsi"/>
          <w:sz w:val="22"/>
          <w:szCs w:val="22"/>
        </w:rPr>
      </w:pPr>
      <w:r w:rsidRPr="008A06E3">
        <w:rPr>
          <w:rFonts w:asciiTheme="minorHAnsi" w:hAnsiTheme="minorHAnsi" w:cstheme="minorHAnsi"/>
          <w:sz w:val="22"/>
          <w:szCs w:val="22"/>
          <w:u w:color="000000"/>
        </w:rPr>
        <w:t xml:space="preserve">Developed the application using </w:t>
      </w:r>
      <w:r w:rsidRPr="008A06E3">
        <w:rPr>
          <w:rFonts w:asciiTheme="minorHAnsi" w:hAnsiTheme="minorHAnsi" w:cstheme="minorHAnsi"/>
          <w:b/>
          <w:bCs/>
          <w:sz w:val="22"/>
          <w:szCs w:val="22"/>
          <w:u w:color="000000"/>
        </w:rPr>
        <w:t>Struts</w:t>
      </w:r>
      <w:r w:rsidRPr="008A06E3">
        <w:rPr>
          <w:rFonts w:asciiTheme="minorHAnsi" w:hAnsiTheme="minorHAnsi" w:cstheme="minorHAnsi"/>
          <w:sz w:val="22"/>
          <w:szCs w:val="22"/>
          <w:u w:color="000000"/>
        </w:rPr>
        <w:t xml:space="preserve"> Framework that leverages classical Model View Controller (MVC) architecture</w:t>
      </w:r>
    </w:p>
    <w:p w14:paraId="34B403D5" w14:textId="77777777" w:rsidR="0013026E" w:rsidRPr="008A06E3" w:rsidRDefault="0013026E" w:rsidP="004B3586">
      <w:pPr>
        <w:numPr>
          <w:ilvl w:val="0"/>
          <w:numId w:val="15"/>
        </w:numPr>
        <w:ind w:left="284" w:hanging="284"/>
        <w:jc w:val="both"/>
        <w:rPr>
          <w:rFonts w:asciiTheme="minorHAnsi" w:hAnsiTheme="minorHAnsi" w:cstheme="minorHAnsi"/>
          <w:sz w:val="22"/>
          <w:szCs w:val="22"/>
        </w:rPr>
      </w:pPr>
      <w:r w:rsidRPr="008A06E3">
        <w:rPr>
          <w:rFonts w:asciiTheme="minorHAnsi" w:hAnsiTheme="minorHAnsi" w:cstheme="minorHAnsi"/>
          <w:sz w:val="22"/>
          <w:szCs w:val="22"/>
          <w:u w:color="000000"/>
        </w:rPr>
        <w:t xml:space="preserve">Designed the user interfaces using </w:t>
      </w:r>
      <w:r w:rsidRPr="008A06E3">
        <w:rPr>
          <w:rFonts w:asciiTheme="minorHAnsi" w:hAnsiTheme="minorHAnsi" w:cstheme="minorHAnsi"/>
          <w:b/>
          <w:bCs/>
          <w:sz w:val="22"/>
          <w:szCs w:val="22"/>
          <w:u w:color="000000"/>
        </w:rPr>
        <w:t>JSP</w:t>
      </w:r>
      <w:r w:rsidRPr="008A06E3">
        <w:rPr>
          <w:rFonts w:asciiTheme="minorHAnsi" w:hAnsiTheme="minorHAnsi" w:cstheme="minorHAnsi"/>
          <w:sz w:val="22"/>
          <w:szCs w:val="22"/>
          <w:u w:color="000000"/>
        </w:rPr>
        <w:t>s</w:t>
      </w:r>
      <w:r w:rsidR="00E85AB4" w:rsidRPr="008A06E3">
        <w:rPr>
          <w:rFonts w:asciiTheme="minorHAnsi" w:hAnsiTheme="minorHAnsi" w:cstheme="minorHAnsi"/>
          <w:sz w:val="22"/>
          <w:szCs w:val="22"/>
        </w:rPr>
        <w:t xml:space="preserve"> and d</w:t>
      </w:r>
      <w:r w:rsidRPr="008A06E3">
        <w:rPr>
          <w:rFonts w:asciiTheme="minorHAnsi" w:hAnsiTheme="minorHAnsi" w:cstheme="minorHAnsi"/>
          <w:sz w:val="22"/>
          <w:szCs w:val="22"/>
          <w:u w:color="000000"/>
        </w:rPr>
        <w:t>eveloped various java business classes for handling different functions</w:t>
      </w:r>
    </w:p>
    <w:p w14:paraId="7903D7F2" w14:textId="77777777" w:rsidR="000B77B8" w:rsidRPr="008A06E3" w:rsidRDefault="000B77B8" w:rsidP="004B3586">
      <w:pPr>
        <w:pStyle w:val="ListParagraph"/>
        <w:numPr>
          <w:ilvl w:val="0"/>
          <w:numId w:val="15"/>
        </w:numPr>
        <w:suppressAutoHyphens/>
        <w:spacing w:after="0" w:line="259" w:lineRule="auto"/>
        <w:ind w:left="284" w:right="144" w:hanging="284"/>
        <w:jc w:val="both"/>
        <w:rPr>
          <w:rFonts w:asciiTheme="minorHAnsi" w:eastAsia="Times New Roman" w:hAnsiTheme="minorHAnsi" w:cstheme="minorHAnsi"/>
        </w:rPr>
      </w:pPr>
      <w:r w:rsidRPr="008A06E3">
        <w:rPr>
          <w:rFonts w:asciiTheme="minorHAnsi" w:eastAsia="Times New Roman" w:hAnsiTheme="minorHAnsi" w:cstheme="minorHAnsi"/>
        </w:rPr>
        <w:t xml:space="preserve">Implemented </w:t>
      </w:r>
      <w:r w:rsidRPr="008A06E3">
        <w:rPr>
          <w:rFonts w:asciiTheme="minorHAnsi" w:eastAsia="Times New Roman" w:hAnsiTheme="minorHAnsi" w:cstheme="minorHAnsi"/>
          <w:b/>
        </w:rPr>
        <w:t>Multithreading</w:t>
      </w:r>
      <w:r w:rsidRPr="008A06E3">
        <w:rPr>
          <w:rFonts w:asciiTheme="minorHAnsi" w:eastAsia="Times New Roman" w:hAnsiTheme="minorHAnsi" w:cstheme="minorHAnsi"/>
        </w:rPr>
        <w:t xml:space="preserve"> to achieve consistent concurrency in the application</w:t>
      </w:r>
    </w:p>
    <w:p w14:paraId="23804964" w14:textId="77777777" w:rsidR="00442A5D" w:rsidRPr="008A06E3" w:rsidRDefault="00442A5D" w:rsidP="004B3586">
      <w:pPr>
        <w:numPr>
          <w:ilvl w:val="0"/>
          <w:numId w:val="15"/>
        </w:numPr>
        <w:spacing w:line="276" w:lineRule="auto"/>
        <w:ind w:left="284" w:hanging="284"/>
        <w:jc w:val="both"/>
        <w:rPr>
          <w:rFonts w:asciiTheme="minorHAnsi" w:hAnsiTheme="minorHAnsi" w:cstheme="minorHAnsi"/>
          <w:sz w:val="22"/>
          <w:szCs w:val="22"/>
        </w:rPr>
      </w:pPr>
      <w:r w:rsidRPr="008A06E3">
        <w:rPr>
          <w:rFonts w:asciiTheme="minorHAnsi" w:hAnsiTheme="minorHAnsi" w:cstheme="minorHAnsi"/>
          <w:sz w:val="22"/>
          <w:szCs w:val="22"/>
        </w:rPr>
        <w:lastRenderedPageBreak/>
        <w:t xml:space="preserve">Developed the </w:t>
      </w:r>
      <w:r w:rsidRPr="008A06E3">
        <w:rPr>
          <w:rFonts w:asciiTheme="minorHAnsi" w:hAnsiTheme="minorHAnsi" w:cstheme="minorHAnsi"/>
          <w:b/>
          <w:sz w:val="22"/>
          <w:szCs w:val="22"/>
        </w:rPr>
        <w:t>persistence layer</w:t>
      </w:r>
      <w:r w:rsidRPr="008A06E3">
        <w:rPr>
          <w:rFonts w:asciiTheme="minorHAnsi" w:hAnsiTheme="minorHAnsi" w:cstheme="minorHAnsi"/>
          <w:sz w:val="22"/>
          <w:szCs w:val="22"/>
        </w:rPr>
        <w:t xml:space="preserve"> using </w:t>
      </w:r>
      <w:r w:rsidRPr="008A06E3">
        <w:rPr>
          <w:rFonts w:asciiTheme="minorHAnsi" w:hAnsiTheme="minorHAnsi" w:cstheme="minorHAnsi"/>
          <w:b/>
          <w:sz w:val="22"/>
          <w:szCs w:val="22"/>
        </w:rPr>
        <w:t>Hibernate Framework</w:t>
      </w:r>
      <w:r w:rsidRPr="008A06E3">
        <w:rPr>
          <w:rFonts w:asciiTheme="minorHAnsi" w:hAnsiTheme="minorHAnsi" w:cstheme="minorHAnsi"/>
          <w:sz w:val="22"/>
          <w:szCs w:val="22"/>
        </w:rPr>
        <w:t xml:space="preserve"> by configuring the 1:1/1: M /M: M mappings in hibernate mapping files and created </w:t>
      </w:r>
      <w:r w:rsidRPr="008A06E3">
        <w:rPr>
          <w:rFonts w:asciiTheme="minorHAnsi" w:hAnsiTheme="minorHAnsi" w:cstheme="minorHAnsi"/>
          <w:b/>
          <w:sz w:val="22"/>
          <w:szCs w:val="22"/>
        </w:rPr>
        <w:t>DAO</w:t>
      </w:r>
      <w:r w:rsidRPr="008A06E3">
        <w:rPr>
          <w:rFonts w:asciiTheme="minorHAnsi" w:hAnsiTheme="minorHAnsi" w:cstheme="minorHAnsi"/>
          <w:sz w:val="22"/>
          <w:szCs w:val="22"/>
        </w:rPr>
        <w:t xml:space="preserve"> and PO.</w:t>
      </w:r>
    </w:p>
    <w:p w14:paraId="0B8C3927" w14:textId="77777777" w:rsidR="0013026E" w:rsidRPr="008A06E3" w:rsidRDefault="0013026E" w:rsidP="004B3586">
      <w:pPr>
        <w:numPr>
          <w:ilvl w:val="0"/>
          <w:numId w:val="15"/>
        </w:numPr>
        <w:ind w:left="284" w:hanging="284"/>
        <w:jc w:val="both"/>
        <w:rPr>
          <w:rFonts w:asciiTheme="minorHAnsi" w:hAnsiTheme="minorHAnsi" w:cstheme="minorHAnsi"/>
          <w:sz w:val="22"/>
          <w:szCs w:val="22"/>
        </w:rPr>
      </w:pPr>
      <w:r w:rsidRPr="008A06E3">
        <w:rPr>
          <w:rFonts w:asciiTheme="minorHAnsi" w:hAnsiTheme="minorHAnsi" w:cstheme="minorHAnsi"/>
          <w:sz w:val="22"/>
          <w:szCs w:val="22"/>
        </w:rPr>
        <w:t xml:space="preserve">Involved in Documentation and Use case design using </w:t>
      </w:r>
      <w:r w:rsidRPr="008A06E3">
        <w:rPr>
          <w:rFonts w:asciiTheme="minorHAnsi" w:hAnsiTheme="minorHAnsi" w:cstheme="minorHAnsi"/>
          <w:b/>
          <w:sz w:val="22"/>
          <w:szCs w:val="22"/>
        </w:rPr>
        <w:t>UML</w:t>
      </w:r>
      <w:r w:rsidRPr="008A06E3">
        <w:rPr>
          <w:rFonts w:asciiTheme="minorHAnsi" w:hAnsiTheme="minorHAnsi" w:cstheme="minorHAnsi"/>
          <w:sz w:val="22"/>
          <w:szCs w:val="22"/>
        </w:rPr>
        <w:t xml:space="preserve"> modeling include development of Class diagrams, Sequence diagrams, an</w:t>
      </w:r>
      <w:r w:rsidR="00921A02" w:rsidRPr="008A06E3">
        <w:rPr>
          <w:rFonts w:asciiTheme="minorHAnsi" w:hAnsiTheme="minorHAnsi" w:cstheme="minorHAnsi"/>
          <w:sz w:val="22"/>
          <w:szCs w:val="22"/>
        </w:rPr>
        <w:t xml:space="preserve">d Use </w:t>
      </w:r>
      <w:r w:rsidR="00F20127" w:rsidRPr="008A06E3">
        <w:rPr>
          <w:rFonts w:asciiTheme="minorHAnsi" w:hAnsiTheme="minorHAnsi" w:cstheme="minorHAnsi"/>
          <w:sz w:val="22"/>
          <w:szCs w:val="22"/>
        </w:rPr>
        <w:t>Case</w:t>
      </w:r>
      <w:r w:rsidR="00921A02" w:rsidRPr="008A06E3">
        <w:rPr>
          <w:rFonts w:asciiTheme="minorHAnsi" w:hAnsiTheme="minorHAnsi" w:cstheme="minorHAnsi"/>
          <w:sz w:val="22"/>
          <w:szCs w:val="22"/>
        </w:rPr>
        <w:t xml:space="preserve"> Transaction diagrams</w:t>
      </w:r>
    </w:p>
    <w:p w14:paraId="1D794D02" w14:textId="77777777" w:rsidR="0013026E" w:rsidRPr="008A06E3" w:rsidRDefault="0013026E" w:rsidP="004B3586">
      <w:pPr>
        <w:numPr>
          <w:ilvl w:val="0"/>
          <w:numId w:val="15"/>
        </w:numPr>
        <w:ind w:left="284" w:hanging="284"/>
        <w:jc w:val="both"/>
        <w:rPr>
          <w:rFonts w:asciiTheme="minorHAnsi" w:hAnsiTheme="minorHAnsi" w:cstheme="minorHAnsi"/>
          <w:sz w:val="22"/>
          <w:szCs w:val="22"/>
        </w:rPr>
      </w:pPr>
      <w:r w:rsidRPr="008A06E3">
        <w:rPr>
          <w:rFonts w:asciiTheme="minorHAnsi" w:hAnsiTheme="minorHAnsi" w:cstheme="minorHAnsi"/>
          <w:sz w:val="22"/>
          <w:szCs w:val="22"/>
        </w:rPr>
        <w:t xml:space="preserve">Participated in design and </w:t>
      </w:r>
      <w:r w:rsidRPr="008A06E3">
        <w:rPr>
          <w:rFonts w:asciiTheme="minorHAnsi" w:hAnsiTheme="minorHAnsi" w:cstheme="minorHAnsi"/>
          <w:b/>
          <w:sz w:val="22"/>
          <w:szCs w:val="22"/>
        </w:rPr>
        <w:t>code reviews</w:t>
      </w:r>
    </w:p>
    <w:p w14:paraId="518C1646" w14:textId="4536BF50" w:rsidR="001F64F3" w:rsidRPr="008A06E3" w:rsidRDefault="0013026E" w:rsidP="004B3586">
      <w:pPr>
        <w:numPr>
          <w:ilvl w:val="0"/>
          <w:numId w:val="15"/>
        </w:numPr>
        <w:ind w:left="284" w:hanging="284"/>
        <w:jc w:val="both"/>
        <w:rPr>
          <w:rFonts w:asciiTheme="minorHAnsi" w:hAnsiTheme="minorHAnsi" w:cstheme="minorHAnsi"/>
          <w:sz w:val="22"/>
          <w:szCs w:val="22"/>
        </w:rPr>
      </w:pPr>
      <w:r w:rsidRPr="008A06E3">
        <w:rPr>
          <w:rFonts w:asciiTheme="minorHAnsi" w:hAnsiTheme="minorHAnsi" w:cstheme="minorHAnsi"/>
          <w:sz w:val="22"/>
          <w:szCs w:val="22"/>
          <w:u w:color="000000"/>
        </w:rPr>
        <w:t xml:space="preserve">Developed </w:t>
      </w:r>
      <w:r w:rsidR="009A200E" w:rsidRPr="008A06E3">
        <w:rPr>
          <w:rFonts w:asciiTheme="minorHAnsi" w:hAnsiTheme="minorHAnsi" w:cstheme="minorHAnsi"/>
          <w:b/>
          <w:bCs/>
          <w:sz w:val="22"/>
          <w:szCs w:val="22"/>
          <w:u w:color="000000"/>
        </w:rPr>
        <w:t>JUnit</w:t>
      </w:r>
      <w:r w:rsidRPr="008A06E3">
        <w:rPr>
          <w:rFonts w:asciiTheme="minorHAnsi" w:hAnsiTheme="minorHAnsi" w:cstheme="minorHAnsi"/>
          <w:sz w:val="22"/>
          <w:szCs w:val="22"/>
          <w:u w:color="000000"/>
        </w:rPr>
        <w:t xml:space="preserve"> test cases for all the developed modules. </w:t>
      </w:r>
    </w:p>
    <w:p w14:paraId="60562B10" w14:textId="64BEFE32" w:rsidR="002D3C18" w:rsidRPr="008A06E3" w:rsidRDefault="002D3C18" w:rsidP="002D3C18">
      <w:pPr>
        <w:jc w:val="both"/>
        <w:rPr>
          <w:rFonts w:asciiTheme="minorHAnsi" w:hAnsiTheme="minorHAnsi" w:cstheme="minorHAnsi"/>
          <w:sz w:val="22"/>
          <w:szCs w:val="22"/>
          <w:u w:color="000000"/>
        </w:rPr>
      </w:pPr>
    </w:p>
    <w:p w14:paraId="1577CCF8" w14:textId="77777777" w:rsidR="002D3C18" w:rsidRPr="008A06E3" w:rsidRDefault="002D3C18" w:rsidP="002D3C18">
      <w:pPr>
        <w:pStyle w:val="NoSpacing"/>
        <w:spacing w:line="276" w:lineRule="auto"/>
        <w:rPr>
          <w:rFonts w:asciiTheme="minorHAnsi" w:hAnsiTheme="minorHAnsi" w:cstheme="minorHAnsi"/>
        </w:rPr>
      </w:pPr>
      <w:r w:rsidRPr="008A06E3">
        <w:rPr>
          <w:rFonts w:asciiTheme="minorHAnsi" w:hAnsiTheme="minorHAnsi" w:cstheme="minorHAnsi"/>
          <w:b/>
          <w:u w:val="single"/>
        </w:rPr>
        <w:t>Environment</w:t>
      </w:r>
      <w:r w:rsidRPr="008A06E3">
        <w:rPr>
          <w:rFonts w:asciiTheme="minorHAnsi" w:hAnsiTheme="minorHAnsi" w:cstheme="minorHAnsi"/>
          <w:u w:val="single"/>
        </w:rPr>
        <w:t>:</w:t>
      </w:r>
      <w:r w:rsidRPr="008A06E3">
        <w:rPr>
          <w:rFonts w:asciiTheme="minorHAnsi" w:hAnsiTheme="minorHAnsi" w:cstheme="minorHAnsi"/>
        </w:rPr>
        <w:t xml:space="preserve"> Java, HTML, CSS, JavaScript, JSP, Servlet, JDBC, PL/SQL, MySQL, Log4J, Apache Tomcat, Eclipse IDE, ANT, CVS.</w:t>
      </w:r>
    </w:p>
    <w:p w14:paraId="0E2AA7E6" w14:textId="529ADAC1" w:rsidR="002D3C18" w:rsidRPr="008A06E3" w:rsidRDefault="002D3C18" w:rsidP="002D3C18">
      <w:pPr>
        <w:jc w:val="both"/>
        <w:rPr>
          <w:rFonts w:asciiTheme="minorHAnsi" w:hAnsiTheme="minorHAnsi" w:cstheme="minorHAnsi"/>
          <w:sz w:val="22"/>
          <w:szCs w:val="22"/>
        </w:rPr>
      </w:pPr>
    </w:p>
    <w:p w14:paraId="7C864135" w14:textId="2BC0FC6C" w:rsidR="002D3C18" w:rsidRPr="008A06E3" w:rsidRDefault="002D3C18" w:rsidP="002D3C18">
      <w:pPr>
        <w:pStyle w:val="NoSpacing"/>
        <w:pBdr>
          <w:top w:val="single" w:sz="4" w:space="1" w:color="auto"/>
          <w:left w:val="single" w:sz="4" w:space="4" w:color="auto"/>
          <w:bottom w:val="single" w:sz="4" w:space="1" w:color="auto"/>
          <w:right w:val="single" w:sz="4" w:space="4" w:color="auto"/>
        </w:pBdr>
        <w:shd w:val="clear" w:color="auto" w:fill="D9D9D9"/>
        <w:jc w:val="both"/>
        <w:rPr>
          <w:rFonts w:asciiTheme="minorHAnsi" w:hAnsiTheme="minorHAnsi" w:cstheme="minorHAnsi"/>
          <w:b/>
        </w:rPr>
      </w:pPr>
      <w:r w:rsidRPr="008A06E3">
        <w:rPr>
          <w:rFonts w:asciiTheme="minorHAnsi" w:hAnsiTheme="minorHAnsi" w:cstheme="minorHAnsi"/>
          <w:b/>
        </w:rPr>
        <w:t xml:space="preserve">Client: </w:t>
      </w:r>
      <w:proofErr w:type="spellStart"/>
      <w:r w:rsidR="008A06E3" w:rsidRPr="008A06E3">
        <w:rPr>
          <w:rFonts w:asciiTheme="minorHAnsi" w:hAnsiTheme="minorHAnsi" w:cstheme="minorHAnsi"/>
          <w:b/>
        </w:rPr>
        <w:t>Efftronics</w:t>
      </w:r>
      <w:proofErr w:type="spellEnd"/>
      <w:r w:rsidR="00F55B2A">
        <w:rPr>
          <w:rFonts w:asciiTheme="minorHAnsi" w:hAnsiTheme="minorHAnsi" w:cstheme="minorHAnsi"/>
          <w:b/>
        </w:rPr>
        <w:t xml:space="preserve"> (Internship)</w:t>
      </w:r>
      <w:r w:rsidRPr="008A06E3">
        <w:rPr>
          <w:rFonts w:asciiTheme="minorHAnsi" w:hAnsiTheme="minorHAnsi" w:cstheme="minorHAnsi"/>
          <w:b/>
        </w:rPr>
        <w:tab/>
      </w:r>
      <w:r w:rsidRPr="008A06E3">
        <w:rPr>
          <w:rFonts w:asciiTheme="minorHAnsi" w:hAnsiTheme="minorHAnsi" w:cstheme="minorHAnsi"/>
          <w:b/>
        </w:rPr>
        <w:tab/>
      </w:r>
      <w:r w:rsidRPr="008A06E3">
        <w:rPr>
          <w:rFonts w:asciiTheme="minorHAnsi" w:hAnsiTheme="minorHAnsi" w:cstheme="minorHAnsi"/>
          <w:b/>
        </w:rPr>
        <w:tab/>
      </w:r>
      <w:r w:rsidRPr="008A06E3">
        <w:rPr>
          <w:rFonts w:asciiTheme="minorHAnsi" w:hAnsiTheme="minorHAnsi" w:cstheme="minorHAnsi"/>
          <w:b/>
        </w:rPr>
        <w:tab/>
      </w:r>
      <w:r w:rsidRPr="008A06E3">
        <w:rPr>
          <w:rFonts w:asciiTheme="minorHAnsi" w:hAnsiTheme="minorHAnsi" w:cstheme="minorHAnsi"/>
          <w:b/>
        </w:rPr>
        <w:tab/>
      </w:r>
      <w:r w:rsidRPr="008A06E3">
        <w:rPr>
          <w:rFonts w:asciiTheme="minorHAnsi" w:hAnsiTheme="minorHAnsi" w:cstheme="minorHAnsi"/>
          <w:b/>
        </w:rPr>
        <w:tab/>
      </w:r>
      <w:r w:rsidRPr="008A06E3">
        <w:rPr>
          <w:rFonts w:asciiTheme="minorHAnsi" w:hAnsiTheme="minorHAnsi" w:cstheme="minorHAnsi"/>
          <w:b/>
        </w:rPr>
        <w:tab/>
      </w:r>
      <w:r w:rsidRPr="008A06E3">
        <w:rPr>
          <w:rFonts w:asciiTheme="minorHAnsi" w:hAnsiTheme="minorHAnsi" w:cstheme="minorHAnsi"/>
          <w:b/>
        </w:rPr>
        <w:tab/>
      </w:r>
      <w:r w:rsidRPr="008A06E3">
        <w:rPr>
          <w:rFonts w:asciiTheme="minorHAnsi" w:hAnsiTheme="minorHAnsi" w:cstheme="minorHAnsi"/>
          <w:b/>
        </w:rPr>
        <w:tab/>
      </w:r>
      <w:r w:rsidRPr="008A06E3">
        <w:rPr>
          <w:rFonts w:asciiTheme="minorHAnsi" w:hAnsiTheme="minorHAnsi" w:cstheme="minorHAnsi"/>
          <w:b/>
        </w:rPr>
        <w:tab/>
        <w:t xml:space="preserve">            Aug’13 – </w:t>
      </w:r>
      <w:r w:rsidR="008A06E3" w:rsidRPr="008A06E3">
        <w:rPr>
          <w:rFonts w:asciiTheme="minorHAnsi" w:hAnsiTheme="minorHAnsi" w:cstheme="minorHAnsi"/>
          <w:b/>
        </w:rPr>
        <w:t>May</w:t>
      </w:r>
      <w:r w:rsidRPr="008A06E3">
        <w:rPr>
          <w:rFonts w:asciiTheme="minorHAnsi" w:hAnsiTheme="minorHAnsi" w:cstheme="minorHAnsi"/>
          <w:b/>
        </w:rPr>
        <w:t>’1</w:t>
      </w:r>
      <w:r w:rsidR="008A06E3" w:rsidRPr="008A06E3">
        <w:rPr>
          <w:rFonts w:asciiTheme="minorHAnsi" w:hAnsiTheme="minorHAnsi" w:cstheme="minorHAnsi"/>
          <w:b/>
        </w:rPr>
        <w:t>4</w:t>
      </w:r>
    </w:p>
    <w:p w14:paraId="45808145" w14:textId="333B6485" w:rsidR="002D3C18" w:rsidRPr="008A06E3" w:rsidRDefault="002D3C18" w:rsidP="002D3C18">
      <w:pPr>
        <w:pStyle w:val="NoSpacing"/>
        <w:pBdr>
          <w:top w:val="single" w:sz="4" w:space="1" w:color="auto"/>
          <w:left w:val="single" w:sz="4" w:space="4" w:color="auto"/>
          <w:bottom w:val="single" w:sz="4" w:space="1" w:color="auto"/>
          <w:right w:val="single" w:sz="4" w:space="4" w:color="auto"/>
        </w:pBdr>
        <w:shd w:val="clear" w:color="auto" w:fill="D9D9D9"/>
        <w:jc w:val="both"/>
        <w:rPr>
          <w:rFonts w:asciiTheme="minorHAnsi" w:hAnsiTheme="minorHAnsi" w:cstheme="minorHAnsi"/>
          <w:b/>
        </w:rPr>
      </w:pPr>
      <w:r w:rsidRPr="008A06E3">
        <w:rPr>
          <w:rFonts w:asciiTheme="minorHAnsi" w:hAnsiTheme="minorHAnsi" w:cstheme="minorHAnsi"/>
          <w:b/>
        </w:rPr>
        <w:t xml:space="preserve">Location: </w:t>
      </w:r>
      <w:r w:rsidR="008A06E3" w:rsidRPr="008A06E3">
        <w:rPr>
          <w:rFonts w:asciiTheme="minorHAnsi" w:hAnsiTheme="minorHAnsi" w:cstheme="minorHAnsi"/>
          <w:b/>
        </w:rPr>
        <w:t>Vijayawada</w:t>
      </w:r>
      <w:r w:rsidRPr="008A06E3">
        <w:rPr>
          <w:rFonts w:asciiTheme="minorHAnsi" w:hAnsiTheme="minorHAnsi" w:cstheme="minorHAnsi"/>
          <w:b/>
        </w:rPr>
        <w:t xml:space="preserve">, India      </w:t>
      </w:r>
    </w:p>
    <w:p w14:paraId="6DEC0702" w14:textId="77777777" w:rsidR="002D3C18" w:rsidRPr="008A06E3" w:rsidRDefault="002D3C18" w:rsidP="002D3C18">
      <w:pPr>
        <w:pStyle w:val="NoSpacing"/>
        <w:pBdr>
          <w:top w:val="single" w:sz="4" w:space="1" w:color="auto"/>
          <w:left w:val="single" w:sz="4" w:space="4" w:color="auto"/>
          <w:bottom w:val="single" w:sz="4" w:space="1" w:color="auto"/>
          <w:right w:val="single" w:sz="4" w:space="4" w:color="auto"/>
        </w:pBdr>
        <w:shd w:val="clear" w:color="auto" w:fill="D9D9D9"/>
        <w:jc w:val="both"/>
        <w:rPr>
          <w:rFonts w:asciiTheme="minorHAnsi" w:hAnsiTheme="minorHAnsi" w:cstheme="minorHAnsi"/>
          <w:b/>
        </w:rPr>
      </w:pPr>
      <w:r w:rsidRPr="008A06E3">
        <w:rPr>
          <w:rFonts w:asciiTheme="minorHAnsi" w:hAnsiTheme="minorHAnsi" w:cstheme="minorHAnsi"/>
          <w:b/>
        </w:rPr>
        <w:t>Role: Java Developer</w:t>
      </w:r>
    </w:p>
    <w:p w14:paraId="12D5DADB" w14:textId="77777777" w:rsidR="002D3C18" w:rsidRPr="008A06E3" w:rsidRDefault="002D3C18" w:rsidP="002D3C18">
      <w:pPr>
        <w:widowControl w:val="0"/>
        <w:autoSpaceDE w:val="0"/>
        <w:autoSpaceDN w:val="0"/>
        <w:adjustRightInd w:val="0"/>
        <w:jc w:val="both"/>
        <w:rPr>
          <w:rFonts w:asciiTheme="minorHAnsi" w:hAnsiTheme="minorHAnsi" w:cstheme="minorHAnsi"/>
          <w:b/>
          <w:sz w:val="22"/>
          <w:szCs w:val="22"/>
        </w:rPr>
      </w:pPr>
    </w:p>
    <w:p w14:paraId="1B82FB5D" w14:textId="1D594BFF" w:rsidR="002D3C18" w:rsidRPr="008A06E3" w:rsidRDefault="002D3C18" w:rsidP="008A06E3">
      <w:pPr>
        <w:widowControl w:val="0"/>
        <w:autoSpaceDE w:val="0"/>
        <w:autoSpaceDN w:val="0"/>
        <w:adjustRightInd w:val="0"/>
        <w:jc w:val="both"/>
        <w:rPr>
          <w:rFonts w:asciiTheme="minorHAnsi" w:hAnsiTheme="minorHAnsi" w:cstheme="minorHAnsi"/>
          <w:sz w:val="22"/>
          <w:szCs w:val="22"/>
          <w:shd w:val="clear" w:color="auto" w:fill="FFFFFF"/>
        </w:rPr>
      </w:pPr>
      <w:r w:rsidRPr="008A06E3">
        <w:rPr>
          <w:rFonts w:asciiTheme="minorHAnsi" w:hAnsiTheme="minorHAnsi" w:cstheme="minorHAnsi"/>
          <w:b/>
          <w:sz w:val="22"/>
          <w:szCs w:val="22"/>
          <w:u w:val="single"/>
        </w:rPr>
        <w:t>Project Description</w:t>
      </w:r>
      <w:r w:rsidRPr="008A06E3">
        <w:rPr>
          <w:rFonts w:asciiTheme="minorHAnsi" w:hAnsiTheme="minorHAnsi" w:cstheme="minorHAnsi"/>
          <w:sz w:val="22"/>
          <w:szCs w:val="22"/>
          <w:u w:val="single"/>
        </w:rPr>
        <w:t>:</w:t>
      </w:r>
      <w:r w:rsidRPr="008A06E3">
        <w:rPr>
          <w:rFonts w:asciiTheme="minorHAnsi" w:hAnsiTheme="minorHAnsi" w:cstheme="minorHAnsi"/>
          <w:sz w:val="22"/>
          <w:szCs w:val="22"/>
        </w:rPr>
        <w:t xml:space="preserve"> </w:t>
      </w:r>
      <w:r w:rsidRPr="008A06E3">
        <w:rPr>
          <w:rFonts w:asciiTheme="minorHAnsi" w:eastAsia="Cambria" w:hAnsiTheme="minorHAnsi" w:cstheme="minorHAnsi"/>
          <w:sz w:val="22"/>
          <w:szCs w:val="22"/>
        </w:rPr>
        <w:t xml:space="preserve">The objective of this project is to </w:t>
      </w:r>
      <w:r w:rsidR="008A06E3" w:rsidRPr="008A06E3">
        <w:rPr>
          <w:rFonts w:asciiTheme="minorHAnsi" w:hAnsiTheme="minorHAnsi" w:cstheme="minorHAnsi"/>
          <w:sz w:val="22"/>
          <w:szCs w:val="22"/>
          <w:shd w:val="clear" w:color="auto" w:fill="FFFFFF"/>
        </w:rPr>
        <w:t>develop Products &amp; Solutions to the Customers which provide truthful information that can optimize &amp; improve the Business Process. The Customers can take knowledgeable decisions towards Enhancing Wealth.</w:t>
      </w:r>
    </w:p>
    <w:p w14:paraId="05C53EFF" w14:textId="5B942700" w:rsidR="008A06E3" w:rsidRPr="008A06E3" w:rsidRDefault="008A06E3" w:rsidP="008A06E3">
      <w:pPr>
        <w:widowControl w:val="0"/>
        <w:autoSpaceDE w:val="0"/>
        <w:autoSpaceDN w:val="0"/>
        <w:adjustRightInd w:val="0"/>
        <w:jc w:val="both"/>
        <w:rPr>
          <w:rFonts w:asciiTheme="minorHAnsi" w:hAnsiTheme="minorHAnsi" w:cstheme="minorHAnsi"/>
          <w:sz w:val="22"/>
          <w:szCs w:val="22"/>
          <w:shd w:val="clear" w:color="auto" w:fill="FFFFFF"/>
        </w:rPr>
      </w:pPr>
    </w:p>
    <w:p w14:paraId="3CA94A0C" w14:textId="77777777" w:rsidR="008A06E3" w:rsidRPr="008A06E3" w:rsidRDefault="008A06E3" w:rsidP="008A06E3">
      <w:pPr>
        <w:jc w:val="both"/>
        <w:rPr>
          <w:rFonts w:asciiTheme="minorHAnsi" w:hAnsiTheme="minorHAnsi" w:cstheme="minorHAnsi"/>
          <w:sz w:val="22"/>
          <w:szCs w:val="22"/>
          <w:u w:val="single"/>
        </w:rPr>
      </w:pPr>
      <w:r w:rsidRPr="008A06E3">
        <w:rPr>
          <w:rFonts w:asciiTheme="minorHAnsi" w:hAnsiTheme="minorHAnsi" w:cstheme="minorHAnsi"/>
          <w:b/>
          <w:bCs/>
          <w:sz w:val="22"/>
          <w:szCs w:val="22"/>
          <w:u w:val="single"/>
        </w:rPr>
        <w:t>Responsibilities</w:t>
      </w:r>
      <w:r w:rsidRPr="008A06E3">
        <w:rPr>
          <w:rFonts w:asciiTheme="minorHAnsi" w:hAnsiTheme="minorHAnsi" w:cstheme="minorHAnsi"/>
          <w:sz w:val="22"/>
          <w:szCs w:val="22"/>
          <w:u w:val="single"/>
        </w:rPr>
        <w:t>:</w:t>
      </w:r>
    </w:p>
    <w:p w14:paraId="7D182C72" w14:textId="77777777" w:rsidR="008A06E3" w:rsidRPr="008A06E3" w:rsidRDefault="008A06E3" w:rsidP="008A06E3">
      <w:pPr>
        <w:pStyle w:val="ListParagraph"/>
        <w:numPr>
          <w:ilvl w:val="0"/>
          <w:numId w:val="42"/>
        </w:numPr>
        <w:spacing w:after="0"/>
        <w:ind w:left="284" w:hanging="284"/>
        <w:jc w:val="both"/>
        <w:rPr>
          <w:rFonts w:asciiTheme="minorHAnsi" w:hAnsiTheme="minorHAnsi" w:cstheme="minorHAnsi"/>
        </w:rPr>
      </w:pPr>
      <w:r w:rsidRPr="008A06E3">
        <w:rPr>
          <w:rFonts w:asciiTheme="minorHAnsi" w:hAnsiTheme="minorHAnsi" w:cstheme="minorHAnsi"/>
        </w:rPr>
        <w:t>Involved in understanding and analyzing the requirements of the project.</w:t>
      </w:r>
    </w:p>
    <w:p w14:paraId="236E1211" w14:textId="77777777" w:rsidR="008A06E3" w:rsidRPr="008A06E3" w:rsidRDefault="008A06E3" w:rsidP="008A06E3">
      <w:pPr>
        <w:pStyle w:val="ListParagraph"/>
        <w:numPr>
          <w:ilvl w:val="0"/>
          <w:numId w:val="42"/>
        </w:numPr>
        <w:spacing w:after="0"/>
        <w:ind w:left="284" w:hanging="284"/>
        <w:jc w:val="both"/>
        <w:rPr>
          <w:rFonts w:asciiTheme="minorHAnsi" w:hAnsiTheme="minorHAnsi" w:cstheme="minorHAnsi"/>
        </w:rPr>
      </w:pPr>
      <w:r w:rsidRPr="008A06E3">
        <w:rPr>
          <w:rFonts w:asciiTheme="minorHAnsi" w:hAnsiTheme="minorHAnsi" w:cstheme="minorHAnsi"/>
        </w:rPr>
        <w:t xml:space="preserve">Followed </w:t>
      </w:r>
      <w:r w:rsidRPr="008A06E3">
        <w:rPr>
          <w:rFonts w:asciiTheme="minorHAnsi" w:hAnsiTheme="minorHAnsi" w:cstheme="minorHAnsi"/>
          <w:b/>
          <w:bCs/>
        </w:rPr>
        <w:t>Waterfall</w:t>
      </w:r>
      <w:r w:rsidRPr="008A06E3">
        <w:rPr>
          <w:rFonts w:asciiTheme="minorHAnsi" w:hAnsiTheme="minorHAnsi" w:cstheme="minorHAnsi"/>
        </w:rPr>
        <w:t xml:space="preserve"> Methodology to implement the features.</w:t>
      </w:r>
    </w:p>
    <w:p w14:paraId="50B7EB5E" w14:textId="77777777" w:rsidR="008A06E3" w:rsidRPr="008A06E3" w:rsidRDefault="008A06E3" w:rsidP="008A06E3">
      <w:pPr>
        <w:pStyle w:val="ListParagraph"/>
        <w:numPr>
          <w:ilvl w:val="0"/>
          <w:numId w:val="42"/>
        </w:numPr>
        <w:spacing w:after="0"/>
        <w:ind w:left="284" w:hanging="284"/>
        <w:jc w:val="both"/>
        <w:rPr>
          <w:rFonts w:asciiTheme="minorHAnsi" w:hAnsiTheme="minorHAnsi" w:cstheme="minorHAnsi"/>
        </w:rPr>
      </w:pPr>
      <w:r w:rsidRPr="008A06E3">
        <w:rPr>
          <w:rFonts w:asciiTheme="minorHAnsi" w:hAnsiTheme="minorHAnsi" w:cstheme="minorHAnsi"/>
        </w:rPr>
        <w:t xml:space="preserve">Used Java </w:t>
      </w:r>
      <w:r w:rsidRPr="008A06E3">
        <w:rPr>
          <w:rFonts w:asciiTheme="minorHAnsi" w:hAnsiTheme="minorHAnsi" w:cstheme="minorHAnsi"/>
          <w:b/>
          <w:bCs/>
        </w:rPr>
        <w:t>Jdk1.5</w:t>
      </w:r>
      <w:r w:rsidRPr="008A06E3">
        <w:rPr>
          <w:rFonts w:asciiTheme="minorHAnsi" w:hAnsiTheme="minorHAnsi" w:cstheme="minorHAnsi"/>
        </w:rPr>
        <w:t xml:space="preserve"> features to implement the functionalities.</w:t>
      </w:r>
    </w:p>
    <w:p w14:paraId="3ACD6325" w14:textId="77777777" w:rsidR="008A06E3" w:rsidRPr="008A06E3" w:rsidRDefault="008A06E3" w:rsidP="008A06E3">
      <w:pPr>
        <w:pStyle w:val="ListParagraph"/>
        <w:numPr>
          <w:ilvl w:val="0"/>
          <w:numId w:val="42"/>
        </w:numPr>
        <w:spacing w:after="0"/>
        <w:ind w:left="284" w:hanging="284"/>
        <w:jc w:val="both"/>
        <w:rPr>
          <w:rFonts w:asciiTheme="minorHAnsi" w:hAnsiTheme="minorHAnsi" w:cstheme="minorHAnsi"/>
        </w:rPr>
      </w:pPr>
      <w:r w:rsidRPr="008A06E3">
        <w:rPr>
          <w:rFonts w:asciiTheme="minorHAnsi" w:hAnsiTheme="minorHAnsi" w:cstheme="minorHAnsi"/>
        </w:rPr>
        <w:t xml:space="preserve">Designed and developed the User Interface using </w:t>
      </w:r>
      <w:r w:rsidRPr="008A06E3">
        <w:rPr>
          <w:rFonts w:asciiTheme="minorHAnsi" w:hAnsiTheme="minorHAnsi" w:cstheme="minorHAnsi"/>
          <w:b/>
          <w:bCs/>
        </w:rPr>
        <w:t>HTML</w:t>
      </w:r>
      <w:r w:rsidRPr="008A06E3">
        <w:rPr>
          <w:rFonts w:asciiTheme="minorHAnsi" w:hAnsiTheme="minorHAnsi" w:cstheme="minorHAnsi"/>
        </w:rPr>
        <w:t xml:space="preserve">, </w:t>
      </w:r>
      <w:r w:rsidRPr="008A06E3">
        <w:rPr>
          <w:rFonts w:asciiTheme="minorHAnsi" w:hAnsiTheme="minorHAnsi" w:cstheme="minorHAnsi"/>
          <w:b/>
          <w:bCs/>
        </w:rPr>
        <w:t>JavaScript</w:t>
      </w:r>
      <w:r w:rsidRPr="008A06E3">
        <w:rPr>
          <w:rFonts w:asciiTheme="minorHAnsi" w:hAnsiTheme="minorHAnsi" w:cstheme="minorHAnsi"/>
        </w:rPr>
        <w:t xml:space="preserve">, </w:t>
      </w:r>
      <w:r w:rsidRPr="008A06E3">
        <w:rPr>
          <w:rFonts w:asciiTheme="minorHAnsi" w:hAnsiTheme="minorHAnsi" w:cstheme="minorHAnsi"/>
          <w:b/>
          <w:bCs/>
        </w:rPr>
        <w:t>AJAX</w:t>
      </w:r>
      <w:r w:rsidRPr="008A06E3">
        <w:rPr>
          <w:rFonts w:asciiTheme="minorHAnsi" w:hAnsiTheme="minorHAnsi" w:cstheme="minorHAnsi"/>
        </w:rPr>
        <w:t xml:space="preserve"> and </w:t>
      </w:r>
      <w:r w:rsidRPr="008A06E3">
        <w:rPr>
          <w:rFonts w:asciiTheme="minorHAnsi" w:hAnsiTheme="minorHAnsi" w:cstheme="minorHAnsi"/>
          <w:b/>
          <w:bCs/>
        </w:rPr>
        <w:t>CSS.</w:t>
      </w:r>
    </w:p>
    <w:p w14:paraId="74614ECA" w14:textId="77777777" w:rsidR="008A06E3" w:rsidRPr="008A06E3" w:rsidRDefault="008A06E3" w:rsidP="008A06E3">
      <w:pPr>
        <w:pStyle w:val="ListParagraph"/>
        <w:numPr>
          <w:ilvl w:val="0"/>
          <w:numId w:val="42"/>
        </w:numPr>
        <w:spacing w:after="0"/>
        <w:ind w:left="284" w:hanging="284"/>
        <w:jc w:val="both"/>
        <w:rPr>
          <w:rFonts w:asciiTheme="minorHAnsi" w:hAnsiTheme="minorHAnsi" w:cstheme="minorHAnsi"/>
        </w:rPr>
      </w:pPr>
      <w:r w:rsidRPr="008A06E3">
        <w:rPr>
          <w:rFonts w:asciiTheme="minorHAnsi" w:hAnsiTheme="minorHAnsi" w:cstheme="minorHAnsi"/>
        </w:rPr>
        <w:t xml:space="preserve">Implemented </w:t>
      </w:r>
      <w:r w:rsidRPr="008A06E3">
        <w:rPr>
          <w:rFonts w:asciiTheme="minorHAnsi" w:hAnsiTheme="minorHAnsi" w:cstheme="minorHAnsi"/>
          <w:b/>
          <w:bCs/>
        </w:rPr>
        <w:t>Struts MVC</w:t>
      </w:r>
      <w:r w:rsidRPr="008A06E3">
        <w:rPr>
          <w:rFonts w:asciiTheme="minorHAnsi" w:hAnsiTheme="minorHAnsi" w:cstheme="minorHAnsi"/>
        </w:rPr>
        <w:t xml:space="preserve"> design pattern and front controller pattern.</w:t>
      </w:r>
    </w:p>
    <w:p w14:paraId="54189F1B" w14:textId="77777777" w:rsidR="008A06E3" w:rsidRPr="008A06E3" w:rsidRDefault="008A06E3" w:rsidP="008A06E3">
      <w:pPr>
        <w:pStyle w:val="ListParagraph"/>
        <w:numPr>
          <w:ilvl w:val="0"/>
          <w:numId w:val="42"/>
        </w:numPr>
        <w:spacing w:after="0"/>
        <w:ind w:left="284" w:hanging="284"/>
        <w:jc w:val="both"/>
        <w:rPr>
          <w:rFonts w:asciiTheme="minorHAnsi" w:hAnsiTheme="minorHAnsi" w:cstheme="minorHAnsi"/>
        </w:rPr>
      </w:pPr>
      <w:r w:rsidRPr="008A06E3">
        <w:rPr>
          <w:rFonts w:asciiTheme="minorHAnsi" w:hAnsiTheme="minorHAnsi" w:cstheme="minorHAnsi"/>
        </w:rPr>
        <w:t>Developed Action Class components for performing business process execution and involved in configuration of struts configuration specific xml file.</w:t>
      </w:r>
    </w:p>
    <w:p w14:paraId="4F9CB53C" w14:textId="77777777" w:rsidR="008A06E3" w:rsidRPr="008A06E3" w:rsidRDefault="008A06E3" w:rsidP="008A06E3">
      <w:pPr>
        <w:pStyle w:val="ListParagraph"/>
        <w:numPr>
          <w:ilvl w:val="0"/>
          <w:numId w:val="42"/>
        </w:numPr>
        <w:spacing w:line="240" w:lineRule="auto"/>
        <w:ind w:left="284" w:hanging="284"/>
        <w:jc w:val="both"/>
        <w:rPr>
          <w:rFonts w:asciiTheme="minorHAnsi" w:hAnsiTheme="minorHAnsi" w:cstheme="minorHAnsi"/>
        </w:rPr>
      </w:pPr>
      <w:r w:rsidRPr="008A06E3">
        <w:rPr>
          <w:rFonts w:asciiTheme="minorHAnsi" w:hAnsiTheme="minorHAnsi" w:cstheme="minorHAnsi"/>
        </w:rPr>
        <w:t>Created and handled Custom-</w:t>
      </w:r>
      <w:r w:rsidRPr="008A06E3">
        <w:rPr>
          <w:rFonts w:asciiTheme="minorHAnsi" w:hAnsiTheme="minorHAnsi" w:cstheme="minorHAnsi"/>
          <w:b/>
          <w:bCs/>
        </w:rPr>
        <w:t>Exceptions</w:t>
      </w:r>
      <w:r w:rsidRPr="008A06E3">
        <w:rPr>
          <w:rFonts w:asciiTheme="minorHAnsi" w:hAnsiTheme="minorHAnsi" w:cstheme="minorHAnsi"/>
        </w:rPr>
        <w:t xml:space="preserve"> that are related to business operations. Created child </w:t>
      </w:r>
      <w:r w:rsidRPr="008A06E3">
        <w:rPr>
          <w:rFonts w:asciiTheme="minorHAnsi" w:hAnsiTheme="minorHAnsi" w:cstheme="minorHAnsi"/>
          <w:b/>
          <w:bCs/>
        </w:rPr>
        <w:t>Threads</w:t>
      </w:r>
      <w:r w:rsidRPr="008A06E3">
        <w:rPr>
          <w:rFonts w:asciiTheme="minorHAnsi" w:hAnsiTheme="minorHAnsi" w:cstheme="minorHAnsi"/>
        </w:rPr>
        <w:t xml:space="preserve"> to improve the performance by running some independent tasks at background.</w:t>
      </w:r>
    </w:p>
    <w:p w14:paraId="49E1A440" w14:textId="77777777" w:rsidR="008A06E3" w:rsidRPr="008A06E3" w:rsidRDefault="008A06E3" w:rsidP="008A06E3">
      <w:pPr>
        <w:pStyle w:val="ListParagraph"/>
        <w:numPr>
          <w:ilvl w:val="0"/>
          <w:numId w:val="42"/>
        </w:numPr>
        <w:spacing w:line="240" w:lineRule="auto"/>
        <w:ind w:left="284" w:hanging="284"/>
        <w:jc w:val="both"/>
        <w:rPr>
          <w:rFonts w:asciiTheme="minorHAnsi" w:hAnsiTheme="minorHAnsi" w:cstheme="minorHAnsi"/>
        </w:rPr>
      </w:pPr>
      <w:r w:rsidRPr="008A06E3">
        <w:rPr>
          <w:rFonts w:asciiTheme="minorHAnsi" w:hAnsiTheme="minorHAnsi" w:cstheme="minorHAnsi"/>
        </w:rPr>
        <w:t xml:space="preserve">Developed Server-Side components for the business services for creating Items, </w:t>
      </w:r>
      <w:r w:rsidRPr="008A06E3">
        <w:rPr>
          <w:rFonts w:asciiTheme="minorHAnsi" w:hAnsiTheme="minorHAnsi" w:cstheme="minorHAnsi"/>
          <w:b/>
          <w:bCs/>
        </w:rPr>
        <w:t>BOM</w:t>
      </w:r>
      <w:r w:rsidRPr="008A06E3">
        <w:rPr>
          <w:rFonts w:asciiTheme="minorHAnsi" w:hAnsiTheme="minorHAnsi" w:cstheme="minorHAnsi"/>
        </w:rPr>
        <w:t>, Sourcing Rules, and substitute.</w:t>
      </w:r>
    </w:p>
    <w:p w14:paraId="706702D7" w14:textId="77777777" w:rsidR="008A06E3" w:rsidRPr="008A06E3" w:rsidRDefault="008A06E3" w:rsidP="008A06E3">
      <w:pPr>
        <w:pStyle w:val="ListParagraph"/>
        <w:numPr>
          <w:ilvl w:val="0"/>
          <w:numId w:val="42"/>
        </w:numPr>
        <w:spacing w:after="0" w:line="240" w:lineRule="auto"/>
        <w:ind w:left="284" w:hanging="284"/>
        <w:jc w:val="both"/>
        <w:rPr>
          <w:rFonts w:asciiTheme="minorHAnsi" w:hAnsiTheme="minorHAnsi" w:cstheme="minorHAnsi"/>
        </w:rPr>
      </w:pPr>
      <w:r w:rsidRPr="008A06E3">
        <w:rPr>
          <w:rFonts w:asciiTheme="minorHAnsi" w:hAnsiTheme="minorHAnsi" w:cstheme="minorHAnsi"/>
        </w:rPr>
        <w:t xml:space="preserve">Used </w:t>
      </w:r>
      <w:r w:rsidRPr="008A06E3">
        <w:rPr>
          <w:rFonts w:asciiTheme="minorHAnsi" w:hAnsiTheme="minorHAnsi" w:cstheme="minorHAnsi"/>
          <w:b/>
          <w:bCs/>
        </w:rPr>
        <w:t>Log4j</w:t>
      </w:r>
      <w:r w:rsidRPr="008A06E3">
        <w:rPr>
          <w:rFonts w:asciiTheme="minorHAnsi" w:hAnsiTheme="minorHAnsi" w:cstheme="minorHAnsi"/>
        </w:rPr>
        <w:t xml:space="preserve"> for logging purposes during the development of the application.</w:t>
      </w:r>
    </w:p>
    <w:p w14:paraId="3AE4D8E8" w14:textId="77777777" w:rsidR="008A06E3" w:rsidRPr="008A06E3" w:rsidRDefault="008A06E3" w:rsidP="008A06E3">
      <w:pPr>
        <w:pStyle w:val="ListParagraph"/>
        <w:numPr>
          <w:ilvl w:val="0"/>
          <w:numId w:val="42"/>
        </w:numPr>
        <w:spacing w:line="240" w:lineRule="auto"/>
        <w:ind w:left="284" w:hanging="284"/>
        <w:jc w:val="both"/>
        <w:rPr>
          <w:rFonts w:asciiTheme="minorHAnsi" w:hAnsiTheme="minorHAnsi" w:cstheme="minorHAnsi"/>
        </w:rPr>
      </w:pPr>
      <w:r w:rsidRPr="008A06E3">
        <w:rPr>
          <w:rFonts w:asciiTheme="minorHAnsi" w:hAnsiTheme="minorHAnsi" w:cstheme="minorHAnsi"/>
        </w:rPr>
        <w:t xml:space="preserve">Used </w:t>
      </w:r>
      <w:r w:rsidRPr="008A06E3">
        <w:rPr>
          <w:rFonts w:asciiTheme="minorHAnsi" w:hAnsiTheme="minorHAnsi" w:cstheme="minorHAnsi"/>
          <w:b/>
          <w:bCs/>
        </w:rPr>
        <w:t>JDBC</w:t>
      </w:r>
      <w:r w:rsidRPr="008A06E3">
        <w:rPr>
          <w:rFonts w:asciiTheme="minorHAnsi" w:hAnsiTheme="minorHAnsi" w:cstheme="minorHAnsi"/>
        </w:rPr>
        <w:t xml:space="preserve"> to interact with the underlying </w:t>
      </w:r>
      <w:r w:rsidRPr="008A06E3">
        <w:rPr>
          <w:rFonts w:asciiTheme="minorHAnsi" w:hAnsiTheme="minorHAnsi" w:cstheme="minorHAnsi"/>
          <w:b/>
          <w:bCs/>
        </w:rPr>
        <w:t>MySQL</w:t>
      </w:r>
      <w:r w:rsidRPr="008A06E3">
        <w:rPr>
          <w:rFonts w:asciiTheme="minorHAnsi" w:hAnsiTheme="minorHAnsi" w:cstheme="minorHAnsi"/>
        </w:rPr>
        <w:t xml:space="preserve"> Database.</w:t>
      </w:r>
    </w:p>
    <w:p w14:paraId="78621E36" w14:textId="77777777" w:rsidR="008A06E3" w:rsidRPr="008A06E3" w:rsidRDefault="008A06E3" w:rsidP="008A06E3">
      <w:pPr>
        <w:pStyle w:val="ListParagraph"/>
        <w:numPr>
          <w:ilvl w:val="0"/>
          <w:numId w:val="42"/>
        </w:numPr>
        <w:spacing w:line="240" w:lineRule="auto"/>
        <w:ind w:left="284" w:hanging="284"/>
        <w:jc w:val="both"/>
        <w:rPr>
          <w:rFonts w:asciiTheme="minorHAnsi" w:hAnsiTheme="minorHAnsi" w:cstheme="minorHAnsi"/>
        </w:rPr>
      </w:pPr>
      <w:r w:rsidRPr="008A06E3">
        <w:rPr>
          <w:rFonts w:asciiTheme="minorHAnsi" w:hAnsiTheme="minorHAnsi" w:cstheme="minorHAnsi"/>
        </w:rPr>
        <w:t xml:space="preserve">Extensively worked on </w:t>
      </w:r>
      <w:r w:rsidRPr="008A06E3">
        <w:rPr>
          <w:rFonts w:asciiTheme="minorHAnsi" w:hAnsiTheme="minorHAnsi" w:cstheme="minorHAnsi"/>
          <w:b/>
          <w:bCs/>
        </w:rPr>
        <w:t>SQL</w:t>
      </w:r>
      <w:r w:rsidRPr="008A06E3">
        <w:rPr>
          <w:rFonts w:asciiTheme="minorHAnsi" w:hAnsiTheme="minorHAnsi" w:cstheme="minorHAnsi"/>
        </w:rPr>
        <w:t xml:space="preserve"> for writing complex queries in the business logic layer. </w:t>
      </w:r>
    </w:p>
    <w:p w14:paraId="672DE6F7" w14:textId="77777777" w:rsidR="008A06E3" w:rsidRPr="008A06E3" w:rsidRDefault="008A06E3" w:rsidP="008A06E3">
      <w:pPr>
        <w:pStyle w:val="ListParagraph"/>
        <w:numPr>
          <w:ilvl w:val="0"/>
          <w:numId w:val="42"/>
        </w:numPr>
        <w:spacing w:line="240" w:lineRule="auto"/>
        <w:ind w:left="284" w:hanging="284"/>
        <w:jc w:val="both"/>
        <w:rPr>
          <w:rFonts w:asciiTheme="minorHAnsi" w:hAnsiTheme="minorHAnsi" w:cstheme="minorHAnsi"/>
        </w:rPr>
      </w:pPr>
      <w:r w:rsidRPr="008A06E3">
        <w:rPr>
          <w:rFonts w:asciiTheme="minorHAnsi" w:hAnsiTheme="minorHAnsi" w:cstheme="minorHAnsi"/>
        </w:rPr>
        <w:t xml:space="preserve">Deployed Applications on </w:t>
      </w:r>
      <w:r w:rsidRPr="008A06E3">
        <w:rPr>
          <w:rFonts w:asciiTheme="minorHAnsi" w:hAnsiTheme="minorHAnsi" w:cstheme="minorHAnsi"/>
          <w:b/>
          <w:bCs/>
        </w:rPr>
        <w:t>Apache Tomcat Server</w:t>
      </w:r>
      <w:r w:rsidRPr="008A06E3">
        <w:rPr>
          <w:rFonts w:asciiTheme="minorHAnsi" w:hAnsiTheme="minorHAnsi" w:cstheme="minorHAnsi"/>
        </w:rPr>
        <w:t xml:space="preserve"> and used </w:t>
      </w:r>
      <w:r w:rsidRPr="008A06E3">
        <w:rPr>
          <w:rFonts w:asciiTheme="minorHAnsi" w:hAnsiTheme="minorHAnsi" w:cstheme="minorHAnsi"/>
          <w:b/>
          <w:bCs/>
        </w:rPr>
        <w:t>CVS</w:t>
      </w:r>
      <w:r w:rsidRPr="008A06E3">
        <w:rPr>
          <w:rFonts w:asciiTheme="minorHAnsi" w:hAnsiTheme="minorHAnsi" w:cstheme="minorHAnsi"/>
        </w:rPr>
        <w:t xml:space="preserve"> as the version control manager.</w:t>
      </w:r>
    </w:p>
    <w:p w14:paraId="67027A8E" w14:textId="77777777" w:rsidR="008A06E3" w:rsidRPr="008A06E3" w:rsidRDefault="008A06E3" w:rsidP="008A06E3">
      <w:pPr>
        <w:pStyle w:val="ListParagraph"/>
        <w:numPr>
          <w:ilvl w:val="0"/>
          <w:numId w:val="42"/>
        </w:numPr>
        <w:spacing w:after="0" w:line="240" w:lineRule="auto"/>
        <w:ind w:left="284" w:hanging="284"/>
        <w:jc w:val="both"/>
        <w:rPr>
          <w:rFonts w:asciiTheme="minorHAnsi" w:hAnsiTheme="minorHAnsi" w:cstheme="minorHAnsi"/>
        </w:rPr>
      </w:pPr>
      <w:r w:rsidRPr="008A06E3">
        <w:rPr>
          <w:rFonts w:asciiTheme="minorHAnsi" w:hAnsiTheme="minorHAnsi" w:cstheme="minorHAnsi"/>
        </w:rPr>
        <w:t xml:space="preserve">Used </w:t>
      </w:r>
      <w:r w:rsidRPr="008A06E3">
        <w:rPr>
          <w:rFonts w:asciiTheme="minorHAnsi" w:hAnsiTheme="minorHAnsi" w:cstheme="minorHAnsi"/>
          <w:b/>
          <w:bCs/>
        </w:rPr>
        <w:t>Mantis</w:t>
      </w:r>
      <w:r w:rsidRPr="008A06E3">
        <w:rPr>
          <w:rFonts w:asciiTheme="minorHAnsi" w:hAnsiTheme="minorHAnsi" w:cstheme="minorHAnsi"/>
        </w:rPr>
        <w:t xml:space="preserve"> for tracking the issues and for enhancements of any features.</w:t>
      </w:r>
    </w:p>
    <w:p w14:paraId="431686A4" w14:textId="5075659F" w:rsidR="008A06E3" w:rsidRDefault="008A06E3" w:rsidP="004B3586">
      <w:pPr>
        <w:pStyle w:val="ListParagraph"/>
        <w:numPr>
          <w:ilvl w:val="0"/>
          <w:numId w:val="42"/>
        </w:numPr>
        <w:spacing w:after="0"/>
        <w:ind w:left="284" w:hanging="284"/>
        <w:jc w:val="both"/>
        <w:rPr>
          <w:rFonts w:asciiTheme="minorHAnsi" w:hAnsiTheme="minorHAnsi" w:cstheme="minorHAnsi"/>
        </w:rPr>
      </w:pPr>
      <w:r w:rsidRPr="008A06E3">
        <w:rPr>
          <w:rFonts w:asciiTheme="minorHAnsi" w:hAnsiTheme="minorHAnsi" w:cstheme="minorHAnsi"/>
        </w:rPr>
        <w:t xml:space="preserve">Used </w:t>
      </w:r>
      <w:r w:rsidRPr="008A06E3">
        <w:rPr>
          <w:rFonts w:asciiTheme="minorHAnsi" w:hAnsiTheme="minorHAnsi" w:cstheme="minorHAnsi"/>
          <w:b/>
          <w:bCs/>
        </w:rPr>
        <w:t>Eclipse IDE</w:t>
      </w:r>
      <w:r w:rsidRPr="008A06E3">
        <w:rPr>
          <w:rFonts w:asciiTheme="minorHAnsi" w:hAnsiTheme="minorHAnsi" w:cstheme="minorHAnsi"/>
        </w:rPr>
        <w:t xml:space="preserve"> to integrate the different frameworks to build the overall application.</w:t>
      </w:r>
    </w:p>
    <w:p w14:paraId="42C857A2" w14:textId="77777777" w:rsidR="004B3586" w:rsidRPr="004B3586" w:rsidRDefault="004B3586" w:rsidP="004B3586">
      <w:pPr>
        <w:jc w:val="both"/>
        <w:rPr>
          <w:rFonts w:asciiTheme="minorHAnsi" w:eastAsia="Calibri" w:hAnsiTheme="minorHAnsi" w:cstheme="minorHAnsi"/>
        </w:rPr>
      </w:pPr>
    </w:p>
    <w:p w14:paraId="52380E01" w14:textId="77777777" w:rsidR="008A06E3" w:rsidRDefault="008A06E3" w:rsidP="008A06E3">
      <w:pPr>
        <w:spacing w:line="276" w:lineRule="auto"/>
        <w:rPr>
          <w:rFonts w:asciiTheme="minorHAnsi" w:eastAsia="Calibri" w:hAnsiTheme="minorHAnsi" w:cstheme="minorHAnsi"/>
          <w:sz w:val="22"/>
          <w:szCs w:val="22"/>
        </w:rPr>
      </w:pPr>
      <w:r w:rsidRPr="008A06E3">
        <w:rPr>
          <w:rFonts w:asciiTheme="minorHAnsi" w:eastAsia="Calibri" w:hAnsiTheme="minorHAnsi" w:cstheme="minorHAnsi"/>
          <w:b/>
          <w:bCs/>
          <w:sz w:val="22"/>
          <w:szCs w:val="22"/>
          <w:u w:val="single"/>
        </w:rPr>
        <w:t>Environment:</w:t>
      </w:r>
      <w:r w:rsidRPr="008A06E3">
        <w:rPr>
          <w:rFonts w:asciiTheme="minorHAnsi" w:eastAsia="Calibri" w:hAnsiTheme="minorHAnsi" w:cstheme="minorHAnsi"/>
          <w:b/>
          <w:bCs/>
          <w:sz w:val="22"/>
          <w:szCs w:val="22"/>
        </w:rPr>
        <w:t xml:space="preserve"> </w:t>
      </w:r>
      <w:r w:rsidRPr="008A06E3">
        <w:rPr>
          <w:rFonts w:asciiTheme="minorHAnsi" w:eastAsia="Calibri" w:hAnsiTheme="minorHAnsi" w:cstheme="minorHAnsi"/>
          <w:sz w:val="22"/>
          <w:szCs w:val="22"/>
        </w:rPr>
        <w:t xml:space="preserve"> Java, JDBC, Jdk1.5, Servlets, Struts, JSP, Hibernate, Java Mail API, AJAX, HTML, XML, ANT, Log4J, CVS, RAD, Putty, MySQL, Mantis, Apache Tomcat, Eclipse IDE, Waterfall Methodology.</w:t>
      </w:r>
    </w:p>
    <w:p w14:paraId="723BE1D1" w14:textId="77777777" w:rsidR="00912571" w:rsidRDefault="00912571" w:rsidP="008A06E3">
      <w:pPr>
        <w:spacing w:line="276" w:lineRule="auto"/>
        <w:rPr>
          <w:rFonts w:asciiTheme="minorHAnsi" w:eastAsia="Calibri" w:hAnsiTheme="minorHAnsi" w:cstheme="minorHAnsi"/>
          <w:sz w:val="22"/>
          <w:szCs w:val="22"/>
        </w:rPr>
      </w:pPr>
    </w:p>
    <w:p w14:paraId="571E0323" w14:textId="77777777" w:rsidR="00912571" w:rsidRDefault="00912571" w:rsidP="00912571">
      <w:pPr>
        <w:spacing w:line="276" w:lineRule="auto"/>
        <w:rPr>
          <w:rFonts w:asciiTheme="minorHAnsi" w:eastAsia="Calibri" w:hAnsiTheme="minorHAnsi" w:cstheme="minorHAnsi"/>
          <w:b/>
          <w:sz w:val="22"/>
          <w:szCs w:val="22"/>
        </w:rPr>
      </w:pPr>
      <w:r w:rsidRPr="00912571">
        <w:rPr>
          <w:rFonts w:asciiTheme="minorHAnsi" w:eastAsia="Calibri" w:hAnsiTheme="minorHAnsi" w:cstheme="minorHAnsi"/>
          <w:b/>
          <w:sz w:val="22"/>
          <w:szCs w:val="22"/>
        </w:rPr>
        <w:t>Education:</w:t>
      </w:r>
    </w:p>
    <w:p w14:paraId="3CA4AF97" w14:textId="23A6E20C" w:rsidR="00912571" w:rsidRPr="00912571" w:rsidRDefault="00912571" w:rsidP="00912571">
      <w:pPr>
        <w:spacing w:line="276" w:lineRule="auto"/>
        <w:rPr>
          <w:rFonts w:asciiTheme="minorHAnsi" w:eastAsia="Calibri" w:hAnsiTheme="minorHAnsi" w:cstheme="minorHAnsi"/>
          <w:b/>
          <w:sz w:val="22"/>
          <w:szCs w:val="22"/>
        </w:rPr>
      </w:pPr>
      <w:r>
        <w:rPr>
          <w:rFonts w:ascii="Calibri" w:hAnsi="Calibri" w:cs="Calibri"/>
          <w:color w:val="212121"/>
          <w:sz w:val="22"/>
          <w:szCs w:val="22"/>
        </w:rPr>
        <w:t>Bachelors in Electronics and Communication Engineering from Acharya Nagarjuna University 2014.</w:t>
      </w:r>
    </w:p>
    <w:p w14:paraId="415F33D4" w14:textId="6D28BF74" w:rsidR="00912571" w:rsidRDefault="00912571" w:rsidP="00912571">
      <w:pPr>
        <w:spacing w:line="276" w:lineRule="auto"/>
        <w:rPr>
          <w:rFonts w:asciiTheme="minorHAnsi" w:eastAsia="Calibri" w:hAnsiTheme="minorHAnsi" w:cstheme="minorHAnsi"/>
          <w:sz w:val="22"/>
          <w:szCs w:val="22"/>
        </w:rPr>
      </w:pPr>
      <w:r>
        <w:rPr>
          <w:rFonts w:ascii="Calibri" w:hAnsi="Calibri" w:cs="Calibri"/>
          <w:color w:val="212121"/>
        </w:rPr>
        <w:t>Masters in Computer Science from University of Central Missouri 2016.</w:t>
      </w:r>
    </w:p>
    <w:p w14:paraId="7C542BB2" w14:textId="77777777" w:rsidR="00912571" w:rsidRPr="008A06E3" w:rsidRDefault="00912571" w:rsidP="008A06E3">
      <w:pPr>
        <w:spacing w:line="276" w:lineRule="auto"/>
        <w:rPr>
          <w:rFonts w:asciiTheme="minorHAnsi" w:eastAsia="Calibri" w:hAnsiTheme="minorHAnsi" w:cstheme="minorHAnsi"/>
          <w:sz w:val="22"/>
          <w:szCs w:val="22"/>
        </w:rPr>
      </w:pPr>
    </w:p>
    <w:p w14:paraId="72F005B7" w14:textId="77777777" w:rsidR="008A06E3" w:rsidRPr="008A06E3" w:rsidRDefault="008A06E3" w:rsidP="008A06E3">
      <w:pPr>
        <w:widowControl w:val="0"/>
        <w:autoSpaceDE w:val="0"/>
        <w:autoSpaceDN w:val="0"/>
        <w:adjustRightInd w:val="0"/>
        <w:jc w:val="both"/>
        <w:rPr>
          <w:rFonts w:asciiTheme="minorHAnsi" w:hAnsiTheme="minorHAnsi" w:cstheme="minorHAnsi"/>
          <w:sz w:val="22"/>
          <w:szCs w:val="22"/>
        </w:rPr>
      </w:pPr>
    </w:p>
    <w:sectPr w:rsidR="008A06E3" w:rsidRPr="008A06E3" w:rsidSect="00A85E0B">
      <w:headerReference w:type="even" r:id="rId9"/>
      <w:headerReference w:type="default" r:id="rId10"/>
      <w:footerReference w:type="even" r:id="rId11"/>
      <w:footerReference w:type="default" r:id="rId12"/>
      <w:headerReference w:type="first" r:id="rId13"/>
      <w:pgSz w:w="12240" w:h="15840" w:code="1"/>
      <w:pgMar w:top="720" w:right="720" w:bottom="720" w:left="720" w:header="45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33CB782" w14:textId="77777777" w:rsidR="00764D15" w:rsidRDefault="00764D15">
      <w:r>
        <w:separator/>
      </w:r>
    </w:p>
  </w:endnote>
  <w:endnote w:type="continuationSeparator" w:id="0">
    <w:p w14:paraId="1E20D53A" w14:textId="77777777" w:rsidR="00764D15" w:rsidRDefault="00764D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1)">
    <w:altName w:val="Times New Roman"/>
    <w:charset w:val="00"/>
    <w:family w:val="roman"/>
    <w:pitch w:val="variable"/>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imes">
    <w:panose1 w:val="02020603050405020304"/>
    <w:charset w:val="00"/>
    <w:family w:val="roman"/>
    <w:pitch w:val="variable"/>
    <w:sig w:usb0="E0002EFF" w:usb1="C000785B" w:usb2="00000009" w:usb3="00000000" w:csb0="000001FF" w:csb1="00000000"/>
  </w:font>
  <w:font w:name="Arrus BT">
    <w:altName w:val="Times New Roman"/>
    <w:charset w:val="00"/>
    <w:family w:val="roman"/>
    <w:pitch w:val="variable"/>
    <w:sig w:usb0="00000007" w:usb1="00000000" w:usb2="00000000" w:usb3="00000000" w:csb0="0000001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0D016C" w14:textId="77777777" w:rsidR="000D7200" w:rsidRDefault="009347D9">
    <w:pPr>
      <w:pStyle w:val="Footer"/>
      <w:framePr w:wrap="around" w:vAnchor="text" w:hAnchor="margin" w:xAlign="center" w:y="1"/>
      <w:rPr>
        <w:rStyle w:val="PageNumber"/>
      </w:rPr>
    </w:pPr>
    <w:r>
      <w:rPr>
        <w:rStyle w:val="PageNumber"/>
      </w:rPr>
      <w:fldChar w:fldCharType="begin"/>
    </w:r>
    <w:r w:rsidR="000D7200">
      <w:rPr>
        <w:rStyle w:val="PageNumber"/>
      </w:rPr>
      <w:instrText xml:space="preserve">PAGE  </w:instrText>
    </w:r>
    <w:r>
      <w:rPr>
        <w:rStyle w:val="PageNumber"/>
      </w:rPr>
      <w:fldChar w:fldCharType="end"/>
    </w:r>
  </w:p>
  <w:p w14:paraId="60FC841E" w14:textId="77777777" w:rsidR="000D7200" w:rsidRDefault="000D720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D596F3" w14:textId="77777777" w:rsidR="000D7200" w:rsidRDefault="000D7200">
    <w:pPr>
      <w:pStyle w:val="Footer"/>
      <w:framePr w:wrap="around" w:vAnchor="text" w:hAnchor="margin" w:xAlign="center" w:y="1"/>
      <w:rPr>
        <w:rStyle w:val="PageNumber"/>
      </w:rPr>
    </w:pPr>
  </w:p>
  <w:p w14:paraId="1B0CB348" w14:textId="77777777" w:rsidR="000D7200" w:rsidRDefault="000D720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4E9992" w14:textId="77777777" w:rsidR="00764D15" w:rsidRDefault="00764D15">
      <w:r>
        <w:separator/>
      </w:r>
    </w:p>
  </w:footnote>
  <w:footnote w:type="continuationSeparator" w:id="0">
    <w:p w14:paraId="46FBBAEA" w14:textId="77777777" w:rsidR="00764D15" w:rsidRDefault="00764D1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12356B" w14:textId="77777777" w:rsidR="000D7200" w:rsidRDefault="009347D9">
    <w:pPr>
      <w:pStyle w:val="Header"/>
      <w:framePr w:wrap="around" w:vAnchor="text" w:hAnchor="margin" w:xAlign="right" w:y="1"/>
      <w:rPr>
        <w:rStyle w:val="PageNumber"/>
      </w:rPr>
    </w:pPr>
    <w:r>
      <w:rPr>
        <w:rStyle w:val="PageNumber"/>
      </w:rPr>
      <w:fldChar w:fldCharType="begin"/>
    </w:r>
    <w:r w:rsidR="000D7200">
      <w:rPr>
        <w:rStyle w:val="PageNumber"/>
      </w:rPr>
      <w:instrText xml:space="preserve">PAGE  </w:instrText>
    </w:r>
    <w:r>
      <w:rPr>
        <w:rStyle w:val="PageNumber"/>
      </w:rPr>
      <w:fldChar w:fldCharType="end"/>
    </w:r>
  </w:p>
  <w:p w14:paraId="3C9813C0" w14:textId="77777777" w:rsidR="000D7200" w:rsidRDefault="000D7200">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D9DA10" w14:textId="77777777" w:rsidR="000D7200" w:rsidRPr="00274F03" w:rsidRDefault="000D7200" w:rsidP="00CA2DFE">
    <w:pPr>
      <w:jc w:val="right"/>
      <w:rPr>
        <w:color w:val="A6A6A6"/>
      </w:rPr>
    </w:pPr>
  </w:p>
  <w:p w14:paraId="198F62F8" w14:textId="77777777" w:rsidR="000D7200" w:rsidRPr="00CA2DFE" w:rsidRDefault="000D7200" w:rsidP="00CA2DFE">
    <w:pPr>
      <w:pStyle w:val="Header"/>
      <w:rPr>
        <w:szCs w:val="4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153614" w14:textId="77777777" w:rsidR="000D7200" w:rsidRDefault="000D7200" w:rsidP="005C4938">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5814665C"/>
    <w:lvl w:ilvl="0">
      <w:start w:val="1"/>
      <w:numFmt w:val="bullet"/>
      <w:pStyle w:val="ListBullet2"/>
      <w:lvlText w:val=""/>
      <w:lvlJc w:val="left"/>
      <w:pPr>
        <w:tabs>
          <w:tab w:val="num" w:pos="990"/>
        </w:tabs>
        <w:ind w:left="990" w:hanging="360"/>
      </w:pPr>
      <w:rPr>
        <w:rFonts w:ascii="Symbol" w:hAnsi="Symbol" w:hint="default"/>
      </w:rPr>
    </w:lvl>
  </w:abstractNum>
  <w:abstractNum w:abstractNumId="1">
    <w:nsid w:val="00000002"/>
    <w:multiLevelType w:val="singleLevel"/>
    <w:tmpl w:val="00000002"/>
    <w:name w:val="WW8Num1"/>
    <w:lvl w:ilvl="0">
      <w:start w:val="1"/>
      <w:numFmt w:val="bullet"/>
      <w:lvlText w:val=""/>
      <w:lvlJc w:val="left"/>
      <w:pPr>
        <w:tabs>
          <w:tab w:val="num" w:pos="432"/>
        </w:tabs>
        <w:ind w:left="432" w:hanging="288"/>
      </w:pPr>
      <w:rPr>
        <w:rFonts w:ascii="Symbol" w:hAnsi="Symbol"/>
      </w:rPr>
    </w:lvl>
  </w:abstractNum>
  <w:abstractNum w:abstractNumId="2">
    <w:nsid w:val="00000003"/>
    <w:multiLevelType w:val="singleLevel"/>
    <w:tmpl w:val="00000003"/>
    <w:name w:val="WW8Num2"/>
    <w:lvl w:ilvl="0">
      <w:start w:val="1"/>
      <w:numFmt w:val="bullet"/>
      <w:lvlText w:val=""/>
      <w:lvlJc w:val="left"/>
      <w:pPr>
        <w:tabs>
          <w:tab w:val="num" w:pos="576"/>
        </w:tabs>
        <w:ind w:left="576" w:hanging="288"/>
      </w:pPr>
      <w:rPr>
        <w:rFonts w:ascii="Symbol" w:hAnsi="Symbol"/>
      </w:rPr>
    </w:lvl>
  </w:abstractNum>
  <w:abstractNum w:abstractNumId="3">
    <w:nsid w:val="00000004"/>
    <w:multiLevelType w:val="singleLevel"/>
    <w:tmpl w:val="00000004"/>
    <w:name w:val="WW8Num3"/>
    <w:lvl w:ilvl="0">
      <w:start w:val="1"/>
      <w:numFmt w:val="bullet"/>
      <w:lvlText w:val=""/>
      <w:lvlJc w:val="left"/>
      <w:pPr>
        <w:tabs>
          <w:tab w:val="num" w:pos="720"/>
        </w:tabs>
        <w:ind w:left="720" w:hanging="360"/>
      </w:pPr>
      <w:rPr>
        <w:rFonts w:ascii="Symbol" w:hAnsi="Symbol"/>
      </w:rPr>
    </w:lvl>
  </w:abstractNum>
  <w:abstractNum w:abstractNumId="4">
    <w:nsid w:val="00000005"/>
    <w:multiLevelType w:val="singleLevel"/>
    <w:tmpl w:val="00000005"/>
    <w:name w:val="WW8Num4"/>
    <w:lvl w:ilvl="0">
      <w:start w:val="1"/>
      <w:numFmt w:val="bullet"/>
      <w:lvlText w:val=""/>
      <w:lvlJc w:val="left"/>
      <w:pPr>
        <w:tabs>
          <w:tab w:val="num" w:pos="432"/>
        </w:tabs>
        <w:ind w:left="432" w:hanging="288"/>
      </w:pPr>
      <w:rPr>
        <w:rFonts w:ascii="Symbol" w:hAnsi="Symbol"/>
      </w:rPr>
    </w:lvl>
  </w:abstractNum>
  <w:abstractNum w:abstractNumId="5">
    <w:nsid w:val="00000006"/>
    <w:multiLevelType w:val="singleLevel"/>
    <w:tmpl w:val="00000006"/>
    <w:name w:val="WW8Num5"/>
    <w:lvl w:ilvl="0">
      <w:start w:val="1"/>
      <w:numFmt w:val="bullet"/>
      <w:lvlText w:val=""/>
      <w:lvlJc w:val="left"/>
      <w:pPr>
        <w:tabs>
          <w:tab w:val="num" w:pos="432"/>
        </w:tabs>
        <w:ind w:left="432" w:hanging="288"/>
      </w:pPr>
      <w:rPr>
        <w:rFonts w:ascii="Symbol" w:hAnsi="Symbol"/>
      </w:rPr>
    </w:lvl>
  </w:abstractNum>
  <w:abstractNum w:abstractNumId="6">
    <w:nsid w:val="00000007"/>
    <w:multiLevelType w:val="multilevel"/>
    <w:tmpl w:val="00000007"/>
    <w:name w:val="WW8Num6"/>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440"/>
        </w:tabs>
        <w:ind w:left="1440" w:hanging="360"/>
      </w:pPr>
      <w:rPr>
        <w:rFonts w:ascii="Symbol" w:hAnsi="Symbol"/>
      </w:rPr>
    </w:lvl>
    <w:lvl w:ilvl="2">
      <w:start w:val="1"/>
      <w:numFmt w:val="bullet"/>
      <w:lvlText w:val=""/>
      <w:lvlJc w:val="left"/>
      <w:pPr>
        <w:tabs>
          <w:tab w:val="num" w:pos="2160"/>
        </w:tabs>
        <w:ind w:left="2160" w:hanging="360"/>
      </w:pPr>
      <w:rPr>
        <w:rFonts w:ascii="Symbol" w:hAnsi="Symbol"/>
      </w:rPr>
    </w:lvl>
    <w:lvl w:ilvl="3">
      <w:start w:val="1"/>
      <w:numFmt w:val="bullet"/>
      <w:lvlText w:val=""/>
      <w:lvlJc w:val="left"/>
      <w:pPr>
        <w:tabs>
          <w:tab w:val="num" w:pos="2880"/>
        </w:tabs>
        <w:ind w:left="2880" w:hanging="360"/>
      </w:pPr>
      <w:rPr>
        <w:rFonts w:ascii="Symbol" w:hAnsi="Symbol"/>
      </w:rPr>
    </w:lvl>
    <w:lvl w:ilvl="4">
      <w:start w:val="1"/>
      <w:numFmt w:val="bullet"/>
      <w:lvlText w:val=""/>
      <w:lvlJc w:val="left"/>
      <w:pPr>
        <w:tabs>
          <w:tab w:val="num" w:pos="3600"/>
        </w:tabs>
        <w:ind w:left="3600" w:hanging="360"/>
      </w:pPr>
      <w:rPr>
        <w:rFonts w:ascii="Symbol" w:hAnsi="Symbol"/>
      </w:rPr>
    </w:lvl>
    <w:lvl w:ilvl="5">
      <w:start w:val="1"/>
      <w:numFmt w:val="bullet"/>
      <w:lvlText w:val=""/>
      <w:lvlJc w:val="left"/>
      <w:pPr>
        <w:tabs>
          <w:tab w:val="num" w:pos="4320"/>
        </w:tabs>
        <w:ind w:left="4320" w:hanging="360"/>
      </w:pPr>
      <w:rPr>
        <w:rFonts w:ascii="Symbol" w:hAnsi="Symbol"/>
      </w:rPr>
    </w:lvl>
    <w:lvl w:ilvl="6">
      <w:start w:val="1"/>
      <w:numFmt w:val="bullet"/>
      <w:lvlText w:val=""/>
      <w:lvlJc w:val="left"/>
      <w:pPr>
        <w:tabs>
          <w:tab w:val="num" w:pos="5040"/>
        </w:tabs>
        <w:ind w:left="5040" w:hanging="360"/>
      </w:pPr>
      <w:rPr>
        <w:rFonts w:ascii="Symbol" w:hAnsi="Symbol"/>
      </w:rPr>
    </w:lvl>
    <w:lvl w:ilvl="7">
      <w:start w:val="1"/>
      <w:numFmt w:val="bullet"/>
      <w:lvlText w:val=""/>
      <w:lvlJc w:val="left"/>
      <w:pPr>
        <w:tabs>
          <w:tab w:val="num" w:pos="5760"/>
        </w:tabs>
        <w:ind w:left="5760" w:hanging="360"/>
      </w:pPr>
      <w:rPr>
        <w:rFonts w:ascii="Symbol" w:hAnsi="Symbol"/>
      </w:rPr>
    </w:lvl>
    <w:lvl w:ilvl="8">
      <w:start w:val="1"/>
      <w:numFmt w:val="bullet"/>
      <w:lvlText w:val=""/>
      <w:lvlJc w:val="left"/>
      <w:pPr>
        <w:tabs>
          <w:tab w:val="num" w:pos="6480"/>
        </w:tabs>
        <w:ind w:left="6480" w:hanging="360"/>
      </w:pPr>
      <w:rPr>
        <w:rFonts w:ascii="Symbol" w:hAnsi="Symbol"/>
      </w:rPr>
    </w:lvl>
  </w:abstractNum>
  <w:abstractNum w:abstractNumId="7">
    <w:nsid w:val="00000008"/>
    <w:multiLevelType w:val="singleLevel"/>
    <w:tmpl w:val="00000008"/>
    <w:name w:val="WW8Num7"/>
    <w:lvl w:ilvl="0">
      <w:start w:val="1"/>
      <w:numFmt w:val="bullet"/>
      <w:lvlText w:val=""/>
      <w:lvlJc w:val="left"/>
      <w:pPr>
        <w:tabs>
          <w:tab w:val="num" w:pos="0"/>
        </w:tabs>
        <w:ind w:left="720" w:hanging="360"/>
      </w:pPr>
      <w:rPr>
        <w:rFonts w:ascii="Symbol" w:hAnsi="Symbol" w:cs="Times New Roman"/>
        <w:b/>
        <w:i/>
        <w:caps w:val="0"/>
        <w:smallCaps w:val="0"/>
        <w:strike w:val="0"/>
        <w:dstrike w:val="0"/>
        <w:vanish w:val="0"/>
        <w:color w:val="000000"/>
      </w:rPr>
    </w:lvl>
  </w:abstractNum>
  <w:abstractNum w:abstractNumId="8">
    <w:nsid w:val="00000009"/>
    <w:multiLevelType w:val="singleLevel"/>
    <w:tmpl w:val="00000009"/>
    <w:name w:val="WW8Num9"/>
    <w:lvl w:ilvl="0">
      <w:start w:val="1"/>
      <w:numFmt w:val="bullet"/>
      <w:lvlText w:val=""/>
      <w:lvlJc w:val="left"/>
      <w:pPr>
        <w:tabs>
          <w:tab w:val="num" w:pos="720"/>
        </w:tabs>
        <w:ind w:left="720" w:hanging="360"/>
      </w:pPr>
      <w:rPr>
        <w:rFonts w:ascii="Symbol" w:hAnsi="Symbol"/>
        <w:color w:val="auto"/>
      </w:rPr>
    </w:lvl>
  </w:abstractNum>
  <w:abstractNum w:abstractNumId="9">
    <w:nsid w:val="0000000A"/>
    <w:multiLevelType w:val="singleLevel"/>
    <w:tmpl w:val="0000000A"/>
    <w:name w:val="WW8Num10"/>
    <w:lvl w:ilvl="0">
      <w:start w:val="1"/>
      <w:numFmt w:val="bullet"/>
      <w:lvlText w:val=""/>
      <w:lvlJc w:val="left"/>
      <w:pPr>
        <w:tabs>
          <w:tab w:val="num" w:pos="360"/>
        </w:tabs>
        <w:ind w:left="360" w:hanging="360"/>
      </w:pPr>
      <w:rPr>
        <w:rFonts w:ascii="Symbol" w:hAnsi="Symbol"/>
        <w:color w:val="auto"/>
      </w:rPr>
    </w:lvl>
  </w:abstractNum>
  <w:abstractNum w:abstractNumId="10">
    <w:nsid w:val="0000000B"/>
    <w:multiLevelType w:val="singleLevel"/>
    <w:tmpl w:val="0000000B"/>
    <w:name w:val="WW8Num11"/>
    <w:lvl w:ilvl="0">
      <w:start w:val="1"/>
      <w:numFmt w:val="bullet"/>
      <w:lvlText w:val=""/>
      <w:lvlJc w:val="left"/>
      <w:pPr>
        <w:tabs>
          <w:tab w:val="num" w:pos="720"/>
        </w:tabs>
        <w:ind w:left="720" w:hanging="360"/>
      </w:pPr>
      <w:rPr>
        <w:rFonts w:ascii="Symbol" w:hAnsi="Symbol"/>
      </w:rPr>
    </w:lvl>
  </w:abstractNum>
  <w:abstractNum w:abstractNumId="11">
    <w:nsid w:val="03255FE2"/>
    <w:multiLevelType w:val="hybridMultilevel"/>
    <w:tmpl w:val="4C2818A6"/>
    <w:name w:val="WW8Num8"/>
    <w:lvl w:ilvl="0" w:tplc="FEFA4AC6">
      <w:start w:val="1"/>
      <w:numFmt w:val="bullet"/>
      <w:lvlText w:val=""/>
      <w:lvlJc w:val="left"/>
      <w:pPr>
        <w:ind w:left="360" w:hanging="360"/>
      </w:pPr>
      <w:rPr>
        <w:rFonts w:ascii="Symbol" w:hAnsi="Symbol" w:hint="default"/>
      </w:rPr>
    </w:lvl>
    <w:lvl w:ilvl="1" w:tplc="F5D24320" w:tentative="1">
      <w:start w:val="1"/>
      <w:numFmt w:val="bullet"/>
      <w:lvlText w:val="o"/>
      <w:lvlJc w:val="left"/>
      <w:pPr>
        <w:ind w:left="1080" w:hanging="360"/>
      </w:pPr>
      <w:rPr>
        <w:rFonts w:ascii="Courier New" w:hAnsi="Courier New" w:cs="Courier New" w:hint="default"/>
      </w:rPr>
    </w:lvl>
    <w:lvl w:ilvl="2" w:tplc="6D8AC5F8" w:tentative="1">
      <w:start w:val="1"/>
      <w:numFmt w:val="bullet"/>
      <w:lvlText w:val=""/>
      <w:lvlJc w:val="left"/>
      <w:pPr>
        <w:ind w:left="1800" w:hanging="360"/>
      </w:pPr>
      <w:rPr>
        <w:rFonts w:ascii="Wingdings" w:hAnsi="Wingdings" w:hint="default"/>
      </w:rPr>
    </w:lvl>
    <w:lvl w:ilvl="3" w:tplc="5E8484E2" w:tentative="1">
      <w:start w:val="1"/>
      <w:numFmt w:val="bullet"/>
      <w:lvlText w:val=""/>
      <w:lvlJc w:val="left"/>
      <w:pPr>
        <w:ind w:left="2520" w:hanging="360"/>
      </w:pPr>
      <w:rPr>
        <w:rFonts w:ascii="Symbol" w:hAnsi="Symbol" w:hint="default"/>
      </w:rPr>
    </w:lvl>
    <w:lvl w:ilvl="4" w:tplc="480A2F80" w:tentative="1">
      <w:start w:val="1"/>
      <w:numFmt w:val="bullet"/>
      <w:lvlText w:val="o"/>
      <w:lvlJc w:val="left"/>
      <w:pPr>
        <w:ind w:left="3240" w:hanging="360"/>
      </w:pPr>
      <w:rPr>
        <w:rFonts w:ascii="Courier New" w:hAnsi="Courier New" w:cs="Courier New" w:hint="default"/>
      </w:rPr>
    </w:lvl>
    <w:lvl w:ilvl="5" w:tplc="AAACFDA4" w:tentative="1">
      <w:start w:val="1"/>
      <w:numFmt w:val="bullet"/>
      <w:lvlText w:val=""/>
      <w:lvlJc w:val="left"/>
      <w:pPr>
        <w:ind w:left="3960" w:hanging="360"/>
      </w:pPr>
      <w:rPr>
        <w:rFonts w:ascii="Wingdings" w:hAnsi="Wingdings" w:hint="default"/>
      </w:rPr>
    </w:lvl>
    <w:lvl w:ilvl="6" w:tplc="0810AECA" w:tentative="1">
      <w:start w:val="1"/>
      <w:numFmt w:val="bullet"/>
      <w:lvlText w:val=""/>
      <w:lvlJc w:val="left"/>
      <w:pPr>
        <w:ind w:left="4680" w:hanging="360"/>
      </w:pPr>
      <w:rPr>
        <w:rFonts w:ascii="Symbol" w:hAnsi="Symbol" w:hint="default"/>
      </w:rPr>
    </w:lvl>
    <w:lvl w:ilvl="7" w:tplc="EAB2365A" w:tentative="1">
      <w:start w:val="1"/>
      <w:numFmt w:val="bullet"/>
      <w:lvlText w:val="o"/>
      <w:lvlJc w:val="left"/>
      <w:pPr>
        <w:ind w:left="5400" w:hanging="360"/>
      </w:pPr>
      <w:rPr>
        <w:rFonts w:ascii="Courier New" w:hAnsi="Courier New" w:cs="Courier New" w:hint="default"/>
      </w:rPr>
    </w:lvl>
    <w:lvl w:ilvl="8" w:tplc="98D0F3B8" w:tentative="1">
      <w:start w:val="1"/>
      <w:numFmt w:val="bullet"/>
      <w:lvlText w:val=""/>
      <w:lvlJc w:val="left"/>
      <w:pPr>
        <w:ind w:left="6120" w:hanging="360"/>
      </w:pPr>
      <w:rPr>
        <w:rFonts w:ascii="Wingdings" w:hAnsi="Wingdings" w:hint="default"/>
      </w:rPr>
    </w:lvl>
  </w:abstractNum>
  <w:abstractNum w:abstractNumId="12">
    <w:nsid w:val="08695DE9"/>
    <w:multiLevelType w:val="hybridMultilevel"/>
    <w:tmpl w:val="121E8AA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09C325FD"/>
    <w:multiLevelType w:val="hybridMultilevel"/>
    <w:tmpl w:val="6FFCB3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nsid w:val="0B0B5A07"/>
    <w:multiLevelType w:val="hybridMultilevel"/>
    <w:tmpl w:val="FD9270E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nsid w:val="0BDB097F"/>
    <w:multiLevelType w:val="hybridMultilevel"/>
    <w:tmpl w:val="9C200A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0DF50FD5"/>
    <w:multiLevelType w:val="hybridMultilevel"/>
    <w:tmpl w:val="6AD0258E"/>
    <w:lvl w:ilvl="0" w:tplc="10166A6A">
      <w:start w:val="1"/>
      <w:numFmt w:val="bullet"/>
      <w:pStyle w:val="Normalblack"/>
      <w:lvlText w:val=""/>
      <w:lvlJc w:val="left"/>
      <w:pPr>
        <w:tabs>
          <w:tab w:val="num" w:pos="720"/>
        </w:tabs>
        <w:ind w:left="720" w:hanging="36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15DE0895"/>
    <w:multiLevelType w:val="hybridMultilevel"/>
    <w:tmpl w:val="F3C44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7AA1C3F"/>
    <w:multiLevelType w:val="hybridMultilevel"/>
    <w:tmpl w:val="13A290F0"/>
    <w:lvl w:ilvl="0" w:tplc="04090001">
      <w:start w:val="1"/>
      <w:numFmt w:val="bullet"/>
      <w:pStyle w:val="WyvilList"/>
      <w:lvlText w:val=""/>
      <w:lvlJc w:val="left"/>
      <w:pPr>
        <w:tabs>
          <w:tab w:val="num" w:pos="720"/>
        </w:tabs>
        <w:ind w:left="720" w:hanging="360"/>
      </w:pPr>
      <w:rPr>
        <w:rFonts w:ascii="Wingdings" w:hAnsi="Wingdings" w:hint="default"/>
      </w:rPr>
    </w:lvl>
    <w:lvl w:ilvl="1" w:tplc="04090003">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1A904DC7"/>
    <w:multiLevelType w:val="hybridMultilevel"/>
    <w:tmpl w:val="279AC1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1D4A4E05"/>
    <w:multiLevelType w:val="hybridMultilevel"/>
    <w:tmpl w:val="D974B6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1770A42"/>
    <w:multiLevelType w:val="hybridMultilevel"/>
    <w:tmpl w:val="6A40A7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21F2716E"/>
    <w:multiLevelType w:val="hybridMultilevel"/>
    <w:tmpl w:val="B582D6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22B362A9"/>
    <w:multiLevelType w:val="hybridMultilevel"/>
    <w:tmpl w:val="DB4E0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236A3F5A"/>
    <w:multiLevelType w:val="hybridMultilevel"/>
    <w:tmpl w:val="530440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23A367B3"/>
    <w:multiLevelType w:val="hybridMultilevel"/>
    <w:tmpl w:val="F1C6F7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23B80E3F"/>
    <w:multiLevelType w:val="hybridMultilevel"/>
    <w:tmpl w:val="502AB3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25560042"/>
    <w:multiLevelType w:val="hybridMultilevel"/>
    <w:tmpl w:val="0BFC063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nsid w:val="2BEF305C"/>
    <w:multiLevelType w:val="hybridMultilevel"/>
    <w:tmpl w:val="A4E2F98A"/>
    <w:lvl w:ilvl="0" w:tplc="CA7C94F0">
      <w:start w:val="1"/>
      <w:numFmt w:val="bullet"/>
      <w:pStyle w:val="Accomplishmentsbullet"/>
      <w:lvlText w:val=""/>
      <w:lvlJc w:val="left"/>
      <w:pPr>
        <w:tabs>
          <w:tab w:val="num" w:pos="360"/>
        </w:tabs>
        <w:ind w:left="360" w:hanging="360"/>
      </w:pPr>
      <w:rPr>
        <w:rFonts w:ascii="Symbol" w:hAnsi="Symbol" w:cs="Symbol" w:hint="default"/>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9">
    <w:nsid w:val="2D0A2615"/>
    <w:multiLevelType w:val="hybridMultilevel"/>
    <w:tmpl w:val="4AEC8C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840284D"/>
    <w:multiLevelType w:val="hybridMultilevel"/>
    <w:tmpl w:val="0894723A"/>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1">
    <w:nsid w:val="3A2F6CB9"/>
    <w:multiLevelType w:val="hybridMultilevel"/>
    <w:tmpl w:val="70E8DC6E"/>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2">
    <w:nsid w:val="411D2911"/>
    <w:multiLevelType w:val="hybridMultilevel"/>
    <w:tmpl w:val="754A17C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3">
    <w:nsid w:val="4CA64A61"/>
    <w:multiLevelType w:val="hybridMultilevel"/>
    <w:tmpl w:val="2FCE6BE0"/>
    <w:lvl w:ilvl="0" w:tplc="04090001">
      <w:start w:val="1"/>
      <w:numFmt w:val="bullet"/>
      <w:pStyle w:val="List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4">
    <w:nsid w:val="52525B7F"/>
    <w:multiLevelType w:val="hybridMultilevel"/>
    <w:tmpl w:val="9200AE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38851BF"/>
    <w:multiLevelType w:val="hybridMultilevel"/>
    <w:tmpl w:val="750CDEBC"/>
    <w:lvl w:ilvl="0" w:tplc="0409000B">
      <w:start w:val="1"/>
      <w:numFmt w:val="bullet"/>
      <w:pStyle w:val="advance"/>
      <w:lvlText w:val=""/>
      <w:legacy w:legacy="1" w:legacySpace="120" w:legacyIndent="360"/>
      <w:lvlJc w:val="left"/>
      <w:pPr>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nsid w:val="544C2579"/>
    <w:multiLevelType w:val="hybridMultilevel"/>
    <w:tmpl w:val="785CC9C4"/>
    <w:lvl w:ilvl="0" w:tplc="E2EADC1E">
      <w:start w:val="1"/>
      <w:numFmt w:val="bullet"/>
      <w:lvlText w:val=""/>
      <w:lvlJc w:val="left"/>
      <w:pPr>
        <w:ind w:left="720" w:hanging="360"/>
      </w:pPr>
      <w:rPr>
        <w:rFonts w:ascii="Wingdings" w:hAnsi="Wingdings" w:hint="default"/>
      </w:rPr>
    </w:lvl>
    <w:lvl w:ilvl="1" w:tplc="1976155C">
      <w:start w:val="1"/>
      <w:numFmt w:val="bullet"/>
      <w:lvlText w:val="o"/>
      <w:lvlJc w:val="left"/>
      <w:pPr>
        <w:ind w:left="1440" w:hanging="360"/>
      </w:pPr>
      <w:rPr>
        <w:rFonts w:ascii="Courier New" w:hAnsi="Courier New" w:hint="default"/>
      </w:rPr>
    </w:lvl>
    <w:lvl w:ilvl="2" w:tplc="D07A7D3C">
      <w:start w:val="1"/>
      <w:numFmt w:val="bullet"/>
      <w:lvlText w:val=""/>
      <w:lvlJc w:val="left"/>
      <w:pPr>
        <w:ind w:left="2160" w:hanging="360"/>
      </w:pPr>
      <w:rPr>
        <w:rFonts w:ascii="Wingdings" w:hAnsi="Wingdings" w:hint="default"/>
      </w:rPr>
    </w:lvl>
    <w:lvl w:ilvl="3" w:tplc="DD024AA4">
      <w:start w:val="1"/>
      <w:numFmt w:val="bullet"/>
      <w:lvlText w:val=""/>
      <w:lvlJc w:val="left"/>
      <w:pPr>
        <w:ind w:left="2880" w:hanging="360"/>
      </w:pPr>
      <w:rPr>
        <w:rFonts w:ascii="Symbol" w:hAnsi="Symbol" w:hint="default"/>
      </w:rPr>
    </w:lvl>
    <w:lvl w:ilvl="4" w:tplc="EE3AD104">
      <w:start w:val="1"/>
      <w:numFmt w:val="bullet"/>
      <w:lvlText w:val="o"/>
      <w:lvlJc w:val="left"/>
      <w:pPr>
        <w:ind w:left="3600" w:hanging="360"/>
      </w:pPr>
      <w:rPr>
        <w:rFonts w:ascii="Courier New" w:hAnsi="Courier New" w:hint="default"/>
      </w:rPr>
    </w:lvl>
    <w:lvl w:ilvl="5" w:tplc="1AD23814">
      <w:start w:val="1"/>
      <w:numFmt w:val="bullet"/>
      <w:lvlText w:val=""/>
      <w:lvlJc w:val="left"/>
      <w:pPr>
        <w:ind w:left="4320" w:hanging="360"/>
      </w:pPr>
      <w:rPr>
        <w:rFonts w:ascii="Wingdings" w:hAnsi="Wingdings" w:hint="default"/>
      </w:rPr>
    </w:lvl>
    <w:lvl w:ilvl="6" w:tplc="9E489750">
      <w:start w:val="1"/>
      <w:numFmt w:val="bullet"/>
      <w:lvlText w:val=""/>
      <w:lvlJc w:val="left"/>
      <w:pPr>
        <w:ind w:left="5040" w:hanging="360"/>
      </w:pPr>
      <w:rPr>
        <w:rFonts w:ascii="Symbol" w:hAnsi="Symbol" w:hint="default"/>
      </w:rPr>
    </w:lvl>
    <w:lvl w:ilvl="7" w:tplc="7FA8CBF4">
      <w:start w:val="1"/>
      <w:numFmt w:val="bullet"/>
      <w:lvlText w:val="o"/>
      <w:lvlJc w:val="left"/>
      <w:pPr>
        <w:ind w:left="5760" w:hanging="360"/>
      </w:pPr>
      <w:rPr>
        <w:rFonts w:ascii="Courier New" w:hAnsi="Courier New" w:hint="default"/>
      </w:rPr>
    </w:lvl>
    <w:lvl w:ilvl="8" w:tplc="D31464C2">
      <w:start w:val="1"/>
      <w:numFmt w:val="bullet"/>
      <w:lvlText w:val=""/>
      <w:lvlJc w:val="left"/>
      <w:pPr>
        <w:ind w:left="6480" w:hanging="360"/>
      </w:pPr>
      <w:rPr>
        <w:rFonts w:ascii="Wingdings" w:hAnsi="Wingdings" w:hint="default"/>
      </w:rPr>
    </w:lvl>
  </w:abstractNum>
  <w:abstractNum w:abstractNumId="37">
    <w:nsid w:val="57482083"/>
    <w:multiLevelType w:val="hybridMultilevel"/>
    <w:tmpl w:val="09DE08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03F0A32"/>
    <w:multiLevelType w:val="hybridMultilevel"/>
    <w:tmpl w:val="9FAAA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2D0211D"/>
    <w:multiLevelType w:val="hybridMultilevel"/>
    <w:tmpl w:val="10CA9AA6"/>
    <w:lvl w:ilvl="0" w:tplc="B0DED07C">
      <w:start w:val="1"/>
      <w:numFmt w:val="bullet"/>
      <w:pStyle w:val="TableText"/>
      <w:lvlText w:val="•"/>
      <w:lvlJc w:val="left"/>
      <w:pPr>
        <w:tabs>
          <w:tab w:val="num" w:pos="360"/>
        </w:tabs>
        <w:ind w:left="360" w:hanging="360"/>
      </w:pPr>
      <w:rPr>
        <w:rFonts w:ascii="Times New Roman" w:hAnsi="Times New Roman" w:cs="Times New Roman"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66616A78"/>
    <w:multiLevelType w:val="hybridMultilevel"/>
    <w:tmpl w:val="5AB08ED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687D613A"/>
    <w:multiLevelType w:val="hybridMultilevel"/>
    <w:tmpl w:val="4482A00A"/>
    <w:lvl w:ilvl="0" w:tplc="0409000B">
      <w:start w:val="1"/>
      <w:numFmt w:val="bullet"/>
      <w:pStyle w:val="NormalJustified"/>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nsid w:val="6D58196E"/>
    <w:multiLevelType w:val="hybridMultilevel"/>
    <w:tmpl w:val="6CC05D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6FDC21C1"/>
    <w:multiLevelType w:val="hybridMultilevel"/>
    <w:tmpl w:val="67164A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72491850"/>
    <w:multiLevelType w:val="hybridMultilevel"/>
    <w:tmpl w:val="EC92598A"/>
    <w:lvl w:ilvl="0" w:tplc="04090001">
      <w:start w:val="1"/>
      <w:numFmt w:val="bullet"/>
      <w:pStyle w:val="Bullet1"/>
      <w:lvlText w:val=""/>
      <w:lvlJc w:val="left"/>
      <w:pPr>
        <w:tabs>
          <w:tab w:val="num" w:pos="720"/>
        </w:tabs>
        <w:ind w:left="720" w:hanging="360"/>
      </w:pPr>
      <w:rPr>
        <w:rFonts w:ascii="Wingdings" w:hAnsi="Wingdings" w:hint="default"/>
        <w:b w:val="0"/>
        <w:i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nsid w:val="72E51D80"/>
    <w:multiLevelType w:val="hybridMultilevel"/>
    <w:tmpl w:val="FEF8FB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747610FE"/>
    <w:multiLevelType w:val="hybridMultilevel"/>
    <w:tmpl w:val="754A17C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7">
    <w:nsid w:val="76876D3D"/>
    <w:multiLevelType w:val="hybridMultilevel"/>
    <w:tmpl w:val="0A6E7A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77A65D20"/>
    <w:multiLevelType w:val="hybridMultilevel"/>
    <w:tmpl w:val="4B428862"/>
    <w:lvl w:ilvl="0" w:tplc="04090001">
      <w:start w:val="1"/>
      <w:numFmt w:val="bullet"/>
      <w:pStyle w:val="NormalArial"/>
      <w:lvlText w:val=""/>
      <w:lvlJc w:val="left"/>
      <w:pPr>
        <w:tabs>
          <w:tab w:val="num" w:pos="720"/>
        </w:tabs>
        <w:ind w:left="720" w:hanging="360"/>
      </w:pPr>
      <w:rPr>
        <w:rFonts w:ascii="Symbol" w:hAnsi="Symbol" w:hint="default"/>
      </w:rPr>
    </w:lvl>
    <w:lvl w:ilvl="1" w:tplc="04090003">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nsid w:val="786804A5"/>
    <w:multiLevelType w:val="hybridMultilevel"/>
    <w:tmpl w:val="5C6C0982"/>
    <w:lvl w:ilvl="0" w:tplc="04090001">
      <w:start w:val="1"/>
      <w:numFmt w:val="bullet"/>
      <w:pStyle w:val="Objectivelis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0">
    <w:nsid w:val="79657445"/>
    <w:multiLevelType w:val="hybridMultilevel"/>
    <w:tmpl w:val="B4581D12"/>
    <w:lvl w:ilvl="0" w:tplc="933A8DE4">
      <w:start w:val="1"/>
      <w:numFmt w:val="bullet"/>
      <w:pStyle w:val="Normal12p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1">
    <w:nsid w:val="7CDC604D"/>
    <w:multiLevelType w:val="hybridMultilevel"/>
    <w:tmpl w:val="5D0E3A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8"/>
  </w:num>
  <w:num w:numId="2">
    <w:abstractNumId w:val="33"/>
  </w:num>
  <w:num w:numId="3">
    <w:abstractNumId w:val="50"/>
  </w:num>
  <w:num w:numId="4">
    <w:abstractNumId w:val="35"/>
  </w:num>
  <w:num w:numId="5">
    <w:abstractNumId w:val="41"/>
  </w:num>
  <w:num w:numId="6">
    <w:abstractNumId w:val="18"/>
  </w:num>
  <w:num w:numId="7">
    <w:abstractNumId w:val="16"/>
  </w:num>
  <w:num w:numId="8">
    <w:abstractNumId w:val="44"/>
  </w:num>
  <w:num w:numId="9">
    <w:abstractNumId w:val="49"/>
  </w:num>
  <w:num w:numId="10">
    <w:abstractNumId w:val="39"/>
  </w:num>
  <w:num w:numId="11">
    <w:abstractNumId w:val="0"/>
  </w:num>
  <w:num w:numId="12">
    <w:abstractNumId w:val="28"/>
  </w:num>
  <w:num w:numId="13">
    <w:abstractNumId w:val="30"/>
  </w:num>
  <w:num w:numId="14">
    <w:abstractNumId w:val="32"/>
  </w:num>
  <w:num w:numId="15">
    <w:abstractNumId w:val="31"/>
  </w:num>
  <w:num w:numId="16">
    <w:abstractNumId w:val="24"/>
  </w:num>
  <w:num w:numId="17">
    <w:abstractNumId w:val="14"/>
  </w:num>
  <w:num w:numId="18">
    <w:abstractNumId w:val="43"/>
  </w:num>
  <w:num w:numId="19">
    <w:abstractNumId w:val="29"/>
  </w:num>
  <w:num w:numId="20">
    <w:abstractNumId w:val="38"/>
  </w:num>
  <w:num w:numId="21">
    <w:abstractNumId w:val="37"/>
  </w:num>
  <w:num w:numId="22">
    <w:abstractNumId w:val="27"/>
  </w:num>
  <w:num w:numId="23">
    <w:abstractNumId w:val="20"/>
  </w:num>
  <w:num w:numId="24">
    <w:abstractNumId w:val="21"/>
  </w:num>
  <w:num w:numId="25">
    <w:abstractNumId w:val="40"/>
  </w:num>
  <w:num w:numId="26">
    <w:abstractNumId w:val="15"/>
  </w:num>
  <w:num w:numId="27">
    <w:abstractNumId w:val="19"/>
  </w:num>
  <w:num w:numId="28">
    <w:abstractNumId w:val="51"/>
  </w:num>
  <w:num w:numId="29">
    <w:abstractNumId w:val="13"/>
  </w:num>
  <w:num w:numId="30">
    <w:abstractNumId w:val="25"/>
  </w:num>
  <w:num w:numId="31">
    <w:abstractNumId w:val="22"/>
  </w:num>
  <w:num w:numId="32">
    <w:abstractNumId w:val="47"/>
  </w:num>
  <w:num w:numId="33">
    <w:abstractNumId w:val="46"/>
  </w:num>
  <w:num w:numId="34">
    <w:abstractNumId w:val="47"/>
  </w:num>
  <w:num w:numId="35">
    <w:abstractNumId w:val="34"/>
  </w:num>
  <w:num w:numId="36">
    <w:abstractNumId w:val="12"/>
  </w:num>
  <w:num w:numId="37">
    <w:abstractNumId w:val="42"/>
  </w:num>
  <w:num w:numId="38">
    <w:abstractNumId w:val="26"/>
  </w:num>
  <w:num w:numId="39">
    <w:abstractNumId w:val="17"/>
  </w:num>
  <w:num w:numId="40">
    <w:abstractNumId w:val="45"/>
  </w:num>
  <w:num w:numId="41">
    <w:abstractNumId w:val="23"/>
  </w:num>
  <w:num w:numId="42">
    <w:abstractNumId w:val="3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2"/>
  </w:compat>
  <w:rsids>
    <w:rsidRoot w:val="00846433"/>
    <w:rsid w:val="00002065"/>
    <w:rsid w:val="00002359"/>
    <w:rsid w:val="00003401"/>
    <w:rsid w:val="000036F1"/>
    <w:rsid w:val="000037B4"/>
    <w:rsid w:val="000038A0"/>
    <w:rsid w:val="00003CBB"/>
    <w:rsid w:val="000108E9"/>
    <w:rsid w:val="00012FFB"/>
    <w:rsid w:val="0001345C"/>
    <w:rsid w:val="0001362F"/>
    <w:rsid w:val="00013637"/>
    <w:rsid w:val="000136B5"/>
    <w:rsid w:val="000137B6"/>
    <w:rsid w:val="00013860"/>
    <w:rsid w:val="00013A82"/>
    <w:rsid w:val="00013DB0"/>
    <w:rsid w:val="00013FE5"/>
    <w:rsid w:val="00014A22"/>
    <w:rsid w:val="00015802"/>
    <w:rsid w:val="00016214"/>
    <w:rsid w:val="00016BA4"/>
    <w:rsid w:val="00016DDD"/>
    <w:rsid w:val="000171ED"/>
    <w:rsid w:val="000177DC"/>
    <w:rsid w:val="00021095"/>
    <w:rsid w:val="000211C7"/>
    <w:rsid w:val="000211CA"/>
    <w:rsid w:val="00021D09"/>
    <w:rsid w:val="00022292"/>
    <w:rsid w:val="00022944"/>
    <w:rsid w:val="00022C04"/>
    <w:rsid w:val="00022F71"/>
    <w:rsid w:val="0002326F"/>
    <w:rsid w:val="000245A8"/>
    <w:rsid w:val="000245C8"/>
    <w:rsid w:val="00024744"/>
    <w:rsid w:val="000258D6"/>
    <w:rsid w:val="000266AA"/>
    <w:rsid w:val="00027626"/>
    <w:rsid w:val="00032523"/>
    <w:rsid w:val="000336FF"/>
    <w:rsid w:val="00034083"/>
    <w:rsid w:val="00035D02"/>
    <w:rsid w:val="0003666A"/>
    <w:rsid w:val="000369C4"/>
    <w:rsid w:val="000404C8"/>
    <w:rsid w:val="00040FD4"/>
    <w:rsid w:val="0004168E"/>
    <w:rsid w:val="00041E8C"/>
    <w:rsid w:val="000426F4"/>
    <w:rsid w:val="000427E5"/>
    <w:rsid w:val="00042D30"/>
    <w:rsid w:val="00043E87"/>
    <w:rsid w:val="000455AC"/>
    <w:rsid w:val="0004582B"/>
    <w:rsid w:val="0004588F"/>
    <w:rsid w:val="000458E0"/>
    <w:rsid w:val="00045CEB"/>
    <w:rsid w:val="00046076"/>
    <w:rsid w:val="00046407"/>
    <w:rsid w:val="00046BAF"/>
    <w:rsid w:val="00050B90"/>
    <w:rsid w:val="00050BB1"/>
    <w:rsid w:val="00052642"/>
    <w:rsid w:val="00052B67"/>
    <w:rsid w:val="00054699"/>
    <w:rsid w:val="00054CE9"/>
    <w:rsid w:val="0005619C"/>
    <w:rsid w:val="000564E3"/>
    <w:rsid w:val="00056B44"/>
    <w:rsid w:val="000600BC"/>
    <w:rsid w:val="00062D5C"/>
    <w:rsid w:val="000636E5"/>
    <w:rsid w:val="000644E3"/>
    <w:rsid w:val="000659E7"/>
    <w:rsid w:val="00065AE9"/>
    <w:rsid w:val="00066DC0"/>
    <w:rsid w:val="000670BA"/>
    <w:rsid w:val="000678D8"/>
    <w:rsid w:val="00070739"/>
    <w:rsid w:val="00070FB1"/>
    <w:rsid w:val="000710F7"/>
    <w:rsid w:val="000712A0"/>
    <w:rsid w:val="000712E1"/>
    <w:rsid w:val="00074000"/>
    <w:rsid w:val="000748D9"/>
    <w:rsid w:val="000755A6"/>
    <w:rsid w:val="0007583F"/>
    <w:rsid w:val="00075A4D"/>
    <w:rsid w:val="00080F34"/>
    <w:rsid w:val="00081434"/>
    <w:rsid w:val="00081D5F"/>
    <w:rsid w:val="00081EB1"/>
    <w:rsid w:val="00083F50"/>
    <w:rsid w:val="00085CB4"/>
    <w:rsid w:val="000863D5"/>
    <w:rsid w:val="000872CD"/>
    <w:rsid w:val="00087A7B"/>
    <w:rsid w:val="00090A47"/>
    <w:rsid w:val="00090E9F"/>
    <w:rsid w:val="00090F7A"/>
    <w:rsid w:val="00091ADD"/>
    <w:rsid w:val="00091B7E"/>
    <w:rsid w:val="00091C60"/>
    <w:rsid w:val="00092B78"/>
    <w:rsid w:val="000934CA"/>
    <w:rsid w:val="000936A1"/>
    <w:rsid w:val="00093851"/>
    <w:rsid w:val="000938BA"/>
    <w:rsid w:val="000938C5"/>
    <w:rsid w:val="00094731"/>
    <w:rsid w:val="00095BCC"/>
    <w:rsid w:val="00095CD6"/>
    <w:rsid w:val="000A1FF9"/>
    <w:rsid w:val="000A22F2"/>
    <w:rsid w:val="000A2E11"/>
    <w:rsid w:val="000A2E42"/>
    <w:rsid w:val="000A2F66"/>
    <w:rsid w:val="000A3CDA"/>
    <w:rsid w:val="000A3D62"/>
    <w:rsid w:val="000A48D6"/>
    <w:rsid w:val="000A4AE2"/>
    <w:rsid w:val="000A5046"/>
    <w:rsid w:val="000A6D5C"/>
    <w:rsid w:val="000A7518"/>
    <w:rsid w:val="000B0E40"/>
    <w:rsid w:val="000B2683"/>
    <w:rsid w:val="000B3989"/>
    <w:rsid w:val="000B3C18"/>
    <w:rsid w:val="000B428D"/>
    <w:rsid w:val="000B4455"/>
    <w:rsid w:val="000B5396"/>
    <w:rsid w:val="000B54B3"/>
    <w:rsid w:val="000B554D"/>
    <w:rsid w:val="000B7043"/>
    <w:rsid w:val="000B77B8"/>
    <w:rsid w:val="000B7FBA"/>
    <w:rsid w:val="000C050B"/>
    <w:rsid w:val="000C08C4"/>
    <w:rsid w:val="000C12A1"/>
    <w:rsid w:val="000C1515"/>
    <w:rsid w:val="000C16B6"/>
    <w:rsid w:val="000C1DB6"/>
    <w:rsid w:val="000C341B"/>
    <w:rsid w:val="000C38BC"/>
    <w:rsid w:val="000C40EA"/>
    <w:rsid w:val="000C455C"/>
    <w:rsid w:val="000C4874"/>
    <w:rsid w:val="000C4AA6"/>
    <w:rsid w:val="000C5449"/>
    <w:rsid w:val="000C5672"/>
    <w:rsid w:val="000C6DE6"/>
    <w:rsid w:val="000C7091"/>
    <w:rsid w:val="000C77E6"/>
    <w:rsid w:val="000C7A7E"/>
    <w:rsid w:val="000D01D1"/>
    <w:rsid w:val="000D0E2F"/>
    <w:rsid w:val="000D11B7"/>
    <w:rsid w:val="000D161C"/>
    <w:rsid w:val="000D191A"/>
    <w:rsid w:val="000D199C"/>
    <w:rsid w:val="000D19BB"/>
    <w:rsid w:val="000D343B"/>
    <w:rsid w:val="000D3557"/>
    <w:rsid w:val="000D39D3"/>
    <w:rsid w:val="000D3AC1"/>
    <w:rsid w:val="000D42C5"/>
    <w:rsid w:val="000D5053"/>
    <w:rsid w:val="000D54AE"/>
    <w:rsid w:val="000D61AD"/>
    <w:rsid w:val="000D652C"/>
    <w:rsid w:val="000D689C"/>
    <w:rsid w:val="000D7200"/>
    <w:rsid w:val="000D75A5"/>
    <w:rsid w:val="000D7B4E"/>
    <w:rsid w:val="000D7D00"/>
    <w:rsid w:val="000E0D6C"/>
    <w:rsid w:val="000E1E78"/>
    <w:rsid w:val="000E1FCE"/>
    <w:rsid w:val="000E21F7"/>
    <w:rsid w:val="000E2598"/>
    <w:rsid w:val="000E27BE"/>
    <w:rsid w:val="000E2AD9"/>
    <w:rsid w:val="000E3912"/>
    <w:rsid w:val="000E45ED"/>
    <w:rsid w:val="000E48E3"/>
    <w:rsid w:val="000E49FE"/>
    <w:rsid w:val="000E4A8F"/>
    <w:rsid w:val="000E565E"/>
    <w:rsid w:val="000E61C2"/>
    <w:rsid w:val="000E68F0"/>
    <w:rsid w:val="000E6F05"/>
    <w:rsid w:val="000E6F4D"/>
    <w:rsid w:val="000E70CD"/>
    <w:rsid w:val="000E791A"/>
    <w:rsid w:val="000E7AB4"/>
    <w:rsid w:val="000F03DB"/>
    <w:rsid w:val="000F4B48"/>
    <w:rsid w:val="000F5A8B"/>
    <w:rsid w:val="000F67A3"/>
    <w:rsid w:val="000F6E6B"/>
    <w:rsid w:val="000F6F74"/>
    <w:rsid w:val="000F7F47"/>
    <w:rsid w:val="00100B27"/>
    <w:rsid w:val="001012C5"/>
    <w:rsid w:val="001018FC"/>
    <w:rsid w:val="00102995"/>
    <w:rsid w:val="00107811"/>
    <w:rsid w:val="00107D6E"/>
    <w:rsid w:val="001106F0"/>
    <w:rsid w:val="00110979"/>
    <w:rsid w:val="001111FD"/>
    <w:rsid w:val="00111ADE"/>
    <w:rsid w:val="00113074"/>
    <w:rsid w:val="00113524"/>
    <w:rsid w:val="001136A9"/>
    <w:rsid w:val="00113B54"/>
    <w:rsid w:val="00113B6E"/>
    <w:rsid w:val="00113C4A"/>
    <w:rsid w:val="001140AA"/>
    <w:rsid w:val="00114C07"/>
    <w:rsid w:val="001152E0"/>
    <w:rsid w:val="00115333"/>
    <w:rsid w:val="00116216"/>
    <w:rsid w:val="00117A78"/>
    <w:rsid w:val="00117DFD"/>
    <w:rsid w:val="00120097"/>
    <w:rsid w:val="001207C4"/>
    <w:rsid w:val="00120F02"/>
    <w:rsid w:val="00121533"/>
    <w:rsid w:val="00121E45"/>
    <w:rsid w:val="00122677"/>
    <w:rsid w:val="00122D58"/>
    <w:rsid w:val="00123A2D"/>
    <w:rsid w:val="001245C4"/>
    <w:rsid w:val="001246A2"/>
    <w:rsid w:val="0012593F"/>
    <w:rsid w:val="00125DF6"/>
    <w:rsid w:val="001265A4"/>
    <w:rsid w:val="00126C2E"/>
    <w:rsid w:val="0013026E"/>
    <w:rsid w:val="001309A4"/>
    <w:rsid w:val="00130CAA"/>
    <w:rsid w:val="00132BB7"/>
    <w:rsid w:val="00133362"/>
    <w:rsid w:val="00133E96"/>
    <w:rsid w:val="00134D3C"/>
    <w:rsid w:val="00135158"/>
    <w:rsid w:val="001360B7"/>
    <w:rsid w:val="00136611"/>
    <w:rsid w:val="00137681"/>
    <w:rsid w:val="00140328"/>
    <w:rsid w:val="00140774"/>
    <w:rsid w:val="00140EAB"/>
    <w:rsid w:val="0014106B"/>
    <w:rsid w:val="0014222B"/>
    <w:rsid w:val="001426BE"/>
    <w:rsid w:val="00143154"/>
    <w:rsid w:val="00145257"/>
    <w:rsid w:val="00145D2C"/>
    <w:rsid w:val="00145DB7"/>
    <w:rsid w:val="001505C0"/>
    <w:rsid w:val="0015060F"/>
    <w:rsid w:val="00150FE8"/>
    <w:rsid w:val="001513A5"/>
    <w:rsid w:val="001519F2"/>
    <w:rsid w:val="00151B1B"/>
    <w:rsid w:val="00152460"/>
    <w:rsid w:val="00152539"/>
    <w:rsid w:val="00157696"/>
    <w:rsid w:val="00157FC4"/>
    <w:rsid w:val="00160806"/>
    <w:rsid w:val="00161632"/>
    <w:rsid w:val="00162163"/>
    <w:rsid w:val="00162F22"/>
    <w:rsid w:val="001633F0"/>
    <w:rsid w:val="001643A0"/>
    <w:rsid w:val="00164784"/>
    <w:rsid w:val="00166B89"/>
    <w:rsid w:val="0016749B"/>
    <w:rsid w:val="001678B3"/>
    <w:rsid w:val="00167AFC"/>
    <w:rsid w:val="00167E7E"/>
    <w:rsid w:val="00170761"/>
    <w:rsid w:val="00170779"/>
    <w:rsid w:val="00171269"/>
    <w:rsid w:val="00173BED"/>
    <w:rsid w:val="001743CA"/>
    <w:rsid w:val="0017597B"/>
    <w:rsid w:val="001763B6"/>
    <w:rsid w:val="00176989"/>
    <w:rsid w:val="00177256"/>
    <w:rsid w:val="00182B76"/>
    <w:rsid w:val="001834E0"/>
    <w:rsid w:val="00184524"/>
    <w:rsid w:val="00186839"/>
    <w:rsid w:val="00190379"/>
    <w:rsid w:val="00190826"/>
    <w:rsid w:val="00190C84"/>
    <w:rsid w:val="00191363"/>
    <w:rsid w:val="00192031"/>
    <w:rsid w:val="00192558"/>
    <w:rsid w:val="001939C7"/>
    <w:rsid w:val="0019473A"/>
    <w:rsid w:val="00194BBA"/>
    <w:rsid w:val="00195C04"/>
    <w:rsid w:val="00195F8A"/>
    <w:rsid w:val="00196B16"/>
    <w:rsid w:val="00197684"/>
    <w:rsid w:val="001978B6"/>
    <w:rsid w:val="00197D47"/>
    <w:rsid w:val="001A024E"/>
    <w:rsid w:val="001A1162"/>
    <w:rsid w:val="001A2347"/>
    <w:rsid w:val="001A416E"/>
    <w:rsid w:val="001A4335"/>
    <w:rsid w:val="001A5518"/>
    <w:rsid w:val="001A5579"/>
    <w:rsid w:val="001A5BE9"/>
    <w:rsid w:val="001A6B7A"/>
    <w:rsid w:val="001B19B7"/>
    <w:rsid w:val="001B31F1"/>
    <w:rsid w:val="001B32A5"/>
    <w:rsid w:val="001B3810"/>
    <w:rsid w:val="001B4438"/>
    <w:rsid w:val="001B4E58"/>
    <w:rsid w:val="001B6528"/>
    <w:rsid w:val="001B73D0"/>
    <w:rsid w:val="001B7889"/>
    <w:rsid w:val="001B7C10"/>
    <w:rsid w:val="001C0612"/>
    <w:rsid w:val="001C1039"/>
    <w:rsid w:val="001C1A30"/>
    <w:rsid w:val="001C2FE1"/>
    <w:rsid w:val="001C3972"/>
    <w:rsid w:val="001C44E1"/>
    <w:rsid w:val="001C458F"/>
    <w:rsid w:val="001C51DE"/>
    <w:rsid w:val="001C5AA6"/>
    <w:rsid w:val="001C6467"/>
    <w:rsid w:val="001C6A05"/>
    <w:rsid w:val="001C72F9"/>
    <w:rsid w:val="001C75B9"/>
    <w:rsid w:val="001D11B2"/>
    <w:rsid w:val="001D1ABF"/>
    <w:rsid w:val="001D27D3"/>
    <w:rsid w:val="001D3032"/>
    <w:rsid w:val="001D3983"/>
    <w:rsid w:val="001D3A12"/>
    <w:rsid w:val="001D49A6"/>
    <w:rsid w:val="001D54FA"/>
    <w:rsid w:val="001D57F6"/>
    <w:rsid w:val="001D5D53"/>
    <w:rsid w:val="001D6102"/>
    <w:rsid w:val="001D6422"/>
    <w:rsid w:val="001D6FF9"/>
    <w:rsid w:val="001D7273"/>
    <w:rsid w:val="001E1FFC"/>
    <w:rsid w:val="001E2101"/>
    <w:rsid w:val="001E238D"/>
    <w:rsid w:val="001E3095"/>
    <w:rsid w:val="001E3561"/>
    <w:rsid w:val="001E37EF"/>
    <w:rsid w:val="001E41D0"/>
    <w:rsid w:val="001E6A5E"/>
    <w:rsid w:val="001E784E"/>
    <w:rsid w:val="001F01EC"/>
    <w:rsid w:val="001F034B"/>
    <w:rsid w:val="001F1AD1"/>
    <w:rsid w:val="001F2724"/>
    <w:rsid w:val="001F2BA7"/>
    <w:rsid w:val="001F44AA"/>
    <w:rsid w:val="001F4CD0"/>
    <w:rsid w:val="001F594C"/>
    <w:rsid w:val="001F64F3"/>
    <w:rsid w:val="001F67AD"/>
    <w:rsid w:val="00201003"/>
    <w:rsid w:val="002018AC"/>
    <w:rsid w:val="0020194F"/>
    <w:rsid w:val="00201F01"/>
    <w:rsid w:val="00202E40"/>
    <w:rsid w:val="00203BDC"/>
    <w:rsid w:val="0020437A"/>
    <w:rsid w:val="002043ED"/>
    <w:rsid w:val="002046F4"/>
    <w:rsid w:val="00204A04"/>
    <w:rsid w:val="00204B36"/>
    <w:rsid w:val="00204F89"/>
    <w:rsid w:val="00205757"/>
    <w:rsid w:val="00205BB1"/>
    <w:rsid w:val="00206222"/>
    <w:rsid w:val="0020695A"/>
    <w:rsid w:val="00210267"/>
    <w:rsid w:val="00210950"/>
    <w:rsid w:val="00211868"/>
    <w:rsid w:val="00213C1B"/>
    <w:rsid w:val="00213DBE"/>
    <w:rsid w:val="00214037"/>
    <w:rsid w:val="00215309"/>
    <w:rsid w:val="00215554"/>
    <w:rsid w:val="00215CA5"/>
    <w:rsid w:val="00215D40"/>
    <w:rsid w:val="002164DD"/>
    <w:rsid w:val="00216B65"/>
    <w:rsid w:val="00217FA3"/>
    <w:rsid w:val="002204A6"/>
    <w:rsid w:val="00221D37"/>
    <w:rsid w:val="002235FA"/>
    <w:rsid w:val="00223983"/>
    <w:rsid w:val="00223D7D"/>
    <w:rsid w:val="00224DBF"/>
    <w:rsid w:val="00225584"/>
    <w:rsid w:val="00225F8A"/>
    <w:rsid w:val="0022697C"/>
    <w:rsid w:val="0023024D"/>
    <w:rsid w:val="0023143F"/>
    <w:rsid w:val="00231903"/>
    <w:rsid w:val="0023218C"/>
    <w:rsid w:val="00232E50"/>
    <w:rsid w:val="00233D6C"/>
    <w:rsid w:val="002344C5"/>
    <w:rsid w:val="00234B8B"/>
    <w:rsid w:val="00235CF4"/>
    <w:rsid w:val="002368F1"/>
    <w:rsid w:val="002374F6"/>
    <w:rsid w:val="0024016A"/>
    <w:rsid w:val="00240667"/>
    <w:rsid w:val="00240EC7"/>
    <w:rsid w:val="0024226E"/>
    <w:rsid w:val="0024471F"/>
    <w:rsid w:val="00244EC1"/>
    <w:rsid w:val="002451D1"/>
    <w:rsid w:val="00246BC9"/>
    <w:rsid w:val="002477F0"/>
    <w:rsid w:val="002478A3"/>
    <w:rsid w:val="00247C9F"/>
    <w:rsid w:val="00247D93"/>
    <w:rsid w:val="00251B39"/>
    <w:rsid w:val="00251D21"/>
    <w:rsid w:val="00251D4B"/>
    <w:rsid w:val="00251F13"/>
    <w:rsid w:val="002525AF"/>
    <w:rsid w:val="00253460"/>
    <w:rsid w:val="00253D6F"/>
    <w:rsid w:val="0025425A"/>
    <w:rsid w:val="002563B8"/>
    <w:rsid w:val="0025660F"/>
    <w:rsid w:val="00257020"/>
    <w:rsid w:val="002600EC"/>
    <w:rsid w:val="0026028F"/>
    <w:rsid w:val="00261A2A"/>
    <w:rsid w:val="0026398B"/>
    <w:rsid w:val="00263CAB"/>
    <w:rsid w:val="00263F43"/>
    <w:rsid w:val="00264446"/>
    <w:rsid w:val="0026450B"/>
    <w:rsid w:val="00264F5E"/>
    <w:rsid w:val="00266184"/>
    <w:rsid w:val="00266251"/>
    <w:rsid w:val="00267F7F"/>
    <w:rsid w:val="0027031B"/>
    <w:rsid w:val="002705A3"/>
    <w:rsid w:val="00270969"/>
    <w:rsid w:val="002724CB"/>
    <w:rsid w:val="00272969"/>
    <w:rsid w:val="00272DD0"/>
    <w:rsid w:val="002747B6"/>
    <w:rsid w:val="00274D33"/>
    <w:rsid w:val="00274F03"/>
    <w:rsid w:val="00275039"/>
    <w:rsid w:val="00276441"/>
    <w:rsid w:val="002772CD"/>
    <w:rsid w:val="002774DB"/>
    <w:rsid w:val="0028071B"/>
    <w:rsid w:val="002809A1"/>
    <w:rsid w:val="00280AD7"/>
    <w:rsid w:val="0028120C"/>
    <w:rsid w:val="0028126F"/>
    <w:rsid w:val="002825A9"/>
    <w:rsid w:val="00283B70"/>
    <w:rsid w:val="0028429E"/>
    <w:rsid w:val="0028528D"/>
    <w:rsid w:val="002852C6"/>
    <w:rsid w:val="0028700D"/>
    <w:rsid w:val="00290066"/>
    <w:rsid w:val="002908C9"/>
    <w:rsid w:val="00290DB5"/>
    <w:rsid w:val="002916E0"/>
    <w:rsid w:val="002917A2"/>
    <w:rsid w:val="002943A1"/>
    <w:rsid w:val="00294DB3"/>
    <w:rsid w:val="00295738"/>
    <w:rsid w:val="00296D2F"/>
    <w:rsid w:val="002A05F1"/>
    <w:rsid w:val="002A1388"/>
    <w:rsid w:val="002A3A6A"/>
    <w:rsid w:val="002A4266"/>
    <w:rsid w:val="002A42F9"/>
    <w:rsid w:val="002A4E5B"/>
    <w:rsid w:val="002A5A3A"/>
    <w:rsid w:val="002A6EC1"/>
    <w:rsid w:val="002A7153"/>
    <w:rsid w:val="002A7BA4"/>
    <w:rsid w:val="002B0070"/>
    <w:rsid w:val="002B02E4"/>
    <w:rsid w:val="002B0388"/>
    <w:rsid w:val="002B1B82"/>
    <w:rsid w:val="002B22C3"/>
    <w:rsid w:val="002B3694"/>
    <w:rsid w:val="002B38D6"/>
    <w:rsid w:val="002B4C98"/>
    <w:rsid w:val="002B5FD1"/>
    <w:rsid w:val="002B5FE1"/>
    <w:rsid w:val="002B688A"/>
    <w:rsid w:val="002B6906"/>
    <w:rsid w:val="002B6CB3"/>
    <w:rsid w:val="002C0409"/>
    <w:rsid w:val="002C0D1E"/>
    <w:rsid w:val="002C14D5"/>
    <w:rsid w:val="002C1CBB"/>
    <w:rsid w:val="002C1FF1"/>
    <w:rsid w:val="002C2056"/>
    <w:rsid w:val="002C2B77"/>
    <w:rsid w:val="002C341E"/>
    <w:rsid w:val="002C411E"/>
    <w:rsid w:val="002C43D9"/>
    <w:rsid w:val="002C4457"/>
    <w:rsid w:val="002C50F8"/>
    <w:rsid w:val="002C5188"/>
    <w:rsid w:val="002C607D"/>
    <w:rsid w:val="002C6A8F"/>
    <w:rsid w:val="002C7BB9"/>
    <w:rsid w:val="002C7CE2"/>
    <w:rsid w:val="002C7E06"/>
    <w:rsid w:val="002D06DF"/>
    <w:rsid w:val="002D13A3"/>
    <w:rsid w:val="002D21E9"/>
    <w:rsid w:val="002D282C"/>
    <w:rsid w:val="002D36B6"/>
    <w:rsid w:val="002D3C18"/>
    <w:rsid w:val="002D4F89"/>
    <w:rsid w:val="002D623C"/>
    <w:rsid w:val="002D6B0E"/>
    <w:rsid w:val="002D735F"/>
    <w:rsid w:val="002E0296"/>
    <w:rsid w:val="002E03A4"/>
    <w:rsid w:val="002E1C1F"/>
    <w:rsid w:val="002E2753"/>
    <w:rsid w:val="002E2757"/>
    <w:rsid w:val="002E3F07"/>
    <w:rsid w:val="002E4C88"/>
    <w:rsid w:val="002E590A"/>
    <w:rsid w:val="002E6BF1"/>
    <w:rsid w:val="002E6E7F"/>
    <w:rsid w:val="002F0A77"/>
    <w:rsid w:val="002F14B7"/>
    <w:rsid w:val="002F2303"/>
    <w:rsid w:val="002F268F"/>
    <w:rsid w:val="002F3F1B"/>
    <w:rsid w:val="002F4256"/>
    <w:rsid w:val="002F4917"/>
    <w:rsid w:val="002F6873"/>
    <w:rsid w:val="002F6C57"/>
    <w:rsid w:val="002F6E30"/>
    <w:rsid w:val="002F7B49"/>
    <w:rsid w:val="00300D92"/>
    <w:rsid w:val="00301001"/>
    <w:rsid w:val="00301289"/>
    <w:rsid w:val="0030149C"/>
    <w:rsid w:val="003015AF"/>
    <w:rsid w:val="003016E7"/>
    <w:rsid w:val="00301844"/>
    <w:rsid w:val="003022B3"/>
    <w:rsid w:val="00302EC8"/>
    <w:rsid w:val="00303426"/>
    <w:rsid w:val="00304559"/>
    <w:rsid w:val="003052AD"/>
    <w:rsid w:val="00305A32"/>
    <w:rsid w:val="0030605B"/>
    <w:rsid w:val="00307257"/>
    <w:rsid w:val="003119AE"/>
    <w:rsid w:val="00312C6E"/>
    <w:rsid w:val="00312CED"/>
    <w:rsid w:val="00312F27"/>
    <w:rsid w:val="00313344"/>
    <w:rsid w:val="00313DAA"/>
    <w:rsid w:val="003144A8"/>
    <w:rsid w:val="00314B66"/>
    <w:rsid w:val="0031506B"/>
    <w:rsid w:val="003156EA"/>
    <w:rsid w:val="003164A7"/>
    <w:rsid w:val="0031775D"/>
    <w:rsid w:val="003179DF"/>
    <w:rsid w:val="00317D26"/>
    <w:rsid w:val="00317EA9"/>
    <w:rsid w:val="0032063A"/>
    <w:rsid w:val="00320774"/>
    <w:rsid w:val="00320F33"/>
    <w:rsid w:val="00322358"/>
    <w:rsid w:val="00322455"/>
    <w:rsid w:val="00322B20"/>
    <w:rsid w:val="003240A1"/>
    <w:rsid w:val="00324127"/>
    <w:rsid w:val="00324582"/>
    <w:rsid w:val="00324887"/>
    <w:rsid w:val="00324C84"/>
    <w:rsid w:val="0032621E"/>
    <w:rsid w:val="003262BE"/>
    <w:rsid w:val="003266EE"/>
    <w:rsid w:val="003272A7"/>
    <w:rsid w:val="00330042"/>
    <w:rsid w:val="00330F06"/>
    <w:rsid w:val="003324E4"/>
    <w:rsid w:val="00332889"/>
    <w:rsid w:val="00333085"/>
    <w:rsid w:val="00333C48"/>
    <w:rsid w:val="00333C99"/>
    <w:rsid w:val="0033435F"/>
    <w:rsid w:val="00334EB8"/>
    <w:rsid w:val="00334F2C"/>
    <w:rsid w:val="00334FC3"/>
    <w:rsid w:val="00335C2A"/>
    <w:rsid w:val="00336AA3"/>
    <w:rsid w:val="00336E0F"/>
    <w:rsid w:val="00336E39"/>
    <w:rsid w:val="00337280"/>
    <w:rsid w:val="003376D9"/>
    <w:rsid w:val="003377E3"/>
    <w:rsid w:val="00337FB8"/>
    <w:rsid w:val="00340867"/>
    <w:rsid w:val="00340AF5"/>
    <w:rsid w:val="00341760"/>
    <w:rsid w:val="00342418"/>
    <w:rsid w:val="0034252E"/>
    <w:rsid w:val="003425B0"/>
    <w:rsid w:val="00345210"/>
    <w:rsid w:val="00345404"/>
    <w:rsid w:val="00345CBD"/>
    <w:rsid w:val="00345D9D"/>
    <w:rsid w:val="00345DF7"/>
    <w:rsid w:val="00347C4C"/>
    <w:rsid w:val="003502A1"/>
    <w:rsid w:val="00351016"/>
    <w:rsid w:val="00351D09"/>
    <w:rsid w:val="00352C4B"/>
    <w:rsid w:val="00353CF5"/>
    <w:rsid w:val="0035491E"/>
    <w:rsid w:val="00355E82"/>
    <w:rsid w:val="00356A76"/>
    <w:rsid w:val="00356AD7"/>
    <w:rsid w:val="003575B6"/>
    <w:rsid w:val="003575C8"/>
    <w:rsid w:val="00361203"/>
    <w:rsid w:val="00361337"/>
    <w:rsid w:val="00363111"/>
    <w:rsid w:val="003639BC"/>
    <w:rsid w:val="00364738"/>
    <w:rsid w:val="003650DE"/>
    <w:rsid w:val="00365F16"/>
    <w:rsid w:val="00366146"/>
    <w:rsid w:val="003662FC"/>
    <w:rsid w:val="00367554"/>
    <w:rsid w:val="003678ED"/>
    <w:rsid w:val="00367BD9"/>
    <w:rsid w:val="0037104B"/>
    <w:rsid w:val="00373B98"/>
    <w:rsid w:val="0037464C"/>
    <w:rsid w:val="003748C4"/>
    <w:rsid w:val="00374A1D"/>
    <w:rsid w:val="00374E4B"/>
    <w:rsid w:val="00374E7C"/>
    <w:rsid w:val="003751BD"/>
    <w:rsid w:val="00375D81"/>
    <w:rsid w:val="00376A17"/>
    <w:rsid w:val="00376B33"/>
    <w:rsid w:val="003804CA"/>
    <w:rsid w:val="00380976"/>
    <w:rsid w:val="0038107B"/>
    <w:rsid w:val="0038141A"/>
    <w:rsid w:val="00381456"/>
    <w:rsid w:val="00381B33"/>
    <w:rsid w:val="003827D9"/>
    <w:rsid w:val="003833D1"/>
    <w:rsid w:val="00383C53"/>
    <w:rsid w:val="00383EDA"/>
    <w:rsid w:val="003849DC"/>
    <w:rsid w:val="00384A87"/>
    <w:rsid w:val="0038579E"/>
    <w:rsid w:val="00386221"/>
    <w:rsid w:val="003868F4"/>
    <w:rsid w:val="00387176"/>
    <w:rsid w:val="00387AD0"/>
    <w:rsid w:val="003918C4"/>
    <w:rsid w:val="00391D9D"/>
    <w:rsid w:val="003920C2"/>
    <w:rsid w:val="0039232E"/>
    <w:rsid w:val="00395147"/>
    <w:rsid w:val="00395396"/>
    <w:rsid w:val="003954C9"/>
    <w:rsid w:val="00395759"/>
    <w:rsid w:val="003958AC"/>
    <w:rsid w:val="00395A6A"/>
    <w:rsid w:val="0039630B"/>
    <w:rsid w:val="00396BB7"/>
    <w:rsid w:val="003A1391"/>
    <w:rsid w:val="003A1DB4"/>
    <w:rsid w:val="003A1F15"/>
    <w:rsid w:val="003A2575"/>
    <w:rsid w:val="003A2834"/>
    <w:rsid w:val="003A2F2E"/>
    <w:rsid w:val="003A497A"/>
    <w:rsid w:val="003A5503"/>
    <w:rsid w:val="003A6635"/>
    <w:rsid w:val="003A6A5B"/>
    <w:rsid w:val="003B1527"/>
    <w:rsid w:val="003B1AC6"/>
    <w:rsid w:val="003B2963"/>
    <w:rsid w:val="003B3FD9"/>
    <w:rsid w:val="003B4D6D"/>
    <w:rsid w:val="003B6987"/>
    <w:rsid w:val="003B698D"/>
    <w:rsid w:val="003B6C3C"/>
    <w:rsid w:val="003B71F2"/>
    <w:rsid w:val="003B74C1"/>
    <w:rsid w:val="003B7F62"/>
    <w:rsid w:val="003C2388"/>
    <w:rsid w:val="003C2B75"/>
    <w:rsid w:val="003C2BE3"/>
    <w:rsid w:val="003C3A9F"/>
    <w:rsid w:val="003C4E9C"/>
    <w:rsid w:val="003C550B"/>
    <w:rsid w:val="003C69B1"/>
    <w:rsid w:val="003C6D85"/>
    <w:rsid w:val="003D003F"/>
    <w:rsid w:val="003D1521"/>
    <w:rsid w:val="003D2040"/>
    <w:rsid w:val="003D6BC9"/>
    <w:rsid w:val="003D6E29"/>
    <w:rsid w:val="003D6E41"/>
    <w:rsid w:val="003E05D3"/>
    <w:rsid w:val="003E0BBB"/>
    <w:rsid w:val="003E0CA4"/>
    <w:rsid w:val="003E15D7"/>
    <w:rsid w:val="003E1AEF"/>
    <w:rsid w:val="003E2738"/>
    <w:rsid w:val="003E2E90"/>
    <w:rsid w:val="003E3590"/>
    <w:rsid w:val="003E397A"/>
    <w:rsid w:val="003E402D"/>
    <w:rsid w:val="003E487F"/>
    <w:rsid w:val="003E49CA"/>
    <w:rsid w:val="003E541E"/>
    <w:rsid w:val="003E56B7"/>
    <w:rsid w:val="003E56DD"/>
    <w:rsid w:val="003E79D4"/>
    <w:rsid w:val="003E7B64"/>
    <w:rsid w:val="003E7E9F"/>
    <w:rsid w:val="003F0B9F"/>
    <w:rsid w:val="003F1D6F"/>
    <w:rsid w:val="003F380A"/>
    <w:rsid w:val="003F3B83"/>
    <w:rsid w:val="003F460A"/>
    <w:rsid w:val="003F4C4A"/>
    <w:rsid w:val="00400B42"/>
    <w:rsid w:val="0040108B"/>
    <w:rsid w:val="004014A2"/>
    <w:rsid w:val="00401D72"/>
    <w:rsid w:val="004054B2"/>
    <w:rsid w:val="0040563A"/>
    <w:rsid w:val="00405D90"/>
    <w:rsid w:val="004116BF"/>
    <w:rsid w:val="004118E0"/>
    <w:rsid w:val="00413CB0"/>
    <w:rsid w:val="00414999"/>
    <w:rsid w:val="00415E5D"/>
    <w:rsid w:val="004169DB"/>
    <w:rsid w:val="00417548"/>
    <w:rsid w:val="00421911"/>
    <w:rsid w:val="00421D80"/>
    <w:rsid w:val="00422A64"/>
    <w:rsid w:val="00423EC4"/>
    <w:rsid w:val="004243EF"/>
    <w:rsid w:val="00424F00"/>
    <w:rsid w:val="00425410"/>
    <w:rsid w:val="00425429"/>
    <w:rsid w:val="00425B60"/>
    <w:rsid w:val="0042611F"/>
    <w:rsid w:val="0042659F"/>
    <w:rsid w:val="00426AD0"/>
    <w:rsid w:val="00426E55"/>
    <w:rsid w:val="00427BD2"/>
    <w:rsid w:val="00427E01"/>
    <w:rsid w:val="004300DD"/>
    <w:rsid w:val="00430D24"/>
    <w:rsid w:val="00431B2A"/>
    <w:rsid w:val="00432E66"/>
    <w:rsid w:val="004358E0"/>
    <w:rsid w:val="00436467"/>
    <w:rsid w:val="004372A0"/>
    <w:rsid w:val="00440C32"/>
    <w:rsid w:val="004411F3"/>
    <w:rsid w:val="004424DA"/>
    <w:rsid w:val="00442A5D"/>
    <w:rsid w:val="00443006"/>
    <w:rsid w:val="004431E1"/>
    <w:rsid w:val="00444EFB"/>
    <w:rsid w:val="00445273"/>
    <w:rsid w:val="004455A1"/>
    <w:rsid w:val="00445BC7"/>
    <w:rsid w:val="004471E6"/>
    <w:rsid w:val="004478A6"/>
    <w:rsid w:val="00447DC3"/>
    <w:rsid w:val="00450E94"/>
    <w:rsid w:val="004517D4"/>
    <w:rsid w:val="00451FD2"/>
    <w:rsid w:val="00452F0D"/>
    <w:rsid w:val="00453C32"/>
    <w:rsid w:val="00453D6A"/>
    <w:rsid w:val="00454FB5"/>
    <w:rsid w:val="00456BE7"/>
    <w:rsid w:val="00461069"/>
    <w:rsid w:val="00461A43"/>
    <w:rsid w:val="0046212E"/>
    <w:rsid w:val="004649CE"/>
    <w:rsid w:val="0046501D"/>
    <w:rsid w:val="004652B6"/>
    <w:rsid w:val="00470755"/>
    <w:rsid w:val="004726D6"/>
    <w:rsid w:val="0047343D"/>
    <w:rsid w:val="004737E0"/>
    <w:rsid w:val="00477D1F"/>
    <w:rsid w:val="00480129"/>
    <w:rsid w:val="00480BE5"/>
    <w:rsid w:val="00480ED4"/>
    <w:rsid w:val="004815E3"/>
    <w:rsid w:val="00481A8D"/>
    <w:rsid w:val="00481AFF"/>
    <w:rsid w:val="00481FE0"/>
    <w:rsid w:val="00482BCB"/>
    <w:rsid w:val="00483538"/>
    <w:rsid w:val="00483652"/>
    <w:rsid w:val="00483717"/>
    <w:rsid w:val="00483ACC"/>
    <w:rsid w:val="00483B85"/>
    <w:rsid w:val="00484E8E"/>
    <w:rsid w:val="00484EB1"/>
    <w:rsid w:val="00485A3D"/>
    <w:rsid w:val="00486151"/>
    <w:rsid w:val="00486B22"/>
    <w:rsid w:val="004870C4"/>
    <w:rsid w:val="0048734E"/>
    <w:rsid w:val="00487D60"/>
    <w:rsid w:val="0049029F"/>
    <w:rsid w:val="00490668"/>
    <w:rsid w:val="00490B2C"/>
    <w:rsid w:val="00492A3A"/>
    <w:rsid w:val="00492B16"/>
    <w:rsid w:val="00493292"/>
    <w:rsid w:val="0049397F"/>
    <w:rsid w:val="00494374"/>
    <w:rsid w:val="00495056"/>
    <w:rsid w:val="00496E74"/>
    <w:rsid w:val="004971EA"/>
    <w:rsid w:val="00497264"/>
    <w:rsid w:val="004A1B46"/>
    <w:rsid w:val="004A1E1A"/>
    <w:rsid w:val="004A1EA2"/>
    <w:rsid w:val="004A2C6D"/>
    <w:rsid w:val="004A4613"/>
    <w:rsid w:val="004A49A3"/>
    <w:rsid w:val="004A4B7E"/>
    <w:rsid w:val="004A4EAB"/>
    <w:rsid w:val="004A59CD"/>
    <w:rsid w:val="004A5A8E"/>
    <w:rsid w:val="004A65D9"/>
    <w:rsid w:val="004A6D03"/>
    <w:rsid w:val="004A74D3"/>
    <w:rsid w:val="004B042B"/>
    <w:rsid w:val="004B06EF"/>
    <w:rsid w:val="004B0DFA"/>
    <w:rsid w:val="004B164B"/>
    <w:rsid w:val="004B1B0C"/>
    <w:rsid w:val="004B23CF"/>
    <w:rsid w:val="004B3586"/>
    <w:rsid w:val="004B3AAD"/>
    <w:rsid w:val="004B3D5F"/>
    <w:rsid w:val="004B6782"/>
    <w:rsid w:val="004B68B3"/>
    <w:rsid w:val="004B6B26"/>
    <w:rsid w:val="004B6C4D"/>
    <w:rsid w:val="004B7BBD"/>
    <w:rsid w:val="004C1D66"/>
    <w:rsid w:val="004C25C8"/>
    <w:rsid w:val="004C36A4"/>
    <w:rsid w:val="004C3C68"/>
    <w:rsid w:val="004C401E"/>
    <w:rsid w:val="004C4362"/>
    <w:rsid w:val="004C50EF"/>
    <w:rsid w:val="004C5DB5"/>
    <w:rsid w:val="004C5FD1"/>
    <w:rsid w:val="004C6433"/>
    <w:rsid w:val="004C655F"/>
    <w:rsid w:val="004C7474"/>
    <w:rsid w:val="004C7D8B"/>
    <w:rsid w:val="004C7FEB"/>
    <w:rsid w:val="004D0FF3"/>
    <w:rsid w:val="004D14CF"/>
    <w:rsid w:val="004D19C6"/>
    <w:rsid w:val="004D2D07"/>
    <w:rsid w:val="004D2D36"/>
    <w:rsid w:val="004D3592"/>
    <w:rsid w:val="004D3CA5"/>
    <w:rsid w:val="004D3E09"/>
    <w:rsid w:val="004D55B5"/>
    <w:rsid w:val="004D5C3D"/>
    <w:rsid w:val="004D5E5F"/>
    <w:rsid w:val="004D6368"/>
    <w:rsid w:val="004E0F91"/>
    <w:rsid w:val="004E1DA0"/>
    <w:rsid w:val="004E1FEC"/>
    <w:rsid w:val="004E2027"/>
    <w:rsid w:val="004E305E"/>
    <w:rsid w:val="004E6FD0"/>
    <w:rsid w:val="004E72C2"/>
    <w:rsid w:val="004E775B"/>
    <w:rsid w:val="004E7CF3"/>
    <w:rsid w:val="004F00FF"/>
    <w:rsid w:val="004F0275"/>
    <w:rsid w:val="004F03AD"/>
    <w:rsid w:val="004F1384"/>
    <w:rsid w:val="004F1F47"/>
    <w:rsid w:val="004F2186"/>
    <w:rsid w:val="004F2D6D"/>
    <w:rsid w:val="004F2F15"/>
    <w:rsid w:val="004F437E"/>
    <w:rsid w:val="004F569C"/>
    <w:rsid w:val="004F5FC7"/>
    <w:rsid w:val="004F6053"/>
    <w:rsid w:val="004F6719"/>
    <w:rsid w:val="004F6722"/>
    <w:rsid w:val="004F7B28"/>
    <w:rsid w:val="004F7E25"/>
    <w:rsid w:val="005000EE"/>
    <w:rsid w:val="0050020E"/>
    <w:rsid w:val="0050165E"/>
    <w:rsid w:val="00501BF0"/>
    <w:rsid w:val="00501F16"/>
    <w:rsid w:val="00502A47"/>
    <w:rsid w:val="00502F93"/>
    <w:rsid w:val="0050412D"/>
    <w:rsid w:val="005045B6"/>
    <w:rsid w:val="005069F9"/>
    <w:rsid w:val="00506E56"/>
    <w:rsid w:val="0050708A"/>
    <w:rsid w:val="00510687"/>
    <w:rsid w:val="0051078F"/>
    <w:rsid w:val="00510C3C"/>
    <w:rsid w:val="00510CE6"/>
    <w:rsid w:val="00511774"/>
    <w:rsid w:val="00512CC0"/>
    <w:rsid w:val="005131CD"/>
    <w:rsid w:val="00514145"/>
    <w:rsid w:val="00514E10"/>
    <w:rsid w:val="00514ED7"/>
    <w:rsid w:val="00516395"/>
    <w:rsid w:val="00516A74"/>
    <w:rsid w:val="00516F2B"/>
    <w:rsid w:val="00520C3D"/>
    <w:rsid w:val="00521B74"/>
    <w:rsid w:val="00521C41"/>
    <w:rsid w:val="00522F46"/>
    <w:rsid w:val="00523250"/>
    <w:rsid w:val="005234B4"/>
    <w:rsid w:val="00523EDE"/>
    <w:rsid w:val="005251FD"/>
    <w:rsid w:val="005268DC"/>
    <w:rsid w:val="00526BF2"/>
    <w:rsid w:val="00526C6E"/>
    <w:rsid w:val="00531150"/>
    <w:rsid w:val="0053164D"/>
    <w:rsid w:val="00531840"/>
    <w:rsid w:val="005342FE"/>
    <w:rsid w:val="00535132"/>
    <w:rsid w:val="005367F9"/>
    <w:rsid w:val="00536ECC"/>
    <w:rsid w:val="00540347"/>
    <w:rsid w:val="0054083C"/>
    <w:rsid w:val="0054100C"/>
    <w:rsid w:val="0054129D"/>
    <w:rsid w:val="005418E7"/>
    <w:rsid w:val="00541B00"/>
    <w:rsid w:val="00541D25"/>
    <w:rsid w:val="00543AEA"/>
    <w:rsid w:val="005443C5"/>
    <w:rsid w:val="0054466E"/>
    <w:rsid w:val="00544D33"/>
    <w:rsid w:val="0054597A"/>
    <w:rsid w:val="00545C94"/>
    <w:rsid w:val="00546415"/>
    <w:rsid w:val="005469BF"/>
    <w:rsid w:val="00547EAF"/>
    <w:rsid w:val="00550474"/>
    <w:rsid w:val="00550571"/>
    <w:rsid w:val="00550C64"/>
    <w:rsid w:val="00551400"/>
    <w:rsid w:val="0055167C"/>
    <w:rsid w:val="005525EB"/>
    <w:rsid w:val="0055287D"/>
    <w:rsid w:val="005528A0"/>
    <w:rsid w:val="005543A4"/>
    <w:rsid w:val="005546B4"/>
    <w:rsid w:val="0055617F"/>
    <w:rsid w:val="005561DC"/>
    <w:rsid w:val="005569F0"/>
    <w:rsid w:val="00556A9B"/>
    <w:rsid w:val="00556FF7"/>
    <w:rsid w:val="005571C7"/>
    <w:rsid w:val="00557660"/>
    <w:rsid w:val="00560DCC"/>
    <w:rsid w:val="00563127"/>
    <w:rsid w:val="00563890"/>
    <w:rsid w:val="005641ED"/>
    <w:rsid w:val="005643B1"/>
    <w:rsid w:val="00564904"/>
    <w:rsid w:val="005653E0"/>
    <w:rsid w:val="0056559A"/>
    <w:rsid w:val="00566ADC"/>
    <w:rsid w:val="00567456"/>
    <w:rsid w:val="00567F9C"/>
    <w:rsid w:val="005700D7"/>
    <w:rsid w:val="005704E9"/>
    <w:rsid w:val="00571BE1"/>
    <w:rsid w:val="00571C5D"/>
    <w:rsid w:val="00571E81"/>
    <w:rsid w:val="00573895"/>
    <w:rsid w:val="00573FB5"/>
    <w:rsid w:val="005745A2"/>
    <w:rsid w:val="00576F91"/>
    <w:rsid w:val="0057762B"/>
    <w:rsid w:val="00577C5E"/>
    <w:rsid w:val="005808F0"/>
    <w:rsid w:val="00580EB0"/>
    <w:rsid w:val="005818F8"/>
    <w:rsid w:val="00583055"/>
    <w:rsid w:val="00584071"/>
    <w:rsid w:val="00584872"/>
    <w:rsid w:val="00584E9A"/>
    <w:rsid w:val="00586254"/>
    <w:rsid w:val="00590642"/>
    <w:rsid w:val="00590FAB"/>
    <w:rsid w:val="00591873"/>
    <w:rsid w:val="00593AF9"/>
    <w:rsid w:val="00594A44"/>
    <w:rsid w:val="005950B8"/>
    <w:rsid w:val="00595BB2"/>
    <w:rsid w:val="00597329"/>
    <w:rsid w:val="005A068E"/>
    <w:rsid w:val="005A1847"/>
    <w:rsid w:val="005A22A5"/>
    <w:rsid w:val="005A2A60"/>
    <w:rsid w:val="005A3AE8"/>
    <w:rsid w:val="005A3DAA"/>
    <w:rsid w:val="005A3E56"/>
    <w:rsid w:val="005A4498"/>
    <w:rsid w:val="005A532A"/>
    <w:rsid w:val="005A55B2"/>
    <w:rsid w:val="005A5E38"/>
    <w:rsid w:val="005A68D4"/>
    <w:rsid w:val="005A7E1A"/>
    <w:rsid w:val="005B1375"/>
    <w:rsid w:val="005B1B6F"/>
    <w:rsid w:val="005B1D50"/>
    <w:rsid w:val="005B256C"/>
    <w:rsid w:val="005B2FDC"/>
    <w:rsid w:val="005B328C"/>
    <w:rsid w:val="005B3C69"/>
    <w:rsid w:val="005B3E5B"/>
    <w:rsid w:val="005B52FE"/>
    <w:rsid w:val="005B5A7D"/>
    <w:rsid w:val="005B73B1"/>
    <w:rsid w:val="005B7575"/>
    <w:rsid w:val="005B76FE"/>
    <w:rsid w:val="005C02CF"/>
    <w:rsid w:val="005C0AC6"/>
    <w:rsid w:val="005C100B"/>
    <w:rsid w:val="005C1B6B"/>
    <w:rsid w:val="005C23D9"/>
    <w:rsid w:val="005C322A"/>
    <w:rsid w:val="005C34D1"/>
    <w:rsid w:val="005C3939"/>
    <w:rsid w:val="005C3FDF"/>
    <w:rsid w:val="005C4938"/>
    <w:rsid w:val="005C52F2"/>
    <w:rsid w:val="005C58FE"/>
    <w:rsid w:val="005C5A10"/>
    <w:rsid w:val="005C5E89"/>
    <w:rsid w:val="005C6243"/>
    <w:rsid w:val="005C751C"/>
    <w:rsid w:val="005C7748"/>
    <w:rsid w:val="005C7F77"/>
    <w:rsid w:val="005D0A3E"/>
    <w:rsid w:val="005D0F63"/>
    <w:rsid w:val="005D0F76"/>
    <w:rsid w:val="005D11B3"/>
    <w:rsid w:val="005D160C"/>
    <w:rsid w:val="005D1BE6"/>
    <w:rsid w:val="005D4295"/>
    <w:rsid w:val="005D4456"/>
    <w:rsid w:val="005D44B1"/>
    <w:rsid w:val="005D4D9E"/>
    <w:rsid w:val="005D5B61"/>
    <w:rsid w:val="005D5FEF"/>
    <w:rsid w:val="005D607B"/>
    <w:rsid w:val="005D6B4F"/>
    <w:rsid w:val="005D7423"/>
    <w:rsid w:val="005D74D5"/>
    <w:rsid w:val="005D7F39"/>
    <w:rsid w:val="005D7F8B"/>
    <w:rsid w:val="005E041D"/>
    <w:rsid w:val="005E04C9"/>
    <w:rsid w:val="005E0F01"/>
    <w:rsid w:val="005E2633"/>
    <w:rsid w:val="005E2739"/>
    <w:rsid w:val="005E2995"/>
    <w:rsid w:val="005E3006"/>
    <w:rsid w:val="005E38B4"/>
    <w:rsid w:val="005E3D93"/>
    <w:rsid w:val="005E48AB"/>
    <w:rsid w:val="005E684A"/>
    <w:rsid w:val="005E7031"/>
    <w:rsid w:val="005E740F"/>
    <w:rsid w:val="005F2209"/>
    <w:rsid w:val="005F24A5"/>
    <w:rsid w:val="005F27D5"/>
    <w:rsid w:val="005F2B63"/>
    <w:rsid w:val="005F3688"/>
    <w:rsid w:val="005F36F8"/>
    <w:rsid w:val="005F4755"/>
    <w:rsid w:val="005F49BA"/>
    <w:rsid w:val="005F555D"/>
    <w:rsid w:val="005F62ED"/>
    <w:rsid w:val="005F6A82"/>
    <w:rsid w:val="005F723D"/>
    <w:rsid w:val="005F7A7E"/>
    <w:rsid w:val="00601A14"/>
    <w:rsid w:val="00601C16"/>
    <w:rsid w:val="0060204B"/>
    <w:rsid w:val="00602303"/>
    <w:rsid w:val="00602335"/>
    <w:rsid w:val="00605A68"/>
    <w:rsid w:val="00606648"/>
    <w:rsid w:val="00607CB3"/>
    <w:rsid w:val="00610DC6"/>
    <w:rsid w:val="00611464"/>
    <w:rsid w:val="0061181A"/>
    <w:rsid w:val="0061236D"/>
    <w:rsid w:val="006125AF"/>
    <w:rsid w:val="0061307B"/>
    <w:rsid w:val="006134CB"/>
    <w:rsid w:val="00613D5D"/>
    <w:rsid w:val="006145F2"/>
    <w:rsid w:val="00615194"/>
    <w:rsid w:val="00615FB3"/>
    <w:rsid w:val="00616C3F"/>
    <w:rsid w:val="00616C49"/>
    <w:rsid w:val="006170FB"/>
    <w:rsid w:val="006177B3"/>
    <w:rsid w:val="0061787E"/>
    <w:rsid w:val="00617957"/>
    <w:rsid w:val="006200A2"/>
    <w:rsid w:val="0062046E"/>
    <w:rsid w:val="00621198"/>
    <w:rsid w:val="006211B1"/>
    <w:rsid w:val="00621C79"/>
    <w:rsid w:val="006227DE"/>
    <w:rsid w:val="00623196"/>
    <w:rsid w:val="00625A74"/>
    <w:rsid w:val="00626465"/>
    <w:rsid w:val="00626D27"/>
    <w:rsid w:val="0062798A"/>
    <w:rsid w:val="00631655"/>
    <w:rsid w:val="00632F10"/>
    <w:rsid w:val="0063306D"/>
    <w:rsid w:val="0063377B"/>
    <w:rsid w:val="006342A8"/>
    <w:rsid w:val="00636025"/>
    <w:rsid w:val="00637B61"/>
    <w:rsid w:val="006407B1"/>
    <w:rsid w:val="00642A51"/>
    <w:rsid w:val="00643DED"/>
    <w:rsid w:val="006445D1"/>
    <w:rsid w:val="006448F4"/>
    <w:rsid w:val="00645382"/>
    <w:rsid w:val="00645443"/>
    <w:rsid w:val="00646F95"/>
    <w:rsid w:val="00647BE3"/>
    <w:rsid w:val="00651671"/>
    <w:rsid w:val="0065276C"/>
    <w:rsid w:val="006529B9"/>
    <w:rsid w:val="00652E5E"/>
    <w:rsid w:val="0065306C"/>
    <w:rsid w:val="00654D57"/>
    <w:rsid w:val="0065506D"/>
    <w:rsid w:val="0065527A"/>
    <w:rsid w:val="00655D0F"/>
    <w:rsid w:val="00655DD8"/>
    <w:rsid w:val="006578D4"/>
    <w:rsid w:val="00660E17"/>
    <w:rsid w:val="0066107C"/>
    <w:rsid w:val="006617F9"/>
    <w:rsid w:val="006640D9"/>
    <w:rsid w:val="0066481E"/>
    <w:rsid w:val="00664921"/>
    <w:rsid w:val="00664AE5"/>
    <w:rsid w:val="00666001"/>
    <w:rsid w:val="006674B0"/>
    <w:rsid w:val="006701C8"/>
    <w:rsid w:val="0067132E"/>
    <w:rsid w:val="006715E4"/>
    <w:rsid w:val="0067186B"/>
    <w:rsid w:val="00671FA2"/>
    <w:rsid w:val="00672636"/>
    <w:rsid w:val="006726F4"/>
    <w:rsid w:val="00672960"/>
    <w:rsid w:val="00672F86"/>
    <w:rsid w:val="00673B8E"/>
    <w:rsid w:val="0067465B"/>
    <w:rsid w:val="00676762"/>
    <w:rsid w:val="00677BBC"/>
    <w:rsid w:val="006826BC"/>
    <w:rsid w:val="00682719"/>
    <w:rsid w:val="0068399D"/>
    <w:rsid w:val="0068445A"/>
    <w:rsid w:val="006849F4"/>
    <w:rsid w:val="006916F1"/>
    <w:rsid w:val="00691767"/>
    <w:rsid w:val="00691A76"/>
    <w:rsid w:val="00691D11"/>
    <w:rsid w:val="0069228A"/>
    <w:rsid w:val="00693032"/>
    <w:rsid w:val="00693C60"/>
    <w:rsid w:val="006940B5"/>
    <w:rsid w:val="00694C5D"/>
    <w:rsid w:val="006956A2"/>
    <w:rsid w:val="006973DB"/>
    <w:rsid w:val="006A0534"/>
    <w:rsid w:val="006A055D"/>
    <w:rsid w:val="006A0829"/>
    <w:rsid w:val="006A0C62"/>
    <w:rsid w:val="006A0FD3"/>
    <w:rsid w:val="006A161F"/>
    <w:rsid w:val="006A20DC"/>
    <w:rsid w:val="006A2225"/>
    <w:rsid w:val="006A2940"/>
    <w:rsid w:val="006A3177"/>
    <w:rsid w:val="006A33A6"/>
    <w:rsid w:val="006A3C76"/>
    <w:rsid w:val="006A47B1"/>
    <w:rsid w:val="006A4C01"/>
    <w:rsid w:val="006A54D6"/>
    <w:rsid w:val="006A551E"/>
    <w:rsid w:val="006A5BEF"/>
    <w:rsid w:val="006A61EE"/>
    <w:rsid w:val="006A6EF3"/>
    <w:rsid w:val="006A7099"/>
    <w:rsid w:val="006B0123"/>
    <w:rsid w:val="006B056D"/>
    <w:rsid w:val="006B0800"/>
    <w:rsid w:val="006B0FA7"/>
    <w:rsid w:val="006B1833"/>
    <w:rsid w:val="006B1C3E"/>
    <w:rsid w:val="006B1E26"/>
    <w:rsid w:val="006B259A"/>
    <w:rsid w:val="006B2734"/>
    <w:rsid w:val="006B3711"/>
    <w:rsid w:val="006B3883"/>
    <w:rsid w:val="006B390B"/>
    <w:rsid w:val="006B4816"/>
    <w:rsid w:val="006B4AB0"/>
    <w:rsid w:val="006B4E14"/>
    <w:rsid w:val="006B5242"/>
    <w:rsid w:val="006B5B14"/>
    <w:rsid w:val="006B6D95"/>
    <w:rsid w:val="006B7BF0"/>
    <w:rsid w:val="006C0B57"/>
    <w:rsid w:val="006C1DC0"/>
    <w:rsid w:val="006C1E71"/>
    <w:rsid w:val="006C243D"/>
    <w:rsid w:val="006C25D3"/>
    <w:rsid w:val="006C3ECB"/>
    <w:rsid w:val="006C3FF4"/>
    <w:rsid w:val="006C4805"/>
    <w:rsid w:val="006C5C3A"/>
    <w:rsid w:val="006C5EBA"/>
    <w:rsid w:val="006C6277"/>
    <w:rsid w:val="006C6F95"/>
    <w:rsid w:val="006C7142"/>
    <w:rsid w:val="006C7914"/>
    <w:rsid w:val="006D10DD"/>
    <w:rsid w:val="006D1E6E"/>
    <w:rsid w:val="006D2D5B"/>
    <w:rsid w:val="006D4425"/>
    <w:rsid w:val="006D48FD"/>
    <w:rsid w:val="006D563E"/>
    <w:rsid w:val="006D64D3"/>
    <w:rsid w:val="006D653E"/>
    <w:rsid w:val="006D6912"/>
    <w:rsid w:val="006D6A93"/>
    <w:rsid w:val="006D7223"/>
    <w:rsid w:val="006E0C18"/>
    <w:rsid w:val="006E1998"/>
    <w:rsid w:val="006E1C8C"/>
    <w:rsid w:val="006E1CD0"/>
    <w:rsid w:val="006E3C75"/>
    <w:rsid w:val="006E52F8"/>
    <w:rsid w:val="006E5F18"/>
    <w:rsid w:val="006E632D"/>
    <w:rsid w:val="006E749C"/>
    <w:rsid w:val="006F1302"/>
    <w:rsid w:val="006F198C"/>
    <w:rsid w:val="006F2E4F"/>
    <w:rsid w:val="006F44B8"/>
    <w:rsid w:val="006F5BF0"/>
    <w:rsid w:val="006F65B7"/>
    <w:rsid w:val="006F6B8F"/>
    <w:rsid w:val="006F700A"/>
    <w:rsid w:val="006F7FD3"/>
    <w:rsid w:val="00700A42"/>
    <w:rsid w:val="007014E9"/>
    <w:rsid w:val="00701E31"/>
    <w:rsid w:val="00702042"/>
    <w:rsid w:val="00702FCB"/>
    <w:rsid w:val="00703343"/>
    <w:rsid w:val="0070391E"/>
    <w:rsid w:val="00704018"/>
    <w:rsid w:val="0070434A"/>
    <w:rsid w:val="00704AE2"/>
    <w:rsid w:val="007054EC"/>
    <w:rsid w:val="007055E4"/>
    <w:rsid w:val="00706148"/>
    <w:rsid w:val="007069AD"/>
    <w:rsid w:val="00706AFA"/>
    <w:rsid w:val="00710042"/>
    <w:rsid w:val="00710915"/>
    <w:rsid w:val="00710B52"/>
    <w:rsid w:val="00710CE2"/>
    <w:rsid w:val="00710D82"/>
    <w:rsid w:val="00711DCD"/>
    <w:rsid w:val="00711E22"/>
    <w:rsid w:val="00712215"/>
    <w:rsid w:val="00712FED"/>
    <w:rsid w:val="007138E2"/>
    <w:rsid w:val="00713C71"/>
    <w:rsid w:val="00713D53"/>
    <w:rsid w:val="00713E9D"/>
    <w:rsid w:val="00714541"/>
    <w:rsid w:val="007147B6"/>
    <w:rsid w:val="007149A1"/>
    <w:rsid w:val="00714CD6"/>
    <w:rsid w:val="007155FA"/>
    <w:rsid w:val="00715771"/>
    <w:rsid w:val="00716F98"/>
    <w:rsid w:val="007179FC"/>
    <w:rsid w:val="007202E9"/>
    <w:rsid w:val="007207D9"/>
    <w:rsid w:val="00720E06"/>
    <w:rsid w:val="007218B8"/>
    <w:rsid w:val="00721BAA"/>
    <w:rsid w:val="00722FE1"/>
    <w:rsid w:val="0072446F"/>
    <w:rsid w:val="007249E9"/>
    <w:rsid w:val="00725086"/>
    <w:rsid w:val="007251C5"/>
    <w:rsid w:val="007260D2"/>
    <w:rsid w:val="0072615E"/>
    <w:rsid w:val="007265F7"/>
    <w:rsid w:val="00726A28"/>
    <w:rsid w:val="00726A42"/>
    <w:rsid w:val="00726CF7"/>
    <w:rsid w:val="00726FAC"/>
    <w:rsid w:val="0072727E"/>
    <w:rsid w:val="007279FB"/>
    <w:rsid w:val="00727A96"/>
    <w:rsid w:val="00727C48"/>
    <w:rsid w:val="00727D70"/>
    <w:rsid w:val="00730B2F"/>
    <w:rsid w:val="007312CB"/>
    <w:rsid w:val="00731C46"/>
    <w:rsid w:val="00732114"/>
    <w:rsid w:val="00732FD1"/>
    <w:rsid w:val="00733D53"/>
    <w:rsid w:val="0073499F"/>
    <w:rsid w:val="00734EBC"/>
    <w:rsid w:val="00735DAC"/>
    <w:rsid w:val="007360B1"/>
    <w:rsid w:val="0073710B"/>
    <w:rsid w:val="00737336"/>
    <w:rsid w:val="007375A9"/>
    <w:rsid w:val="00740269"/>
    <w:rsid w:val="007405D4"/>
    <w:rsid w:val="007423B0"/>
    <w:rsid w:val="007424D8"/>
    <w:rsid w:val="007426CA"/>
    <w:rsid w:val="00742AD0"/>
    <w:rsid w:val="00743165"/>
    <w:rsid w:val="007436DD"/>
    <w:rsid w:val="00743CAE"/>
    <w:rsid w:val="00743E7F"/>
    <w:rsid w:val="00744083"/>
    <w:rsid w:val="00744C57"/>
    <w:rsid w:val="00744EEE"/>
    <w:rsid w:val="00745E54"/>
    <w:rsid w:val="00745FC2"/>
    <w:rsid w:val="007462A8"/>
    <w:rsid w:val="00746351"/>
    <w:rsid w:val="007464CC"/>
    <w:rsid w:val="00747DAB"/>
    <w:rsid w:val="00751889"/>
    <w:rsid w:val="00752032"/>
    <w:rsid w:val="0075248B"/>
    <w:rsid w:val="00752B80"/>
    <w:rsid w:val="00753234"/>
    <w:rsid w:val="00754032"/>
    <w:rsid w:val="00754203"/>
    <w:rsid w:val="007544F8"/>
    <w:rsid w:val="00755BD9"/>
    <w:rsid w:val="00756474"/>
    <w:rsid w:val="007565CE"/>
    <w:rsid w:val="00757DE4"/>
    <w:rsid w:val="00760289"/>
    <w:rsid w:val="00760501"/>
    <w:rsid w:val="007608F3"/>
    <w:rsid w:val="00762C2D"/>
    <w:rsid w:val="00762E23"/>
    <w:rsid w:val="00762F61"/>
    <w:rsid w:val="00763080"/>
    <w:rsid w:val="0076497D"/>
    <w:rsid w:val="00764D15"/>
    <w:rsid w:val="00764FD5"/>
    <w:rsid w:val="00765441"/>
    <w:rsid w:val="00766371"/>
    <w:rsid w:val="00767AFE"/>
    <w:rsid w:val="0077213B"/>
    <w:rsid w:val="0077317C"/>
    <w:rsid w:val="00773EFC"/>
    <w:rsid w:val="00774AA1"/>
    <w:rsid w:val="007758C3"/>
    <w:rsid w:val="00775C9F"/>
    <w:rsid w:val="00775FE1"/>
    <w:rsid w:val="007775C0"/>
    <w:rsid w:val="00780284"/>
    <w:rsid w:val="00780565"/>
    <w:rsid w:val="007825F0"/>
    <w:rsid w:val="00782825"/>
    <w:rsid w:val="007829C0"/>
    <w:rsid w:val="00782ADA"/>
    <w:rsid w:val="00782CA0"/>
    <w:rsid w:val="007831B7"/>
    <w:rsid w:val="007831D4"/>
    <w:rsid w:val="00784453"/>
    <w:rsid w:val="00784AE4"/>
    <w:rsid w:val="00784F68"/>
    <w:rsid w:val="00786063"/>
    <w:rsid w:val="00786224"/>
    <w:rsid w:val="007865E5"/>
    <w:rsid w:val="00787145"/>
    <w:rsid w:val="00792353"/>
    <w:rsid w:val="00793782"/>
    <w:rsid w:val="00794580"/>
    <w:rsid w:val="00795E5C"/>
    <w:rsid w:val="0079650C"/>
    <w:rsid w:val="007A0759"/>
    <w:rsid w:val="007A09EC"/>
    <w:rsid w:val="007A0AE0"/>
    <w:rsid w:val="007A1C29"/>
    <w:rsid w:val="007A2FCD"/>
    <w:rsid w:val="007A31CD"/>
    <w:rsid w:val="007A372F"/>
    <w:rsid w:val="007A3B4B"/>
    <w:rsid w:val="007A3E5A"/>
    <w:rsid w:val="007A40DD"/>
    <w:rsid w:val="007A4310"/>
    <w:rsid w:val="007A43E5"/>
    <w:rsid w:val="007A4E0C"/>
    <w:rsid w:val="007A6B74"/>
    <w:rsid w:val="007A7294"/>
    <w:rsid w:val="007A7A92"/>
    <w:rsid w:val="007B099A"/>
    <w:rsid w:val="007B0EFE"/>
    <w:rsid w:val="007B1904"/>
    <w:rsid w:val="007B1D7F"/>
    <w:rsid w:val="007B27DA"/>
    <w:rsid w:val="007B2E75"/>
    <w:rsid w:val="007B2F7B"/>
    <w:rsid w:val="007B3150"/>
    <w:rsid w:val="007B3511"/>
    <w:rsid w:val="007B3FE2"/>
    <w:rsid w:val="007B46F4"/>
    <w:rsid w:val="007B4CD1"/>
    <w:rsid w:val="007B5083"/>
    <w:rsid w:val="007B60E7"/>
    <w:rsid w:val="007B66EC"/>
    <w:rsid w:val="007B7111"/>
    <w:rsid w:val="007C03C3"/>
    <w:rsid w:val="007C06E7"/>
    <w:rsid w:val="007C07F9"/>
    <w:rsid w:val="007C1155"/>
    <w:rsid w:val="007C119F"/>
    <w:rsid w:val="007C1542"/>
    <w:rsid w:val="007C4CB9"/>
    <w:rsid w:val="007C6033"/>
    <w:rsid w:val="007C6679"/>
    <w:rsid w:val="007C7A0F"/>
    <w:rsid w:val="007C7AD7"/>
    <w:rsid w:val="007D06FE"/>
    <w:rsid w:val="007D09E6"/>
    <w:rsid w:val="007D1BEE"/>
    <w:rsid w:val="007D1D4F"/>
    <w:rsid w:val="007D22D4"/>
    <w:rsid w:val="007D2A1F"/>
    <w:rsid w:val="007D2AB5"/>
    <w:rsid w:val="007D340A"/>
    <w:rsid w:val="007D3ACB"/>
    <w:rsid w:val="007D3C44"/>
    <w:rsid w:val="007D4D1A"/>
    <w:rsid w:val="007D673B"/>
    <w:rsid w:val="007D6A67"/>
    <w:rsid w:val="007D702C"/>
    <w:rsid w:val="007D79F2"/>
    <w:rsid w:val="007D7C7B"/>
    <w:rsid w:val="007D7FE4"/>
    <w:rsid w:val="007E0F39"/>
    <w:rsid w:val="007E136B"/>
    <w:rsid w:val="007E15EE"/>
    <w:rsid w:val="007E17A8"/>
    <w:rsid w:val="007E2B31"/>
    <w:rsid w:val="007E2F69"/>
    <w:rsid w:val="007E30BF"/>
    <w:rsid w:val="007E35E1"/>
    <w:rsid w:val="007E3D13"/>
    <w:rsid w:val="007E4BA8"/>
    <w:rsid w:val="007E62A0"/>
    <w:rsid w:val="007E6A3F"/>
    <w:rsid w:val="007E7977"/>
    <w:rsid w:val="007F19D4"/>
    <w:rsid w:val="007F26D4"/>
    <w:rsid w:val="007F2AD3"/>
    <w:rsid w:val="007F2FC2"/>
    <w:rsid w:val="007F314D"/>
    <w:rsid w:val="007F474B"/>
    <w:rsid w:val="007F479E"/>
    <w:rsid w:val="007F55DE"/>
    <w:rsid w:val="007F62AB"/>
    <w:rsid w:val="007F6485"/>
    <w:rsid w:val="007F705A"/>
    <w:rsid w:val="007F7226"/>
    <w:rsid w:val="0080180E"/>
    <w:rsid w:val="0080280D"/>
    <w:rsid w:val="0080422B"/>
    <w:rsid w:val="00804576"/>
    <w:rsid w:val="00806549"/>
    <w:rsid w:val="00806C92"/>
    <w:rsid w:val="0080748A"/>
    <w:rsid w:val="00807571"/>
    <w:rsid w:val="008077B6"/>
    <w:rsid w:val="00807E92"/>
    <w:rsid w:val="00807F46"/>
    <w:rsid w:val="00810CC0"/>
    <w:rsid w:val="008116E0"/>
    <w:rsid w:val="00813DC0"/>
    <w:rsid w:val="00814D07"/>
    <w:rsid w:val="008155ED"/>
    <w:rsid w:val="00815757"/>
    <w:rsid w:val="00815B38"/>
    <w:rsid w:val="00815C8D"/>
    <w:rsid w:val="00816631"/>
    <w:rsid w:val="00820DA6"/>
    <w:rsid w:val="008214E4"/>
    <w:rsid w:val="00821844"/>
    <w:rsid w:val="008218CA"/>
    <w:rsid w:val="008218FB"/>
    <w:rsid w:val="00821B00"/>
    <w:rsid w:val="00822D8F"/>
    <w:rsid w:val="00823058"/>
    <w:rsid w:val="00823FE8"/>
    <w:rsid w:val="008242DF"/>
    <w:rsid w:val="00824EDF"/>
    <w:rsid w:val="0082505C"/>
    <w:rsid w:val="00825BA9"/>
    <w:rsid w:val="00826159"/>
    <w:rsid w:val="0082643F"/>
    <w:rsid w:val="0082729D"/>
    <w:rsid w:val="008313EF"/>
    <w:rsid w:val="00831D78"/>
    <w:rsid w:val="008327A7"/>
    <w:rsid w:val="00832955"/>
    <w:rsid w:val="00834420"/>
    <w:rsid w:val="008347BE"/>
    <w:rsid w:val="00835E0E"/>
    <w:rsid w:val="0083661C"/>
    <w:rsid w:val="008368EB"/>
    <w:rsid w:val="00836A03"/>
    <w:rsid w:val="00837160"/>
    <w:rsid w:val="00837B2D"/>
    <w:rsid w:val="00840726"/>
    <w:rsid w:val="0084093D"/>
    <w:rsid w:val="008419DA"/>
    <w:rsid w:val="008422A5"/>
    <w:rsid w:val="00843F7F"/>
    <w:rsid w:val="0084500E"/>
    <w:rsid w:val="0084605C"/>
    <w:rsid w:val="00846433"/>
    <w:rsid w:val="00846CF8"/>
    <w:rsid w:val="00846E27"/>
    <w:rsid w:val="00847841"/>
    <w:rsid w:val="00847FAB"/>
    <w:rsid w:val="008503C8"/>
    <w:rsid w:val="008506DD"/>
    <w:rsid w:val="00850F02"/>
    <w:rsid w:val="008529CD"/>
    <w:rsid w:val="00855A24"/>
    <w:rsid w:val="00856FE8"/>
    <w:rsid w:val="00860BF9"/>
    <w:rsid w:val="00860ECE"/>
    <w:rsid w:val="0086169B"/>
    <w:rsid w:val="00861934"/>
    <w:rsid w:val="00862500"/>
    <w:rsid w:val="008627EA"/>
    <w:rsid w:val="00862CFE"/>
    <w:rsid w:val="00862D1C"/>
    <w:rsid w:val="00866543"/>
    <w:rsid w:val="008668A4"/>
    <w:rsid w:val="00866F47"/>
    <w:rsid w:val="00867995"/>
    <w:rsid w:val="00867DA0"/>
    <w:rsid w:val="0087083B"/>
    <w:rsid w:val="00870A02"/>
    <w:rsid w:val="00870BAE"/>
    <w:rsid w:val="0087115E"/>
    <w:rsid w:val="00871C50"/>
    <w:rsid w:val="00871CFC"/>
    <w:rsid w:val="00872225"/>
    <w:rsid w:val="00873054"/>
    <w:rsid w:val="00873A6E"/>
    <w:rsid w:val="00873AF1"/>
    <w:rsid w:val="00873C01"/>
    <w:rsid w:val="0087517B"/>
    <w:rsid w:val="00875AF3"/>
    <w:rsid w:val="00875C28"/>
    <w:rsid w:val="0087613C"/>
    <w:rsid w:val="008764A0"/>
    <w:rsid w:val="00877186"/>
    <w:rsid w:val="00877D46"/>
    <w:rsid w:val="0088031A"/>
    <w:rsid w:val="00880901"/>
    <w:rsid w:val="00881918"/>
    <w:rsid w:val="00881CF3"/>
    <w:rsid w:val="00884CAF"/>
    <w:rsid w:val="00884EEF"/>
    <w:rsid w:val="00885281"/>
    <w:rsid w:val="00886114"/>
    <w:rsid w:val="00887B3E"/>
    <w:rsid w:val="00887CBC"/>
    <w:rsid w:val="008901A0"/>
    <w:rsid w:val="0089032A"/>
    <w:rsid w:val="00890813"/>
    <w:rsid w:val="008927CB"/>
    <w:rsid w:val="00892CF5"/>
    <w:rsid w:val="00893318"/>
    <w:rsid w:val="008949B1"/>
    <w:rsid w:val="00894A12"/>
    <w:rsid w:val="00895760"/>
    <w:rsid w:val="00895B64"/>
    <w:rsid w:val="00895C93"/>
    <w:rsid w:val="008966F7"/>
    <w:rsid w:val="00896AB5"/>
    <w:rsid w:val="0089754F"/>
    <w:rsid w:val="008979FD"/>
    <w:rsid w:val="008A06E3"/>
    <w:rsid w:val="008A1807"/>
    <w:rsid w:val="008A20F8"/>
    <w:rsid w:val="008A2BA0"/>
    <w:rsid w:val="008A2E97"/>
    <w:rsid w:val="008A33D3"/>
    <w:rsid w:val="008A37AC"/>
    <w:rsid w:val="008A3992"/>
    <w:rsid w:val="008A4F50"/>
    <w:rsid w:val="008A5C9C"/>
    <w:rsid w:val="008A63D4"/>
    <w:rsid w:val="008A7355"/>
    <w:rsid w:val="008A7A5F"/>
    <w:rsid w:val="008A7F81"/>
    <w:rsid w:val="008B00A1"/>
    <w:rsid w:val="008B179E"/>
    <w:rsid w:val="008B20C5"/>
    <w:rsid w:val="008B2976"/>
    <w:rsid w:val="008B2A15"/>
    <w:rsid w:val="008B2C4C"/>
    <w:rsid w:val="008B3F54"/>
    <w:rsid w:val="008B4040"/>
    <w:rsid w:val="008B4173"/>
    <w:rsid w:val="008B43C3"/>
    <w:rsid w:val="008B5CA2"/>
    <w:rsid w:val="008B5D69"/>
    <w:rsid w:val="008B6674"/>
    <w:rsid w:val="008B6CF9"/>
    <w:rsid w:val="008B6ED9"/>
    <w:rsid w:val="008C03C8"/>
    <w:rsid w:val="008C09DB"/>
    <w:rsid w:val="008C1D20"/>
    <w:rsid w:val="008C1FBA"/>
    <w:rsid w:val="008C23D9"/>
    <w:rsid w:val="008C242A"/>
    <w:rsid w:val="008C35E3"/>
    <w:rsid w:val="008C3F0C"/>
    <w:rsid w:val="008C5219"/>
    <w:rsid w:val="008C5FE3"/>
    <w:rsid w:val="008C620B"/>
    <w:rsid w:val="008C769F"/>
    <w:rsid w:val="008D0520"/>
    <w:rsid w:val="008D1104"/>
    <w:rsid w:val="008D2743"/>
    <w:rsid w:val="008D2EC8"/>
    <w:rsid w:val="008D300D"/>
    <w:rsid w:val="008D53C2"/>
    <w:rsid w:val="008D59D5"/>
    <w:rsid w:val="008D66BD"/>
    <w:rsid w:val="008E059D"/>
    <w:rsid w:val="008E079E"/>
    <w:rsid w:val="008E1C0B"/>
    <w:rsid w:val="008E1CAB"/>
    <w:rsid w:val="008E1DF5"/>
    <w:rsid w:val="008E1E87"/>
    <w:rsid w:val="008E2771"/>
    <w:rsid w:val="008E2794"/>
    <w:rsid w:val="008E34A8"/>
    <w:rsid w:val="008E3766"/>
    <w:rsid w:val="008E37A1"/>
    <w:rsid w:val="008E4FC6"/>
    <w:rsid w:val="008E5C24"/>
    <w:rsid w:val="008E63FE"/>
    <w:rsid w:val="008E69C0"/>
    <w:rsid w:val="008E6F65"/>
    <w:rsid w:val="008F09FD"/>
    <w:rsid w:val="008F0C29"/>
    <w:rsid w:val="008F10AB"/>
    <w:rsid w:val="008F1146"/>
    <w:rsid w:val="008F192A"/>
    <w:rsid w:val="008F33ED"/>
    <w:rsid w:val="008F3BE4"/>
    <w:rsid w:val="008F3E11"/>
    <w:rsid w:val="008F423A"/>
    <w:rsid w:val="008F459D"/>
    <w:rsid w:val="008F45D2"/>
    <w:rsid w:val="008F4786"/>
    <w:rsid w:val="008F520F"/>
    <w:rsid w:val="008F5AE3"/>
    <w:rsid w:val="008F5BDE"/>
    <w:rsid w:val="008F6165"/>
    <w:rsid w:val="008F6C65"/>
    <w:rsid w:val="008F7567"/>
    <w:rsid w:val="008F7FA7"/>
    <w:rsid w:val="009001A6"/>
    <w:rsid w:val="00900383"/>
    <w:rsid w:val="009007A7"/>
    <w:rsid w:val="00901B26"/>
    <w:rsid w:val="00902F55"/>
    <w:rsid w:val="009039E0"/>
    <w:rsid w:val="009046A0"/>
    <w:rsid w:val="00905106"/>
    <w:rsid w:val="00912571"/>
    <w:rsid w:val="00912F52"/>
    <w:rsid w:val="00913075"/>
    <w:rsid w:val="00914AEA"/>
    <w:rsid w:val="009150FA"/>
    <w:rsid w:val="009161D9"/>
    <w:rsid w:val="00916492"/>
    <w:rsid w:val="00916AFE"/>
    <w:rsid w:val="00921116"/>
    <w:rsid w:val="00921684"/>
    <w:rsid w:val="00921A02"/>
    <w:rsid w:val="0092232E"/>
    <w:rsid w:val="009226F7"/>
    <w:rsid w:val="00922D0A"/>
    <w:rsid w:val="00922DBE"/>
    <w:rsid w:val="009244FB"/>
    <w:rsid w:val="00924754"/>
    <w:rsid w:val="00924C08"/>
    <w:rsid w:val="00924E3C"/>
    <w:rsid w:val="0092516E"/>
    <w:rsid w:val="009256DE"/>
    <w:rsid w:val="00925703"/>
    <w:rsid w:val="00926730"/>
    <w:rsid w:val="00926D6D"/>
    <w:rsid w:val="009270CA"/>
    <w:rsid w:val="00927B03"/>
    <w:rsid w:val="00931354"/>
    <w:rsid w:val="0093270B"/>
    <w:rsid w:val="0093450C"/>
    <w:rsid w:val="009347D9"/>
    <w:rsid w:val="00935075"/>
    <w:rsid w:val="0093579A"/>
    <w:rsid w:val="00935D1B"/>
    <w:rsid w:val="009363E7"/>
    <w:rsid w:val="0093724C"/>
    <w:rsid w:val="00940ABD"/>
    <w:rsid w:val="00941658"/>
    <w:rsid w:val="009416AA"/>
    <w:rsid w:val="0094202D"/>
    <w:rsid w:val="0094228F"/>
    <w:rsid w:val="00942A98"/>
    <w:rsid w:val="00943084"/>
    <w:rsid w:val="00943AEC"/>
    <w:rsid w:val="00945998"/>
    <w:rsid w:val="00946652"/>
    <w:rsid w:val="009513D8"/>
    <w:rsid w:val="009518F7"/>
    <w:rsid w:val="0095292D"/>
    <w:rsid w:val="00952B59"/>
    <w:rsid w:val="0095329A"/>
    <w:rsid w:val="00954248"/>
    <w:rsid w:val="0095493A"/>
    <w:rsid w:val="0095524D"/>
    <w:rsid w:val="00956256"/>
    <w:rsid w:val="00957B95"/>
    <w:rsid w:val="00957C98"/>
    <w:rsid w:val="00960014"/>
    <w:rsid w:val="009609C4"/>
    <w:rsid w:val="00962A1F"/>
    <w:rsid w:val="009640F6"/>
    <w:rsid w:val="00964270"/>
    <w:rsid w:val="00964501"/>
    <w:rsid w:val="00964EB2"/>
    <w:rsid w:val="009657D8"/>
    <w:rsid w:val="0096597C"/>
    <w:rsid w:val="00970988"/>
    <w:rsid w:val="00970EB4"/>
    <w:rsid w:val="00970ECB"/>
    <w:rsid w:val="009710CB"/>
    <w:rsid w:val="00971AE6"/>
    <w:rsid w:val="00971DAB"/>
    <w:rsid w:val="00973134"/>
    <w:rsid w:val="009735CF"/>
    <w:rsid w:val="00976E01"/>
    <w:rsid w:val="00977D9B"/>
    <w:rsid w:val="00977E8E"/>
    <w:rsid w:val="00981414"/>
    <w:rsid w:val="00981509"/>
    <w:rsid w:val="00981C32"/>
    <w:rsid w:val="009821AA"/>
    <w:rsid w:val="009825A9"/>
    <w:rsid w:val="009828D0"/>
    <w:rsid w:val="00982C6B"/>
    <w:rsid w:val="00983501"/>
    <w:rsid w:val="00984B70"/>
    <w:rsid w:val="00984D10"/>
    <w:rsid w:val="00985748"/>
    <w:rsid w:val="00986673"/>
    <w:rsid w:val="009878A0"/>
    <w:rsid w:val="0099083A"/>
    <w:rsid w:val="00990A72"/>
    <w:rsid w:val="00990DF5"/>
    <w:rsid w:val="0099144B"/>
    <w:rsid w:val="009921E6"/>
    <w:rsid w:val="00992E61"/>
    <w:rsid w:val="00992F1C"/>
    <w:rsid w:val="00993A3D"/>
    <w:rsid w:val="00993B84"/>
    <w:rsid w:val="009948EB"/>
    <w:rsid w:val="009954EE"/>
    <w:rsid w:val="009963B4"/>
    <w:rsid w:val="00996F3C"/>
    <w:rsid w:val="00997C8D"/>
    <w:rsid w:val="009A0D34"/>
    <w:rsid w:val="009A19EF"/>
    <w:rsid w:val="009A200E"/>
    <w:rsid w:val="009A2E33"/>
    <w:rsid w:val="009A31F9"/>
    <w:rsid w:val="009A3542"/>
    <w:rsid w:val="009A427D"/>
    <w:rsid w:val="009A4A4B"/>
    <w:rsid w:val="009A6054"/>
    <w:rsid w:val="009A6ACB"/>
    <w:rsid w:val="009B08FE"/>
    <w:rsid w:val="009B2182"/>
    <w:rsid w:val="009B25D5"/>
    <w:rsid w:val="009B29FD"/>
    <w:rsid w:val="009B2ADB"/>
    <w:rsid w:val="009B3C5F"/>
    <w:rsid w:val="009B5030"/>
    <w:rsid w:val="009B5988"/>
    <w:rsid w:val="009B5EB0"/>
    <w:rsid w:val="009B6144"/>
    <w:rsid w:val="009B638F"/>
    <w:rsid w:val="009B6468"/>
    <w:rsid w:val="009B647E"/>
    <w:rsid w:val="009B64EF"/>
    <w:rsid w:val="009B7426"/>
    <w:rsid w:val="009B7792"/>
    <w:rsid w:val="009C0A4B"/>
    <w:rsid w:val="009C0CDF"/>
    <w:rsid w:val="009C17AC"/>
    <w:rsid w:val="009C1A46"/>
    <w:rsid w:val="009C2DD2"/>
    <w:rsid w:val="009C3812"/>
    <w:rsid w:val="009C3F88"/>
    <w:rsid w:val="009C4C6E"/>
    <w:rsid w:val="009C6B4A"/>
    <w:rsid w:val="009C6D5E"/>
    <w:rsid w:val="009C7C09"/>
    <w:rsid w:val="009D1BDA"/>
    <w:rsid w:val="009D2B65"/>
    <w:rsid w:val="009D2CAE"/>
    <w:rsid w:val="009D3840"/>
    <w:rsid w:val="009D3DB5"/>
    <w:rsid w:val="009D50D4"/>
    <w:rsid w:val="009D5412"/>
    <w:rsid w:val="009D56ED"/>
    <w:rsid w:val="009D5737"/>
    <w:rsid w:val="009D5F68"/>
    <w:rsid w:val="009D6195"/>
    <w:rsid w:val="009D6FEA"/>
    <w:rsid w:val="009D76AF"/>
    <w:rsid w:val="009D7D57"/>
    <w:rsid w:val="009E0C1B"/>
    <w:rsid w:val="009E1784"/>
    <w:rsid w:val="009E2536"/>
    <w:rsid w:val="009E3938"/>
    <w:rsid w:val="009E3D42"/>
    <w:rsid w:val="009E496F"/>
    <w:rsid w:val="009E4A3C"/>
    <w:rsid w:val="009E578B"/>
    <w:rsid w:val="009E5937"/>
    <w:rsid w:val="009E6870"/>
    <w:rsid w:val="009E6C56"/>
    <w:rsid w:val="009E7DD7"/>
    <w:rsid w:val="009F01B9"/>
    <w:rsid w:val="009F1010"/>
    <w:rsid w:val="009F2AE9"/>
    <w:rsid w:val="009F2D31"/>
    <w:rsid w:val="009F3A3F"/>
    <w:rsid w:val="009F4151"/>
    <w:rsid w:val="009F4E8A"/>
    <w:rsid w:val="009F7040"/>
    <w:rsid w:val="00A01DA3"/>
    <w:rsid w:val="00A02B26"/>
    <w:rsid w:val="00A03CFA"/>
    <w:rsid w:val="00A04626"/>
    <w:rsid w:val="00A05071"/>
    <w:rsid w:val="00A05492"/>
    <w:rsid w:val="00A06642"/>
    <w:rsid w:val="00A070BB"/>
    <w:rsid w:val="00A07506"/>
    <w:rsid w:val="00A078F1"/>
    <w:rsid w:val="00A07E77"/>
    <w:rsid w:val="00A10A22"/>
    <w:rsid w:val="00A10F92"/>
    <w:rsid w:val="00A113CC"/>
    <w:rsid w:val="00A114F5"/>
    <w:rsid w:val="00A121D0"/>
    <w:rsid w:val="00A136EC"/>
    <w:rsid w:val="00A137F1"/>
    <w:rsid w:val="00A13996"/>
    <w:rsid w:val="00A13D74"/>
    <w:rsid w:val="00A14726"/>
    <w:rsid w:val="00A147F3"/>
    <w:rsid w:val="00A14928"/>
    <w:rsid w:val="00A14B13"/>
    <w:rsid w:val="00A14B45"/>
    <w:rsid w:val="00A15CCD"/>
    <w:rsid w:val="00A15D3F"/>
    <w:rsid w:val="00A15F85"/>
    <w:rsid w:val="00A1701B"/>
    <w:rsid w:val="00A17EBD"/>
    <w:rsid w:val="00A20567"/>
    <w:rsid w:val="00A20C7A"/>
    <w:rsid w:val="00A20F8B"/>
    <w:rsid w:val="00A214C2"/>
    <w:rsid w:val="00A21EC5"/>
    <w:rsid w:val="00A23728"/>
    <w:rsid w:val="00A2445E"/>
    <w:rsid w:val="00A25343"/>
    <w:rsid w:val="00A25B31"/>
    <w:rsid w:val="00A263E0"/>
    <w:rsid w:val="00A27252"/>
    <w:rsid w:val="00A3065B"/>
    <w:rsid w:val="00A30772"/>
    <w:rsid w:val="00A313A5"/>
    <w:rsid w:val="00A31585"/>
    <w:rsid w:val="00A3267D"/>
    <w:rsid w:val="00A347E4"/>
    <w:rsid w:val="00A35F15"/>
    <w:rsid w:val="00A36D80"/>
    <w:rsid w:val="00A37D62"/>
    <w:rsid w:val="00A37E02"/>
    <w:rsid w:val="00A4116D"/>
    <w:rsid w:val="00A41267"/>
    <w:rsid w:val="00A41696"/>
    <w:rsid w:val="00A427FF"/>
    <w:rsid w:val="00A43ED6"/>
    <w:rsid w:val="00A4469C"/>
    <w:rsid w:val="00A44B92"/>
    <w:rsid w:val="00A45DCA"/>
    <w:rsid w:val="00A461FC"/>
    <w:rsid w:val="00A462A9"/>
    <w:rsid w:val="00A47313"/>
    <w:rsid w:val="00A50066"/>
    <w:rsid w:val="00A5143C"/>
    <w:rsid w:val="00A516AC"/>
    <w:rsid w:val="00A5185D"/>
    <w:rsid w:val="00A51EF3"/>
    <w:rsid w:val="00A53F86"/>
    <w:rsid w:val="00A5523A"/>
    <w:rsid w:val="00A55574"/>
    <w:rsid w:val="00A55BA1"/>
    <w:rsid w:val="00A56C65"/>
    <w:rsid w:val="00A56D98"/>
    <w:rsid w:val="00A57EA0"/>
    <w:rsid w:val="00A57EEC"/>
    <w:rsid w:val="00A6051F"/>
    <w:rsid w:val="00A60E63"/>
    <w:rsid w:val="00A61991"/>
    <w:rsid w:val="00A61BB7"/>
    <w:rsid w:val="00A61CCC"/>
    <w:rsid w:val="00A61DA0"/>
    <w:rsid w:val="00A61F0D"/>
    <w:rsid w:val="00A628FF"/>
    <w:rsid w:val="00A62A95"/>
    <w:rsid w:val="00A62BE0"/>
    <w:rsid w:val="00A62CD8"/>
    <w:rsid w:val="00A645BF"/>
    <w:rsid w:val="00A64D8B"/>
    <w:rsid w:val="00A64F41"/>
    <w:rsid w:val="00A65C5F"/>
    <w:rsid w:val="00A66477"/>
    <w:rsid w:val="00A672F8"/>
    <w:rsid w:val="00A674DC"/>
    <w:rsid w:val="00A70726"/>
    <w:rsid w:val="00A70AA6"/>
    <w:rsid w:val="00A717B5"/>
    <w:rsid w:val="00A71ADB"/>
    <w:rsid w:val="00A71BD9"/>
    <w:rsid w:val="00A726EE"/>
    <w:rsid w:val="00A75891"/>
    <w:rsid w:val="00A76206"/>
    <w:rsid w:val="00A7622B"/>
    <w:rsid w:val="00A77CAF"/>
    <w:rsid w:val="00A77D59"/>
    <w:rsid w:val="00A77E46"/>
    <w:rsid w:val="00A800EC"/>
    <w:rsid w:val="00A80D9F"/>
    <w:rsid w:val="00A82D75"/>
    <w:rsid w:val="00A85E0B"/>
    <w:rsid w:val="00A86BD0"/>
    <w:rsid w:val="00A90395"/>
    <w:rsid w:val="00A90FDA"/>
    <w:rsid w:val="00A92064"/>
    <w:rsid w:val="00A927BC"/>
    <w:rsid w:val="00A92EB4"/>
    <w:rsid w:val="00A9365B"/>
    <w:rsid w:val="00A93F26"/>
    <w:rsid w:val="00A941E3"/>
    <w:rsid w:val="00A94AC1"/>
    <w:rsid w:val="00A9557A"/>
    <w:rsid w:val="00A95B75"/>
    <w:rsid w:val="00A9697D"/>
    <w:rsid w:val="00A970F2"/>
    <w:rsid w:val="00A97F46"/>
    <w:rsid w:val="00AA012A"/>
    <w:rsid w:val="00AA0585"/>
    <w:rsid w:val="00AA0717"/>
    <w:rsid w:val="00AA0C81"/>
    <w:rsid w:val="00AA1037"/>
    <w:rsid w:val="00AA273A"/>
    <w:rsid w:val="00AA3799"/>
    <w:rsid w:val="00AA38C6"/>
    <w:rsid w:val="00AA3D62"/>
    <w:rsid w:val="00AA55B1"/>
    <w:rsid w:val="00AA580A"/>
    <w:rsid w:val="00AA6475"/>
    <w:rsid w:val="00AA77A6"/>
    <w:rsid w:val="00AB001C"/>
    <w:rsid w:val="00AB06C6"/>
    <w:rsid w:val="00AB0BDB"/>
    <w:rsid w:val="00AB0FA5"/>
    <w:rsid w:val="00AB133D"/>
    <w:rsid w:val="00AB139D"/>
    <w:rsid w:val="00AB17A5"/>
    <w:rsid w:val="00AB21B0"/>
    <w:rsid w:val="00AB373D"/>
    <w:rsid w:val="00AB3A19"/>
    <w:rsid w:val="00AB3DE5"/>
    <w:rsid w:val="00AB40B3"/>
    <w:rsid w:val="00AB46D3"/>
    <w:rsid w:val="00AB4C57"/>
    <w:rsid w:val="00AB5857"/>
    <w:rsid w:val="00AB6572"/>
    <w:rsid w:val="00AB78D0"/>
    <w:rsid w:val="00AC03EB"/>
    <w:rsid w:val="00AC1F14"/>
    <w:rsid w:val="00AC2696"/>
    <w:rsid w:val="00AC2DC6"/>
    <w:rsid w:val="00AC2E44"/>
    <w:rsid w:val="00AC2EC8"/>
    <w:rsid w:val="00AC2F19"/>
    <w:rsid w:val="00AC3404"/>
    <w:rsid w:val="00AC39A9"/>
    <w:rsid w:val="00AC4577"/>
    <w:rsid w:val="00AC46EA"/>
    <w:rsid w:val="00AC5086"/>
    <w:rsid w:val="00AC5432"/>
    <w:rsid w:val="00AC5630"/>
    <w:rsid w:val="00AC6D78"/>
    <w:rsid w:val="00AC6E00"/>
    <w:rsid w:val="00AC7C12"/>
    <w:rsid w:val="00AD0059"/>
    <w:rsid w:val="00AD0318"/>
    <w:rsid w:val="00AD262B"/>
    <w:rsid w:val="00AD278C"/>
    <w:rsid w:val="00AD3689"/>
    <w:rsid w:val="00AD39A7"/>
    <w:rsid w:val="00AD3E18"/>
    <w:rsid w:val="00AD3E6D"/>
    <w:rsid w:val="00AD4B46"/>
    <w:rsid w:val="00AD4FDF"/>
    <w:rsid w:val="00AD6CAF"/>
    <w:rsid w:val="00AE0656"/>
    <w:rsid w:val="00AE1F56"/>
    <w:rsid w:val="00AE2D56"/>
    <w:rsid w:val="00AE3138"/>
    <w:rsid w:val="00AE3166"/>
    <w:rsid w:val="00AE5CBF"/>
    <w:rsid w:val="00AE6718"/>
    <w:rsid w:val="00AE6C1A"/>
    <w:rsid w:val="00AE712E"/>
    <w:rsid w:val="00AE7D22"/>
    <w:rsid w:val="00AF0324"/>
    <w:rsid w:val="00AF0AFC"/>
    <w:rsid w:val="00AF1289"/>
    <w:rsid w:val="00AF20CC"/>
    <w:rsid w:val="00AF27E1"/>
    <w:rsid w:val="00AF2E7E"/>
    <w:rsid w:val="00AF36D2"/>
    <w:rsid w:val="00AF527F"/>
    <w:rsid w:val="00AF561C"/>
    <w:rsid w:val="00AF58DF"/>
    <w:rsid w:val="00AF6169"/>
    <w:rsid w:val="00AF625D"/>
    <w:rsid w:val="00AF6DFA"/>
    <w:rsid w:val="00B019CA"/>
    <w:rsid w:val="00B026E5"/>
    <w:rsid w:val="00B02871"/>
    <w:rsid w:val="00B03206"/>
    <w:rsid w:val="00B03A6E"/>
    <w:rsid w:val="00B0547A"/>
    <w:rsid w:val="00B06D7D"/>
    <w:rsid w:val="00B07791"/>
    <w:rsid w:val="00B07883"/>
    <w:rsid w:val="00B07C21"/>
    <w:rsid w:val="00B07C88"/>
    <w:rsid w:val="00B102AD"/>
    <w:rsid w:val="00B10BA1"/>
    <w:rsid w:val="00B1257C"/>
    <w:rsid w:val="00B12800"/>
    <w:rsid w:val="00B12919"/>
    <w:rsid w:val="00B1355C"/>
    <w:rsid w:val="00B145CE"/>
    <w:rsid w:val="00B14AAB"/>
    <w:rsid w:val="00B16FFE"/>
    <w:rsid w:val="00B17629"/>
    <w:rsid w:val="00B17F3B"/>
    <w:rsid w:val="00B20785"/>
    <w:rsid w:val="00B21CF4"/>
    <w:rsid w:val="00B21DB8"/>
    <w:rsid w:val="00B22245"/>
    <w:rsid w:val="00B224A9"/>
    <w:rsid w:val="00B22DAD"/>
    <w:rsid w:val="00B243CA"/>
    <w:rsid w:val="00B24ED4"/>
    <w:rsid w:val="00B25785"/>
    <w:rsid w:val="00B25B31"/>
    <w:rsid w:val="00B26015"/>
    <w:rsid w:val="00B26192"/>
    <w:rsid w:val="00B27C76"/>
    <w:rsid w:val="00B27CFE"/>
    <w:rsid w:val="00B304A9"/>
    <w:rsid w:val="00B30AAF"/>
    <w:rsid w:val="00B3106D"/>
    <w:rsid w:val="00B310F3"/>
    <w:rsid w:val="00B320C4"/>
    <w:rsid w:val="00B327AA"/>
    <w:rsid w:val="00B32FAC"/>
    <w:rsid w:val="00B342A1"/>
    <w:rsid w:val="00B35709"/>
    <w:rsid w:val="00B36454"/>
    <w:rsid w:val="00B36F9E"/>
    <w:rsid w:val="00B40277"/>
    <w:rsid w:val="00B406B7"/>
    <w:rsid w:val="00B40D78"/>
    <w:rsid w:val="00B4110D"/>
    <w:rsid w:val="00B436D8"/>
    <w:rsid w:val="00B43ED1"/>
    <w:rsid w:val="00B445D8"/>
    <w:rsid w:val="00B44AD4"/>
    <w:rsid w:val="00B46319"/>
    <w:rsid w:val="00B466A6"/>
    <w:rsid w:val="00B466F2"/>
    <w:rsid w:val="00B4728C"/>
    <w:rsid w:val="00B50D57"/>
    <w:rsid w:val="00B513EE"/>
    <w:rsid w:val="00B520F0"/>
    <w:rsid w:val="00B52EC5"/>
    <w:rsid w:val="00B54575"/>
    <w:rsid w:val="00B5586D"/>
    <w:rsid w:val="00B56234"/>
    <w:rsid w:val="00B56BA4"/>
    <w:rsid w:val="00B57747"/>
    <w:rsid w:val="00B57951"/>
    <w:rsid w:val="00B601B1"/>
    <w:rsid w:val="00B601DA"/>
    <w:rsid w:val="00B63F81"/>
    <w:rsid w:val="00B64068"/>
    <w:rsid w:val="00B642D9"/>
    <w:rsid w:val="00B64E7D"/>
    <w:rsid w:val="00B657EA"/>
    <w:rsid w:val="00B65F78"/>
    <w:rsid w:val="00B664E0"/>
    <w:rsid w:val="00B67F2A"/>
    <w:rsid w:val="00B71560"/>
    <w:rsid w:val="00B71604"/>
    <w:rsid w:val="00B71F75"/>
    <w:rsid w:val="00B725C0"/>
    <w:rsid w:val="00B7267B"/>
    <w:rsid w:val="00B72E39"/>
    <w:rsid w:val="00B733ED"/>
    <w:rsid w:val="00B73B9E"/>
    <w:rsid w:val="00B74A16"/>
    <w:rsid w:val="00B75329"/>
    <w:rsid w:val="00B75790"/>
    <w:rsid w:val="00B75CA3"/>
    <w:rsid w:val="00B762FF"/>
    <w:rsid w:val="00B769BE"/>
    <w:rsid w:val="00B76A3E"/>
    <w:rsid w:val="00B76BBD"/>
    <w:rsid w:val="00B77389"/>
    <w:rsid w:val="00B777FE"/>
    <w:rsid w:val="00B8016F"/>
    <w:rsid w:val="00B82676"/>
    <w:rsid w:val="00B82E12"/>
    <w:rsid w:val="00B8335D"/>
    <w:rsid w:val="00B84187"/>
    <w:rsid w:val="00B84491"/>
    <w:rsid w:val="00B8486D"/>
    <w:rsid w:val="00B858BF"/>
    <w:rsid w:val="00B85EAA"/>
    <w:rsid w:val="00B8653F"/>
    <w:rsid w:val="00B86719"/>
    <w:rsid w:val="00B86872"/>
    <w:rsid w:val="00B86FC8"/>
    <w:rsid w:val="00B87230"/>
    <w:rsid w:val="00B872BE"/>
    <w:rsid w:val="00B87B58"/>
    <w:rsid w:val="00B87EF2"/>
    <w:rsid w:val="00B90091"/>
    <w:rsid w:val="00B90DED"/>
    <w:rsid w:val="00B91E83"/>
    <w:rsid w:val="00B91F87"/>
    <w:rsid w:val="00B92EE9"/>
    <w:rsid w:val="00B93037"/>
    <w:rsid w:val="00B93992"/>
    <w:rsid w:val="00B94383"/>
    <w:rsid w:val="00B95B79"/>
    <w:rsid w:val="00B960E7"/>
    <w:rsid w:val="00B96979"/>
    <w:rsid w:val="00BA009A"/>
    <w:rsid w:val="00BA09CE"/>
    <w:rsid w:val="00BA0B98"/>
    <w:rsid w:val="00BA106B"/>
    <w:rsid w:val="00BA1D93"/>
    <w:rsid w:val="00BA1F05"/>
    <w:rsid w:val="00BA1FFC"/>
    <w:rsid w:val="00BA3953"/>
    <w:rsid w:val="00BA4C3B"/>
    <w:rsid w:val="00BA56DF"/>
    <w:rsid w:val="00BA73E2"/>
    <w:rsid w:val="00BA7AFB"/>
    <w:rsid w:val="00BA7D8D"/>
    <w:rsid w:val="00BB01C5"/>
    <w:rsid w:val="00BB1C78"/>
    <w:rsid w:val="00BB2ACC"/>
    <w:rsid w:val="00BB2E4F"/>
    <w:rsid w:val="00BB4B1E"/>
    <w:rsid w:val="00BB563E"/>
    <w:rsid w:val="00BB6CD0"/>
    <w:rsid w:val="00BB7552"/>
    <w:rsid w:val="00BB7735"/>
    <w:rsid w:val="00BB7897"/>
    <w:rsid w:val="00BB7C01"/>
    <w:rsid w:val="00BC0033"/>
    <w:rsid w:val="00BC07AF"/>
    <w:rsid w:val="00BC1111"/>
    <w:rsid w:val="00BC122D"/>
    <w:rsid w:val="00BC498F"/>
    <w:rsid w:val="00BC524D"/>
    <w:rsid w:val="00BC5922"/>
    <w:rsid w:val="00BC5F34"/>
    <w:rsid w:val="00BC6508"/>
    <w:rsid w:val="00BC70DD"/>
    <w:rsid w:val="00BD0FE6"/>
    <w:rsid w:val="00BD120A"/>
    <w:rsid w:val="00BD1AFD"/>
    <w:rsid w:val="00BD271E"/>
    <w:rsid w:val="00BD29A1"/>
    <w:rsid w:val="00BD3852"/>
    <w:rsid w:val="00BD530E"/>
    <w:rsid w:val="00BD54DC"/>
    <w:rsid w:val="00BD7CC6"/>
    <w:rsid w:val="00BE14AE"/>
    <w:rsid w:val="00BE1905"/>
    <w:rsid w:val="00BE1CC3"/>
    <w:rsid w:val="00BE1D4E"/>
    <w:rsid w:val="00BE22EE"/>
    <w:rsid w:val="00BE28E3"/>
    <w:rsid w:val="00BE3B8B"/>
    <w:rsid w:val="00BE5EAB"/>
    <w:rsid w:val="00BE6103"/>
    <w:rsid w:val="00BE61E2"/>
    <w:rsid w:val="00BE65E7"/>
    <w:rsid w:val="00BE7493"/>
    <w:rsid w:val="00BE79D0"/>
    <w:rsid w:val="00BF059E"/>
    <w:rsid w:val="00BF1300"/>
    <w:rsid w:val="00BF20D9"/>
    <w:rsid w:val="00BF2B47"/>
    <w:rsid w:val="00BF39F4"/>
    <w:rsid w:val="00BF4316"/>
    <w:rsid w:val="00BF5EFE"/>
    <w:rsid w:val="00BF5F91"/>
    <w:rsid w:val="00BF5FCA"/>
    <w:rsid w:val="00BF6ECC"/>
    <w:rsid w:val="00BF70C7"/>
    <w:rsid w:val="00BF7F7A"/>
    <w:rsid w:val="00C00733"/>
    <w:rsid w:val="00C01423"/>
    <w:rsid w:val="00C02212"/>
    <w:rsid w:val="00C02540"/>
    <w:rsid w:val="00C0299B"/>
    <w:rsid w:val="00C02A1F"/>
    <w:rsid w:val="00C030D8"/>
    <w:rsid w:val="00C049DE"/>
    <w:rsid w:val="00C067D9"/>
    <w:rsid w:val="00C068D0"/>
    <w:rsid w:val="00C06DEC"/>
    <w:rsid w:val="00C0764B"/>
    <w:rsid w:val="00C10DDA"/>
    <w:rsid w:val="00C11967"/>
    <w:rsid w:val="00C11F27"/>
    <w:rsid w:val="00C120F0"/>
    <w:rsid w:val="00C12BF5"/>
    <w:rsid w:val="00C1313A"/>
    <w:rsid w:val="00C134CA"/>
    <w:rsid w:val="00C139B8"/>
    <w:rsid w:val="00C13ABE"/>
    <w:rsid w:val="00C13EAE"/>
    <w:rsid w:val="00C20D6D"/>
    <w:rsid w:val="00C21411"/>
    <w:rsid w:val="00C2237D"/>
    <w:rsid w:val="00C22934"/>
    <w:rsid w:val="00C22C90"/>
    <w:rsid w:val="00C22E87"/>
    <w:rsid w:val="00C23DBE"/>
    <w:rsid w:val="00C24105"/>
    <w:rsid w:val="00C24D76"/>
    <w:rsid w:val="00C2608B"/>
    <w:rsid w:val="00C26F63"/>
    <w:rsid w:val="00C30AF7"/>
    <w:rsid w:val="00C311BF"/>
    <w:rsid w:val="00C31D77"/>
    <w:rsid w:val="00C3293C"/>
    <w:rsid w:val="00C32BE9"/>
    <w:rsid w:val="00C33330"/>
    <w:rsid w:val="00C346C2"/>
    <w:rsid w:val="00C348FA"/>
    <w:rsid w:val="00C37FE1"/>
    <w:rsid w:val="00C403C6"/>
    <w:rsid w:val="00C40D2B"/>
    <w:rsid w:val="00C41AB9"/>
    <w:rsid w:val="00C41C72"/>
    <w:rsid w:val="00C426EE"/>
    <w:rsid w:val="00C4273B"/>
    <w:rsid w:val="00C428C0"/>
    <w:rsid w:val="00C429A8"/>
    <w:rsid w:val="00C42E21"/>
    <w:rsid w:val="00C43494"/>
    <w:rsid w:val="00C46194"/>
    <w:rsid w:val="00C4767A"/>
    <w:rsid w:val="00C47BC4"/>
    <w:rsid w:val="00C47E5A"/>
    <w:rsid w:val="00C5095F"/>
    <w:rsid w:val="00C50D86"/>
    <w:rsid w:val="00C512A1"/>
    <w:rsid w:val="00C515E0"/>
    <w:rsid w:val="00C5207D"/>
    <w:rsid w:val="00C52F8D"/>
    <w:rsid w:val="00C53EE0"/>
    <w:rsid w:val="00C541CB"/>
    <w:rsid w:val="00C5421C"/>
    <w:rsid w:val="00C5516B"/>
    <w:rsid w:val="00C57AA0"/>
    <w:rsid w:val="00C57D38"/>
    <w:rsid w:val="00C57EBD"/>
    <w:rsid w:val="00C600B5"/>
    <w:rsid w:val="00C6187A"/>
    <w:rsid w:val="00C61CFD"/>
    <w:rsid w:val="00C61D67"/>
    <w:rsid w:val="00C64711"/>
    <w:rsid w:val="00C65655"/>
    <w:rsid w:val="00C66326"/>
    <w:rsid w:val="00C667D2"/>
    <w:rsid w:val="00C66B9C"/>
    <w:rsid w:val="00C6732D"/>
    <w:rsid w:val="00C700DA"/>
    <w:rsid w:val="00C70718"/>
    <w:rsid w:val="00C70957"/>
    <w:rsid w:val="00C71A7E"/>
    <w:rsid w:val="00C71FF3"/>
    <w:rsid w:val="00C721C0"/>
    <w:rsid w:val="00C74018"/>
    <w:rsid w:val="00C749F8"/>
    <w:rsid w:val="00C75391"/>
    <w:rsid w:val="00C764E4"/>
    <w:rsid w:val="00C771BC"/>
    <w:rsid w:val="00C77397"/>
    <w:rsid w:val="00C80039"/>
    <w:rsid w:val="00C81914"/>
    <w:rsid w:val="00C81B08"/>
    <w:rsid w:val="00C81D2F"/>
    <w:rsid w:val="00C82A41"/>
    <w:rsid w:val="00C8363C"/>
    <w:rsid w:val="00C836E3"/>
    <w:rsid w:val="00C83FE6"/>
    <w:rsid w:val="00C8403B"/>
    <w:rsid w:val="00C84989"/>
    <w:rsid w:val="00C84E63"/>
    <w:rsid w:val="00C85206"/>
    <w:rsid w:val="00C8699D"/>
    <w:rsid w:val="00C9048C"/>
    <w:rsid w:val="00C906E2"/>
    <w:rsid w:val="00C9109D"/>
    <w:rsid w:val="00C9166F"/>
    <w:rsid w:val="00C9195E"/>
    <w:rsid w:val="00C9234F"/>
    <w:rsid w:val="00C92E37"/>
    <w:rsid w:val="00C93231"/>
    <w:rsid w:val="00C93D20"/>
    <w:rsid w:val="00C942C6"/>
    <w:rsid w:val="00C94405"/>
    <w:rsid w:val="00C94463"/>
    <w:rsid w:val="00C9632A"/>
    <w:rsid w:val="00C96528"/>
    <w:rsid w:val="00C9666A"/>
    <w:rsid w:val="00C976A7"/>
    <w:rsid w:val="00CA008F"/>
    <w:rsid w:val="00CA07B6"/>
    <w:rsid w:val="00CA207B"/>
    <w:rsid w:val="00CA2824"/>
    <w:rsid w:val="00CA2DFE"/>
    <w:rsid w:val="00CA467E"/>
    <w:rsid w:val="00CA517C"/>
    <w:rsid w:val="00CA53E8"/>
    <w:rsid w:val="00CA5DF0"/>
    <w:rsid w:val="00CA6149"/>
    <w:rsid w:val="00CA72C1"/>
    <w:rsid w:val="00CB0A92"/>
    <w:rsid w:val="00CB0C64"/>
    <w:rsid w:val="00CB23D2"/>
    <w:rsid w:val="00CB277D"/>
    <w:rsid w:val="00CB34C7"/>
    <w:rsid w:val="00CB34E0"/>
    <w:rsid w:val="00CB3524"/>
    <w:rsid w:val="00CB3612"/>
    <w:rsid w:val="00CB3943"/>
    <w:rsid w:val="00CB3DC5"/>
    <w:rsid w:val="00CB47A8"/>
    <w:rsid w:val="00CB4EE3"/>
    <w:rsid w:val="00CB5051"/>
    <w:rsid w:val="00CB593D"/>
    <w:rsid w:val="00CB5FA5"/>
    <w:rsid w:val="00CB761F"/>
    <w:rsid w:val="00CB799E"/>
    <w:rsid w:val="00CB7F28"/>
    <w:rsid w:val="00CC071F"/>
    <w:rsid w:val="00CC1021"/>
    <w:rsid w:val="00CC146A"/>
    <w:rsid w:val="00CC2892"/>
    <w:rsid w:val="00CC2F58"/>
    <w:rsid w:val="00CC4082"/>
    <w:rsid w:val="00CC48A1"/>
    <w:rsid w:val="00CC4C1F"/>
    <w:rsid w:val="00CC50C2"/>
    <w:rsid w:val="00CC63A5"/>
    <w:rsid w:val="00CC72D3"/>
    <w:rsid w:val="00CC744B"/>
    <w:rsid w:val="00CC7C2F"/>
    <w:rsid w:val="00CC7D01"/>
    <w:rsid w:val="00CD1E52"/>
    <w:rsid w:val="00CD1F19"/>
    <w:rsid w:val="00CD28DC"/>
    <w:rsid w:val="00CD2BD9"/>
    <w:rsid w:val="00CD3474"/>
    <w:rsid w:val="00CD34EE"/>
    <w:rsid w:val="00CD3595"/>
    <w:rsid w:val="00CD35F5"/>
    <w:rsid w:val="00CD3749"/>
    <w:rsid w:val="00CD4B12"/>
    <w:rsid w:val="00CD4F5B"/>
    <w:rsid w:val="00CD5DBC"/>
    <w:rsid w:val="00CD7076"/>
    <w:rsid w:val="00CD733B"/>
    <w:rsid w:val="00CD7A4D"/>
    <w:rsid w:val="00CE108A"/>
    <w:rsid w:val="00CE11B4"/>
    <w:rsid w:val="00CE2010"/>
    <w:rsid w:val="00CE2E82"/>
    <w:rsid w:val="00CE6DAB"/>
    <w:rsid w:val="00CE78A5"/>
    <w:rsid w:val="00CF038A"/>
    <w:rsid w:val="00CF09C3"/>
    <w:rsid w:val="00CF169B"/>
    <w:rsid w:val="00CF1D9F"/>
    <w:rsid w:val="00CF2503"/>
    <w:rsid w:val="00CF2E8D"/>
    <w:rsid w:val="00CF31FE"/>
    <w:rsid w:val="00CF326E"/>
    <w:rsid w:val="00CF37F2"/>
    <w:rsid w:val="00CF522F"/>
    <w:rsid w:val="00CF5357"/>
    <w:rsid w:val="00CF558C"/>
    <w:rsid w:val="00CF57A3"/>
    <w:rsid w:val="00CF6F7D"/>
    <w:rsid w:val="00CF7A11"/>
    <w:rsid w:val="00CF7F4D"/>
    <w:rsid w:val="00D00362"/>
    <w:rsid w:val="00D00513"/>
    <w:rsid w:val="00D005C1"/>
    <w:rsid w:val="00D01DA2"/>
    <w:rsid w:val="00D021DB"/>
    <w:rsid w:val="00D02322"/>
    <w:rsid w:val="00D02BAF"/>
    <w:rsid w:val="00D046C4"/>
    <w:rsid w:val="00D047A2"/>
    <w:rsid w:val="00D06C11"/>
    <w:rsid w:val="00D06C9C"/>
    <w:rsid w:val="00D10DE0"/>
    <w:rsid w:val="00D10F2F"/>
    <w:rsid w:val="00D11588"/>
    <w:rsid w:val="00D11BE7"/>
    <w:rsid w:val="00D12093"/>
    <w:rsid w:val="00D125F8"/>
    <w:rsid w:val="00D12C8D"/>
    <w:rsid w:val="00D12D0D"/>
    <w:rsid w:val="00D13495"/>
    <w:rsid w:val="00D135A8"/>
    <w:rsid w:val="00D13676"/>
    <w:rsid w:val="00D13E98"/>
    <w:rsid w:val="00D14418"/>
    <w:rsid w:val="00D153CC"/>
    <w:rsid w:val="00D15CF1"/>
    <w:rsid w:val="00D16311"/>
    <w:rsid w:val="00D17F8B"/>
    <w:rsid w:val="00D20D7B"/>
    <w:rsid w:val="00D212E8"/>
    <w:rsid w:val="00D21395"/>
    <w:rsid w:val="00D21CE4"/>
    <w:rsid w:val="00D228EF"/>
    <w:rsid w:val="00D23001"/>
    <w:rsid w:val="00D23A3C"/>
    <w:rsid w:val="00D23C0B"/>
    <w:rsid w:val="00D24FAA"/>
    <w:rsid w:val="00D26220"/>
    <w:rsid w:val="00D267E3"/>
    <w:rsid w:val="00D26B7D"/>
    <w:rsid w:val="00D272F5"/>
    <w:rsid w:val="00D275F8"/>
    <w:rsid w:val="00D27667"/>
    <w:rsid w:val="00D27B80"/>
    <w:rsid w:val="00D27DB9"/>
    <w:rsid w:val="00D30A68"/>
    <w:rsid w:val="00D325C8"/>
    <w:rsid w:val="00D32A09"/>
    <w:rsid w:val="00D34E58"/>
    <w:rsid w:val="00D357B7"/>
    <w:rsid w:val="00D36712"/>
    <w:rsid w:val="00D372C0"/>
    <w:rsid w:val="00D37490"/>
    <w:rsid w:val="00D40746"/>
    <w:rsid w:val="00D41212"/>
    <w:rsid w:val="00D4145B"/>
    <w:rsid w:val="00D415AB"/>
    <w:rsid w:val="00D41ABA"/>
    <w:rsid w:val="00D421DC"/>
    <w:rsid w:val="00D42426"/>
    <w:rsid w:val="00D4278C"/>
    <w:rsid w:val="00D429F0"/>
    <w:rsid w:val="00D42DF4"/>
    <w:rsid w:val="00D431E0"/>
    <w:rsid w:val="00D43B18"/>
    <w:rsid w:val="00D4415A"/>
    <w:rsid w:val="00D4428A"/>
    <w:rsid w:val="00D445FA"/>
    <w:rsid w:val="00D44603"/>
    <w:rsid w:val="00D4486D"/>
    <w:rsid w:val="00D44912"/>
    <w:rsid w:val="00D44F5B"/>
    <w:rsid w:val="00D457DC"/>
    <w:rsid w:val="00D4702D"/>
    <w:rsid w:val="00D47725"/>
    <w:rsid w:val="00D47962"/>
    <w:rsid w:val="00D47EC9"/>
    <w:rsid w:val="00D50021"/>
    <w:rsid w:val="00D500B9"/>
    <w:rsid w:val="00D500FA"/>
    <w:rsid w:val="00D5043C"/>
    <w:rsid w:val="00D50E61"/>
    <w:rsid w:val="00D51103"/>
    <w:rsid w:val="00D514FD"/>
    <w:rsid w:val="00D51984"/>
    <w:rsid w:val="00D51B57"/>
    <w:rsid w:val="00D5322E"/>
    <w:rsid w:val="00D5355C"/>
    <w:rsid w:val="00D544A8"/>
    <w:rsid w:val="00D56E25"/>
    <w:rsid w:val="00D56E93"/>
    <w:rsid w:val="00D6002D"/>
    <w:rsid w:val="00D60670"/>
    <w:rsid w:val="00D624FC"/>
    <w:rsid w:val="00D62A16"/>
    <w:rsid w:val="00D62F24"/>
    <w:rsid w:val="00D631BB"/>
    <w:rsid w:val="00D63385"/>
    <w:rsid w:val="00D63972"/>
    <w:rsid w:val="00D650D4"/>
    <w:rsid w:val="00D65B72"/>
    <w:rsid w:val="00D65D6F"/>
    <w:rsid w:val="00D67C80"/>
    <w:rsid w:val="00D67F54"/>
    <w:rsid w:val="00D70CA6"/>
    <w:rsid w:val="00D7112A"/>
    <w:rsid w:val="00D728F0"/>
    <w:rsid w:val="00D730B0"/>
    <w:rsid w:val="00D73630"/>
    <w:rsid w:val="00D73D24"/>
    <w:rsid w:val="00D74773"/>
    <w:rsid w:val="00D75080"/>
    <w:rsid w:val="00D75484"/>
    <w:rsid w:val="00D75EE4"/>
    <w:rsid w:val="00D764C1"/>
    <w:rsid w:val="00D76624"/>
    <w:rsid w:val="00D76A11"/>
    <w:rsid w:val="00D779BC"/>
    <w:rsid w:val="00D77F73"/>
    <w:rsid w:val="00D81295"/>
    <w:rsid w:val="00D84A92"/>
    <w:rsid w:val="00D84AEB"/>
    <w:rsid w:val="00D86795"/>
    <w:rsid w:val="00D87FD3"/>
    <w:rsid w:val="00D92AA6"/>
    <w:rsid w:val="00D938AB"/>
    <w:rsid w:val="00D94B4B"/>
    <w:rsid w:val="00D94E5D"/>
    <w:rsid w:val="00D95D33"/>
    <w:rsid w:val="00D97163"/>
    <w:rsid w:val="00D97398"/>
    <w:rsid w:val="00D97468"/>
    <w:rsid w:val="00DA1D64"/>
    <w:rsid w:val="00DA2452"/>
    <w:rsid w:val="00DA2C0D"/>
    <w:rsid w:val="00DA2D52"/>
    <w:rsid w:val="00DA34D5"/>
    <w:rsid w:val="00DA642C"/>
    <w:rsid w:val="00DA6FF1"/>
    <w:rsid w:val="00DA71D4"/>
    <w:rsid w:val="00DA7431"/>
    <w:rsid w:val="00DA78BB"/>
    <w:rsid w:val="00DB0A6A"/>
    <w:rsid w:val="00DB2477"/>
    <w:rsid w:val="00DB2660"/>
    <w:rsid w:val="00DB2A34"/>
    <w:rsid w:val="00DB2E35"/>
    <w:rsid w:val="00DB4266"/>
    <w:rsid w:val="00DB46F2"/>
    <w:rsid w:val="00DB5EB6"/>
    <w:rsid w:val="00DB6636"/>
    <w:rsid w:val="00DB6820"/>
    <w:rsid w:val="00DB724E"/>
    <w:rsid w:val="00DB72B0"/>
    <w:rsid w:val="00DB72F6"/>
    <w:rsid w:val="00DB741B"/>
    <w:rsid w:val="00DB7DD2"/>
    <w:rsid w:val="00DB7DE3"/>
    <w:rsid w:val="00DC0048"/>
    <w:rsid w:val="00DC0AA6"/>
    <w:rsid w:val="00DC0E72"/>
    <w:rsid w:val="00DC335C"/>
    <w:rsid w:val="00DC33F4"/>
    <w:rsid w:val="00DC348C"/>
    <w:rsid w:val="00DC3AFF"/>
    <w:rsid w:val="00DC45A2"/>
    <w:rsid w:val="00DC5FCE"/>
    <w:rsid w:val="00DC73F1"/>
    <w:rsid w:val="00DC7A2B"/>
    <w:rsid w:val="00DC7C85"/>
    <w:rsid w:val="00DD0176"/>
    <w:rsid w:val="00DD0845"/>
    <w:rsid w:val="00DD1EED"/>
    <w:rsid w:val="00DD2FD9"/>
    <w:rsid w:val="00DD3461"/>
    <w:rsid w:val="00DD3D3C"/>
    <w:rsid w:val="00DD73B0"/>
    <w:rsid w:val="00DD7462"/>
    <w:rsid w:val="00DD7BED"/>
    <w:rsid w:val="00DE01F4"/>
    <w:rsid w:val="00DE05D4"/>
    <w:rsid w:val="00DE1C30"/>
    <w:rsid w:val="00DE273E"/>
    <w:rsid w:val="00DE27A7"/>
    <w:rsid w:val="00DE2DDD"/>
    <w:rsid w:val="00DE3F08"/>
    <w:rsid w:val="00DE449E"/>
    <w:rsid w:val="00DE45E5"/>
    <w:rsid w:val="00DE5271"/>
    <w:rsid w:val="00DE600A"/>
    <w:rsid w:val="00DE604D"/>
    <w:rsid w:val="00DE6097"/>
    <w:rsid w:val="00DE625E"/>
    <w:rsid w:val="00DE6EAF"/>
    <w:rsid w:val="00DE6FA3"/>
    <w:rsid w:val="00DE7226"/>
    <w:rsid w:val="00DE7454"/>
    <w:rsid w:val="00DF0497"/>
    <w:rsid w:val="00DF124F"/>
    <w:rsid w:val="00DF20B1"/>
    <w:rsid w:val="00DF2B29"/>
    <w:rsid w:val="00DF2B62"/>
    <w:rsid w:val="00DF41CE"/>
    <w:rsid w:val="00DF5FAB"/>
    <w:rsid w:val="00DF6559"/>
    <w:rsid w:val="00DF6A6F"/>
    <w:rsid w:val="00DF6E59"/>
    <w:rsid w:val="00DF6EAA"/>
    <w:rsid w:val="00DF7439"/>
    <w:rsid w:val="00E0064D"/>
    <w:rsid w:val="00E02568"/>
    <w:rsid w:val="00E026BC"/>
    <w:rsid w:val="00E030D4"/>
    <w:rsid w:val="00E0434C"/>
    <w:rsid w:val="00E04F1A"/>
    <w:rsid w:val="00E05D2C"/>
    <w:rsid w:val="00E106A0"/>
    <w:rsid w:val="00E110F2"/>
    <w:rsid w:val="00E11601"/>
    <w:rsid w:val="00E1170F"/>
    <w:rsid w:val="00E11A38"/>
    <w:rsid w:val="00E145F3"/>
    <w:rsid w:val="00E14C02"/>
    <w:rsid w:val="00E153E6"/>
    <w:rsid w:val="00E17B81"/>
    <w:rsid w:val="00E2025E"/>
    <w:rsid w:val="00E21F9B"/>
    <w:rsid w:val="00E23353"/>
    <w:rsid w:val="00E23A10"/>
    <w:rsid w:val="00E23D19"/>
    <w:rsid w:val="00E2419F"/>
    <w:rsid w:val="00E2464B"/>
    <w:rsid w:val="00E2488F"/>
    <w:rsid w:val="00E24D14"/>
    <w:rsid w:val="00E257BB"/>
    <w:rsid w:val="00E25865"/>
    <w:rsid w:val="00E2653B"/>
    <w:rsid w:val="00E267D7"/>
    <w:rsid w:val="00E27406"/>
    <w:rsid w:val="00E278DC"/>
    <w:rsid w:val="00E27AF5"/>
    <w:rsid w:val="00E315E4"/>
    <w:rsid w:val="00E31E2C"/>
    <w:rsid w:val="00E3378F"/>
    <w:rsid w:val="00E349E5"/>
    <w:rsid w:val="00E34AB8"/>
    <w:rsid w:val="00E35A23"/>
    <w:rsid w:val="00E37121"/>
    <w:rsid w:val="00E37763"/>
    <w:rsid w:val="00E40418"/>
    <w:rsid w:val="00E40DFA"/>
    <w:rsid w:val="00E422AF"/>
    <w:rsid w:val="00E42471"/>
    <w:rsid w:val="00E4254B"/>
    <w:rsid w:val="00E43139"/>
    <w:rsid w:val="00E432B0"/>
    <w:rsid w:val="00E437CA"/>
    <w:rsid w:val="00E4387F"/>
    <w:rsid w:val="00E44226"/>
    <w:rsid w:val="00E44414"/>
    <w:rsid w:val="00E44C21"/>
    <w:rsid w:val="00E45809"/>
    <w:rsid w:val="00E4590D"/>
    <w:rsid w:val="00E4667A"/>
    <w:rsid w:val="00E4689F"/>
    <w:rsid w:val="00E46A2A"/>
    <w:rsid w:val="00E4713A"/>
    <w:rsid w:val="00E475DA"/>
    <w:rsid w:val="00E47928"/>
    <w:rsid w:val="00E50BDC"/>
    <w:rsid w:val="00E54077"/>
    <w:rsid w:val="00E54432"/>
    <w:rsid w:val="00E553CA"/>
    <w:rsid w:val="00E56665"/>
    <w:rsid w:val="00E56AB7"/>
    <w:rsid w:val="00E56BF5"/>
    <w:rsid w:val="00E57210"/>
    <w:rsid w:val="00E57307"/>
    <w:rsid w:val="00E57654"/>
    <w:rsid w:val="00E603B6"/>
    <w:rsid w:val="00E6143E"/>
    <w:rsid w:val="00E61A2F"/>
    <w:rsid w:val="00E63826"/>
    <w:rsid w:val="00E639BB"/>
    <w:rsid w:val="00E642A0"/>
    <w:rsid w:val="00E64856"/>
    <w:rsid w:val="00E6675D"/>
    <w:rsid w:val="00E674D1"/>
    <w:rsid w:val="00E678B1"/>
    <w:rsid w:val="00E679F0"/>
    <w:rsid w:val="00E67B23"/>
    <w:rsid w:val="00E73043"/>
    <w:rsid w:val="00E73B3F"/>
    <w:rsid w:val="00E73CF1"/>
    <w:rsid w:val="00E74607"/>
    <w:rsid w:val="00E74A23"/>
    <w:rsid w:val="00E74C11"/>
    <w:rsid w:val="00E74C35"/>
    <w:rsid w:val="00E75435"/>
    <w:rsid w:val="00E77C4B"/>
    <w:rsid w:val="00E80183"/>
    <w:rsid w:val="00E80B17"/>
    <w:rsid w:val="00E8145D"/>
    <w:rsid w:val="00E818D7"/>
    <w:rsid w:val="00E81C59"/>
    <w:rsid w:val="00E82370"/>
    <w:rsid w:val="00E837CE"/>
    <w:rsid w:val="00E83D64"/>
    <w:rsid w:val="00E83F2D"/>
    <w:rsid w:val="00E845BB"/>
    <w:rsid w:val="00E84EF4"/>
    <w:rsid w:val="00E85AB4"/>
    <w:rsid w:val="00E86410"/>
    <w:rsid w:val="00E866AA"/>
    <w:rsid w:val="00E90580"/>
    <w:rsid w:val="00E90646"/>
    <w:rsid w:val="00E915BA"/>
    <w:rsid w:val="00E91F27"/>
    <w:rsid w:val="00E922D2"/>
    <w:rsid w:val="00E92347"/>
    <w:rsid w:val="00E9244A"/>
    <w:rsid w:val="00E9275E"/>
    <w:rsid w:val="00E92A31"/>
    <w:rsid w:val="00E9371C"/>
    <w:rsid w:val="00E94015"/>
    <w:rsid w:val="00E94F88"/>
    <w:rsid w:val="00E95EC3"/>
    <w:rsid w:val="00E96068"/>
    <w:rsid w:val="00E96B0F"/>
    <w:rsid w:val="00E97438"/>
    <w:rsid w:val="00E97650"/>
    <w:rsid w:val="00EA0092"/>
    <w:rsid w:val="00EA094A"/>
    <w:rsid w:val="00EA1FB2"/>
    <w:rsid w:val="00EA24C2"/>
    <w:rsid w:val="00EA286B"/>
    <w:rsid w:val="00EA2C90"/>
    <w:rsid w:val="00EA3273"/>
    <w:rsid w:val="00EA3DB4"/>
    <w:rsid w:val="00EA4ED0"/>
    <w:rsid w:val="00EA530C"/>
    <w:rsid w:val="00EA5757"/>
    <w:rsid w:val="00EA5829"/>
    <w:rsid w:val="00EA633E"/>
    <w:rsid w:val="00EB0417"/>
    <w:rsid w:val="00EB0CA6"/>
    <w:rsid w:val="00EB0F85"/>
    <w:rsid w:val="00EB1008"/>
    <w:rsid w:val="00EB1015"/>
    <w:rsid w:val="00EB1AD3"/>
    <w:rsid w:val="00EB2477"/>
    <w:rsid w:val="00EB2CC6"/>
    <w:rsid w:val="00EB31E6"/>
    <w:rsid w:val="00EB4189"/>
    <w:rsid w:val="00EB42FA"/>
    <w:rsid w:val="00EB579C"/>
    <w:rsid w:val="00EB6A35"/>
    <w:rsid w:val="00EC0322"/>
    <w:rsid w:val="00EC0E95"/>
    <w:rsid w:val="00EC117A"/>
    <w:rsid w:val="00EC1C74"/>
    <w:rsid w:val="00EC212E"/>
    <w:rsid w:val="00EC325A"/>
    <w:rsid w:val="00EC5117"/>
    <w:rsid w:val="00EC5518"/>
    <w:rsid w:val="00EC5EAD"/>
    <w:rsid w:val="00EC69FE"/>
    <w:rsid w:val="00EC6C71"/>
    <w:rsid w:val="00EC70DC"/>
    <w:rsid w:val="00EC73A2"/>
    <w:rsid w:val="00EC7615"/>
    <w:rsid w:val="00ED36B4"/>
    <w:rsid w:val="00ED40BC"/>
    <w:rsid w:val="00ED4AAA"/>
    <w:rsid w:val="00ED5440"/>
    <w:rsid w:val="00ED65EC"/>
    <w:rsid w:val="00EE00CC"/>
    <w:rsid w:val="00EE048A"/>
    <w:rsid w:val="00EE1360"/>
    <w:rsid w:val="00EE1368"/>
    <w:rsid w:val="00EE1C41"/>
    <w:rsid w:val="00EE28AE"/>
    <w:rsid w:val="00EE2BE6"/>
    <w:rsid w:val="00EE2D2C"/>
    <w:rsid w:val="00EE456E"/>
    <w:rsid w:val="00EE477A"/>
    <w:rsid w:val="00EE58A3"/>
    <w:rsid w:val="00EE7003"/>
    <w:rsid w:val="00EE775F"/>
    <w:rsid w:val="00EE7990"/>
    <w:rsid w:val="00EF006A"/>
    <w:rsid w:val="00EF04C9"/>
    <w:rsid w:val="00EF0ED4"/>
    <w:rsid w:val="00EF2569"/>
    <w:rsid w:val="00EF2949"/>
    <w:rsid w:val="00EF41F8"/>
    <w:rsid w:val="00EF4466"/>
    <w:rsid w:val="00EF4A73"/>
    <w:rsid w:val="00EF4E4C"/>
    <w:rsid w:val="00EF51CB"/>
    <w:rsid w:val="00EF5E9C"/>
    <w:rsid w:val="00EF66E1"/>
    <w:rsid w:val="00EF6FCB"/>
    <w:rsid w:val="00EF73D6"/>
    <w:rsid w:val="00EF7CDD"/>
    <w:rsid w:val="00EF7E6A"/>
    <w:rsid w:val="00F003B1"/>
    <w:rsid w:val="00F00B39"/>
    <w:rsid w:val="00F00E34"/>
    <w:rsid w:val="00F02139"/>
    <w:rsid w:val="00F02570"/>
    <w:rsid w:val="00F02DB7"/>
    <w:rsid w:val="00F02EE6"/>
    <w:rsid w:val="00F03159"/>
    <w:rsid w:val="00F04753"/>
    <w:rsid w:val="00F04B83"/>
    <w:rsid w:val="00F04F22"/>
    <w:rsid w:val="00F106AA"/>
    <w:rsid w:val="00F1109E"/>
    <w:rsid w:val="00F112E3"/>
    <w:rsid w:val="00F11BC3"/>
    <w:rsid w:val="00F12268"/>
    <w:rsid w:val="00F122F3"/>
    <w:rsid w:val="00F12F30"/>
    <w:rsid w:val="00F138F7"/>
    <w:rsid w:val="00F14F5D"/>
    <w:rsid w:val="00F156F7"/>
    <w:rsid w:val="00F15A68"/>
    <w:rsid w:val="00F16F8C"/>
    <w:rsid w:val="00F17571"/>
    <w:rsid w:val="00F175FD"/>
    <w:rsid w:val="00F2008E"/>
    <w:rsid w:val="00F20127"/>
    <w:rsid w:val="00F201D9"/>
    <w:rsid w:val="00F20534"/>
    <w:rsid w:val="00F20666"/>
    <w:rsid w:val="00F225CF"/>
    <w:rsid w:val="00F22A00"/>
    <w:rsid w:val="00F233FA"/>
    <w:rsid w:val="00F237FA"/>
    <w:rsid w:val="00F239DD"/>
    <w:rsid w:val="00F23A75"/>
    <w:rsid w:val="00F243E7"/>
    <w:rsid w:val="00F24EFC"/>
    <w:rsid w:val="00F27180"/>
    <w:rsid w:val="00F276AA"/>
    <w:rsid w:val="00F27753"/>
    <w:rsid w:val="00F277EF"/>
    <w:rsid w:val="00F27DA5"/>
    <w:rsid w:val="00F306D9"/>
    <w:rsid w:val="00F30A65"/>
    <w:rsid w:val="00F30CD7"/>
    <w:rsid w:val="00F30D23"/>
    <w:rsid w:val="00F30E44"/>
    <w:rsid w:val="00F31FF4"/>
    <w:rsid w:val="00F34428"/>
    <w:rsid w:val="00F3548B"/>
    <w:rsid w:val="00F36038"/>
    <w:rsid w:val="00F365C8"/>
    <w:rsid w:val="00F36A36"/>
    <w:rsid w:val="00F373E2"/>
    <w:rsid w:val="00F3797D"/>
    <w:rsid w:val="00F40FB1"/>
    <w:rsid w:val="00F4136C"/>
    <w:rsid w:val="00F41654"/>
    <w:rsid w:val="00F41F5E"/>
    <w:rsid w:val="00F425AF"/>
    <w:rsid w:val="00F42B3D"/>
    <w:rsid w:val="00F42E0B"/>
    <w:rsid w:val="00F433FE"/>
    <w:rsid w:val="00F44076"/>
    <w:rsid w:val="00F44743"/>
    <w:rsid w:val="00F44831"/>
    <w:rsid w:val="00F45A55"/>
    <w:rsid w:val="00F46D56"/>
    <w:rsid w:val="00F46EE5"/>
    <w:rsid w:val="00F47117"/>
    <w:rsid w:val="00F4717C"/>
    <w:rsid w:val="00F50D73"/>
    <w:rsid w:val="00F51045"/>
    <w:rsid w:val="00F51A43"/>
    <w:rsid w:val="00F52DCC"/>
    <w:rsid w:val="00F532BF"/>
    <w:rsid w:val="00F535AB"/>
    <w:rsid w:val="00F53BCB"/>
    <w:rsid w:val="00F53E03"/>
    <w:rsid w:val="00F551F3"/>
    <w:rsid w:val="00F552C9"/>
    <w:rsid w:val="00F55B2A"/>
    <w:rsid w:val="00F56D03"/>
    <w:rsid w:val="00F576F8"/>
    <w:rsid w:val="00F57A64"/>
    <w:rsid w:val="00F57ED0"/>
    <w:rsid w:val="00F60BBF"/>
    <w:rsid w:val="00F613CB"/>
    <w:rsid w:val="00F61FA2"/>
    <w:rsid w:val="00F626C6"/>
    <w:rsid w:val="00F6481D"/>
    <w:rsid w:val="00F65947"/>
    <w:rsid w:val="00F6627E"/>
    <w:rsid w:val="00F70B6F"/>
    <w:rsid w:val="00F720AE"/>
    <w:rsid w:val="00F74B1E"/>
    <w:rsid w:val="00F74B44"/>
    <w:rsid w:val="00F74C49"/>
    <w:rsid w:val="00F74EC5"/>
    <w:rsid w:val="00F76F78"/>
    <w:rsid w:val="00F77356"/>
    <w:rsid w:val="00F776E5"/>
    <w:rsid w:val="00F77D03"/>
    <w:rsid w:val="00F80177"/>
    <w:rsid w:val="00F81149"/>
    <w:rsid w:val="00F81B1F"/>
    <w:rsid w:val="00F81C31"/>
    <w:rsid w:val="00F83499"/>
    <w:rsid w:val="00F854F3"/>
    <w:rsid w:val="00F85FBD"/>
    <w:rsid w:val="00F86CBC"/>
    <w:rsid w:val="00F87081"/>
    <w:rsid w:val="00F871FC"/>
    <w:rsid w:val="00F90368"/>
    <w:rsid w:val="00F90EE8"/>
    <w:rsid w:val="00F914B0"/>
    <w:rsid w:val="00F92359"/>
    <w:rsid w:val="00F926A3"/>
    <w:rsid w:val="00F93362"/>
    <w:rsid w:val="00F93B03"/>
    <w:rsid w:val="00F93EEB"/>
    <w:rsid w:val="00F94CB8"/>
    <w:rsid w:val="00F95935"/>
    <w:rsid w:val="00F96338"/>
    <w:rsid w:val="00F96E1A"/>
    <w:rsid w:val="00F9716B"/>
    <w:rsid w:val="00F97528"/>
    <w:rsid w:val="00F97C73"/>
    <w:rsid w:val="00FA066A"/>
    <w:rsid w:val="00FA0E21"/>
    <w:rsid w:val="00FA1772"/>
    <w:rsid w:val="00FA1FE6"/>
    <w:rsid w:val="00FA20AE"/>
    <w:rsid w:val="00FA2AB3"/>
    <w:rsid w:val="00FA2CBE"/>
    <w:rsid w:val="00FA35A3"/>
    <w:rsid w:val="00FA432C"/>
    <w:rsid w:val="00FA4EFB"/>
    <w:rsid w:val="00FA53E7"/>
    <w:rsid w:val="00FA5F40"/>
    <w:rsid w:val="00FB0CE1"/>
    <w:rsid w:val="00FB1ACC"/>
    <w:rsid w:val="00FB2E3F"/>
    <w:rsid w:val="00FB2E8A"/>
    <w:rsid w:val="00FB2FEC"/>
    <w:rsid w:val="00FB30B1"/>
    <w:rsid w:val="00FB336E"/>
    <w:rsid w:val="00FB384E"/>
    <w:rsid w:val="00FB3B34"/>
    <w:rsid w:val="00FB3B39"/>
    <w:rsid w:val="00FB5078"/>
    <w:rsid w:val="00FB5F21"/>
    <w:rsid w:val="00FB64B0"/>
    <w:rsid w:val="00FB7B93"/>
    <w:rsid w:val="00FC0741"/>
    <w:rsid w:val="00FC178A"/>
    <w:rsid w:val="00FC24B9"/>
    <w:rsid w:val="00FC265D"/>
    <w:rsid w:val="00FC28C7"/>
    <w:rsid w:val="00FC2D40"/>
    <w:rsid w:val="00FC2DA4"/>
    <w:rsid w:val="00FC32F3"/>
    <w:rsid w:val="00FC3F4C"/>
    <w:rsid w:val="00FC4198"/>
    <w:rsid w:val="00FC4DDF"/>
    <w:rsid w:val="00FC4F42"/>
    <w:rsid w:val="00FC5E1E"/>
    <w:rsid w:val="00FC62FD"/>
    <w:rsid w:val="00FC6CDE"/>
    <w:rsid w:val="00FC6E21"/>
    <w:rsid w:val="00FC70AF"/>
    <w:rsid w:val="00FC7C38"/>
    <w:rsid w:val="00FD012A"/>
    <w:rsid w:val="00FD0AFE"/>
    <w:rsid w:val="00FD28EB"/>
    <w:rsid w:val="00FD2C27"/>
    <w:rsid w:val="00FD3412"/>
    <w:rsid w:val="00FD44D8"/>
    <w:rsid w:val="00FD490E"/>
    <w:rsid w:val="00FD4C49"/>
    <w:rsid w:val="00FD4D85"/>
    <w:rsid w:val="00FD5434"/>
    <w:rsid w:val="00FD5E70"/>
    <w:rsid w:val="00FD5FBD"/>
    <w:rsid w:val="00FD658E"/>
    <w:rsid w:val="00FD6974"/>
    <w:rsid w:val="00FD69F1"/>
    <w:rsid w:val="00FD71CA"/>
    <w:rsid w:val="00FD7419"/>
    <w:rsid w:val="00FD7B40"/>
    <w:rsid w:val="00FE05A9"/>
    <w:rsid w:val="00FE18B2"/>
    <w:rsid w:val="00FE1B78"/>
    <w:rsid w:val="00FE259E"/>
    <w:rsid w:val="00FE3867"/>
    <w:rsid w:val="00FE413F"/>
    <w:rsid w:val="00FE43FD"/>
    <w:rsid w:val="00FE49DB"/>
    <w:rsid w:val="00FE4FCC"/>
    <w:rsid w:val="00FE559C"/>
    <w:rsid w:val="00FE5A1E"/>
    <w:rsid w:val="00FE5EF4"/>
    <w:rsid w:val="00FE6847"/>
    <w:rsid w:val="00FE6887"/>
    <w:rsid w:val="00FF05FE"/>
    <w:rsid w:val="00FF0A27"/>
    <w:rsid w:val="00FF0AAB"/>
    <w:rsid w:val="00FF154E"/>
    <w:rsid w:val="00FF1B06"/>
    <w:rsid w:val="00FF2F78"/>
    <w:rsid w:val="00FF48FA"/>
    <w:rsid w:val="00FF4C8C"/>
    <w:rsid w:val="00FF4E8D"/>
    <w:rsid w:val="00FF5897"/>
    <w:rsid w:val="00FF6243"/>
    <w:rsid w:val="00FF65BF"/>
    <w:rsid w:val="00FF6915"/>
    <w:rsid w:val="00FF78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53BE98"/>
  <w15:docId w15:val="{00E9377D-9B8E-49DC-A845-19AEAEB51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Subtitle"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4999"/>
    <w:rPr>
      <w:sz w:val="24"/>
    </w:rPr>
  </w:style>
  <w:style w:type="paragraph" w:styleId="Heading1">
    <w:name w:val="heading 1"/>
    <w:basedOn w:val="Normal"/>
    <w:next w:val="Normal"/>
    <w:link w:val="Heading1Char"/>
    <w:qFormat/>
    <w:rsid w:val="00107811"/>
    <w:pPr>
      <w:keepNext/>
      <w:spacing w:before="240" w:after="60"/>
      <w:outlineLvl w:val="0"/>
    </w:pPr>
    <w:rPr>
      <w:rFonts w:ascii="Arial" w:hAnsi="Arial"/>
      <w:b/>
      <w:bCs/>
      <w:kern w:val="32"/>
      <w:sz w:val="32"/>
      <w:szCs w:val="32"/>
    </w:rPr>
  </w:style>
  <w:style w:type="paragraph" w:styleId="Heading2">
    <w:name w:val="heading 2"/>
    <w:basedOn w:val="Normal"/>
    <w:next w:val="Normal"/>
    <w:qFormat/>
    <w:rsid w:val="00107811"/>
    <w:pPr>
      <w:keepNext/>
      <w:autoSpaceDE w:val="0"/>
      <w:autoSpaceDN w:val="0"/>
      <w:outlineLvl w:val="1"/>
    </w:pPr>
    <w:rPr>
      <w:b/>
      <w:bCs/>
      <w:sz w:val="20"/>
    </w:rPr>
  </w:style>
  <w:style w:type="paragraph" w:styleId="Heading3">
    <w:name w:val="heading 3"/>
    <w:basedOn w:val="Normal"/>
    <w:next w:val="Normal"/>
    <w:qFormat/>
    <w:rsid w:val="00107811"/>
    <w:pPr>
      <w:keepNext/>
      <w:jc w:val="both"/>
      <w:outlineLvl w:val="2"/>
    </w:pPr>
    <w:rPr>
      <w:rFonts w:ascii="Verdana" w:hAnsi="Verdana"/>
      <w:b/>
      <w:bCs/>
      <w:i/>
      <w:iCs/>
      <w:sz w:val="20"/>
    </w:rPr>
  </w:style>
  <w:style w:type="paragraph" w:styleId="Heading4">
    <w:name w:val="heading 4"/>
    <w:basedOn w:val="Normal"/>
    <w:next w:val="Normal"/>
    <w:qFormat/>
    <w:rsid w:val="00107811"/>
    <w:pPr>
      <w:keepNext/>
      <w:spacing w:before="240" w:after="60"/>
      <w:outlineLvl w:val="3"/>
    </w:pPr>
    <w:rPr>
      <w:b/>
      <w:bCs/>
      <w:sz w:val="28"/>
      <w:szCs w:val="28"/>
    </w:rPr>
  </w:style>
  <w:style w:type="paragraph" w:styleId="Heading5">
    <w:name w:val="heading 5"/>
    <w:basedOn w:val="Normal"/>
    <w:next w:val="Normal"/>
    <w:qFormat/>
    <w:rsid w:val="00107811"/>
    <w:pPr>
      <w:spacing w:before="240" w:after="60"/>
      <w:outlineLvl w:val="4"/>
    </w:pPr>
    <w:rPr>
      <w:b/>
      <w:bCs/>
      <w:i/>
      <w:iCs/>
      <w:sz w:val="26"/>
      <w:szCs w:val="26"/>
    </w:rPr>
  </w:style>
  <w:style w:type="paragraph" w:styleId="Heading6">
    <w:name w:val="heading 6"/>
    <w:basedOn w:val="Normal"/>
    <w:next w:val="Normal"/>
    <w:qFormat/>
    <w:rsid w:val="00107811"/>
    <w:pPr>
      <w:keepNext/>
      <w:outlineLvl w:val="5"/>
    </w:pPr>
    <w:rPr>
      <w:b/>
      <w:color w:val="993300"/>
      <w:szCs w:val="24"/>
    </w:rPr>
  </w:style>
  <w:style w:type="paragraph" w:styleId="Heading7">
    <w:name w:val="heading 7"/>
    <w:basedOn w:val="Normal"/>
    <w:next w:val="Normal"/>
    <w:qFormat/>
    <w:rsid w:val="00107811"/>
    <w:pPr>
      <w:keepNext/>
      <w:outlineLvl w:val="6"/>
    </w:pPr>
    <w:rPr>
      <w:b/>
      <w:bCs/>
    </w:rPr>
  </w:style>
  <w:style w:type="paragraph" w:styleId="Heading8">
    <w:name w:val="heading 8"/>
    <w:basedOn w:val="Normal"/>
    <w:next w:val="Normal"/>
    <w:qFormat/>
    <w:rsid w:val="00107811"/>
    <w:pPr>
      <w:keepNext/>
      <w:outlineLvl w:val="7"/>
    </w:pPr>
    <w:rPr>
      <w:b/>
      <w:color w:val="800000"/>
      <w:szCs w:val="24"/>
    </w:rPr>
  </w:style>
  <w:style w:type="paragraph" w:styleId="Heading9">
    <w:name w:val="heading 9"/>
    <w:basedOn w:val="Normal"/>
    <w:next w:val="Normal"/>
    <w:link w:val="Heading9Char"/>
    <w:qFormat/>
    <w:rsid w:val="006B0FA7"/>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
    <w:basedOn w:val="Normal"/>
    <w:link w:val="HeaderChar"/>
    <w:rsid w:val="00107811"/>
    <w:pPr>
      <w:tabs>
        <w:tab w:val="center" w:pos="4320"/>
        <w:tab w:val="right" w:pos="8640"/>
      </w:tabs>
    </w:pPr>
    <w:rPr>
      <w:szCs w:val="24"/>
    </w:rPr>
  </w:style>
  <w:style w:type="paragraph" w:styleId="Footer">
    <w:name w:val="footer"/>
    <w:basedOn w:val="Normal"/>
    <w:link w:val="FooterChar"/>
    <w:rsid w:val="00107811"/>
    <w:pPr>
      <w:tabs>
        <w:tab w:val="center" w:pos="4320"/>
        <w:tab w:val="right" w:pos="8640"/>
      </w:tabs>
    </w:pPr>
    <w:rPr>
      <w:szCs w:val="24"/>
    </w:rPr>
  </w:style>
  <w:style w:type="paragraph" w:styleId="Title">
    <w:name w:val="Title"/>
    <w:basedOn w:val="Normal"/>
    <w:link w:val="TitleChar"/>
    <w:uiPriority w:val="99"/>
    <w:qFormat/>
    <w:rsid w:val="00107811"/>
    <w:pPr>
      <w:tabs>
        <w:tab w:val="left" w:pos="2340"/>
      </w:tabs>
      <w:jc w:val="center"/>
    </w:pPr>
    <w:rPr>
      <w:b/>
    </w:rPr>
  </w:style>
  <w:style w:type="character" w:styleId="PageNumber">
    <w:name w:val="page number"/>
    <w:basedOn w:val="DefaultParagraphFont"/>
    <w:rsid w:val="00107811"/>
  </w:style>
  <w:style w:type="paragraph" w:styleId="BodyText2">
    <w:name w:val="Body Text 2"/>
    <w:basedOn w:val="Normal"/>
    <w:rsid w:val="00107811"/>
    <w:pPr>
      <w:spacing w:after="120" w:line="480" w:lineRule="auto"/>
    </w:pPr>
    <w:rPr>
      <w:szCs w:val="24"/>
    </w:rPr>
  </w:style>
  <w:style w:type="character" w:styleId="Hyperlink">
    <w:name w:val="Hyperlink"/>
    <w:rsid w:val="00107811"/>
    <w:rPr>
      <w:color w:val="0000FF"/>
      <w:u w:val="single"/>
    </w:rPr>
  </w:style>
  <w:style w:type="paragraph" w:styleId="BodyTextIndent2">
    <w:name w:val="Body Text Indent 2"/>
    <w:basedOn w:val="Normal"/>
    <w:rsid w:val="00107811"/>
    <w:pPr>
      <w:spacing w:after="120" w:line="480" w:lineRule="auto"/>
      <w:ind w:left="360"/>
    </w:pPr>
  </w:style>
  <w:style w:type="paragraph" w:styleId="PlainText">
    <w:name w:val="Plain Text"/>
    <w:aliases w:val="Plain Text Char"/>
    <w:basedOn w:val="Normal"/>
    <w:link w:val="PlainTextChar1"/>
    <w:uiPriority w:val="99"/>
    <w:rsid w:val="00107811"/>
    <w:rPr>
      <w:rFonts w:ascii="Courier New" w:hAnsi="Courier New"/>
      <w:sz w:val="20"/>
    </w:rPr>
  </w:style>
  <w:style w:type="paragraph" w:styleId="BodyText">
    <w:name w:val="Body Text"/>
    <w:basedOn w:val="Normal"/>
    <w:rsid w:val="00107811"/>
    <w:pPr>
      <w:spacing w:after="120"/>
    </w:pPr>
  </w:style>
  <w:style w:type="paragraph" w:customStyle="1" w:styleId="ResumeText">
    <w:name w:val="Resume Text"/>
    <w:basedOn w:val="Normal"/>
    <w:rsid w:val="00107811"/>
    <w:pPr>
      <w:suppressAutoHyphens/>
      <w:ind w:left="720" w:firstLine="1"/>
      <w:jc w:val="both"/>
    </w:pPr>
    <w:rPr>
      <w:sz w:val="20"/>
      <w:lang w:val="de-DE"/>
    </w:rPr>
  </w:style>
  <w:style w:type="paragraph" w:styleId="BlockText">
    <w:name w:val="Block Text"/>
    <w:basedOn w:val="Normal"/>
    <w:rsid w:val="00107811"/>
    <w:pPr>
      <w:ind w:left="144" w:right="144"/>
      <w:jc w:val="both"/>
    </w:pPr>
    <w:rPr>
      <w:szCs w:val="24"/>
    </w:rPr>
  </w:style>
  <w:style w:type="character" w:customStyle="1" w:styleId="bodycopy1">
    <w:name w:val="bodycopy1"/>
    <w:rsid w:val="00107811"/>
    <w:rPr>
      <w:rFonts w:ascii="Arial" w:hAnsi="Arial" w:cs="Arial" w:hint="default"/>
      <w:caps w:val="0"/>
      <w:strike w:val="0"/>
      <w:dstrike w:val="0"/>
      <w:color w:val="000000"/>
      <w:spacing w:val="240"/>
      <w:sz w:val="20"/>
      <w:szCs w:val="20"/>
      <w:u w:val="none"/>
      <w:effect w:val="none"/>
    </w:rPr>
  </w:style>
  <w:style w:type="paragraph" w:customStyle="1" w:styleId="NormalArial">
    <w:name w:val="Normal + Arial"/>
    <w:aliases w:val="10 pt,BoldNormal + Arial,Bold,Normal + Palatino Linotype,Black,Normal + (Latin) Book Antiqua,(Complex) Tahoma,(Latin) Bold,Justifi... ...,(Complex) Arial,11 pt,Line spacinNormal + Arial,10 pt... ...,Line spacin...,10"/>
    <w:basedOn w:val="Normal"/>
    <w:link w:val="NormalArialChar"/>
    <w:rsid w:val="00107811"/>
    <w:pPr>
      <w:numPr>
        <w:numId w:val="1"/>
      </w:numPr>
    </w:pPr>
    <w:rPr>
      <w:rFonts w:ascii="Garamond" w:hAnsi="Garamond"/>
      <w:sz w:val="20"/>
    </w:rPr>
  </w:style>
  <w:style w:type="character" w:customStyle="1" w:styleId="BlockTextChar">
    <w:name w:val="Block Text Char"/>
    <w:rsid w:val="00107811"/>
    <w:rPr>
      <w:sz w:val="24"/>
      <w:szCs w:val="24"/>
      <w:lang w:val="en-US" w:eastAsia="en-US" w:bidi="ar-SA"/>
    </w:rPr>
  </w:style>
  <w:style w:type="character" w:styleId="HTMLTypewriter">
    <w:name w:val="HTML Typewriter"/>
    <w:rsid w:val="00107811"/>
    <w:rPr>
      <w:rFonts w:ascii="Courier New" w:eastAsia="Courier New" w:hAnsi="Courier New" w:cs="Courier New" w:hint="default"/>
      <w:sz w:val="20"/>
      <w:szCs w:val="20"/>
    </w:rPr>
  </w:style>
  <w:style w:type="paragraph" w:styleId="BodyText3">
    <w:name w:val="Body Text 3"/>
    <w:basedOn w:val="Normal"/>
    <w:rsid w:val="00107811"/>
    <w:pPr>
      <w:jc w:val="both"/>
    </w:pPr>
  </w:style>
  <w:style w:type="character" w:customStyle="1" w:styleId="Heading8Char">
    <w:name w:val="Heading 8 Char"/>
    <w:rsid w:val="00107811"/>
    <w:rPr>
      <w:b/>
      <w:color w:val="800000"/>
      <w:sz w:val="24"/>
      <w:szCs w:val="24"/>
      <w:lang w:val="en-US" w:eastAsia="en-US" w:bidi="ar-SA"/>
    </w:rPr>
  </w:style>
  <w:style w:type="paragraph" w:styleId="BodyTextIndent">
    <w:name w:val="Body Text Indent"/>
    <w:basedOn w:val="Normal"/>
    <w:rsid w:val="00107811"/>
    <w:pPr>
      <w:spacing w:after="120"/>
      <w:ind w:left="360"/>
    </w:pPr>
  </w:style>
  <w:style w:type="paragraph" w:styleId="NormalWeb">
    <w:name w:val="Normal (Web)"/>
    <w:basedOn w:val="Normal"/>
    <w:link w:val="NormalWebChar"/>
    <w:uiPriority w:val="99"/>
    <w:rsid w:val="00107811"/>
    <w:pPr>
      <w:spacing w:before="100" w:beforeAutospacing="1" w:after="100" w:afterAutospacing="1"/>
    </w:pPr>
    <w:rPr>
      <w:szCs w:val="24"/>
    </w:rPr>
  </w:style>
  <w:style w:type="paragraph" w:styleId="HTMLPreformatted">
    <w:name w:val="HTML Preformatted"/>
    <w:basedOn w:val="Normal"/>
    <w:link w:val="HTMLPreformattedChar"/>
    <w:rsid w:val="00107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rPr>
  </w:style>
  <w:style w:type="paragraph" w:customStyle="1" w:styleId="objective">
    <w:name w:val="objective"/>
    <w:basedOn w:val="Normal"/>
    <w:rsid w:val="00107811"/>
    <w:rPr>
      <w:szCs w:val="24"/>
    </w:rPr>
  </w:style>
  <w:style w:type="paragraph" w:styleId="NormalIndent">
    <w:name w:val="Normal Indent"/>
    <w:basedOn w:val="Normal"/>
    <w:rsid w:val="00A07E77"/>
    <w:pPr>
      <w:ind w:left="720"/>
    </w:pPr>
    <w:rPr>
      <w:sz w:val="20"/>
    </w:rPr>
  </w:style>
  <w:style w:type="paragraph" w:styleId="ListBullet">
    <w:name w:val="List Bullet"/>
    <w:basedOn w:val="Normal"/>
    <w:autoRedefine/>
    <w:rsid w:val="00D13E98"/>
    <w:pPr>
      <w:numPr>
        <w:numId w:val="2"/>
      </w:numPr>
    </w:pPr>
    <w:rPr>
      <w:rFonts w:ascii="Tahoma" w:hAnsi="Tahoma" w:cs="Tahoma"/>
      <w:sz w:val="20"/>
      <w:szCs w:val="24"/>
    </w:rPr>
  </w:style>
  <w:style w:type="paragraph" w:customStyle="1" w:styleId="boolet">
    <w:name w:val="boolet"/>
    <w:basedOn w:val="Normal"/>
    <w:rsid w:val="00150FE8"/>
    <w:pPr>
      <w:tabs>
        <w:tab w:val="num" w:pos="1080"/>
      </w:tabs>
      <w:ind w:left="1080" w:right="18" w:hanging="360"/>
    </w:pPr>
    <w:rPr>
      <w:rFonts w:ascii="Garamond" w:hAnsi="Garamond"/>
      <w:sz w:val="20"/>
    </w:rPr>
  </w:style>
  <w:style w:type="paragraph" w:styleId="BalloonText">
    <w:name w:val="Balloon Text"/>
    <w:basedOn w:val="Normal"/>
    <w:semiHidden/>
    <w:rsid w:val="006B0800"/>
    <w:rPr>
      <w:rFonts w:ascii="Tahoma" w:hAnsi="Tahoma" w:cs="Tahoma"/>
      <w:sz w:val="16"/>
      <w:szCs w:val="16"/>
    </w:rPr>
  </w:style>
  <w:style w:type="character" w:styleId="CommentReference">
    <w:name w:val="annotation reference"/>
    <w:semiHidden/>
    <w:rsid w:val="006B0800"/>
    <w:rPr>
      <w:sz w:val="16"/>
      <w:szCs w:val="16"/>
    </w:rPr>
  </w:style>
  <w:style w:type="paragraph" w:styleId="CommentText">
    <w:name w:val="annotation text"/>
    <w:basedOn w:val="Normal"/>
    <w:semiHidden/>
    <w:rsid w:val="006B0800"/>
    <w:rPr>
      <w:sz w:val="20"/>
    </w:rPr>
  </w:style>
  <w:style w:type="paragraph" w:styleId="CommentSubject">
    <w:name w:val="annotation subject"/>
    <w:basedOn w:val="CommentText"/>
    <w:next w:val="CommentText"/>
    <w:semiHidden/>
    <w:rsid w:val="006B0800"/>
    <w:rPr>
      <w:b/>
      <w:bCs/>
    </w:rPr>
  </w:style>
  <w:style w:type="paragraph" w:customStyle="1" w:styleId="TechSummNormal">
    <w:name w:val="TechSummNormal"/>
    <w:basedOn w:val="Normal"/>
    <w:rsid w:val="00F36A36"/>
    <w:pPr>
      <w:spacing w:before="220"/>
      <w:ind w:left="907"/>
      <w:jc w:val="both"/>
    </w:pPr>
    <w:rPr>
      <w:rFonts w:ascii="CG Times (W1)" w:hAnsi="CG Times (W1)" w:cs="CG Times (W1)"/>
      <w:sz w:val="22"/>
      <w:szCs w:val="22"/>
    </w:rPr>
  </w:style>
  <w:style w:type="paragraph" w:customStyle="1" w:styleId="Normal12pt">
    <w:name w:val="Normal + 12 pt"/>
    <w:aliases w:val="Justified,Left:  2.5&quot;"/>
    <w:basedOn w:val="Normal"/>
    <w:rsid w:val="00F36A36"/>
    <w:pPr>
      <w:numPr>
        <w:numId w:val="3"/>
      </w:numPr>
      <w:autoSpaceDE w:val="0"/>
      <w:autoSpaceDN w:val="0"/>
      <w:adjustRightInd w:val="0"/>
    </w:pPr>
    <w:rPr>
      <w:szCs w:val="24"/>
    </w:rPr>
  </w:style>
  <w:style w:type="paragraph" w:styleId="ListParagraph">
    <w:name w:val="List Paragraph"/>
    <w:basedOn w:val="Normal"/>
    <w:link w:val="ListParagraphChar"/>
    <w:uiPriority w:val="34"/>
    <w:qFormat/>
    <w:rsid w:val="00050B90"/>
    <w:pPr>
      <w:spacing w:after="200" w:line="276" w:lineRule="auto"/>
      <w:ind w:left="720"/>
      <w:contextualSpacing/>
    </w:pPr>
    <w:rPr>
      <w:rFonts w:ascii="Calibri" w:eastAsia="Calibri" w:hAnsi="Calibri"/>
      <w:sz w:val="22"/>
      <w:szCs w:val="22"/>
    </w:rPr>
  </w:style>
  <w:style w:type="paragraph" w:customStyle="1" w:styleId="western">
    <w:name w:val="western"/>
    <w:basedOn w:val="Normal"/>
    <w:rsid w:val="00BB563E"/>
    <w:pPr>
      <w:spacing w:before="100" w:beforeAutospacing="1" w:after="100" w:afterAutospacing="1"/>
    </w:pPr>
    <w:rPr>
      <w:szCs w:val="24"/>
    </w:rPr>
  </w:style>
  <w:style w:type="paragraph" w:customStyle="1" w:styleId="SectionTitle">
    <w:name w:val="Section Title"/>
    <w:basedOn w:val="Normal"/>
    <w:next w:val="Normal"/>
    <w:rsid w:val="00A20F8B"/>
    <w:pPr>
      <w:keepNext/>
      <w:pBdr>
        <w:top w:val="single" w:sz="4" w:space="2" w:color="FFFFFF"/>
        <w:left w:val="single" w:sz="4" w:space="2" w:color="FFFFFF"/>
        <w:bottom w:val="single" w:sz="4" w:space="2" w:color="FFFFFF"/>
        <w:right w:val="single" w:sz="4" w:space="2" w:color="FFFFFF"/>
      </w:pBdr>
      <w:shd w:val="clear" w:color="auto" w:fill="E5E5E5"/>
      <w:suppressAutoHyphens/>
      <w:spacing w:before="120" w:line="280" w:lineRule="atLeast"/>
    </w:pPr>
    <w:rPr>
      <w:rFonts w:ascii="Arial" w:hAnsi="Arial"/>
      <w:b/>
      <w:bCs/>
      <w:spacing w:val="-10"/>
      <w:position w:val="7"/>
      <w:sz w:val="20"/>
      <w:lang w:eastAsia="ar-SA"/>
    </w:rPr>
  </w:style>
  <w:style w:type="paragraph" w:styleId="NoSpacing">
    <w:name w:val="No Spacing"/>
    <w:link w:val="NoSpacingChar"/>
    <w:uiPriority w:val="1"/>
    <w:qFormat/>
    <w:rsid w:val="00481FE0"/>
    <w:rPr>
      <w:rFonts w:ascii="Calibri" w:hAnsi="Calibri"/>
      <w:sz w:val="22"/>
      <w:szCs w:val="22"/>
    </w:rPr>
  </w:style>
  <w:style w:type="character" w:customStyle="1" w:styleId="NoSpacingChar">
    <w:name w:val="No Spacing Char"/>
    <w:link w:val="NoSpacing"/>
    <w:uiPriority w:val="1"/>
    <w:rsid w:val="00481FE0"/>
    <w:rPr>
      <w:rFonts w:ascii="Calibri" w:hAnsi="Calibri"/>
      <w:sz w:val="22"/>
      <w:szCs w:val="22"/>
      <w:lang w:val="en-US" w:eastAsia="en-US" w:bidi="ar-SA"/>
    </w:rPr>
  </w:style>
  <w:style w:type="paragraph" w:customStyle="1" w:styleId="BulletList1">
    <w:name w:val="Bullet_List1"/>
    <w:basedOn w:val="Normal"/>
    <w:autoRedefine/>
    <w:rsid w:val="00D51103"/>
    <w:pPr>
      <w:tabs>
        <w:tab w:val="left" w:pos="2250"/>
      </w:tabs>
      <w:snapToGrid w:val="0"/>
      <w:spacing w:after="120"/>
      <w:ind w:left="360"/>
      <w:jc w:val="both"/>
    </w:pPr>
    <w:rPr>
      <w:rFonts w:ascii="Arial Narrow" w:hAnsi="Arial Narrow" w:cs="Arial"/>
      <w:bCs/>
      <w:snapToGrid w:val="0"/>
      <w:color w:val="000000"/>
      <w:sz w:val="22"/>
      <w:szCs w:val="22"/>
    </w:rPr>
  </w:style>
  <w:style w:type="character" w:customStyle="1" w:styleId="Character-Bold">
    <w:name w:val="Character-Bold"/>
    <w:rsid w:val="00D51103"/>
    <w:rPr>
      <w:rFonts w:ascii="Arial Narrow" w:hAnsi="Arial Narrow"/>
    </w:rPr>
  </w:style>
  <w:style w:type="paragraph" w:customStyle="1" w:styleId="Heading4NN">
    <w:name w:val="Heading4_NN"/>
    <w:basedOn w:val="Heading4"/>
    <w:next w:val="Normal"/>
    <w:autoRedefine/>
    <w:rsid w:val="00D51103"/>
    <w:pPr>
      <w:keepNext w:val="0"/>
      <w:snapToGrid w:val="0"/>
      <w:spacing w:before="0" w:after="120"/>
      <w:jc w:val="both"/>
      <w:outlineLvl w:val="9"/>
    </w:pPr>
    <w:rPr>
      <w:rFonts w:ascii="Arial Narrow" w:hAnsi="Arial Narrow" w:cs="Arial"/>
      <w:b w:val="0"/>
      <w:snapToGrid w:val="0"/>
      <w:color w:val="000000"/>
      <w:sz w:val="22"/>
    </w:rPr>
  </w:style>
  <w:style w:type="paragraph" w:customStyle="1" w:styleId="TableHead">
    <w:name w:val="Table_Head"/>
    <w:basedOn w:val="Normal"/>
    <w:autoRedefine/>
    <w:rsid w:val="00D51103"/>
    <w:pPr>
      <w:tabs>
        <w:tab w:val="left" w:pos="1080"/>
      </w:tabs>
      <w:snapToGrid w:val="0"/>
      <w:spacing w:before="120" w:after="120"/>
      <w:jc w:val="both"/>
    </w:pPr>
    <w:rPr>
      <w:rFonts w:ascii="Arial Narrow" w:hAnsi="Arial Narrow" w:cs="Arial"/>
      <w:b/>
      <w:bCs/>
      <w:snapToGrid w:val="0"/>
      <w:color w:val="000000"/>
      <w:sz w:val="22"/>
      <w:szCs w:val="24"/>
    </w:rPr>
  </w:style>
  <w:style w:type="paragraph" w:styleId="List2">
    <w:name w:val="List 2"/>
    <w:basedOn w:val="Normal"/>
    <w:rsid w:val="00D51103"/>
    <w:pPr>
      <w:snapToGrid w:val="0"/>
      <w:ind w:left="720" w:hanging="360"/>
      <w:jc w:val="both"/>
    </w:pPr>
    <w:rPr>
      <w:rFonts w:cs="Arial"/>
    </w:rPr>
  </w:style>
  <w:style w:type="character" w:customStyle="1" w:styleId="text">
    <w:name w:val="text"/>
    <w:basedOn w:val="DefaultParagraphFont"/>
    <w:rsid w:val="00A41267"/>
  </w:style>
  <w:style w:type="paragraph" w:customStyle="1" w:styleId="TableContents">
    <w:name w:val="Table Contents"/>
    <w:basedOn w:val="Normal"/>
    <w:rsid w:val="0086169B"/>
    <w:pPr>
      <w:suppressLineNumbers/>
      <w:suppressAutoHyphens/>
    </w:pPr>
    <w:rPr>
      <w:sz w:val="20"/>
      <w:lang w:eastAsia="ar-SA"/>
    </w:rPr>
  </w:style>
  <w:style w:type="character" w:styleId="Strong">
    <w:name w:val="Strong"/>
    <w:uiPriority w:val="22"/>
    <w:qFormat/>
    <w:rsid w:val="00C9234F"/>
    <w:rPr>
      <w:b/>
      <w:bCs/>
    </w:rPr>
  </w:style>
  <w:style w:type="character" w:customStyle="1" w:styleId="normalchar">
    <w:name w:val="normal__char"/>
    <w:basedOn w:val="DefaultParagraphFont"/>
    <w:rsid w:val="00C9234F"/>
  </w:style>
  <w:style w:type="paragraph" w:customStyle="1" w:styleId="Normal1">
    <w:name w:val="Normal1"/>
    <w:basedOn w:val="Normal"/>
    <w:rsid w:val="00C9234F"/>
    <w:pPr>
      <w:spacing w:before="100" w:beforeAutospacing="1" w:after="100" w:afterAutospacing="1"/>
    </w:pPr>
    <w:rPr>
      <w:szCs w:val="24"/>
    </w:rPr>
  </w:style>
  <w:style w:type="character" w:customStyle="1" w:styleId="footerchar0">
    <w:name w:val="footer__char"/>
    <w:basedOn w:val="DefaultParagraphFont"/>
    <w:rsid w:val="00C9234F"/>
  </w:style>
  <w:style w:type="character" w:customStyle="1" w:styleId="strongchar">
    <w:name w:val="strong__char"/>
    <w:basedOn w:val="DefaultParagraphFont"/>
    <w:rsid w:val="00C9234F"/>
  </w:style>
  <w:style w:type="character" w:customStyle="1" w:styleId="beelinelabel">
    <w:name w:val="beelinelabel"/>
    <w:basedOn w:val="DefaultParagraphFont"/>
    <w:rsid w:val="00C9234F"/>
  </w:style>
  <w:style w:type="character" w:customStyle="1" w:styleId="yshortcuts">
    <w:name w:val="yshortcuts"/>
    <w:basedOn w:val="DefaultParagraphFont"/>
    <w:rsid w:val="0005619C"/>
  </w:style>
  <w:style w:type="character" w:customStyle="1" w:styleId="apple-style-span">
    <w:name w:val="apple-style-span"/>
    <w:basedOn w:val="DefaultParagraphFont"/>
    <w:rsid w:val="0005619C"/>
  </w:style>
  <w:style w:type="paragraph" w:styleId="List3">
    <w:name w:val="List 3"/>
    <w:basedOn w:val="Normal"/>
    <w:rsid w:val="007A31CD"/>
    <w:pPr>
      <w:ind w:left="1080" w:hanging="360"/>
      <w:contextualSpacing/>
    </w:pPr>
  </w:style>
  <w:style w:type="character" w:customStyle="1" w:styleId="HTMLTypewriter2">
    <w:name w:val="HTML Typewriter2"/>
    <w:rsid w:val="00216B65"/>
    <w:rPr>
      <w:rFonts w:ascii="Courier New" w:eastAsia="Times New Roman" w:hAnsi="Courier New" w:cs="Courier New"/>
      <w:sz w:val="20"/>
      <w:szCs w:val="20"/>
    </w:rPr>
  </w:style>
  <w:style w:type="character" w:customStyle="1" w:styleId="PlainTextChar1">
    <w:name w:val="Plain Text Char1"/>
    <w:aliases w:val="Plain Text Char Char"/>
    <w:link w:val="PlainText"/>
    <w:rsid w:val="00216B65"/>
    <w:rPr>
      <w:rFonts w:ascii="Courier New" w:hAnsi="Courier New" w:cs="Courier New"/>
    </w:rPr>
  </w:style>
  <w:style w:type="character" w:customStyle="1" w:styleId="HeaderChar">
    <w:name w:val="Header Char"/>
    <w:aliases w:val="h Char"/>
    <w:link w:val="Header"/>
    <w:rsid w:val="00216B65"/>
    <w:rPr>
      <w:sz w:val="24"/>
      <w:szCs w:val="24"/>
    </w:rPr>
  </w:style>
  <w:style w:type="character" w:customStyle="1" w:styleId="highlight1">
    <w:name w:val="highlight1"/>
    <w:rsid w:val="0031775D"/>
    <w:rPr>
      <w:b/>
      <w:bCs/>
      <w:color w:val="FF0000"/>
    </w:rPr>
  </w:style>
  <w:style w:type="character" w:customStyle="1" w:styleId="NormalWebChar">
    <w:name w:val="Normal (Web) Char"/>
    <w:link w:val="NormalWeb"/>
    <w:rsid w:val="0031775D"/>
    <w:rPr>
      <w:sz w:val="24"/>
      <w:szCs w:val="24"/>
    </w:rPr>
  </w:style>
  <w:style w:type="character" w:customStyle="1" w:styleId="HTMLPreformattedChar">
    <w:name w:val="HTML Preformatted Char"/>
    <w:link w:val="HTMLPreformatted"/>
    <w:rsid w:val="00D70CA6"/>
    <w:rPr>
      <w:rFonts w:ascii="Courier New" w:hAnsi="Courier New" w:cs="Courier New"/>
    </w:rPr>
  </w:style>
  <w:style w:type="character" w:customStyle="1" w:styleId="corpdircompname1">
    <w:name w:val="corpdircompname1"/>
    <w:rsid w:val="00D70CA6"/>
    <w:rPr>
      <w:rFonts w:ascii="Verdana" w:hAnsi="Verdana" w:hint="default"/>
      <w:b/>
      <w:bCs/>
      <w:i w:val="0"/>
      <w:iCs w:val="0"/>
      <w:color w:val="000000"/>
      <w:sz w:val="16"/>
      <w:szCs w:val="16"/>
    </w:rPr>
  </w:style>
  <w:style w:type="character" w:customStyle="1" w:styleId="mainheadprod1">
    <w:name w:val="mainheadprod1"/>
    <w:rsid w:val="00DB72B0"/>
    <w:rPr>
      <w:rFonts w:ascii="Verdana" w:hAnsi="Verdana" w:hint="default"/>
      <w:b/>
      <w:bCs/>
      <w:color w:val="333333"/>
      <w:sz w:val="20"/>
      <w:szCs w:val="20"/>
    </w:rPr>
  </w:style>
  <w:style w:type="character" w:customStyle="1" w:styleId="bold1">
    <w:name w:val="bold1"/>
    <w:rsid w:val="00DB72B0"/>
    <w:rPr>
      <w:rFonts w:ascii="Arial" w:hAnsi="Arial" w:cs="Arial"/>
      <w:b/>
      <w:bCs/>
      <w:color w:val="000000"/>
      <w:sz w:val="18"/>
      <w:szCs w:val="18"/>
    </w:rPr>
  </w:style>
  <w:style w:type="paragraph" w:customStyle="1" w:styleId="advance">
    <w:name w:val="advance"/>
    <w:basedOn w:val="Normal"/>
    <w:rsid w:val="00FC6E21"/>
    <w:pPr>
      <w:numPr>
        <w:numId w:val="4"/>
      </w:numPr>
    </w:pPr>
    <w:rPr>
      <w:rFonts w:ascii="Arial" w:hAnsi="Arial" w:cs="Arial"/>
      <w:color w:val="000000"/>
      <w:sz w:val="18"/>
      <w:szCs w:val="18"/>
    </w:rPr>
  </w:style>
  <w:style w:type="paragraph" w:customStyle="1" w:styleId="Normal11pt">
    <w:name w:val="Normal + 11 pt"/>
    <w:aliases w:val="Line spacing:  At least 14 pt"/>
    <w:basedOn w:val="Normal"/>
    <w:rsid w:val="00FC6E21"/>
    <w:pPr>
      <w:tabs>
        <w:tab w:val="left" w:pos="7020"/>
      </w:tabs>
    </w:pPr>
    <w:rPr>
      <w:b/>
      <w:sz w:val="22"/>
      <w:szCs w:val="24"/>
    </w:rPr>
  </w:style>
  <w:style w:type="paragraph" w:customStyle="1" w:styleId="ResumeHeading">
    <w:name w:val="Resume Heading"/>
    <w:basedOn w:val="Heading1"/>
    <w:autoRedefine/>
    <w:rsid w:val="00FC6E21"/>
    <w:pPr>
      <w:widowControl w:val="0"/>
      <w:tabs>
        <w:tab w:val="left" w:pos="2880"/>
      </w:tabs>
      <w:spacing w:before="0" w:after="0"/>
    </w:pPr>
    <w:rPr>
      <w:rFonts w:ascii="Times New Roman" w:hAnsi="Times New Roman"/>
      <w:b w:val="0"/>
      <w:kern w:val="0"/>
      <w:sz w:val="22"/>
      <w:szCs w:val="22"/>
    </w:rPr>
  </w:style>
  <w:style w:type="paragraph" w:customStyle="1" w:styleId="NormalJustified">
    <w:name w:val="Normal + Justified"/>
    <w:basedOn w:val="Normal"/>
    <w:rsid w:val="00FC6E21"/>
    <w:pPr>
      <w:numPr>
        <w:numId w:val="5"/>
      </w:numPr>
      <w:spacing w:after="120"/>
      <w:ind w:right="-360"/>
      <w:jc w:val="both"/>
    </w:pPr>
    <w:rPr>
      <w:sz w:val="20"/>
    </w:rPr>
  </w:style>
  <w:style w:type="character" w:customStyle="1" w:styleId="blackres1">
    <w:name w:val="blackres1"/>
    <w:rsid w:val="00FC6E21"/>
    <w:rPr>
      <w:rFonts w:ascii="Arial" w:hAnsi="Arial" w:cs="Arial" w:hint="default"/>
      <w:color w:val="000000"/>
      <w:sz w:val="20"/>
      <w:szCs w:val="20"/>
    </w:rPr>
  </w:style>
  <w:style w:type="paragraph" w:customStyle="1" w:styleId="Achievement">
    <w:name w:val="Achievement"/>
    <w:basedOn w:val="BodyText"/>
    <w:rsid w:val="00F23A75"/>
    <w:pPr>
      <w:tabs>
        <w:tab w:val="num" w:pos="2160"/>
      </w:tabs>
      <w:spacing w:after="60" w:line="240" w:lineRule="atLeast"/>
      <w:ind w:left="2160" w:hanging="360"/>
    </w:pPr>
    <w:rPr>
      <w:rFonts w:ascii="Garamond" w:hAnsi="Garamond"/>
      <w:sz w:val="20"/>
    </w:rPr>
  </w:style>
  <w:style w:type="character" w:customStyle="1" w:styleId="txtempstyle">
    <w:name w:val="txtempstyle"/>
    <w:basedOn w:val="DefaultParagraphFont"/>
    <w:rsid w:val="00F23A75"/>
  </w:style>
  <w:style w:type="character" w:customStyle="1" w:styleId="highlight">
    <w:name w:val="highlight"/>
    <w:basedOn w:val="DefaultParagraphFont"/>
    <w:rsid w:val="00F23A75"/>
  </w:style>
  <w:style w:type="paragraph" w:customStyle="1" w:styleId="WyvilNormal">
    <w:name w:val="WyvilNormal"/>
    <w:basedOn w:val="Normal"/>
    <w:autoRedefine/>
    <w:rsid w:val="00A14B45"/>
    <w:pPr>
      <w:jc w:val="both"/>
    </w:pPr>
    <w:rPr>
      <w:rFonts w:ascii="Palatino Linotype" w:hAnsi="Palatino Linotype" w:cs="Arial"/>
      <w:color w:val="000000"/>
      <w:sz w:val="20"/>
      <w:szCs w:val="24"/>
    </w:rPr>
  </w:style>
  <w:style w:type="paragraph" w:customStyle="1" w:styleId="WyvilList">
    <w:name w:val="WyvilList"/>
    <w:basedOn w:val="WyvilNormal"/>
    <w:autoRedefine/>
    <w:rsid w:val="00A14B45"/>
    <w:pPr>
      <w:numPr>
        <w:numId w:val="6"/>
      </w:numPr>
    </w:pPr>
    <w:rPr>
      <w:color w:val="auto"/>
    </w:rPr>
  </w:style>
  <w:style w:type="paragraph" w:customStyle="1" w:styleId="WyvilHeading">
    <w:name w:val="WyvilHeading"/>
    <w:basedOn w:val="WyvilList"/>
    <w:autoRedefine/>
    <w:rsid w:val="00A14B45"/>
    <w:pPr>
      <w:numPr>
        <w:numId w:val="0"/>
      </w:numPr>
    </w:pPr>
    <w:rPr>
      <w:b/>
      <w:i/>
      <w:color w:val="000000"/>
      <w:sz w:val="22"/>
      <w:szCs w:val="22"/>
    </w:rPr>
  </w:style>
  <w:style w:type="paragraph" w:customStyle="1" w:styleId="WyvilSubHead">
    <w:name w:val="WyvilSubHead"/>
    <w:basedOn w:val="WyvilNormal"/>
    <w:autoRedefine/>
    <w:rsid w:val="00A14B45"/>
    <w:rPr>
      <w:b/>
      <w:bCs/>
      <w:sz w:val="22"/>
      <w:szCs w:val="22"/>
    </w:rPr>
  </w:style>
  <w:style w:type="character" w:customStyle="1" w:styleId="WyvilSubHeadChar">
    <w:name w:val="WyvilSubHead Char"/>
    <w:rsid w:val="00A14B45"/>
    <w:rPr>
      <w:rFonts w:ascii="Times" w:hAnsi="Times"/>
      <w:b/>
      <w:color w:val="000000"/>
      <w:szCs w:val="24"/>
      <w:lang w:val="en-US" w:eastAsia="en-US" w:bidi="ar-SA"/>
    </w:rPr>
  </w:style>
  <w:style w:type="character" w:customStyle="1" w:styleId="Heading9Char">
    <w:name w:val="Heading 9 Char"/>
    <w:link w:val="Heading9"/>
    <w:semiHidden/>
    <w:rsid w:val="006B0FA7"/>
    <w:rPr>
      <w:rFonts w:ascii="Cambria" w:eastAsia="Times New Roman" w:hAnsi="Cambria" w:cs="Times New Roman"/>
      <w:sz w:val="22"/>
      <w:szCs w:val="22"/>
    </w:rPr>
  </w:style>
  <w:style w:type="paragraph" w:customStyle="1" w:styleId="levnl11">
    <w:name w:val="_levnl11"/>
    <w:basedOn w:val="Normal"/>
    <w:rsid w:val="006B0FA7"/>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pPr>
  </w:style>
  <w:style w:type="character" w:customStyle="1" w:styleId="apple-converted-space">
    <w:name w:val="apple-converted-space"/>
    <w:basedOn w:val="DefaultParagraphFont"/>
    <w:rsid w:val="006B0FA7"/>
  </w:style>
  <w:style w:type="character" w:customStyle="1" w:styleId="TitleChar">
    <w:name w:val="Title Char"/>
    <w:link w:val="Title"/>
    <w:uiPriority w:val="99"/>
    <w:locked/>
    <w:rsid w:val="004F1F47"/>
    <w:rPr>
      <w:b/>
      <w:sz w:val="24"/>
    </w:rPr>
  </w:style>
  <w:style w:type="paragraph" w:customStyle="1" w:styleId="Preformatted">
    <w:name w:val="Preformatted"/>
    <w:basedOn w:val="Normal"/>
    <w:rsid w:val="00F22A00"/>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napToGrid w:val="0"/>
      <w:sz w:val="20"/>
    </w:rPr>
  </w:style>
  <w:style w:type="character" w:customStyle="1" w:styleId="Normal11ptChar">
    <w:name w:val="Normal + 11 pt Char"/>
    <w:aliases w:val="Justified Char,Line spacing:  At least 14 pt Char Char"/>
    <w:rsid w:val="00F22A00"/>
    <w:rPr>
      <w:color w:val="000000"/>
      <w:sz w:val="22"/>
      <w:szCs w:val="22"/>
      <w:lang w:val="en-US" w:eastAsia="en-US" w:bidi="ar-SA"/>
    </w:rPr>
  </w:style>
  <w:style w:type="character" w:customStyle="1" w:styleId="spelle">
    <w:name w:val="spelle"/>
    <w:rsid w:val="00CA2DFE"/>
    <w:rPr>
      <w:rFonts w:cs="Times New Roman"/>
    </w:rPr>
  </w:style>
  <w:style w:type="character" w:customStyle="1" w:styleId="grame">
    <w:name w:val="grame"/>
    <w:rsid w:val="00CA2DFE"/>
    <w:rPr>
      <w:rFonts w:cs="Times New Roman"/>
    </w:rPr>
  </w:style>
  <w:style w:type="paragraph" w:styleId="Subtitle">
    <w:name w:val="Subtitle"/>
    <w:basedOn w:val="Normal"/>
    <w:link w:val="SubtitleChar"/>
    <w:qFormat/>
    <w:rsid w:val="00924C08"/>
    <w:rPr>
      <w:rFonts w:ascii="Arrus BT" w:hAnsi="Arrus BT"/>
      <w:sz w:val="28"/>
    </w:rPr>
  </w:style>
  <w:style w:type="character" w:customStyle="1" w:styleId="SubtitleChar">
    <w:name w:val="Subtitle Char"/>
    <w:link w:val="Subtitle"/>
    <w:rsid w:val="00924C08"/>
    <w:rPr>
      <w:rFonts w:ascii="Arrus BT" w:hAnsi="Arrus BT"/>
      <w:sz w:val="28"/>
    </w:rPr>
  </w:style>
  <w:style w:type="paragraph" w:customStyle="1" w:styleId="NewsletterNormal">
    <w:name w:val="Newsletter Normal"/>
    <w:basedOn w:val="Normal"/>
    <w:rsid w:val="00FF2F78"/>
    <w:pPr>
      <w:spacing w:before="60" w:after="120"/>
    </w:pPr>
    <w:rPr>
      <w:rFonts w:ascii="Verdana" w:hAnsi="Verdana"/>
      <w:sz w:val="20"/>
      <w:szCs w:val="24"/>
    </w:rPr>
  </w:style>
  <w:style w:type="character" w:customStyle="1" w:styleId="body0020text00203char">
    <w:name w:val="body_0020text_00203__char"/>
    <w:basedOn w:val="DefaultParagraphFont"/>
    <w:rsid w:val="00FF2F78"/>
  </w:style>
  <w:style w:type="paragraph" w:customStyle="1" w:styleId="Normalblack">
    <w:name w:val="Normal + black"/>
    <w:basedOn w:val="Normal"/>
    <w:rsid w:val="0026398B"/>
    <w:pPr>
      <w:numPr>
        <w:numId w:val="7"/>
      </w:numPr>
    </w:pPr>
    <w:rPr>
      <w:szCs w:val="24"/>
    </w:rPr>
  </w:style>
  <w:style w:type="character" w:customStyle="1" w:styleId="Heading1Char">
    <w:name w:val="Heading 1 Char"/>
    <w:link w:val="Heading1"/>
    <w:rsid w:val="0026398B"/>
    <w:rPr>
      <w:rFonts w:ascii="Arial" w:hAnsi="Arial" w:cs="Arial"/>
      <w:b/>
      <w:bCs/>
      <w:kern w:val="32"/>
      <w:sz w:val="32"/>
      <w:szCs w:val="32"/>
    </w:rPr>
  </w:style>
  <w:style w:type="paragraph" w:customStyle="1" w:styleId="NormalAdvance">
    <w:name w:val="Normal + Advance"/>
    <w:aliases w:val="11 pt Char,Normal + Advance Char"/>
    <w:basedOn w:val="Normal"/>
    <w:rsid w:val="001265A4"/>
    <w:pPr>
      <w:tabs>
        <w:tab w:val="num" w:pos="720"/>
      </w:tabs>
      <w:ind w:left="720" w:hanging="360"/>
      <w:jc w:val="both"/>
    </w:pPr>
    <w:rPr>
      <w:szCs w:val="24"/>
    </w:rPr>
  </w:style>
  <w:style w:type="character" w:customStyle="1" w:styleId="ilad">
    <w:name w:val="il_ad"/>
    <w:basedOn w:val="DefaultParagraphFont"/>
    <w:rsid w:val="001265A4"/>
  </w:style>
  <w:style w:type="paragraph" w:customStyle="1" w:styleId="Bullet1">
    <w:name w:val="Bullet1"/>
    <w:basedOn w:val="Normal"/>
    <w:rsid w:val="00272DD0"/>
    <w:pPr>
      <w:numPr>
        <w:numId w:val="8"/>
      </w:numPr>
      <w:spacing w:before="60"/>
      <w:jc w:val="both"/>
    </w:pPr>
    <w:rPr>
      <w:sz w:val="22"/>
      <w:szCs w:val="24"/>
    </w:rPr>
  </w:style>
  <w:style w:type="paragraph" w:customStyle="1" w:styleId="Char1CharCharCharCharCharCharCharCharChar">
    <w:name w:val="Char1 Char Char Char Char Char Char Char Char Char"/>
    <w:basedOn w:val="Normal"/>
    <w:autoRedefine/>
    <w:semiHidden/>
    <w:rsid w:val="00272DD0"/>
    <w:pPr>
      <w:widowControl w:val="0"/>
      <w:spacing w:after="160"/>
      <w:jc w:val="both"/>
    </w:pPr>
    <w:rPr>
      <w:sz w:val="22"/>
      <w:szCs w:val="24"/>
    </w:rPr>
  </w:style>
  <w:style w:type="paragraph" w:customStyle="1" w:styleId="Objectivelist">
    <w:name w:val="Objective.list"/>
    <w:basedOn w:val="Normal"/>
    <w:rsid w:val="00272DD0"/>
    <w:pPr>
      <w:numPr>
        <w:numId w:val="9"/>
      </w:numPr>
    </w:pPr>
    <w:rPr>
      <w:szCs w:val="24"/>
    </w:rPr>
  </w:style>
  <w:style w:type="paragraph" w:customStyle="1" w:styleId="Heady">
    <w:name w:val="Heady"/>
    <w:basedOn w:val="Normal"/>
    <w:rsid w:val="009416AA"/>
    <w:pPr>
      <w:tabs>
        <w:tab w:val="left" w:pos="360"/>
      </w:tabs>
      <w:jc w:val="both"/>
    </w:pPr>
    <w:rPr>
      <w:sz w:val="22"/>
    </w:rPr>
  </w:style>
  <w:style w:type="character" w:customStyle="1" w:styleId="klink">
    <w:name w:val="klink"/>
    <w:basedOn w:val="DefaultParagraphFont"/>
    <w:rsid w:val="00A4469C"/>
  </w:style>
  <w:style w:type="paragraph" w:customStyle="1" w:styleId="ResumeCompanyNameText">
    <w:name w:val="Resume Company Name Text"/>
    <w:basedOn w:val="Normal"/>
    <w:link w:val="ResumeCompanyNameTextChar"/>
    <w:qFormat/>
    <w:rsid w:val="00D17F8B"/>
    <w:pPr>
      <w:tabs>
        <w:tab w:val="left" w:pos="7355"/>
      </w:tabs>
    </w:pPr>
    <w:rPr>
      <w:rFonts w:ascii="Calibri" w:hAnsi="Calibri"/>
      <w:b/>
      <w:sz w:val="22"/>
    </w:rPr>
  </w:style>
  <w:style w:type="character" w:customStyle="1" w:styleId="ResumeCompanyNameTextChar">
    <w:name w:val="Resume Company Name Text Char"/>
    <w:link w:val="ResumeCompanyNameText"/>
    <w:rsid w:val="00D17F8B"/>
    <w:rPr>
      <w:rFonts w:ascii="Calibri" w:hAnsi="Calibri" w:cs="Arial"/>
      <w:b/>
      <w:sz w:val="22"/>
    </w:rPr>
  </w:style>
  <w:style w:type="character" w:customStyle="1" w:styleId="NormalArialChar">
    <w:name w:val="Normal + Arial Char"/>
    <w:aliases w:val="10 Char Char"/>
    <w:link w:val="NormalArial"/>
    <w:rsid w:val="00CE78A5"/>
    <w:rPr>
      <w:rFonts w:ascii="Garamond" w:hAnsi="Garamond"/>
    </w:rPr>
  </w:style>
  <w:style w:type="paragraph" w:customStyle="1" w:styleId="Name">
    <w:name w:val="Name"/>
    <w:basedOn w:val="Normal"/>
    <w:next w:val="Heading1"/>
    <w:rsid w:val="00C33330"/>
    <w:pPr>
      <w:keepNext/>
      <w:pBdr>
        <w:bottom w:val="single" w:sz="18" w:space="4" w:color="0075BF"/>
      </w:pBdr>
      <w:spacing w:before="60" w:after="60"/>
    </w:pPr>
    <w:rPr>
      <w:rFonts w:ascii="Arial Narrow" w:hAnsi="Arial Narrow"/>
      <w:b/>
      <w:smallCaps/>
      <w:color w:val="007EC4"/>
      <w:spacing w:val="26"/>
      <w:w w:val="90"/>
      <w:sz w:val="44"/>
      <w:szCs w:val="44"/>
    </w:rPr>
  </w:style>
  <w:style w:type="paragraph" w:customStyle="1" w:styleId="TableHeading">
    <w:name w:val="Table Heading"/>
    <w:basedOn w:val="Closing"/>
    <w:rsid w:val="00C33330"/>
    <w:pPr>
      <w:suppressAutoHyphens/>
      <w:spacing w:before="80" w:after="80"/>
      <w:ind w:left="0"/>
    </w:pPr>
    <w:rPr>
      <w:rFonts w:ascii="Arial Narrow" w:hAnsi="Arial Narrow"/>
      <w:b/>
      <w:spacing w:val="20"/>
      <w:sz w:val="20"/>
    </w:rPr>
  </w:style>
  <w:style w:type="paragraph" w:customStyle="1" w:styleId="TableText">
    <w:name w:val="Table Text"/>
    <w:basedOn w:val="Normal"/>
    <w:rsid w:val="00C33330"/>
    <w:pPr>
      <w:numPr>
        <w:numId w:val="10"/>
      </w:numPr>
      <w:suppressAutoHyphens/>
      <w:spacing w:before="20" w:after="20"/>
    </w:pPr>
    <w:rPr>
      <w:rFonts w:ascii="Arial" w:hAnsi="Arial"/>
      <w:sz w:val="18"/>
      <w:szCs w:val="18"/>
    </w:rPr>
  </w:style>
  <w:style w:type="paragraph" w:styleId="Closing">
    <w:name w:val="Closing"/>
    <w:basedOn w:val="Normal"/>
    <w:link w:val="ClosingChar"/>
    <w:rsid w:val="00C33330"/>
    <w:pPr>
      <w:ind w:left="4320"/>
    </w:pPr>
  </w:style>
  <w:style w:type="character" w:customStyle="1" w:styleId="ClosingChar">
    <w:name w:val="Closing Char"/>
    <w:link w:val="Closing"/>
    <w:rsid w:val="00C33330"/>
    <w:rPr>
      <w:sz w:val="24"/>
    </w:rPr>
  </w:style>
  <w:style w:type="paragraph" w:styleId="ListBullet2">
    <w:name w:val="List Bullet 2"/>
    <w:basedOn w:val="Normal"/>
    <w:rsid w:val="00215D40"/>
    <w:pPr>
      <w:numPr>
        <w:numId w:val="11"/>
      </w:numPr>
      <w:contextualSpacing/>
    </w:pPr>
  </w:style>
  <w:style w:type="character" w:customStyle="1" w:styleId="Typewriter">
    <w:name w:val="Typewriter"/>
    <w:rsid w:val="00215D40"/>
    <w:rPr>
      <w:rFonts w:ascii="Courier New" w:hAnsi="Courier New"/>
      <w:sz w:val="20"/>
    </w:rPr>
  </w:style>
  <w:style w:type="character" w:customStyle="1" w:styleId="hp">
    <w:name w:val="hp"/>
    <w:basedOn w:val="DefaultParagraphFont"/>
    <w:rsid w:val="00E57307"/>
  </w:style>
  <w:style w:type="character" w:customStyle="1" w:styleId="il">
    <w:name w:val="il"/>
    <w:basedOn w:val="DefaultParagraphFont"/>
    <w:rsid w:val="00E57307"/>
  </w:style>
  <w:style w:type="character" w:customStyle="1" w:styleId="BodyText2Char">
    <w:name w:val="Body Text 2 Char"/>
    <w:rsid w:val="00F40FB1"/>
    <w:rPr>
      <w:sz w:val="24"/>
      <w:lang w:val="en-US" w:eastAsia="ar-SA" w:bidi="ar-SA"/>
    </w:rPr>
  </w:style>
  <w:style w:type="character" w:styleId="Emphasis">
    <w:name w:val="Emphasis"/>
    <w:qFormat/>
    <w:rsid w:val="005C4938"/>
    <w:rPr>
      <w:i/>
      <w:iCs/>
    </w:rPr>
  </w:style>
  <w:style w:type="character" w:customStyle="1" w:styleId="FooterChar">
    <w:name w:val="Footer Char"/>
    <w:link w:val="Footer"/>
    <w:rsid w:val="00757DE4"/>
    <w:rPr>
      <w:sz w:val="24"/>
      <w:szCs w:val="24"/>
      <w:lang w:val="en-US" w:eastAsia="en-US"/>
    </w:rPr>
  </w:style>
  <w:style w:type="character" w:customStyle="1" w:styleId="beelinetextbox">
    <w:name w:val="beelinetextbox"/>
    <w:rsid w:val="00757DE4"/>
  </w:style>
  <w:style w:type="paragraph" w:customStyle="1" w:styleId="Default">
    <w:name w:val="Default"/>
    <w:rsid w:val="00964501"/>
    <w:pPr>
      <w:autoSpaceDE w:val="0"/>
      <w:autoSpaceDN w:val="0"/>
      <w:adjustRightInd w:val="0"/>
    </w:pPr>
    <w:rPr>
      <w:color w:val="000000"/>
      <w:sz w:val="24"/>
      <w:szCs w:val="24"/>
    </w:rPr>
  </w:style>
  <w:style w:type="character" w:customStyle="1" w:styleId="ListParagraphChar">
    <w:name w:val="List Paragraph Char"/>
    <w:link w:val="ListParagraph"/>
    <w:uiPriority w:val="99"/>
    <w:rsid w:val="00981C32"/>
    <w:rPr>
      <w:rFonts w:ascii="Calibri" w:eastAsia="Calibri" w:hAnsi="Calibri"/>
      <w:sz w:val="22"/>
      <w:szCs w:val="22"/>
    </w:rPr>
  </w:style>
  <w:style w:type="paragraph" w:customStyle="1" w:styleId="medlist">
    <w:name w:val="medlist"/>
    <w:basedOn w:val="Normal"/>
    <w:rsid w:val="008C35E3"/>
    <w:pPr>
      <w:spacing w:before="100" w:beforeAutospacing="1" w:after="100" w:afterAutospacing="1"/>
    </w:pPr>
    <w:rPr>
      <w:szCs w:val="24"/>
    </w:rPr>
  </w:style>
  <w:style w:type="character" w:customStyle="1" w:styleId="watch-title">
    <w:name w:val="watch-title"/>
    <w:basedOn w:val="DefaultParagraphFont"/>
    <w:rsid w:val="0070391E"/>
  </w:style>
  <w:style w:type="character" w:customStyle="1" w:styleId="hl">
    <w:name w:val="hl"/>
    <w:basedOn w:val="DefaultParagraphFont"/>
    <w:rsid w:val="00481A8D"/>
  </w:style>
  <w:style w:type="character" w:customStyle="1" w:styleId="bold">
    <w:name w:val="bold"/>
    <w:basedOn w:val="DefaultParagraphFont"/>
    <w:rsid w:val="00481A8D"/>
  </w:style>
  <w:style w:type="paragraph" w:customStyle="1" w:styleId="workdates">
    <w:name w:val="work_dates"/>
    <w:basedOn w:val="Normal"/>
    <w:rsid w:val="00481A8D"/>
    <w:pPr>
      <w:spacing w:before="100" w:beforeAutospacing="1" w:after="100" w:afterAutospacing="1"/>
    </w:pPr>
    <w:rPr>
      <w:szCs w:val="24"/>
    </w:rPr>
  </w:style>
  <w:style w:type="paragraph" w:customStyle="1" w:styleId="worktitle">
    <w:name w:val="work_title"/>
    <w:basedOn w:val="Normal"/>
    <w:rsid w:val="00481A8D"/>
    <w:pPr>
      <w:spacing w:before="100" w:beforeAutospacing="1" w:after="100" w:afterAutospacing="1"/>
    </w:pPr>
    <w:rPr>
      <w:szCs w:val="24"/>
    </w:rPr>
  </w:style>
  <w:style w:type="paragraph" w:customStyle="1" w:styleId="edutitle">
    <w:name w:val="edu_title"/>
    <w:basedOn w:val="Normal"/>
    <w:rsid w:val="00481A8D"/>
    <w:pPr>
      <w:spacing w:before="100" w:beforeAutospacing="1" w:after="100" w:afterAutospacing="1"/>
    </w:pPr>
    <w:rPr>
      <w:szCs w:val="24"/>
    </w:rPr>
  </w:style>
  <w:style w:type="paragraph" w:customStyle="1" w:styleId="Normal0">
    <w:name w:val="[Normal]"/>
    <w:rsid w:val="00826159"/>
    <w:pPr>
      <w:widowControl w:val="0"/>
    </w:pPr>
    <w:rPr>
      <w:rFonts w:ascii="Arial" w:eastAsia="Arial" w:hAnsi="Arial" w:cs="Arial"/>
      <w:sz w:val="24"/>
    </w:rPr>
  </w:style>
  <w:style w:type="paragraph" w:customStyle="1" w:styleId="ContactInfo">
    <w:name w:val="Contact Info"/>
    <w:basedOn w:val="Normal"/>
    <w:rsid w:val="00826159"/>
    <w:pPr>
      <w:pBdr>
        <w:top w:val="single" w:sz="4" w:space="4" w:color="auto"/>
      </w:pBdr>
      <w:spacing w:after="40" w:line="240" w:lineRule="atLeast"/>
      <w:jc w:val="center"/>
    </w:pPr>
    <w:rPr>
      <w:rFonts w:ascii="Calibri" w:eastAsia="Calibri" w:hAnsi="Calibri" w:cs="Arial"/>
      <w:sz w:val="19"/>
    </w:rPr>
  </w:style>
  <w:style w:type="character" w:customStyle="1" w:styleId="NormalVerdanaChar">
    <w:name w:val="Normal + Verdana Char"/>
    <w:locked/>
    <w:rsid w:val="009A6ACB"/>
    <w:rPr>
      <w:rFonts w:ascii="Verdana" w:eastAsia="Times New Roman" w:hAnsi="Verdana" w:cs="Times New Roman"/>
      <w:sz w:val="20"/>
      <w:szCs w:val="20"/>
    </w:rPr>
  </w:style>
  <w:style w:type="table" w:styleId="TableGrid">
    <w:name w:val="Table Grid"/>
    <w:basedOn w:val="TableNormal"/>
    <w:uiPriority w:val="59"/>
    <w:rsid w:val="00EC73A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Char">
    <w:name w:val="Char"/>
    <w:rsid w:val="00D5322E"/>
    <w:rPr>
      <w:rFonts w:ascii="Arial" w:hAnsi="Arial" w:cs="Arial"/>
      <w:sz w:val="18"/>
    </w:rPr>
  </w:style>
  <w:style w:type="paragraph" w:customStyle="1" w:styleId="workdescription">
    <w:name w:val="work_description"/>
    <w:basedOn w:val="Normal"/>
    <w:rsid w:val="00AC2E44"/>
    <w:pPr>
      <w:spacing w:before="100" w:beforeAutospacing="1" w:after="100" w:afterAutospacing="1"/>
    </w:pPr>
    <w:rPr>
      <w:szCs w:val="24"/>
    </w:rPr>
  </w:style>
  <w:style w:type="paragraph" w:customStyle="1" w:styleId="Accomplishmentsbullet">
    <w:name w:val="Accomplishments bullet"/>
    <w:basedOn w:val="Normal"/>
    <w:link w:val="AccomplishmentsbulletChar"/>
    <w:uiPriority w:val="99"/>
    <w:rsid w:val="00AC2E44"/>
    <w:pPr>
      <w:numPr>
        <w:numId w:val="12"/>
      </w:numPr>
      <w:spacing w:before="80"/>
      <w:jc w:val="both"/>
    </w:pPr>
    <w:rPr>
      <w:rFonts w:ascii="Arial" w:hAnsi="Arial"/>
      <w:sz w:val="21"/>
      <w:szCs w:val="21"/>
    </w:rPr>
  </w:style>
  <w:style w:type="character" w:customStyle="1" w:styleId="AccomplishmentsbulletChar">
    <w:name w:val="Accomplishments bullet Char"/>
    <w:link w:val="Accomplishmentsbullet"/>
    <w:uiPriority w:val="99"/>
    <w:locked/>
    <w:rsid w:val="00AC2E44"/>
    <w:rPr>
      <w:rFonts w:ascii="Arial" w:hAnsi="Arial"/>
      <w:sz w:val="21"/>
      <w:szCs w:val="21"/>
    </w:rPr>
  </w:style>
  <w:style w:type="paragraph" w:customStyle="1" w:styleId="Body">
    <w:name w:val="Body"/>
    <w:rsid w:val="0013026E"/>
    <w:pPr>
      <w:pBdr>
        <w:top w:val="nil"/>
        <w:left w:val="nil"/>
        <w:bottom w:val="nil"/>
        <w:right w:val="nil"/>
        <w:between w:val="nil"/>
        <w:bar w:val="nil"/>
      </w:pBdr>
      <w:suppressAutoHyphens/>
    </w:pPr>
    <w:rPr>
      <w:rFonts w:ascii="Arial" w:eastAsia="Arial Unicode MS" w:hAnsi="Arial Unicode MS" w:cs="Arial Unicode MS"/>
      <w:color w:val="000000"/>
      <w:u w:color="000000"/>
      <w:bdr w:val="nil"/>
    </w:rPr>
  </w:style>
  <w:style w:type="character" w:styleId="HTMLCode">
    <w:name w:val="HTML Code"/>
    <w:basedOn w:val="DefaultParagraphFont"/>
    <w:uiPriority w:val="99"/>
    <w:semiHidden/>
    <w:unhideWhenUsed/>
    <w:rsid w:val="005E740F"/>
    <w:rPr>
      <w:rFonts w:ascii="Courier New" w:eastAsia="Times New Roman" w:hAnsi="Courier New" w:cs="Courier New"/>
      <w:sz w:val="20"/>
      <w:szCs w:val="20"/>
    </w:rPr>
  </w:style>
  <w:style w:type="character" w:customStyle="1" w:styleId="UnresolvedMention1">
    <w:name w:val="Unresolved Mention1"/>
    <w:basedOn w:val="DefaultParagraphFont"/>
    <w:uiPriority w:val="99"/>
    <w:semiHidden/>
    <w:unhideWhenUsed/>
    <w:rsid w:val="00742AD0"/>
    <w:rPr>
      <w:color w:val="808080"/>
      <w:shd w:val="clear" w:color="auto" w:fill="E6E6E6"/>
    </w:rPr>
  </w:style>
  <w:style w:type="paragraph" w:customStyle="1" w:styleId="vardana">
    <w:name w:val="vardana"/>
    <w:basedOn w:val="Normal"/>
    <w:rsid w:val="00B25B31"/>
    <w:rPr>
      <w:rFonts w:ascii="Verdana" w:hAnsi="Verdana"/>
      <w:kern w:val="36"/>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00691">
      <w:bodyDiv w:val="1"/>
      <w:marLeft w:val="0"/>
      <w:marRight w:val="0"/>
      <w:marTop w:val="0"/>
      <w:marBottom w:val="0"/>
      <w:divBdr>
        <w:top w:val="none" w:sz="0" w:space="0" w:color="auto"/>
        <w:left w:val="none" w:sz="0" w:space="0" w:color="auto"/>
        <w:bottom w:val="none" w:sz="0" w:space="0" w:color="auto"/>
        <w:right w:val="none" w:sz="0" w:space="0" w:color="auto"/>
      </w:divBdr>
      <w:divsChild>
        <w:div w:id="1277758608">
          <w:marLeft w:val="0"/>
          <w:marRight w:val="0"/>
          <w:marTop w:val="0"/>
          <w:marBottom w:val="0"/>
          <w:divBdr>
            <w:top w:val="none" w:sz="0" w:space="0" w:color="auto"/>
            <w:left w:val="none" w:sz="0" w:space="0" w:color="auto"/>
            <w:bottom w:val="none" w:sz="0" w:space="0" w:color="auto"/>
            <w:right w:val="none" w:sz="0" w:space="0" w:color="auto"/>
          </w:divBdr>
          <w:divsChild>
            <w:div w:id="354582046">
              <w:marLeft w:val="0"/>
              <w:marRight w:val="0"/>
              <w:marTop w:val="0"/>
              <w:marBottom w:val="0"/>
              <w:divBdr>
                <w:top w:val="none" w:sz="0" w:space="0" w:color="auto"/>
                <w:left w:val="none" w:sz="0" w:space="0" w:color="auto"/>
                <w:bottom w:val="none" w:sz="0" w:space="0" w:color="auto"/>
                <w:right w:val="none" w:sz="0" w:space="0" w:color="auto"/>
              </w:divBdr>
            </w:div>
            <w:div w:id="194603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25914">
      <w:bodyDiv w:val="1"/>
      <w:marLeft w:val="0"/>
      <w:marRight w:val="0"/>
      <w:marTop w:val="0"/>
      <w:marBottom w:val="0"/>
      <w:divBdr>
        <w:top w:val="none" w:sz="0" w:space="0" w:color="auto"/>
        <w:left w:val="none" w:sz="0" w:space="0" w:color="auto"/>
        <w:bottom w:val="none" w:sz="0" w:space="0" w:color="auto"/>
        <w:right w:val="none" w:sz="0" w:space="0" w:color="auto"/>
      </w:divBdr>
    </w:div>
    <w:div w:id="185826404">
      <w:bodyDiv w:val="1"/>
      <w:marLeft w:val="0"/>
      <w:marRight w:val="0"/>
      <w:marTop w:val="0"/>
      <w:marBottom w:val="0"/>
      <w:divBdr>
        <w:top w:val="none" w:sz="0" w:space="0" w:color="auto"/>
        <w:left w:val="none" w:sz="0" w:space="0" w:color="auto"/>
        <w:bottom w:val="none" w:sz="0" w:space="0" w:color="auto"/>
        <w:right w:val="none" w:sz="0" w:space="0" w:color="auto"/>
      </w:divBdr>
    </w:div>
    <w:div w:id="203444009">
      <w:bodyDiv w:val="1"/>
      <w:marLeft w:val="0"/>
      <w:marRight w:val="0"/>
      <w:marTop w:val="0"/>
      <w:marBottom w:val="0"/>
      <w:divBdr>
        <w:top w:val="none" w:sz="0" w:space="0" w:color="auto"/>
        <w:left w:val="none" w:sz="0" w:space="0" w:color="auto"/>
        <w:bottom w:val="none" w:sz="0" w:space="0" w:color="auto"/>
        <w:right w:val="none" w:sz="0" w:space="0" w:color="auto"/>
      </w:divBdr>
      <w:divsChild>
        <w:div w:id="199822754">
          <w:marLeft w:val="0"/>
          <w:marRight w:val="0"/>
          <w:marTop w:val="0"/>
          <w:marBottom w:val="0"/>
          <w:divBdr>
            <w:top w:val="none" w:sz="0" w:space="0" w:color="auto"/>
            <w:left w:val="none" w:sz="0" w:space="0" w:color="auto"/>
            <w:bottom w:val="none" w:sz="0" w:space="0" w:color="auto"/>
            <w:right w:val="none" w:sz="0" w:space="0" w:color="auto"/>
          </w:divBdr>
          <w:divsChild>
            <w:div w:id="1644503960">
              <w:marLeft w:val="0"/>
              <w:marRight w:val="0"/>
              <w:marTop w:val="0"/>
              <w:marBottom w:val="0"/>
              <w:divBdr>
                <w:top w:val="none" w:sz="0" w:space="0" w:color="auto"/>
                <w:left w:val="none" w:sz="0" w:space="0" w:color="auto"/>
                <w:bottom w:val="none" w:sz="0" w:space="0" w:color="auto"/>
                <w:right w:val="none" w:sz="0" w:space="0" w:color="auto"/>
              </w:divBdr>
            </w:div>
            <w:div w:id="16944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93040">
      <w:bodyDiv w:val="1"/>
      <w:marLeft w:val="0"/>
      <w:marRight w:val="0"/>
      <w:marTop w:val="0"/>
      <w:marBottom w:val="0"/>
      <w:divBdr>
        <w:top w:val="none" w:sz="0" w:space="0" w:color="auto"/>
        <w:left w:val="none" w:sz="0" w:space="0" w:color="auto"/>
        <w:bottom w:val="none" w:sz="0" w:space="0" w:color="auto"/>
        <w:right w:val="none" w:sz="0" w:space="0" w:color="auto"/>
      </w:divBdr>
    </w:div>
    <w:div w:id="264701313">
      <w:bodyDiv w:val="1"/>
      <w:marLeft w:val="0"/>
      <w:marRight w:val="0"/>
      <w:marTop w:val="0"/>
      <w:marBottom w:val="0"/>
      <w:divBdr>
        <w:top w:val="none" w:sz="0" w:space="0" w:color="auto"/>
        <w:left w:val="none" w:sz="0" w:space="0" w:color="auto"/>
        <w:bottom w:val="none" w:sz="0" w:space="0" w:color="auto"/>
        <w:right w:val="none" w:sz="0" w:space="0" w:color="auto"/>
      </w:divBdr>
      <w:divsChild>
        <w:div w:id="118376226">
          <w:marLeft w:val="0"/>
          <w:marRight w:val="0"/>
          <w:marTop w:val="0"/>
          <w:marBottom w:val="0"/>
          <w:divBdr>
            <w:top w:val="none" w:sz="0" w:space="0" w:color="auto"/>
            <w:left w:val="none" w:sz="0" w:space="0" w:color="auto"/>
            <w:bottom w:val="none" w:sz="0" w:space="0" w:color="auto"/>
            <w:right w:val="none" w:sz="0" w:space="0" w:color="auto"/>
          </w:divBdr>
        </w:div>
        <w:div w:id="1783498059">
          <w:marLeft w:val="0"/>
          <w:marRight w:val="0"/>
          <w:marTop w:val="0"/>
          <w:marBottom w:val="0"/>
          <w:divBdr>
            <w:top w:val="none" w:sz="0" w:space="0" w:color="auto"/>
            <w:left w:val="none" w:sz="0" w:space="0" w:color="auto"/>
            <w:bottom w:val="none" w:sz="0" w:space="0" w:color="auto"/>
            <w:right w:val="none" w:sz="0" w:space="0" w:color="auto"/>
          </w:divBdr>
        </w:div>
      </w:divsChild>
    </w:div>
    <w:div w:id="317199329">
      <w:bodyDiv w:val="1"/>
      <w:marLeft w:val="0"/>
      <w:marRight w:val="0"/>
      <w:marTop w:val="0"/>
      <w:marBottom w:val="0"/>
      <w:divBdr>
        <w:top w:val="none" w:sz="0" w:space="0" w:color="auto"/>
        <w:left w:val="none" w:sz="0" w:space="0" w:color="auto"/>
        <w:bottom w:val="none" w:sz="0" w:space="0" w:color="auto"/>
        <w:right w:val="none" w:sz="0" w:space="0" w:color="auto"/>
      </w:divBdr>
    </w:div>
    <w:div w:id="326253853">
      <w:bodyDiv w:val="1"/>
      <w:marLeft w:val="0"/>
      <w:marRight w:val="0"/>
      <w:marTop w:val="0"/>
      <w:marBottom w:val="0"/>
      <w:divBdr>
        <w:top w:val="none" w:sz="0" w:space="0" w:color="auto"/>
        <w:left w:val="none" w:sz="0" w:space="0" w:color="auto"/>
        <w:bottom w:val="none" w:sz="0" w:space="0" w:color="auto"/>
        <w:right w:val="none" w:sz="0" w:space="0" w:color="auto"/>
      </w:divBdr>
    </w:div>
    <w:div w:id="350036722">
      <w:bodyDiv w:val="1"/>
      <w:marLeft w:val="0"/>
      <w:marRight w:val="0"/>
      <w:marTop w:val="0"/>
      <w:marBottom w:val="0"/>
      <w:divBdr>
        <w:top w:val="none" w:sz="0" w:space="0" w:color="auto"/>
        <w:left w:val="none" w:sz="0" w:space="0" w:color="auto"/>
        <w:bottom w:val="none" w:sz="0" w:space="0" w:color="auto"/>
        <w:right w:val="none" w:sz="0" w:space="0" w:color="auto"/>
      </w:divBdr>
      <w:divsChild>
        <w:div w:id="409234096">
          <w:marLeft w:val="0"/>
          <w:marRight w:val="0"/>
          <w:marTop w:val="0"/>
          <w:marBottom w:val="0"/>
          <w:divBdr>
            <w:top w:val="none" w:sz="0" w:space="0" w:color="auto"/>
            <w:left w:val="none" w:sz="0" w:space="0" w:color="auto"/>
            <w:bottom w:val="none" w:sz="0" w:space="0" w:color="auto"/>
            <w:right w:val="none" w:sz="0" w:space="0" w:color="auto"/>
          </w:divBdr>
        </w:div>
        <w:div w:id="548493582">
          <w:marLeft w:val="0"/>
          <w:marRight w:val="0"/>
          <w:marTop w:val="0"/>
          <w:marBottom w:val="0"/>
          <w:divBdr>
            <w:top w:val="none" w:sz="0" w:space="0" w:color="auto"/>
            <w:left w:val="none" w:sz="0" w:space="0" w:color="auto"/>
            <w:bottom w:val="none" w:sz="0" w:space="0" w:color="auto"/>
            <w:right w:val="none" w:sz="0" w:space="0" w:color="auto"/>
          </w:divBdr>
        </w:div>
        <w:div w:id="907300489">
          <w:marLeft w:val="0"/>
          <w:marRight w:val="0"/>
          <w:marTop w:val="0"/>
          <w:marBottom w:val="0"/>
          <w:divBdr>
            <w:top w:val="none" w:sz="0" w:space="0" w:color="auto"/>
            <w:left w:val="none" w:sz="0" w:space="0" w:color="auto"/>
            <w:bottom w:val="none" w:sz="0" w:space="0" w:color="auto"/>
            <w:right w:val="none" w:sz="0" w:space="0" w:color="auto"/>
          </w:divBdr>
        </w:div>
        <w:div w:id="1364788789">
          <w:marLeft w:val="0"/>
          <w:marRight w:val="0"/>
          <w:marTop w:val="0"/>
          <w:marBottom w:val="0"/>
          <w:divBdr>
            <w:top w:val="none" w:sz="0" w:space="0" w:color="auto"/>
            <w:left w:val="none" w:sz="0" w:space="0" w:color="auto"/>
            <w:bottom w:val="none" w:sz="0" w:space="0" w:color="auto"/>
            <w:right w:val="none" w:sz="0" w:space="0" w:color="auto"/>
          </w:divBdr>
        </w:div>
        <w:div w:id="1605452460">
          <w:marLeft w:val="0"/>
          <w:marRight w:val="0"/>
          <w:marTop w:val="0"/>
          <w:marBottom w:val="0"/>
          <w:divBdr>
            <w:top w:val="none" w:sz="0" w:space="0" w:color="auto"/>
            <w:left w:val="none" w:sz="0" w:space="0" w:color="auto"/>
            <w:bottom w:val="none" w:sz="0" w:space="0" w:color="auto"/>
            <w:right w:val="none" w:sz="0" w:space="0" w:color="auto"/>
          </w:divBdr>
        </w:div>
        <w:div w:id="1767337409">
          <w:marLeft w:val="0"/>
          <w:marRight w:val="0"/>
          <w:marTop w:val="0"/>
          <w:marBottom w:val="0"/>
          <w:divBdr>
            <w:top w:val="none" w:sz="0" w:space="0" w:color="auto"/>
            <w:left w:val="none" w:sz="0" w:space="0" w:color="auto"/>
            <w:bottom w:val="none" w:sz="0" w:space="0" w:color="auto"/>
            <w:right w:val="none" w:sz="0" w:space="0" w:color="auto"/>
          </w:divBdr>
        </w:div>
        <w:div w:id="1885286178">
          <w:marLeft w:val="0"/>
          <w:marRight w:val="0"/>
          <w:marTop w:val="0"/>
          <w:marBottom w:val="0"/>
          <w:divBdr>
            <w:top w:val="none" w:sz="0" w:space="0" w:color="auto"/>
            <w:left w:val="none" w:sz="0" w:space="0" w:color="auto"/>
            <w:bottom w:val="none" w:sz="0" w:space="0" w:color="auto"/>
            <w:right w:val="none" w:sz="0" w:space="0" w:color="auto"/>
          </w:divBdr>
        </w:div>
      </w:divsChild>
    </w:div>
    <w:div w:id="400372164">
      <w:bodyDiv w:val="1"/>
      <w:marLeft w:val="0"/>
      <w:marRight w:val="0"/>
      <w:marTop w:val="0"/>
      <w:marBottom w:val="0"/>
      <w:divBdr>
        <w:top w:val="none" w:sz="0" w:space="0" w:color="auto"/>
        <w:left w:val="none" w:sz="0" w:space="0" w:color="auto"/>
        <w:bottom w:val="none" w:sz="0" w:space="0" w:color="auto"/>
        <w:right w:val="none" w:sz="0" w:space="0" w:color="auto"/>
      </w:divBdr>
    </w:div>
    <w:div w:id="483358323">
      <w:bodyDiv w:val="1"/>
      <w:marLeft w:val="0"/>
      <w:marRight w:val="0"/>
      <w:marTop w:val="0"/>
      <w:marBottom w:val="0"/>
      <w:divBdr>
        <w:top w:val="none" w:sz="0" w:space="0" w:color="auto"/>
        <w:left w:val="none" w:sz="0" w:space="0" w:color="auto"/>
        <w:bottom w:val="none" w:sz="0" w:space="0" w:color="auto"/>
        <w:right w:val="none" w:sz="0" w:space="0" w:color="auto"/>
      </w:divBdr>
    </w:div>
    <w:div w:id="493843179">
      <w:bodyDiv w:val="1"/>
      <w:marLeft w:val="0"/>
      <w:marRight w:val="0"/>
      <w:marTop w:val="0"/>
      <w:marBottom w:val="0"/>
      <w:divBdr>
        <w:top w:val="none" w:sz="0" w:space="0" w:color="auto"/>
        <w:left w:val="none" w:sz="0" w:space="0" w:color="auto"/>
        <w:bottom w:val="none" w:sz="0" w:space="0" w:color="auto"/>
        <w:right w:val="none" w:sz="0" w:space="0" w:color="auto"/>
      </w:divBdr>
    </w:div>
    <w:div w:id="516043000">
      <w:bodyDiv w:val="1"/>
      <w:marLeft w:val="0"/>
      <w:marRight w:val="0"/>
      <w:marTop w:val="0"/>
      <w:marBottom w:val="0"/>
      <w:divBdr>
        <w:top w:val="none" w:sz="0" w:space="0" w:color="auto"/>
        <w:left w:val="none" w:sz="0" w:space="0" w:color="auto"/>
        <w:bottom w:val="none" w:sz="0" w:space="0" w:color="auto"/>
        <w:right w:val="none" w:sz="0" w:space="0" w:color="auto"/>
      </w:divBdr>
    </w:div>
    <w:div w:id="588200953">
      <w:bodyDiv w:val="1"/>
      <w:marLeft w:val="0"/>
      <w:marRight w:val="0"/>
      <w:marTop w:val="0"/>
      <w:marBottom w:val="0"/>
      <w:divBdr>
        <w:top w:val="none" w:sz="0" w:space="0" w:color="auto"/>
        <w:left w:val="none" w:sz="0" w:space="0" w:color="auto"/>
        <w:bottom w:val="none" w:sz="0" w:space="0" w:color="auto"/>
        <w:right w:val="none" w:sz="0" w:space="0" w:color="auto"/>
      </w:divBdr>
    </w:div>
    <w:div w:id="681321872">
      <w:bodyDiv w:val="1"/>
      <w:marLeft w:val="0"/>
      <w:marRight w:val="0"/>
      <w:marTop w:val="0"/>
      <w:marBottom w:val="0"/>
      <w:divBdr>
        <w:top w:val="none" w:sz="0" w:space="0" w:color="auto"/>
        <w:left w:val="none" w:sz="0" w:space="0" w:color="auto"/>
        <w:bottom w:val="none" w:sz="0" w:space="0" w:color="auto"/>
        <w:right w:val="none" w:sz="0" w:space="0" w:color="auto"/>
      </w:divBdr>
    </w:div>
    <w:div w:id="826554816">
      <w:bodyDiv w:val="1"/>
      <w:marLeft w:val="0"/>
      <w:marRight w:val="0"/>
      <w:marTop w:val="0"/>
      <w:marBottom w:val="0"/>
      <w:divBdr>
        <w:top w:val="none" w:sz="0" w:space="0" w:color="auto"/>
        <w:left w:val="none" w:sz="0" w:space="0" w:color="auto"/>
        <w:bottom w:val="none" w:sz="0" w:space="0" w:color="auto"/>
        <w:right w:val="none" w:sz="0" w:space="0" w:color="auto"/>
      </w:divBdr>
      <w:divsChild>
        <w:div w:id="1070537568">
          <w:marLeft w:val="0"/>
          <w:marRight w:val="0"/>
          <w:marTop w:val="0"/>
          <w:marBottom w:val="0"/>
          <w:divBdr>
            <w:top w:val="none" w:sz="0" w:space="0" w:color="auto"/>
            <w:left w:val="none" w:sz="0" w:space="0" w:color="auto"/>
            <w:bottom w:val="none" w:sz="0" w:space="0" w:color="auto"/>
            <w:right w:val="none" w:sz="0" w:space="0" w:color="auto"/>
          </w:divBdr>
          <w:divsChild>
            <w:div w:id="758915029">
              <w:marLeft w:val="0"/>
              <w:marRight w:val="0"/>
              <w:marTop w:val="0"/>
              <w:marBottom w:val="0"/>
              <w:divBdr>
                <w:top w:val="none" w:sz="0" w:space="0" w:color="auto"/>
                <w:left w:val="none" w:sz="0" w:space="0" w:color="auto"/>
                <w:bottom w:val="none" w:sz="0" w:space="0" w:color="auto"/>
                <w:right w:val="none" w:sz="0" w:space="0" w:color="auto"/>
              </w:divBdr>
            </w:div>
            <w:div w:id="211146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646740">
      <w:bodyDiv w:val="1"/>
      <w:marLeft w:val="0"/>
      <w:marRight w:val="0"/>
      <w:marTop w:val="0"/>
      <w:marBottom w:val="0"/>
      <w:divBdr>
        <w:top w:val="none" w:sz="0" w:space="0" w:color="auto"/>
        <w:left w:val="none" w:sz="0" w:space="0" w:color="auto"/>
        <w:bottom w:val="none" w:sz="0" w:space="0" w:color="auto"/>
        <w:right w:val="none" w:sz="0" w:space="0" w:color="auto"/>
      </w:divBdr>
    </w:div>
    <w:div w:id="954672229">
      <w:bodyDiv w:val="1"/>
      <w:marLeft w:val="0"/>
      <w:marRight w:val="0"/>
      <w:marTop w:val="0"/>
      <w:marBottom w:val="0"/>
      <w:divBdr>
        <w:top w:val="none" w:sz="0" w:space="0" w:color="auto"/>
        <w:left w:val="none" w:sz="0" w:space="0" w:color="auto"/>
        <w:bottom w:val="none" w:sz="0" w:space="0" w:color="auto"/>
        <w:right w:val="none" w:sz="0" w:space="0" w:color="auto"/>
      </w:divBdr>
      <w:divsChild>
        <w:div w:id="1183057835">
          <w:marLeft w:val="0"/>
          <w:marRight w:val="0"/>
          <w:marTop w:val="225"/>
          <w:marBottom w:val="0"/>
          <w:divBdr>
            <w:top w:val="none" w:sz="0" w:space="0" w:color="auto"/>
            <w:left w:val="none" w:sz="0" w:space="0" w:color="auto"/>
            <w:bottom w:val="none" w:sz="0" w:space="0" w:color="auto"/>
            <w:right w:val="none" w:sz="0" w:space="0" w:color="auto"/>
          </w:divBdr>
          <w:divsChild>
            <w:div w:id="757404839">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 w:id="966349844">
      <w:bodyDiv w:val="1"/>
      <w:marLeft w:val="0"/>
      <w:marRight w:val="0"/>
      <w:marTop w:val="0"/>
      <w:marBottom w:val="0"/>
      <w:divBdr>
        <w:top w:val="none" w:sz="0" w:space="0" w:color="auto"/>
        <w:left w:val="none" w:sz="0" w:space="0" w:color="auto"/>
        <w:bottom w:val="none" w:sz="0" w:space="0" w:color="auto"/>
        <w:right w:val="none" w:sz="0" w:space="0" w:color="auto"/>
      </w:divBdr>
    </w:div>
    <w:div w:id="974333917">
      <w:bodyDiv w:val="1"/>
      <w:marLeft w:val="0"/>
      <w:marRight w:val="0"/>
      <w:marTop w:val="0"/>
      <w:marBottom w:val="0"/>
      <w:divBdr>
        <w:top w:val="none" w:sz="0" w:space="0" w:color="auto"/>
        <w:left w:val="none" w:sz="0" w:space="0" w:color="auto"/>
        <w:bottom w:val="none" w:sz="0" w:space="0" w:color="auto"/>
        <w:right w:val="none" w:sz="0" w:space="0" w:color="auto"/>
      </w:divBdr>
      <w:divsChild>
        <w:div w:id="593897920">
          <w:marLeft w:val="0"/>
          <w:marRight w:val="0"/>
          <w:marTop w:val="0"/>
          <w:marBottom w:val="0"/>
          <w:divBdr>
            <w:top w:val="none" w:sz="0" w:space="0" w:color="auto"/>
            <w:left w:val="none" w:sz="0" w:space="0" w:color="auto"/>
            <w:bottom w:val="none" w:sz="0" w:space="0" w:color="auto"/>
            <w:right w:val="none" w:sz="0" w:space="0" w:color="auto"/>
          </w:divBdr>
          <w:divsChild>
            <w:div w:id="777680458">
              <w:marLeft w:val="0"/>
              <w:marRight w:val="0"/>
              <w:marTop w:val="0"/>
              <w:marBottom w:val="0"/>
              <w:divBdr>
                <w:top w:val="none" w:sz="0" w:space="0" w:color="auto"/>
                <w:left w:val="none" w:sz="0" w:space="0" w:color="auto"/>
                <w:bottom w:val="none" w:sz="0" w:space="0" w:color="auto"/>
                <w:right w:val="none" w:sz="0" w:space="0" w:color="auto"/>
              </w:divBdr>
            </w:div>
            <w:div w:id="100015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944747">
      <w:bodyDiv w:val="1"/>
      <w:marLeft w:val="0"/>
      <w:marRight w:val="0"/>
      <w:marTop w:val="0"/>
      <w:marBottom w:val="0"/>
      <w:divBdr>
        <w:top w:val="none" w:sz="0" w:space="0" w:color="auto"/>
        <w:left w:val="none" w:sz="0" w:space="0" w:color="auto"/>
        <w:bottom w:val="none" w:sz="0" w:space="0" w:color="auto"/>
        <w:right w:val="none" w:sz="0" w:space="0" w:color="auto"/>
      </w:divBdr>
    </w:div>
    <w:div w:id="1109617932">
      <w:bodyDiv w:val="1"/>
      <w:marLeft w:val="0"/>
      <w:marRight w:val="0"/>
      <w:marTop w:val="0"/>
      <w:marBottom w:val="0"/>
      <w:divBdr>
        <w:top w:val="none" w:sz="0" w:space="0" w:color="auto"/>
        <w:left w:val="none" w:sz="0" w:space="0" w:color="auto"/>
        <w:bottom w:val="none" w:sz="0" w:space="0" w:color="auto"/>
        <w:right w:val="none" w:sz="0" w:space="0" w:color="auto"/>
      </w:divBdr>
    </w:div>
    <w:div w:id="1226917440">
      <w:bodyDiv w:val="1"/>
      <w:marLeft w:val="0"/>
      <w:marRight w:val="0"/>
      <w:marTop w:val="0"/>
      <w:marBottom w:val="0"/>
      <w:divBdr>
        <w:top w:val="none" w:sz="0" w:space="0" w:color="auto"/>
        <w:left w:val="none" w:sz="0" w:space="0" w:color="auto"/>
        <w:bottom w:val="none" w:sz="0" w:space="0" w:color="auto"/>
        <w:right w:val="none" w:sz="0" w:space="0" w:color="auto"/>
      </w:divBdr>
    </w:div>
    <w:div w:id="1260332990">
      <w:bodyDiv w:val="1"/>
      <w:marLeft w:val="0"/>
      <w:marRight w:val="0"/>
      <w:marTop w:val="0"/>
      <w:marBottom w:val="0"/>
      <w:divBdr>
        <w:top w:val="none" w:sz="0" w:space="0" w:color="auto"/>
        <w:left w:val="none" w:sz="0" w:space="0" w:color="auto"/>
        <w:bottom w:val="none" w:sz="0" w:space="0" w:color="auto"/>
        <w:right w:val="none" w:sz="0" w:space="0" w:color="auto"/>
      </w:divBdr>
    </w:div>
    <w:div w:id="1333875816">
      <w:bodyDiv w:val="1"/>
      <w:marLeft w:val="0"/>
      <w:marRight w:val="0"/>
      <w:marTop w:val="0"/>
      <w:marBottom w:val="0"/>
      <w:divBdr>
        <w:top w:val="none" w:sz="0" w:space="0" w:color="auto"/>
        <w:left w:val="none" w:sz="0" w:space="0" w:color="auto"/>
        <w:bottom w:val="none" w:sz="0" w:space="0" w:color="auto"/>
        <w:right w:val="none" w:sz="0" w:space="0" w:color="auto"/>
      </w:divBdr>
      <w:divsChild>
        <w:div w:id="105541561">
          <w:marLeft w:val="547"/>
          <w:marRight w:val="0"/>
          <w:marTop w:val="432"/>
          <w:marBottom w:val="0"/>
          <w:divBdr>
            <w:top w:val="none" w:sz="0" w:space="0" w:color="auto"/>
            <w:left w:val="none" w:sz="0" w:space="0" w:color="auto"/>
            <w:bottom w:val="none" w:sz="0" w:space="0" w:color="auto"/>
            <w:right w:val="none" w:sz="0" w:space="0" w:color="auto"/>
          </w:divBdr>
        </w:div>
        <w:div w:id="539362531">
          <w:marLeft w:val="547"/>
          <w:marRight w:val="0"/>
          <w:marTop w:val="432"/>
          <w:marBottom w:val="0"/>
          <w:divBdr>
            <w:top w:val="none" w:sz="0" w:space="0" w:color="auto"/>
            <w:left w:val="none" w:sz="0" w:space="0" w:color="auto"/>
            <w:bottom w:val="none" w:sz="0" w:space="0" w:color="auto"/>
            <w:right w:val="none" w:sz="0" w:space="0" w:color="auto"/>
          </w:divBdr>
        </w:div>
        <w:div w:id="997466166">
          <w:marLeft w:val="547"/>
          <w:marRight w:val="0"/>
          <w:marTop w:val="432"/>
          <w:marBottom w:val="0"/>
          <w:divBdr>
            <w:top w:val="none" w:sz="0" w:space="0" w:color="auto"/>
            <w:left w:val="none" w:sz="0" w:space="0" w:color="auto"/>
            <w:bottom w:val="none" w:sz="0" w:space="0" w:color="auto"/>
            <w:right w:val="none" w:sz="0" w:space="0" w:color="auto"/>
          </w:divBdr>
        </w:div>
        <w:div w:id="1378242598">
          <w:marLeft w:val="547"/>
          <w:marRight w:val="0"/>
          <w:marTop w:val="432"/>
          <w:marBottom w:val="0"/>
          <w:divBdr>
            <w:top w:val="none" w:sz="0" w:space="0" w:color="auto"/>
            <w:left w:val="none" w:sz="0" w:space="0" w:color="auto"/>
            <w:bottom w:val="none" w:sz="0" w:space="0" w:color="auto"/>
            <w:right w:val="none" w:sz="0" w:space="0" w:color="auto"/>
          </w:divBdr>
        </w:div>
        <w:div w:id="1468622500">
          <w:marLeft w:val="547"/>
          <w:marRight w:val="0"/>
          <w:marTop w:val="432"/>
          <w:marBottom w:val="0"/>
          <w:divBdr>
            <w:top w:val="none" w:sz="0" w:space="0" w:color="auto"/>
            <w:left w:val="none" w:sz="0" w:space="0" w:color="auto"/>
            <w:bottom w:val="none" w:sz="0" w:space="0" w:color="auto"/>
            <w:right w:val="none" w:sz="0" w:space="0" w:color="auto"/>
          </w:divBdr>
        </w:div>
        <w:div w:id="1623150641">
          <w:marLeft w:val="547"/>
          <w:marRight w:val="0"/>
          <w:marTop w:val="432"/>
          <w:marBottom w:val="0"/>
          <w:divBdr>
            <w:top w:val="none" w:sz="0" w:space="0" w:color="auto"/>
            <w:left w:val="none" w:sz="0" w:space="0" w:color="auto"/>
            <w:bottom w:val="none" w:sz="0" w:space="0" w:color="auto"/>
            <w:right w:val="none" w:sz="0" w:space="0" w:color="auto"/>
          </w:divBdr>
        </w:div>
        <w:div w:id="1908416513">
          <w:marLeft w:val="547"/>
          <w:marRight w:val="0"/>
          <w:marTop w:val="432"/>
          <w:marBottom w:val="0"/>
          <w:divBdr>
            <w:top w:val="none" w:sz="0" w:space="0" w:color="auto"/>
            <w:left w:val="none" w:sz="0" w:space="0" w:color="auto"/>
            <w:bottom w:val="none" w:sz="0" w:space="0" w:color="auto"/>
            <w:right w:val="none" w:sz="0" w:space="0" w:color="auto"/>
          </w:divBdr>
        </w:div>
      </w:divsChild>
    </w:div>
    <w:div w:id="1367367413">
      <w:bodyDiv w:val="1"/>
      <w:marLeft w:val="0"/>
      <w:marRight w:val="0"/>
      <w:marTop w:val="0"/>
      <w:marBottom w:val="0"/>
      <w:divBdr>
        <w:top w:val="none" w:sz="0" w:space="0" w:color="auto"/>
        <w:left w:val="none" w:sz="0" w:space="0" w:color="auto"/>
        <w:bottom w:val="none" w:sz="0" w:space="0" w:color="auto"/>
        <w:right w:val="none" w:sz="0" w:space="0" w:color="auto"/>
      </w:divBdr>
      <w:divsChild>
        <w:div w:id="719129279">
          <w:marLeft w:val="0"/>
          <w:marRight w:val="0"/>
          <w:marTop w:val="0"/>
          <w:marBottom w:val="0"/>
          <w:divBdr>
            <w:top w:val="none" w:sz="0" w:space="0" w:color="auto"/>
            <w:left w:val="none" w:sz="0" w:space="0" w:color="auto"/>
            <w:bottom w:val="none" w:sz="0" w:space="0" w:color="auto"/>
            <w:right w:val="none" w:sz="0" w:space="0" w:color="auto"/>
          </w:divBdr>
          <w:divsChild>
            <w:div w:id="1533306182">
              <w:marLeft w:val="0"/>
              <w:marRight w:val="0"/>
              <w:marTop w:val="0"/>
              <w:marBottom w:val="0"/>
              <w:divBdr>
                <w:top w:val="none" w:sz="0" w:space="0" w:color="auto"/>
                <w:left w:val="none" w:sz="0" w:space="0" w:color="auto"/>
                <w:bottom w:val="none" w:sz="0" w:space="0" w:color="auto"/>
                <w:right w:val="none" w:sz="0" w:space="0" w:color="auto"/>
              </w:divBdr>
            </w:div>
            <w:div w:id="164497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2972">
      <w:bodyDiv w:val="1"/>
      <w:marLeft w:val="0"/>
      <w:marRight w:val="0"/>
      <w:marTop w:val="0"/>
      <w:marBottom w:val="0"/>
      <w:divBdr>
        <w:top w:val="none" w:sz="0" w:space="0" w:color="auto"/>
        <w:left w:val="none" w:sz="0" w:space="0" w:color="auto"/>
        <w:bottom w:val="none" w:sz="0" w:space="0" w:color="auto"/>
        <w:right w:val="none" w:sz="0" w:space="0" w:color="auto"/>
      </w:divBdr>
    </w:div>
    <w:div w:id="1430810161">
      <w:bodyDiv w:val="1"/>
      <w:marLeft w:val="0"/>
      <w:marRight w:val="0"/>
      <w:marTop w:val="0"/>
      <w:marBottom w:val="0"/>
      <w:divBdr>
        <w:top w:val="none" w:sz="0" w:space="0" w:color="auto"/>
        <w:left w:val="none" w:sz="0" w:space="0" w:color="auto"/>
        <w:bottom w:val="none" w:sz="0" w:space="0" w:color="auto"/>
        <w:right w:val="none" w:sz="0" w:space="0" w:color="auto"/>
      </w:divBdr>
    </w:div>
    <w:div w:id="1440180713">
      <w:bodyDiv w:val="1"/>
      <w:marLeft w:val="0"/>
      <w:marRight w:val="0"/>
      <w:marTop w:val="0"/>
      <w:marBottom w:val="0"/>
      <w:divBdr>
        <w:top w:val="none" w:sz="0" w:space="0" w:color="auto"/>
        <w:left w:val="none" w:sz="0" w:space="0" w:color="auto"/>
        <w:bottom w:val="none" w:sz="0" w:space="0" w:color="auto"/>
        <w:right w:val="none" w:sz="0" w:space="0" w:color="auto"/>
      </w:divBdr>
    </w:div>
    <w:div w:id="1464468010">
      <w:bodyDiv w:val="1"/>
      <w:marLeft w:val="0"/>
      <w:marRight w:val="0"/>
      <w:marTop w:val="0"/>
      <w:marBottom w:val="0"/>
      <w:divBdr>
        <w:top w:val="none" w:sz="0" w:space="0" w:color="auto"/>
        <w:left w:val="none" w:sz="0" w:space="0" w:color="auto"/>
        <w:bottom w:val="none" w:sz="0" w:space="0" w:color="auto"/>
        <w:right w:val="none" w:sz="0" w:space="0" w:color="auto"/>
      </w:divBdr>
    </w:div>
    <w:div w:id="1544442275">
      <w:bodyDiv w:val="1"/>
      <w:marLeft w:val="0"/>
      <w:marRight w:val="0"/>
      <w:marTop w:val="0"/>
      <w:marBottom w:val="0"/>
      <w:divBdr>
        <w:top w:val="none" w:sz="0" w:space="0" w:color="auto"/>
        <w:left w:val="none" w:sz="0" w:space="0" w:color="auto"/>
        <w:bottom w:val="none" w:sz="0" w:space="0" w:color="auto"/>
        <w:right w:val="none" w:sz="0" w:space="0" w:color="auto"/>
      </w:divBdr>
    </w:div>
    <w:div w:id="1757558391">
      <w:bodyDiv w:val="1"/>
      <w:marLeft w:val="0"/>
      <w:marRight w:val="0"/>
      <w:marTop w:val="0"/>
      <w:marBottom w:val="0"/>
      <w:divBdr>
        <w:top w:val="none" w:sz="0" w:space="0" w:color="auto"/>
        <w:left w:val="none" w:sz="0" w:space="0" w:color="auto"/>
        <w:bottom w:val="none" w:sz="0" w:space="0" w:color="auto"/>
        <w:right w:val="none" w:sz="0" w:space="0" w:color="auto"/>
      </w:divBdr>
      <w:divsChild>
        <w:div w:id="49500245">
          <w:marLeft w:val="0"/>
          <w:marRight w:val="0"/>
          <w:marTop w:val="0"/>
          <w:marBottom w:val="0"/>
          <w:divBdr>
            <w:top w:val="none" w:sz="0" w:space="0" w:color="auto"/>
            <w:left w:val="none" w:sz="0" w:space="0" w:color="auto"/>
            <w:bottom w:val="none" w:sz="0" w:space="0" w:color="auto"/>
            <w:right w:val="none" w:sz="0" w:space="0" w:color="auto"/>
          </w:divBdr>
          <w:divsChild>
            <w:div w:id="327025173">
              <w:marLeft w:val="0"/>
              <w:marRight w:val="0"/>
              <w:marTop w:val="0"/>
              <w:marBottom w:val="0"/>
              <w:divBdr>
                <w:top w:val="none" w:sz="0" w:space="0" w:color="auto"/>
                <w:left w:val="none" w:sz="0" w:space="0" w:color="auto"/>
                <w:bottom w:val="none" w:sz="0" w:space="0" w:color="auto"/>
                <w:right w:val="none" w:sz="0" w:space="0" w:color="auto"/>
              </w:divBdr>
            </w:div>
            <w:div w:id="196518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19085">
      <w:bodyDiv w:val="1"/>
      <w:marLeft w:val="0"/>
      <w:marRight w:val="0"/>
      <w:marTop w:val="0"/>
      <w:marBottom w:val="0"/>
      <w:divBdr>
        <w:top w:val="none" w:sz="0" w:space="0" w:color="auto"/>
        <w:left w:val="none" w:sz="0" w:space="0" w:color="auto"/>
        <w:bottom w:val="none" w:sz="0" w:space="0" w:color="auto"/>
        <w:right w:val="none" w:sz="0" w:space="0" w:color="auto"/>
      </w:divBdr>
    </w:div>
    <w:div w:id="1934823488">
      <w:bodyDiv w:val="1"/>
      <w:marLeft w:val="0"/>
      <w:marRight w:val="0"/>
      <w:marTop w:val="0"/>
      <w:marBottom w:val="0"/>
      <w:divBdr>
        <w:top w:val="none" w:sz="0" w:space="0" w:color="auto"/>
        <w:left w:val="none" w:sz="0" w:space="0" w:color="auto"/>
        <w:bottom w:val="none" w:sz="0" w:space="0" w:color="auto"/>
        <w:right w:val="none" w:sz="0" w:space="0" w:color="auto"/>
      </w:divBdr>
      <w:divsChild>
        <w:div w:id="19011862">
          <w:marLeft w:val="0"/>
          <w:marRight w:val="0"/>
          <w:marTop w:val="0"/>
          <w:marBottom w:val="0"/>
          <w:divBdr>
            <w:top w:val="none" w:sz="0" w:space="0" w:color="auto"/>
            <w:left w:val="none" w:sz="0" w:space="0" w:color="auto"/>
            <w:bottom w:val="none" w:sz="0" w:space="0" w:color="auto"/>
            <w:right w:val="none" w:sz="0" w:space="0" w:color="auto"/>
          </w:divBdr>
          <w:divsChild>
            <w:div w:id="1437823361">
              <w:marLeft w:val="0"/>
              <w:marRight w:val="0"/>
              <w:marTop w:val="0"/>
              <w:marBottom w:val="0"/>
              <w:divBdr>
                <w:top w:val="none" w:sz="0" w:space="0" w:color="auto"/>
                <w:left w:val="none" w:sz="0" w:space="0" w:color="auto"/>
                <w:bottom w:val="none" w:sz="0" w:space="0" w:color="auto"/>
                <w:right w:val="none" w:sz="0" w:space="0" w:color="auto"/>
              </w:divBdr>
              <w:divsChild>
                <w:div w:id="1494880329">
                  <w:marLeft w:val="0"/>
                  <w:marRight w:val="0"/>
                  <w:marTop w:val="0"/>
                  <w:marBottom w:val="0"/>
                  <w:divBdr>
                    <w:top w:val="none" w:sz="0" w:space="0" w:color="auto"/>
                    <w:left w:val="none" w:sz="0" w:space="0" w:color="auto"/>
                    <w:bottom w:val="none" w:sz="0" w:space="0" w:color="auto"/>
                    <w:right w:val="none" w:sz="0" w:space="0" w:color="auto"/>
                  </w:divBdr>
                  <w:divsChild>
                    <w:div w:id="408356797">
                      <w:marLeft w:val="0"/>
                      <w:marRight w:val="0"/>
                      <w:marTop w:val="0"/>
                      <w:marBottom w:val="0"/>
                      <w:divBdr>
                        <w:top w:val="none" w:sz="0" w:space="0" w:color="auto"/>
                        <w:left w:val="none" w:sz="0" w:space="0" w:color="auto"/>
                        <w:bottom w:val="none" w:sz="0" w:space="0" w:color="auto"/>
                        <w:right w:val="none" w:sz="0" w:space="0" w:color="auto"/>
                      </w:divBdr>
                      <w:divsChild>
                        <w:div w:id="1449012154">
                          <w:marLeft w:val="0"/>
                          <w:marRight w:val="0"/>
                          <w:marTop w:val="0"/>
                          <w:marBottom w:val="0"/>
                          <w:divBdr>
                            <w:top w:val="none" w:sz="0" w:space="0" w:color="auto"/>
                            <w:left w:val="none" w:sz="0" w:space="0" w:color="auto"/>
                            <w:bottom w:val="none" w:sz="0" w:space="0" w:color="auto"/>
                            <w:right w:val="none" w:sz="0" w:space="0" w:color="auto"/>
                          </w:divBdr>
                          <w:divsChild>
                            <w:div w:id="121642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7005221">
              <w:marLeft w:val="0"/>
              <w:marRight w:val="0"/>
              <w:marTop w:val="0"/>
              <w:marBottom w:val="0"/>
              <w:divBdr>
                <w:top w:val="none" w:sz="0" w:space="0" w:color="auto"/>
                <w:left w:val="none" w:sz="0" w:space="0" w:color="auto"/>
                <w:bottom w:val="none" w:sz="0" w:space="0" w:color="auto"/>
                <w:right w:val="none" w:sz="0" w:space="0" w:color="auto"/>
              </w:divBdr>
              <w:divsChild>
                <w:div w:id="108272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0961535">
      <w:bodyDiv w:val="1"/>
      <w:marLeft w:val="0"/>
      <w:marRight w:val="0"/>
      <w:marTop w:val="0"/>
      <w:marBottom w:val="0"/>
      <w:divBdr>
        <w:top w:val="none" w:sz="0" w:space="0" w:color="auto"/>
        <w:left w:val="none" w:sz="0" w:space="0" w:color="auto"/>
        <w:bottom w:val="none" w:sz="0" w:space="0" w:color="auto"/>
        <w:right w:val="none" w:sz="0" w:space="0" w:color="auto"/>
      </w:divBdr>
    </w:div>
    <w:div w:id="2049258020">
      <w:bodyDiv w:val="1"/>
      <w:marLeft w:val="0"/>
      <w:marRight w:val="0"/>
      <w:marTop w:val="0"/>
      <w:marBottom w:val="0"/>
      <w:divBdr>
        <w:top w:val="none" w:sz="0" w:space="0" w:color="auto"/>
        <w:left w:val="none" w:sz="0" w:space="0" w:color="auto"/>
        <w:bottom w:val="none" w:sz="0" w:space="0" w:color="auto"/>
        <w:right w:val="none" w:sz="0" w:space="0" w:color="auto"/>
      </w:divBdr>
    </w:div>
    <w:div w:id="2052411471">
      <w:bodyDiv w:val="1"/>
      <w:marLeft w:val="0"/>
      <w:marRight w:val="0"/>
      <w:marTop w:val="0"/>
      <w:marBottom w:val="0"/>
      <w:divBdr>
        <w:top w:val="none" w:sz="0" w:space="0" w:color="auto"/>
        <w:left w:val="none" w:sz="0" w:space="0" w:color="auto"/>
        <w:bottom w:val="none" w:sz="0" w:space="0" w:color="auto"/>
        <w:right w:val="none" w:sz="0" w:space="0" w:color="auto"/>
      </w:divBdr>
    </w:div>
    <w:div w:id="2080637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xu84920@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F0184F-D95C-47CE-AA97-9B288EC7FE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4148</TotalTime>
  <Pages>6</Pages>
  <Words>2909</Words>
  <Characters>16583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Resume</vt:lpstr>
    </vt:vector>
  </TitlesOfParts>
  <Company/>
  <LinksUpToDate>false</LinksUpToDate>
  <CharactersWithSpaces>19454</CharactersWithSpaces>
  <SharedDoc>false</SharedDoc>
  <HLinks>
    <vt:vector size="6" baseType="variant">
      <vt:variant>
        <vt:i4>4391017</vt:i4>
      </vt:variant>
      <vt:variant>
        <vt:i4>0</vt:i4>
      </vt:variant>
      <vt:variant>
        <vt:i4>0</vt:i4>
      </vt:variant>
      <vt:variant>
        <vt:i4>5</vt:i4>
      </vt:variant>
      <vt:variant>
        <vt:lpwstr>mailto:saya.java6@gmail.com</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Ashok Kumar Kamala</cp:lastModifiedBy>
  <cp:revision>4</cp:revision>
  <cp:lastPrinted>2009-04-14T04:54:00Z</cp:lastPrinted>
  <dcterms:created xsi:type="dcterms:W3CDTF">2017-09-15T20:03:00Z</dcterms:created>
  <dcterms:modified xsi:type="dcterms:W3CDTF">2019-12-04T22:20:00Z</dcterms:modified>
</cp:coreProperties>
</file>