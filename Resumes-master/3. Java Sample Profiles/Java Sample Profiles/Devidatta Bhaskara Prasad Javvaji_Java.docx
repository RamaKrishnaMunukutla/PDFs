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375C8" w14:textId="2D6946C5" w:rsidR="003130E1" w:rsidRPr="00BD032D" w:rsidRDefault="0042606A" w:rsidP="00BD032D">
      <w:pPr>
        <w:pStyle w:val="Subtitle"/>
        <w:tabs>
          <w:tab w:val="clear" w:pos="8640"/>
          <w:tab w:val="right" w:pos="8820"/>
        </w:tabs>
        <w:rPr>
          <w:rFonts w:asciiTheme="majorHAnsi" w:hAnsiTheme="majorHAnsi"/>
          <w:i w:val="0"/>
          <w:smallCaps/>
        </w:rPr>
      </w:pPr>
      <w:r>
        <w:rPr>
          <w:rFonts w:asciiTheme="majorHAnsi" w:hAnsiTheme="majorHAnsi"/>
          <w:noProof/>
        </w:rPr>
        <mc:AlternateContent>
          <mc:Choice Requires="wpg">
            <w:drawing>
              <wp:anchor distT="0" distB="0" distL="114300" distR="114300" simplePos="0" relativeHeight="251658240" behindDoc="0" locked="0" layoutInCell="1" allowOverlap="1" wp14:anchorId="2991F54A" wp14:editId="5F7BCECE">
                <wp:simplePos x="0" y="0"/>
                <wp:positionH relativeFrom="column">
                  <wp:posOffset>4055110</wp:posOffset>
                </wp:positionH>
                <wp:positionV relativeFrom="paragraph">
                  <wp:posOffset>184785</wp:posOffset>
                </wp:positionV>
                <wp:extent cx="1771650" cy="4572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1650" cy="457200"/>
                          <a:chOff x="8017" y="977"/>
                          <a:chExt cx="2783" cy="720"/>
                        </a:xfrm>
                      </wpg:grpSpPr>
                      <pic:pic xmlns:pic="http://schemas.openxmlformats.org/drawingml/2006/picture">
                        <pic:nvPicPr>
                          <pic:cNvPr id="10" name="Picture 3" descr="JavaCrtfd_WbCmDv"/>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7" y="977"/>
                            <a:ext cx="1343"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5" descr="JavaCrtfd_Pr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9458" y="977"/>
                            <a:ext cx="134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60D93C4E" id="Group 9" o:spid="_x0000_s1026" style="position:absolute;margin-left:319.3pt;margin-top:14.55pt;width:139.5pt;height:36pt;z-index:251658240" coordorigin="8017,977" coordsize="2783,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JavaCrtfd_WbCmDv" style="position:absolute;left:8017;top:977;width:1343;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">
                  <v:imagedata r:id="rId10" o:title="JavaCrtfd_WbCmDv"/>
                </v:shape>
                <v:shape id="Picture 5" o:spid="_x0000_s1028" type="#_x0000_t75" alt="JavaCrtfd_Prg" style="position:absolute;left:9458;top:977;width:1342;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">
                  <v:imagedata r:id="rId11" o:title="JavaCrtfd_Prg"/>
                </v:shape>
              </v:group>
            </w:pict>
          </mc:Fallback>
        </mc:AlternateContent>
      </w:r>
      <w:r w:rsidR="0008266A" w:rsidRPr="0008266A">
        <w:rPr>
          <w:rFonts w:asciiTheme="majorHAnsi" w:hAnsiTheme="majorHAnsi"/>
          <w:i w:val="0"/>
          <w:smallCaps/>
          <w:sz w:val="24"/>
          <w:szCs w:val="24"/>
        </w:rPr>
        <w:t>Name:</w:t>
      </w:r>
      <w:r w:rsidR="0008266A" w:rsidRPr="0008266A">
        <w:rPr>
          <w:rFonts w:ascii="Calibri" w:hAnsi="Calibri" w:cs="Calibri"/>
          <w:color w:val="212121"/>
          <w:sz w:val="24"/>
          <w:szCs w:val="24"/>
        </w:rPr>
        <w:t xml:space="preserve"> </w:t>
      </w:r>
      <w:r w:rsidR="00B268BC">
        <w:rPr>
          <w:rFonts w:ascii="Calibri" w:hAnsi="Calibri" w:cs="Calibri"/>
          <w:i w:val="0"/>
          <w:color w:val="212121"/>
          <w:sz w:val="24"/>
          <w:szCs w:val="24"/>
        </w:rPr>
        <w:t xml:space="preserve">Devidatta Bhaskara </w:t>
      </w:r>
      <w:r w:rsidR="00B268BC" w:rsidRPr="0008266A">
        <w:rPr>
          <w:rFonts w:ascii="Calibri" w:hAnsi="Calibri" w:cs="Calibri"/>
          <w:i w:val="0"/>
          <w:color w:val="212121"/>
          <w:sz w:val="24"/>
          <w:szCs w:val="24"/>
        </w:rPr>
        <w:t>P</w:t>
      </w:r>
      <w:r w:rsidR="00B268BC">
        <w:rPr>
          <w:rFonts w:ascii="Calibri" w:hAnsi="Calibri" w:cs="Calibri"/>
          <w:i w:val="0"/>
          <w:color w:val="212121"/>
          <w:sz w:val="24"/>
          <w:szCs w:val="24"/>
        </w:rPr>
        <w:t>rasad</w:t>
      </w:r>
      <w:r w:rsidR="00B268BC">
        <w:rPr>
          <w:rFonts w:ascii="Calibri" w:hAnsi="Calibri" w:cs="Calibri"/>
          <w:i w:val="0"/>
          <w:color w:val="212121"/>
          <w:sz w:val="24"/>
          <w:szCs w:val="24"/>
        </w:rPr>
        <w:t xml:space="preserve"> Javvaji</w:t>
      </w:r>
      <w:bookmarkStart w:id="0" w:name="_GoBack"/>
      <w:bookmarkEnd w:id="0"/>
      <w:r w:rsidR="00B268BC">
        <w:rPr>
          <w:rFonts w:ascii="Calibri" w:hAnsi="Calibri" w:cs="Calibri"/>
          <w:i w:val="0"/>
          <w:color w:val="212121"/>
          <w:sz w:val="24"/>
          <w:szCs w:val="24"/>
        </w:rPr>
        <w:t xml:space="preserve"> </w:t>
      </w:r>
    </w:p>
    <w:p w14:paraId="2ACA2B09" w14:textId="3C96574C" w:rsidR="00112EDD" w:rsidRPr="0008266A" w:rsidRDefault="0008266A" w:rsidP="00BD032D">
      <w:pPr>
        <w:pStyle w:val="Subtitle"/>
        <w:tabs>
          <w:tab w:val="clear" w:pos="8640"/>
          <w:tab w:val="right" w:pos="8820"/>
        </w:tabs>
        <w:rPr>
          <w:rFonts w:asciiTheme="majorHAnsi" w:hAnsiTheme="majorHAnsi"/>
          <w:i w:val="0"/>
          <w:smallCaps/>
          <w:sz w:val="24"/>
          <w:szCs w:val="24"/>
        </w:rPr>
      </w:pPr>
      <w:r w:rsidRPr="0008266A">
        <w:rPr>
          <w:rFonts w:asciiTheme="majorHAnsi" w:hAnsiTheme="majorHAnsi"/>
          <w:i w:val="0"/>
          <w:smallCaps/>
          <w:sz w:val="24"/>
          <w:szCs w:val="24"/>
        </w:rPr>
        <w:t>Phone:</w:t>
      </w:r>
      <w:r w:rsidR="00B268BC">
        <w:rPr>
          <w:rFonts w:asciiTheme="majorHAnsi" w:hAnsiTheme="majorHAnsi"/>
          <w:i w:val="0"/>
          <w:smallCaps/>
          <w:sz w:val="24"/>
          <w:szCs w:val="24"/>
        </w:rPr>
        <w:t xml:space="preserve"> </w:t>
      </w:r>
      <w:r w:rsidR="00F522EE" w:rsidRPr="0008266A">
        <w:rPr>
          <w:rFonts w:asciiTheme="majorHAnsi" w:hAnsiTheme="majorHAnsi"/>
          <w:i w:val="0"/>
          <w:smallCaps/>
          <w:sz w:val="24"/>
          <w:szCs w:val="24"/>
        </w:rPr>
        <w:t>202-792-8705</w:t>
      </w:r>
    </w:p>
    <w:p w14:paraId="28E1C6A5" w14:textId="72209E80" w:rsidR="000668CD" w:rsidRPr="0008266A" w:rsidRDefault="0008266A" w:rsidP="00BD032D">
      <w:pPr>
        <w:pStyle w:val="Subtitle"/>
        <w:tabs>
          <w:tab w:val="clear" w:pos="8640"/>
          <w:tab w:val="right" w:pos="8820"/>
        </w:tabs>
        <w:rPr>
          <w:rStyle w:val="Hyperlink"/>
          <w:rFonts w:asciiTheme="majorHAnsi" w:hAnsiTheme="majorHAnsi" w:cs="Arial"/>
          <w:i w:val="0"/>
          <w:color w:val="auto"/>
          <w:sz w:val="24"/>
          <w:szCs w:val="24"/>
        </w:rPr>
      </w:pPr>
      <w:r w:rsidRPr="0008266A">
        <w:rPr>
          <w:i w:val="0"/>
          <w:sz w:val="24"/>
          <w:szCs w:val="24"/>
        </w:rPr>
        <w:t xml:space="preserve">Email: </w:t>
      </w:r>
      <w:hyperlink r:id="rId12" w:history="1">
        <w:r w:rsidR="00BD032D" w:rsidRPr="00731A38">
          <w:rPr>
            <w:rStyle w:val="Hyperlink"/>
            <w:rFonts w:asciiTheme="majorHAnsi" w:hAnsiTheme="majorHAnsi" w:cs="Arial"/>
            <w:i w:val="0"/>
            <w:sz w:val="24"/>
            <w:szCs w:val="24"/>
          </w:rPr>
          <w:t>javvajidav@gmail.com</w:t>
        </w:r>
      </w:hyperlink>
    </w:p>
    <w:p w14:paraId="20BE5E84" w14:textId="3F025C3A" w:rsidR="0008266A" w:rsidRPr="0008266A" w:rsidRDefault="0008266A" w:rsidP="00BD032D">
      <w:pPr>
        <w:pStyle w:val="Subtitle"/>
        <w:tabs>
          <w:tab w:val="clear" w:pos="8640"/>
          <w:tab w:val="right" w:pos="8820"/>
        </w:tabs>
        <w:rPr>
          <w:rStyle w:val="Hyperlink"/>
          <w:rFonts w:asciiTheme="majorHAnsi" w:hAnsiTheme="majorHAnsi" w:cs="Arial"/>
          <w:i w:val="0"/>
          <w:color w:val="auto"/>
          <w:sz w:val="24"/>
          <w:szCs w:val="24"/>
          <w:u w:val="none"/>
        </w:rPr>
      </w:pPr>
      <w:r w:rsidRPr="0008266A">
        <w:rPr>
          <w:rStyle w:val="Hyperlink"/>
          <w:rFonts w:asciiTheme="majorHAnsi" w:hAnsiTheme="majorHAnsi" w:cs="Arial"/>
          <w:i w:val="0"/>
          <w:color w:val="auto"/>
          <w:sz w:val="24"/>
          <w:szCs w:val="24"/>
          <w:u w:val="none"/>
        </w:rPr>
        <w:t>Skype:</w:t>
      </w:r>
      <w:r w:rsidRPr="0008266A">
        <w:rPr>
          <w:i w:val="0"/>
          <w:sz w:val="24"/>
          <w:szCs w:val="24"/>
        </w:rPr>
        <w:t xml:space="preserve"> </w:t>
      </w:r>
      <w:hyperlink r:id="rId13" w:history="1">
        <w:r w:rsidR="00BD032D" w:rsidRPr="00731A38">
          <w:rPr>
            <w:rStyle w:val="Hyperlink"/>
            <w:rFonts w:asciiTheme="majorHAnsi" w:hAnsiTheme="majorHAnsi" w:cs="Arial"/>
            <w:i w:val="0"/>
            <w:sz w:val="24"/>
            <w:szCs w:val="24"/>
          </w:rPr>
          <w:t>javvajidav@gmail.com</w:t>
        </w:r>
      </w:hyperlink>
    </w:p>
    <w:p w14:paraId="788E81A1" w14:textId="5899031F" w:rsidR="000668CD" w:rsidRPr="00BD032D" w:rsidRDefault="0008266A" w:rsidP="00BD032D">
      <w:pPr>
        <w:pStyle w:val="Subtitle"/>
        <w:tabs>
          <w:tab w:val="clear" w:pos="8640"/>
          <w:tab w:val="right" w:pos="8820"/>
        </w:tabs>
        <w:rPr>
          <w:rFonts w:asciiTheme="majorHAnsi" w:hAnsiTheme="majorHAnsi"/>
          <w:i w:val="0"/>
          <w:smallCaps/>
          <w:sz w:val="24"/>
          <w:szCs w:val="24"/>
        </w:rPr>
      </w:pPr>
      <w:r w:rsidRPr="0008266A">
        <w:rPr>
          <w:rStyle w:val="Hyperlink"/>
          <w:rFonts w:asciiTheme="majorHAnsi" w:hAnsiTheme="majorHAnsi" w:cs="Arial"/>
          <w:i w:val="0"/>
          <w:color w:val="auto"/>
          <w:sz w:val="24"/>
          <w:szCs w:val="24"/>
          <w:u w:val="none"/>
        </w:rPr>
        <w:t>Current Location: Sunrise, FL</w:t>
      </w:r>
    </w:p>
    <w:p w14:paraId="0E0FE797" w14:textId="77777777" w:rsidR="003A70BD" w:rsidRPr="00E01FD9" w:rsidRDefault="003A70BD" w:rsidP="003A70BD">
      <w:pPr>
        <w:pStyle w:val="Header"/>
        <w:rPr>
          <w:rFonts w:asciiTheme="majorHAnsi" w:hAnsiTheme="majorHAnsi"/>
        </w:rPr>
      </w:pPr>
    </w:p>
    <w:p w14:paraId="13344720" w14:textId="77777777" w:rsidR="00864825" w:rsidRPr="009F379F" w:rsidRDefault="001038CD" w:rsidP="00864825">
      <w:pPr>
        <w:pStyle w:val="Heading5"/>
        <w:shd w:val="clear" w:color="auto" w:fill="E0E0E0"/>
        <w:tabs>
          <w:tab w:val="left" w:pos="9360"/>
        </w:tabs>
        <w:ind w:left="0"/>
        <w:rPr>
          <w:rFonts w:asciiTheme="majorHAnsi" w:hAnsiTheme="majorHAnsi" w:cs="Tahoma"/>
          <w:b w:val="0"/>
          <w:sz w:val="22"/>
          <w:szCs w:val="22"/>
        </w:rPr>
      </w:pPr>
      <w:r w:rsidRPr="009F379F">
        <w:rPr>
          <w:rFonts w:asciiTheme="majorHAnsi" w:hAnsiTheme="majorHAnsi" w:cs="Tahoma"/>
          <w:b w:val="0"/>
          <w:sz w:val="22"/>
          <w:szCs w:val="22"/>
        </w:rPr>
        <w:t>Professional Summary</w:t>
      </w:r>
    </w:p>
    <w:p w14:paraId="5799641A" w14:textId="2A2E79A1" w:rsidR="00864825" w:rsidRPr="00E01FD9" w:rsidRDefault="00864825" w:rsidP="00864825">
      <w:pPr>
        <w:pStyle w:val="BodyText2"/>
        <w:numPr>
          <w:ilvl w:val="0"/>
          <w:numId w:val="3"/>
        </w:numPr>
        <w:rPr>
          <w:rFonts w:asciiTheme="majorHAnsi" w:hAnsiTheme="majorHAnsi" w:cs="Tahoma"/>
        </w:rPr>
      </w:pPr>
      <w:r w:rsidRPr="00E01FD9">
        <w:rPr>
          <w:rFonts w:asciiTheme="majorHAnsi" w:hAnsiTheme="majorHAnsi" w:cs="Tahoma"/>
        </w:rPr>
        <w:t>A dynamic and goal-oriented Sun certified J</w:t>
      </w:r>
      <w:r w:rsidR="00813283" w:rsidRPr="00E01FD9">
        <w:rPr>
          <w:rFonts w:asciiTheme="majorHAnsi" w:hAnsiTheme="majorHAnsi" w:cs="Tahoma"/>
        </w:rPr>
        <w:t xml:space="preserve">ava/J2EE Developer with around </w:t>
      </w:r>
      <w:r w:rsidR="0008266A">
        <w:rPr>
          <w:rFonts w:asciiTheme="majorHAnsi" w:hAnsiTheme="majorHAnsi" w:cs="Tahoma"/>
        </w:rPr>
        <w:t>7</w:t>
      </w:r>
      <w:r w:rsidRPr="00E01FD9">
        <w:rPr>
          <w:rFonts w:asciiTheme="majorHAnsi" w:hAnsiTheme="majorHAnsi" w:cs="Tahoma"/>
        </w:rPr>
        <w:t>+ years of experience in requirement gathering, estimation, analysis, design, development &amp; testing of web-based applications using Java/J2EE</w:t>
      </w:r>
      <w:r w:rsidR="00234670" w:rsidRPr="00E01FD9">
        <w:rPr>
          <w:rFonts w:asciiTheme="majorHAnsi" w:hAnsiTheme="majorHAnsi" w:cs="Tahoma"/>
        </w:rPr>
        <w:t xml:space="preserve"> </w:t>
      </w:r>
      <w:r w:rsidR="00324DB3" w:rsidRPr="00E01FD9">
        <w:rPr>
          <w:rFonts w:asciiTheme="majorHAnsi" w:hAnsiTheme="majorHAnsi" w:cs="Tahoma"/>
        </w:rPr>
        <w:t>(such as multi-threading, core JAVA, Spring, AWS, JDBC, Servlets, JSP, Struts,</w:t>
      </w:r>
      <w:r w:rsidR="00EA2D13" w:rsidRPr="00E01FD9">
        <w:rPr>
          <w:rFonts w:asciiTheme="majorHAnsi" w:hAnsiTheme="majorHAnsi" w:cs="Tahoma"/>
        </w:rPr>
        <w:t xml:space="preserve"> Angular JS, Node </w:t>
      </w:r>
      <w:r w:rsidR="00E01FD9" w:rsidRPr="00E01FD9">
        <w:rPr>
          <w:rFonts w:asciiTheme="majorHAnsi" w:hAnsiTheme="majorHAnsi" w:cs="Tahoma"/>
        </w:rPr>
        <w:t>JS,</w:t>
      </w:r>
      <w:r w:rsidR="00324DB3" w:rsidRPr="00E01FD9">
        <w:rPr>
          <w:rFonts w:asciiTheme="majorHAnsi" w:hAnsiTheme="majorHAnsi" w:cs="Tahoma"/>
        </w:rPr>
        <w:t xml:space="preserve"> XML, Hibernate) technologies.</w:t>
      </w:r>
    </w:p>
    <w:p w14:paraId="32A20C3E" w14:textId="77777777" w:rsidR="008D1109" w:rsidRPr="00074172" w:rsidRDefault="00864825" w:rsidP="00074172">
      <w:pPr>
        <w:pStyle w:val="BodyText2"/>
        <w:numPr>
          <w:ilvl w:val="0"/>
          <w:numId w:val="3"/>
        </w:numPr>
        <w:rPr>
          <w:rFonts w:asciiTheme="majorHAnsi" w:hAnsiTheme="majorHAnsi" w:cs="Tahoma"/>
        </w:rPr>
      </w:pPr>
      <w:r w:rsidRPr="00E01FD9">
        <w:rPr>
          <w:rFonts w:asciiTheme="majorHAnsi" w:hAnsiTheme="majorHAnsi" w:cs="Tahoma"/>
        </w:rPr>
        <w:t>Experience in Object Oriented Analysis, Design, and Programming of distributed web-based applications.</w:t>
      </w:r>
    </w:p>
    <w:p w14:paraId="0DBC755A" w14:textId="77777777" w:rsidR="00864825" w:rsidRPr="00E01FD9" w:rsidRDefault="00074172" w:rsidP="00074172">
      <w:pPr>
        <w:pStyle w:val="BodyText2"/>
        <w:ind w:left="360"/>
        <w:rPr>
          <w:rFonts w:asciiTheme="majorHAnsi" w:hAnsiTheme="majorHAnsi" w:cs="Tahoma"/>
        </w:rPr>
      </w:pPr>
      <w:r>
        <w:rPr>
          <w:rFonts w:asciiTheme="majorHAnsi" w:hAnsiTheme="majorHAnsi" w:cs="Tahoma"/>
        </w:rPr>
        <w:t xml:space="preserve">        </w:t>
      </w:r>
      <w:r w:rsidR="007933C0">
        <w:rPr>
          <w:rFonts w:asciiTheme="majorHAnsi" w:hAnsiTheme="majorHAnsi" w:cs="Tahoma"/>
        </w:rPr>
        <w:t xml:space="preserve">Extensive experience in </w:t>
      </w:r>
      <w:r w:rsidR="00864825" w:rsidRPr="00E01FD9">
        <w:rPr>
          <w:rFonts w:asciiTheme="majorHAnsi" w:hAnsiTheme="majorHAnsi" w:cs="Tahoma"/>
        </w:rPr>
        <w:t>coding user interfaces using HTML, CSS and scripting languages like JavaScript.</w:t>
      </w:r>
    </w:p>
    <w:p w14:paraId="11EEB479" w14:textId="77777777" w:rsidR="000524AC"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Expert in UML, design methodologies and design patterns</w:t>
      </w:r>
      <w:r w:rsidR="000524AC" w:rsidRPr="00E01FD9">
        <w:rPr>
          <w:rFonts w:asciiTheme="majorHAnsi" w:hAnsiTheme="majorHAnsi" w:cs="Tahoma"/>
        </w:rPr>
        <w:t>.</w:t>
      </w:r>
    </w:p>
    <w:p w14:paraId="0D8E30F8" w14:textId="77777777" w:rsidR="00DF2C3B"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Expert with object-oriented design and modeling in Java using UML. Java expertise includes J2EE</w:t>
      </w:r>
      <w:r w:rsidR="002C6580">
        <w:rPr>
          <w:rFonts w:asciiTheme="majorHAnsi" w:hAnsiTheme="majorHAnsi" w:cs="Tahoma"/>
        </w:rPr>
        <w:t xml:space="preserve">, XML, Frame Works, JSP, </w:t>
      </w:r>
      <w:r w:rsidR="002C6580" w:rsidRPr="00E01FD9">
        <w:rPr>
          <w:rFonts w:asciiTheme="majorHAnsi" w:hAnsiTheme="majorHAnsi" w:cs="Tahoma"/>
        </w:rPr>
        <w:t>Struts</w:t>
      </w:r>
      <w:r w:rsidRPr="00E01FD9">
        <w:rPr>
          <w:rFonts w:asciiTheme="majorHAnsi" w:hAnsiTheme="majorHAnsi" w:cs="Tahoma"/>
        </w:rPr>
        <w:t>, and Servlets.</w:t>
      </w:r>
    </w:p>
    <w:p w14:paraId="22F9579D" w14:textId="77777777" w:rsidR="003A5157" w:rsidRPr="003A5157" w:rsidRDefault="003A5157" w:rsidP="003A5157">
      <w:pPr>
        <w:pStyle w:val="BodyText2"/>
        <w:numPr>
          <w:ilvl w:val="0"/>
          <w:numId w:val="3"/>
        </w:numPr>
        <w:rPr>
          <w:rFonts w:asciiTheme="majorHAnsi" w:hAnsiTheme="majorHAnsi" w:cs="Tahoma"/>
        </w:rPr>
      </w:pPr>
      <w:r>
        <w:rPr>
          <w:rFonts w:asciiTheme="majorHAnsi" w:hAnsiTheme="majorHAnsi" w:cs="Tahoma"/>
        </w:rPr>
        <w:t>Created and maintained the</w:t>
      </w:r>
      <w:r w:rsidRPr="00CE435F">
        <w:rPr>
          <w:rFonts w:asciiTheme="majorHAnsi" w:hAnsiTheme="majorHAnsi" w:cs="Tahoma"/>
        </w:rPr>
        <w:t xml:space="preserve"> architecture for Restful API using Spring Boot.</w:t>
      </w:r>
    </w:p>
    <w:p w14:paraId="52A2DA61" w14:textId="77777777"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Expertise in</w:t>
      </w:r>
      <w:r w:rsidR="00B47BFB" w:rsidRPr="00E01FD9">
        <w:rPr>
          <w:rFonts w:asciiTheme="majorHAnsi" w:hAnsiTheme="majorHAnsi" w:cs="Tahoma"/>
        </w:rPr>
        <w:t xml:space="preserve"> developing</w:t>
      </w:r>
      <w:r w:rsidR="009F600E" w:rsidRPr="00E01FD9">
        <w:rPr>
          <w:rFonts w:asciiTheme="majorHAnsi" w:hAnsiTheme="majorHAnsi" w:cs="Tahoma"/>
        </w:rPr>
        <w:t xml:space="preserve"> rich GUI interfaces,</w:t>
      </w:r>
      <w:r w:rsidRPr="00E01FD9">
        <w:rPr>
          <w:rFonts w:asciiTheme="majorHAnsi" w:hAnsiTheme="majorHAnsi" w:cs="Tahoma"/>
        </w:rPr>
        <w:t xml:space="preserve"> Java Server Side Program</w:t>
      </w:r>
      <w:r w:rsidR="00B47BFB" w:rsidRPr="00E01FD9">
        <w:rPr>
          <w:rFonts w:asciiTheme="majorHAnsi" w:hAnsiTheme="majorHAnsi" w:cs="Tahoma"/>
        </w:rPr>
        <w:t>s</w:t>
      </w:r>
      <w:r w:rsidR="009F600E" w:rsidRPr="00E01FD9">
        <w:rPr>
          <w:rFonts w:asciiTheme="majorHAnsi" w:hAnsiTheme="majorHAnsi" w:cs="Tahoma"/>
        </w:rPr>
        <w:t>,</w:t>
      </w:r>
      <w:r w:rsidRPr="00E01FD9">
        <w:rPr>
          <w:rFonts w:asciiTheme="majorHAnsi" w:hAnsiTheme="majorHAnsi" w:cs="Tahoma"/>
        </w:rPr>
        <w:t xml:space="preserve"> and e-Commerce applications using JSP, Servlets, </w:t>
      </w:r>
      <w:r w:rsidR="009F600E" w:rsidRPr="00E01FD9">
        <w:rPr>
          <w:rFonts w:asciiTheme="majorHAnsi" w:hAnsiTheme="majorHAnsi" w:cs="Tahoma"/>
        </w:rPr>
        <w:t xml:space="preserve">and </w:t>
      </w:r>
      <w:r w:rsidRPr="00E01FD9">
        <w:rPr>
          <w:rFonts w:asciiTheme="majorHAnsi" w:hAnsiTheme="majorHAnsi" w:cs="Tahoma"/>
        </w:rPr>
        <w:t>JDBC.</w:t>
      </w:r>
    </w:p>
    <w:p w14:paraId="4CA0ABDB" w14:textId="77777777" w:rsidR="00B11FF3" w:rsidRPr="00E01FD9" w:rsidRDefault="00B11FF3" w:rsidP="003C58D2">
      <w:pPr>
        <w:pStyle w:val="BodyText2"/>
        <w:numPr>
          <w:ilvl w:val="0"/>
          <w:numId w:val="3"/>
        </w:numPr>
        <w:rPr>
          <w:rFonts w:asciiTheme="majorHAnsi" w:hAnsiTheme="majorHAnsi" w:cs="Tahoma"/>
        </w:rPr>
      </w:pPr>
      <w:r w:rsidRPr="00E01FD9">
        <w:rPr>
          <w:rFonts w:asciiTheme="majorHAnsi" w:hAnsiTheme="majorHAnsi" w:cs="Tahoma"/>
        </w:rPr>
        <w:t>Experience in Version Control tools like CVS, SVN, GIT, Dimensions.</w:t>
      </w:r>
    </w:p>
    <w:p w14:paraId="4AEDCA9F" w14:textId="77777777"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 xml:space="preserve">Expertise in </w:t>
      </w:r>
      <w:r w:rsidR="005200CB" w:rsidRPr="00E01FD9">
        <w:rPr>
          <w:rFonts w:asciiTheme="majorHAnsi" w:hAnsiTheme="majorHAnsi" w:cs="Tahoma"/>
        </w:rPr>
        <w:t>developing web applications using</w:t>
      </w:r>
      <w:r w:rsidRPr="00E01FD9">
        <w:rPr>
          <w:rFonts w:asciiTheme="majorHAnsi" w:hAnsiTheme="majorHAnsi" w:cs="Tahoma"/>
        </w:rPr>
        <w:t xml:space="preserve"> JSP</w:t>
      </w:r>
      <w:r w:rsidR="005200CB" w:rsidRPr="00E01FD9">
        <w:rPr>
          <w:rFonts w:asciiTheme="majorHAnsi" w:hAnsiTheme="majorHAnsi" w:cs="Tahoma"/>
        </w:rPr>
        <w:t xml:space="preserve"> and</w:t>
      </w:r>
      <w:r w:rsidRPr="00E01FD9">
        <w:rPr>
          <w:rFonts w:asciiTheme="majorHAnsi" w:hAnsiTheme="majorHAnsi" w:cs="Tahoma"/>
        </w:rPr>
        <w:t xml:space="preserve"> Custom Tag Library components</w:t>
      </w:r>
      <w:r w:rsidR="00FA75B1" w:rsidRPr="00E01FD9">
        <w:rPr>
          <w:rFonts w:asciiTheme="majorHAnsi" w:hAnsiTheme="majorHAnsi" w:cs="Tahoma"/>
        </w:rPr>
        <w:t>.</w:t>
      </w:r>
    </w:p>
    <w:p w14:paraId="1F831C57" w14:textId="77777777"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Experienced in processing, validating</w:t>
      </w:r>
      <w:r w:rsidR="00674175" w:rsidRPr="00E01FD9">
        <w:rPr>
          <w:rFonts w:asciiTheme="majorHAnsi" w:hAnsiTheme="majorHAnsi" w:cs="Tahoma"/>
        </w:rPr>
        <w:t>,</w:t>
      </w:r>
      <w:r w:rsidRPr="00E01FD9">
        <w:rPr>
          <w:rFonts w:asciiTheme="majorHAnsi" w:hAnsiTheme="majorHAnsi" w:cs="Tahoma"/>
        </w:rPr>
        <w:t xml:space="preserve"> and building XML</w:t>
      </w:r>
      <w:r w:rsidR="00674175" w:rsidRPr="00E01FD9">
        <w:rPr>
          <w:rFonts w:asciiTheme="majorHAnsi" w:hAnsiTheme="majorHAnsi" w:cs="Tahoma"/>
        </w:rPr>
        <w:t xml:space="preserve"> applications</w:t>
      </w:r>
      <w:r w:rsidRPr="00E01FD9">
        <w:rPr>
          <w:rFonts w:asciiTheme="majorHAnsi" w:hAnsiTheme="majorHAnsi" w:cs="Tahoma"/>
        </w:rPr>
        <w:t xml:space="preserve"> using DOM and SAX parsers.</w:t>
      </w:r>
    </w:p>
    <w:p w14:paraId="03E302A3" w14:textId="77777777"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 xml:space="preserve">Expertise in DAO components using JDBC </w:t>
      </w:r>
      <w:r w:rsidR="006A6933" w:rsidRPr="00E01FD9">
        <w:rPr>
          <w:rFonts w:asciiTheme="majorHAnsi" w:hAnsiTheme="majorHAnsi" w:cs="Tahoma"/>
        </w:rPr>
        <w:t>for SQL</w:t>
      </w:r>
      <w:r w:rsidRPr="00E01FD9">
        <w:rPr>
          <w:rFonts w:asciiTheme="majorHAnsi" w:hAnsiTheme="majorHAnsi" w:cs="Tahoma"/>
        </w:rPr>
        <w:t xml:space="preserve"> Server.</w:t>
      </w:r>
    </w:p>
    <w:p w14:paraId="36E8D034" w14:textId="77777777" w:rsidR="002C6580" w:rsidRDefault="00DF2C3B" w:rsidP="00DF2C3B">
      <w:pPr>
        <w:pStyle w:val="BodyText2"/>
        <w:numPr>
          <w:ilvl w:val="0"/>
          <w:numId w:val="3"/>
        </w:numPr>
        <w:rPr>
          <w:rFonts w:asciiTheme="majorHAnsi" w:hAnsiTheme="majorHAnsi" w:cs="Tahoma"/>
        </w:rPr>
      </w:pPr>
      <w:r w:rsidRPr="00E01FD9">
        <w:rPr>
          <w:rFonts w:asciiTheme="majorHAnsi" w:hAnsiTheme="majorHAnsi" w:cs="Tahoma"/>
        </w:rPr>
        <w:t xml:space="preserve">Expertise in deployment and configuration of BEA WebLogic Application Server </w:t>
      </w:r>
    </w:p>
    <w:p w14:paraId="1C881C15" w14:textId="77777777" w:rsidR="00DF2C3B" w:rsidRPr="002C6580" w:rsidRDefault="002C6580" w:rsidP="002C6580">
      <w:pPr>
        <w:pStyle w:val="BodyText2"/>
        <w:numPr>
          <w:ilvl w:val="0"/>
          <w:numId w:val="3"/>
        </w:numPr>
        <w:rPr>
          <w:rFonts w:asciiTheme="majorHAnsi" w:hAnsiTheme="majorHAnsi" w:cs="Tahoma"/>
        </w:rPr>
      </w:pPr>
      <w:r w:rsidRPr="002C6580">
        <w:rPr>
          <w:rFonts w:asciiTheme="majorHAnsi" w:hAnsiTheme="majorHAnsi" w:cs="Tahoma"/>
        </w:rPr>
        <w:t>Complete knowledge on Agile and SCRUM structure of software developmen</w:t>
      </w:r>
      <w:r w:rsidR="009F379F">
        <w:rPr>
          <w:rFonts w:asciiTheme="majorHAnsi" w:hAnsiTheme="majorHAnsi" w:cs="Tahoma"/>
        </w:rPr>
        <w:t>t by conducting meetings and co</w:t>
      </w:r>
      <w:r w:rsidRPr="002C6580">
        <w:rPr>
          <w:rFonts w:asciiTheme="majorHAnsi" w:hAnsiTheme="majorHAnsi" w:cs="Tahoma"/>
        </w:rPr>
        <w:t>ordinating with the team members to meet the deliverables.</w:t>
      </w:r>
    </w:p>
    <w:p w14:paraId="2CAA0628" w14:textId="77777777" w:rsidR="00DF2C3B" w:rsidRPr="00E01FD9" w:rsidRDefault="007209F4" w:rsidP="00DF2C3B">
      <w:pPr>
        <w:pStyle w:val="BodyText2"/>
        <w:numPr>
          <w:ilvl w:val="0"/>
          <w:numId w:val="3"/>
        </w:numPr>
        <w:rPr>
          <w:rFonts w:asciiTheme="majorHAnsi" w:hAnsiTheme="majorHAnsi" w:cs="Tahoma"/>
        </w:rPr>
      </w:pPr>
      <w:r w:rsidRPr="00E01FD9">
        <w:rPr>
          <w:rFonts w:asciiTheme="majorHAnsi" w:hAnsiTheme="majorHAnsi" w:cs="Tahoma"/>
        </w:rPr>
        <w:t xml:space="preserve">Working knowledge of </w:t>
      </w:r>
      <w:r w:rsidR="00DF2C3B" w:rsidRPr="00E01FD9">
        <w:rPr>
          <w:rFonts w:asciiTheme="majorHAnsi" w:hAnsiTheme="majorHAnsi" w:cs="Tahoma"/>
        </w:rPr>
        <w:t xml:space="preserve">IDE </w:t>
      </w:r>
      <w:r w:rsidRPr="00E01FD9">
        <w:rPr>
          <w:rFonts w:asciiTheme="majorHAnsi" w:hAnsiTheme="majorHAnsi" w:cs="Tahoma"/>
        </w:rPr>
        <w:t>t</w:t>
      </w:r>
      <w:r w:rsidR="00DF2C3B" w:rsidRPr="00E01FD9">
        <w:rPr>
          <w:rFonts w:asciiTheme="majorHAnsi" w:hAnsiTheme="majorHAnsi" w:cs="Tahoma"/>
        </w:rPr>
        <w:t>ool</w:t>
      </w:r>
      <w:r w:rsidRPr="00E01FD9">
        <w:rPr>
          <w:rFonts w:asciiTheme="majorHAnsi" w:hAnsiTheme="majorHAnsi" w:cs="Tahoma"/>
        </w:rPr>
        <w:t>s</w:t>
      </w:r>
      <w:r w:rsidR="003C58D2" w:rsidRPr="00E01FD9">
        <w:rPr>
          <w:rFonts w:asciiTheme="majorHAnsi" w:hAnsiTheme="majorHAnsi" w:cs="Tahoma"/>
        </w:rPr>
        <w:t xml:space="preserve"> </w:t>
      </w:r>
      <w:r w:rsidRPr="00E01FD9">
        <w:rPr>
          <w:rFonts w:asciiTheme="majorHAnsi" w:hAnsiTheme="majorHAnsi" w:cs="Tahoma"/>
        </w:rPr>
        <w:t xml:space="preserve">like </w:t>
      </w:r>
      <w:r w:rsidR="00DF2C3B" w:rsidRPr="00E01FD9">
        <w:rPr>
          <w:rFonts w:asciiTheme="majorHAnsi" w:hAnsiTheme="majorHAnsi" w:cs="Tahoma"/>
        </w:rPr>
        <w:t xml:space="preserve">Eclipse, </w:t>
      </w:r>
      <w:r w:rsidR="00E86194" w:rsidRPr="00E01FD9">
        <w:rPr>
          <w:rFonts w:asciiTheme="majorHAnsi" w:hAnsiTheme="majorHAnsi" w:cs="Tahoma"/>
        </w:rPr>
        <w:t>NetBeans.</w:t>
      </w:r>
    </w:p>
    <w:p w14:paraId="11BAECAC" w14:textId="77777777" w:rsidR="00DF2C3B" w:rsidRPr="00E01FD9" w:rsidRDefault="000A1465" w:rsidP="00DF2C3B">
      <w:pPr>
        <w:pStyle w:val="BodyText2"/>
        <w:numPr>
          <w:ilvl w:val="0"/>
          <w:numId w:val="3"/>
        </w:numPr>
        <w:rPr>
          <w:rFonts w:asciiTheme="majorHAnsi" w:hAnsiTheme="majorHAnsi" w:cs="Tahoma"/>
        </w:rPr>
      </w:pPr>
      <w:r w:rsidRPr="00E01FD9">
        <w:rPr>
          <w:rFonts w:asciiTheme="majorHAnsi" w:hAnsiTheme="majorHAnsi" w:cs="Tahoma"/>
        </w:rPr>
        <w:t>Strong knowledge of Object Oriented Analysis and Design</w:t>
      </w:r>
      <w:r w:rsidR="00DF2C3B" w:rsidRPr="00E01FD9">
        <w:rPr>
          <w:rFonts w:asciiTheme="majorHAnsi" w:hAnsiTheme="majorHAnsi" w:cs="Tahoma"/>
        </w:rPr>
        <w:t>, Use Cases, Sequence Diagram and Class Diagrams using UML and Rational Rose.</w:t>
      </w:r>
    </w:p>
    <w:p w14:paraId="4B16488B" w14:textId="77777777" w:rsidR="00DF2C3B" w:rsidRPr="00E01FD9" w:rsidRDefault="00DF2C3B" w:rsidP="00DF2C3B">
      <w:pPr>
        <w:pStyle w:val="BodyText2"/>
        <w:numPr>
          <w:ilvl w:val="0"/>
          <w:numId w:val="3"/>
        </w:numPr>
        <w:rPr>
          <w:rFonts w:asciiTheme="majorHAnsi" w:hAnsiTheme="majorHAnsi" w:cs="Tahoma"/>
        </w:rPr>
      </w:pPr>
      <w:r w:rsidRPr="00E01FD9">
        <w:rPr>
          <w:rFonts w:asciiTheme="majorHAnsi" w:hAnsiTheme="majorHAnsi" w:cs="Tahoma"/>
        </w:rPr>
        <w:t xml:space="preserve">Exposure </w:t>
      </w:r>
      <w:r w:rsidR="00055AE8" w:rsidRPr="00E01FD9">
        <w:rPr>
          <w:rFonts w:asciiTheme="majorHAnsi" w:hAnsiTheme="majorHAnsi" w:cs="Tahoma"/>
        </w:rPr>
        <w:t xml:space="preserve">and working knowledge of </w:t>
      </w:r>
      <w:r w:rsidRPr="00E01FD9">
        <w:rPr>
          <w:rFonts w:asciiTheme="majorHAnsi" w:hAnsiTheme="majorHAnsi" w:cs="Tahoma"/>
        </w:rPr>
        <w:t xml:space="preserve">Web </w:t>
      </w:r>
      <w:r w:rsidR="00055AE8" w:rsidRPr="00E01FD9">
        <w:rPr>
          <w:rFonts w:asciiTheme="majorHAnsi" w:hAnsiTheme="majorHAnsi" w:cs="Tahoma"/>
        </w:rPr>
        <w:t>S</w:t>
      </w:r>
      <w:r w:rsidRPr="00E01FD9">
        <w:rPr>
          <w:rFonts w:asciiTheme="majorHAnsi" w:hAnsiTheme="majorHAnsi" w:cs="Tahoma"/>
        </w:rPr>
        <w:t xml:space="preserve">ervices </w:t>
      </w:r>
      <w:r w:rsidR="00055AE8" w:rsidRPr="00E01FD9">
        <w:rPr>
          <w:rFonts w:asciiTheme="majorHAnsi" w:hAnsiTheme="majorHAnsi" w:cs="Tahoma"/>
        </w:rPr>
        <w:t>u</w:t>
      </w:r>
      <w:r w:rsidRPr="00E01FD9">
        <w:rPr>
          <w:rFonts w:asciiTheme="majorHAnsi" w:hAnsiTheme="majorHAnsi" w:cs="Tahoma"/>
        </w:rPr>
        <w:t xml:space="preserve">sing </w:t>
      </w:r>
      <w:r w:rsidR="00086B8C" w:rsidRPr="00E01FD9">
        <w:rPr>
          <w:rFonts w:asciiTheme="majorHAnsi" w:hAnsiTheme="majorHAnsi" w:cs="Tahoma"/>
        </w:rPr>
        <w:t xml:space="preserve">JAXP, </w:t>
      </w:r>
      <w:r w:rsidRPr="00E01FD9">
        <w:rPr>
          <w:rFonts w:asciiTheme="majorHAnsi" w:hAnsiTheme="majorHAnsi" w:cs="Tahoma"/>
        </w:rPr>
        <w:t>WSDL.</w:t>
      </w:r>
    </w:p>
    <w:p w14:paraId="30E9CFF8" w14:textId="77777777" w:rsidR="001038CD" w:rsidRPr="00E01FD9" w:rsidRDefault="001038CD" w:rsidP="001038CD">
      <w:pPr>
        <w:pStyle w:val="Heading5"/>
        <w:pBdr>
          <w:bottom w:val="none" w:sz="0" w:space="0" w:color="auto"/>
        </w:pBdr>
        <w:tabs>
          <w:tab w:val="right" w:pos="90"/>
        </w:tabs>
        <w:ind w:left="0"/>
        <w:jc w:val="both"/>
        <w:rPr>
          <w:rFonts w:asciiTheme="majorHAnsi" w:hAnsiTheme="majorHAnsi" w:cs="Tahoma"/>
          <w:b w:val="0"/>
          <w:smallCaps w:val="0"/>
        </w:rPr>
      </w:pPr>
    </w:p>
    <w:p w14:paraId="14DC1DE9" w14:textId="77777777" w:rsidR="001038CD" w:rsidRPr="009F379F" w:rsidRDefault="001038CD" w:rsidP="001038CD">
      <w:pPr>
        <w:pStyle w:val="Heading5"/>
        <w:shd w:val="clear" w:color="auto" w:fill="E0E0E0"/>
        <w:tabs>
          <w:tab w:val="left" w:pos="9360"/>
        </w:tabs>
        <w:ind w:left="0"/>
        <w:rPr>
          <w:rFonts w:asciiTheme="majorHAnsi" w:hAnsiTheme="majorHAnsi" w:cs="Tahoma"/>
          <w:b w:val="0"/>
          <w:sz w:val="22"/>
          <w:szCs w:val="22"/>
        </w:rPr>
      </w:pPr>
      <w:r w:rsidRPr="009F379F">
        <w:rPr>
          <w:rFonts w:asciiTheme="majorHAnsi" w:hAnsiTheme="majorHAnsi" w:cs="Tahoma"/>
          <w:b w:val="0"/>
          <w:sz w:val="22"/>
          <w:szCs w:val="22"/>
        </w:rPr>
        <w:t>Technical Skills</w:t>
      </w:r>
    </w:p>
    <w:p w14:paraId="5B742BB1" w14:textId="77777777" w:rsidR="001038CD" w:rsidRPr="00E01FD9" w:rsidRDefault="001038CD" w:rsidP="001038CD">
      <w:pPr>
        <w:rPr>
          <w:rFonts w:asciiTheme="majorHAnsi" w:hAnsiTheme="majorHAnsi" w:cs="Tahoma"/>
        </w:rPr>
      </w:pPr>
    </w:p>
    <w:tbl>
      <w:tblPr>
        <w:tblW w:w="0" w:type="auto"/>
        <w:tblInd w:w="648"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ook w:val="0000" w:firstRow="0" w:lastRow="0" w:firstColumn="0" w:lastColumn="0" w:noHBand="0" w:noVBand="0"/>
      </w:tblPr>
      <w:tblGrid>
        <w:gridCol w:w="4140"/>
        <w:gridCol w:w="4140"/>
      </w:tblGrid>
      <w:tr w:rsidR="001038CD" w:rsidRPr="00E01FD9" w14:paraId="0B11C1DF" w14:textId="77777777" w:rsidTr="003130E1">
        <w:trPr>
          <w:trHeight w:val="632"/>
        </w:trPr>
        <w:tc>
          <w:tcPr>
            <w:tcW w:w="4140" w:type="dxa"/>
          </w:tcPr>
          <w:p w14:paraId="12BCFA0C" w14:textId="77777777" w:rsidR="001038CD" w:rsidRPr="00E01FD9" w:rsidRDefault="001038CD" w:rsidP="001038CD">
            <w:pPr>
              <w:pStyle w:val="Footer"/>
              <w:tabs>
                <w:tab w:val="clear" w:pos="4320"/>
                <w:tab w:val="clear" w:pos="8640"/>
              </w:tabs>
              <w:rPr>
                <w:rFonts w:asciiTheme="majorHAnsi" w:hAnsiTheme="majorHAnsi" w:cs="Tahoma"/>
                <w:b/>
              </w:rPr>
            </w:pPr>
            <w:r w:rsidRPr="00E01FD9">
              <w:rPr>
                <w:rFonts w:asciiTheme="majorHAnsi" w:hAnsiTheme="majorHAnsi" w:cs="Tahoma"/>
                <w:b/>
              </w:rPr>
              <w:t>Languages</w:t>
            </w:r>
          </w:p>
          <w:p w14:paraId="76D1628B" w14:textId="77777777" w:rsidR="001038CD" w:rsidRPr="00E01FD9" w:rsidRDefault="00660FBA" w:rsidP="001038CD">
            <w:pPr>
              <w:pStyle w:val="Footer"/>
              <w:tabs>
                <w:tab w:val="clear" w:pos="4320"/>
                <w:tab w:val="clear" w:pos="8640"/>
              </w:tabs>
              <w:rPr>
                <w:rFonts w:asciiTheme="majorHAnsi" w:hAnsiTheme="majorHAnsi" w:cs="Tahoma"/>
              </w:rPr>
            </w:pPr>
            <w:r w:rsidRPr="00E01FD9">
              <w:rPr>
                <w:rFonts w:asciiTheme="majorHAnsi" w:hAnsiTheme="majorHAnsi" w:cs="Tahoma"/>
              </w:rPr>
              <w:t xml:space="preserve">Java, C, C++, SQL &amp; PL/SQL, UML, </w:t>
            </w:r>
            <w:r w:rsidR="001038CD" w:rsidRPr="00E01FD9">
              <w:rPr>
                <w:rFonts w:asciiTheme="majorHAnsi" w:hAnsiTheme="majorHAnsi" w:cs="Tahoma"/>
              </w:rPr>
              <w:t>XML,</w:t>
            </w:r>
            <w:r w:rsidR="00E01FD9">
              <w:rPr>
                <w:rFonts w:asciiTheme="majorHAnsi" w:hAnsiTheme="majorHAnsi" w:cs="Tahoma"/>
              </w:rPr>
              <w:t xml:space="preserve"> </w:t>
            </w:r>
            <w:r w:rsidR="001038CD" w:rsidRPr="00E01FD9">
              <w:rPr>
                <w:rFonts w:asciiTheme="majorHAnsi" w:hAnsiTheme="majorHAnsi" w:cs="Tahoma"/>
              </w:rPr>
              <w:t>HTML,</w:t>
            </w:r>
            <w:r w:rsidR="00E01FD9">
              <w:rPr>
                <w:rFonts w:asciiTheme="majorHAnsi" w:hAnsiTheme="majorHAnsi" w:cs="Tahoma"/>
              </w:rPr>
              <w:t xml:space="preserve"> </w:t>
            </w:r>
            <w:r w:rsidR="001038CD" w:rsidRPr="00E01FD9">
              <w:rPr>
                <w:rFonts w:asciiTheme="majorHAnsi" w:hAnsiTheme="majorHAnsi" w:cs="Tahoma"/>
              </w:rPr>
              <w:t>DHTML,</w:t>
            </w:r>
            <w:r w:rsidR="00E01FD9">
              <w:rPr>
                <w:rFonts w:asciiTheme="majorHAnsi" w:hAnsiTheme="majorHAnsi" w:cs="Tahoma"/>
              </w:rPr>
              <w:t xml:space="preserve"> </w:t>
            </w:r>
            <w:r w:rsidR="001038CD" w:rsidRPr="00E01FD9">
              <w:rPr>
                <w:rFonts w:asciiTheme="majorHAnsi" w:hAnsiTheme="majorHAnsi" w:cs="Tahoma"/>
              </w:rPr>
              <w:t>XHTML</w:t>
            </w:r>
          </w:p>
        </w:tc>
        <w:tc>
          <w:tcPr>
            <w:tcW w:w="4140" w:type="dxa"/>
          </w:tcPr>
          <w:p w14:paraId="59BE5393" w14:textId="77777777" w:rsidR="001038CD" w:rsidRPr="00E01FD9" w:rsidRDefault="001038CD"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Internet/Intranet Development</w:t>
            </w:r>
          </w:p>
          <w:p w14:paraId="75990996" w14:textId="77777777" w:rsidR="001038CD" w:rsidRPr="00E01FD9" w:rsidRDefault="002243C0" w:rsidP="007A2A3B">
            <w:pPr>
              <w:pStyle w:val="Footer"/>
              <w:tabs>
                <w:tab w:val="clear" w:pos="4320"/>
                <w:tab w:val="clear" w:pos="8640"/>
              </w:tabs>
              <w:jc w:val="both"/>
              <w:rPr>
                <w:rFonts w:asciiTheme="majorHAnsi" w:hAnsiTheme="majorHAnsi" w:cs="Tahoma"/>
              </w:rPr>
            </w:pPr>
            <w:r w:rsidRPr="00E01FD9">
              <w:rPr>
                <w:rFonts w:asciiTheme="majorHAnsi" w:hAnsiTheme="majorHAnsi" w:cs="Tahoma"/>
              </w:rPr>
              <w:t xml:space="preserve">J2EE, Servlets, JSP, </w:t>
            </w:r>
            <w:r w:rsidR="009E5263" w:rsidRPr="00E01FD9">
              <w:rPr>
                <w:rFonts w:asciiTheme="majorHAnsi" w:hAnsiTheme="majorHAnsi" w:cs="Tahoma"/>
              </w:rPr>
              <w:t xml:space="preserve">JDBC, </w:t>
            </w:r>
            <w:r w:rsidR="00E01FD9">
              <w:rPr>
                <w:rFonts w:asciiTheme="majorHAnsi" w:hAnsiTheme="majorHAnsi" w:cs="Tahoma"/>
              </w:rPr>
              <w:t>HTML, XML, DTD, XS</w:t>
            </w:r>
            <w:r w:rsidRPr="00E01FD9">
              <w:rPr>
                <w:rFonts w:asciiTheme="majorHAnsi" w:hAnsiTheme="majorHAnsi" w:cs="Tahoma"/>
              </w:rPr>
              <w:t>, DOM,</w:t>
            </w:r>
            <w:r w:rsidR="00E01FD9">
              <w:rPr>
                <w:rFonts w:asciiTheme="majorHAnsi" w:hAnsiTheme="majorHAnsi" w:cs="Tahoma"/>
              </w:rPr>
              <w:t xml:space="preserve"> SAX, JAXP, </w:t>
            </w:r>
            <w:r w:rsidRPr="00E01FD9">
              <w:rPr>
                <w:rFonts w:asciiTheme="majorHAnsi" w:hAnsiTheme="majorHAnsi" w:cs="Tahoma"/>
              </w:rPr>
              <w:t>Log4J, JavaScript</w:t>
            </w:r>
            <w:r w:rsidR="00975812" w:rsidRPr="00E01FD9">
              <w:rPr>
                <w:rFonts w:asciiTheme="majorHAnsi" w:hAnsiTheme="majorHAnsi" w:cs="Tahoma"/>
              </w:rPr>
              <w:t>, XSLT</w:t>
            </w:r>
          </w:p>
        </w:tc>
      </w:tr>
      <w:tr w:rsidR="001038CD" w:rsidRPr="00E01FD9" w14:paraId="0D23251C" w14:textId="77777777" w:rsidTr="003130E1">
        <w:trPr>
          <w:trHeight w:val="632"/>
        </w:trPr>
        <w:tc>
          <w:tcPr>
            <w:tcW w:w="4140" w:type="dxa"/>
          </w:tcPr>
          <w:p w14:paraId="43473D96" w14:textId="77777777" w:rsidR="001038CD" w:rsidRPr="00E01FD9" w:rsidRDefault="001038CD"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Databases</w:t>
            </w:r>
          </w:p>
          <w:p w14:paraId="1F127877" w14:textId="77777777" w:rsidR="00A334B6" w:rsidRPr="00E01FD9" w:rsidRDefault="00A334B6" w:rsidP="001038CD">
            <w:pPr>
              <w:pStyle w:val="Footer"/>
              <w:tabs>
                <w:tab w:val="clear" w:pos="4320"/>
                <w:tab w:val="clear" w:pos="8640"/>
              </w:tabs>
              <w:jc w:val="both"/>
              <w:rPr>
                <w:rFonts w:asciiTheme="majorHAnsi" w:hAnsiTheme="majorHAnsi" w:cs="Tahoma"/>
              </w:rPr>
            </w:pPr>
            <w:r w:rsidRPr="00E01FD9">
              <w:rPr>
                <w:rFonts w:asciiTheme="majorHAnsi" w:hAnsiTheme="majorHAnsi" w:cs="Tahoma"/>
              </w:rPr>
              <w:t>SQL Server 2000</w:t>
            </w:r>
            <w:r w:rsidR="00EC1ABA" w:rsidRPr="00E01FD9">
              <w:rPr>
                <w:rFonts w:asciiTheme="majorHAnsi" w:hAnsiTheme="majorHAnsi" w:cs="Tahoma"/>
              </w:rPr>
              <w:t>/2005</w:t>
            </w:r>
            <w:r w:rsidR="00A1598B" w:rsidRPr="00E01FD9">
              <w:rPr>
                <w:rFonts w:asciiTheme="majorHAnsi" w:hAnsiTheme="majorHAnsi" w:cs="Tahoma"/>
              </w:rPr>
              <w:t>, Oracle 11</w:t>
            </w:r>
            <w:r w:rsidRPr="00E01FD9">
              <w:rPr>
                <w:rFonts w:asciiTheme="majorHAnsi" w:hAnsiTheme="majorHAnsi" w:cs="Tahoma"/>
              </w:rPr>
              <w:t xml:space="preserve">, </w:t>
            </w:r>
          </w:p>
          <w:p w14:paraId="22A41FF6" w14:textId="77777777" w:rsidR="001038CD" w:rsidRPr="00E01FD9" w:rsidRDefault="00A334B6" w:rsidP="001038CD">
            <w:pPr>
              <w:pStyle w:val="Footer"/>
              <w:tabs>
                <w:tab w:val="clear" w:pos="4320"/>
                <w:tab w:val="clear" w:pos="8640"/>
              </w:tabs>
              <w:jc w:val="both"/>
              <w:rPr>
                <w:rFonts w:asciiTheme="majorHAnsi" w:hAnsiTheme="majorHAnsi" w:cs="Tahoma"/>
              </w:rPr>
            </w:pPr>
            <w:r w:rsidRPr="00E01FD9">
              <w:rPr>
                <w:rFonts w:asciiTheme="majorHAnsi" w:hAnsiTheme="majorHAnsi" w:cs="Tahoma"/>
              </w:rPr>
              <w:t>MS-Access</w:t>
            </w:r>
          </w:p>
        </w:tc>
        <w:tc>
          <w:tcPr>
            <w:tcW w:w="4140" w:type="dxa"/>
          </w:tcPr>
          <w:p w14:paraId="0D6AD2B9" w14:textId="77777777" w:rsidR="001038CD" w:rsidRPr="00E01FD9" w:rsidRDefault="001038CD"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Development Tools</w:t>
            </w:r>
          </w:p>
          <w:p w14:paraId="5622B914" w14:textId="77777777" w:rsidR="001038CD" w:rsidRPr="00E01FD9" w:rsidRDefault="009F379F" w:rsidP="007A2A3B">
            <w:pPr>
              <w:pStyle w:val="Footer"/>
              <w:tabs>
                <w:tab w:val="clear" w:pos="4320"/>
                <w:tab w:val="clear" w:pos="8640"/>
              </w:tabs>
              <w:jc w:val="both"/>
              <w:rPr>
                <w:rFonts w:asciiTheme="majorHAnsi" w:hAnsiTheme="majorHAnsi" w:cs="Tahoma"/>
              </w:rPr>
            </w:pPr>
            <w:r>
              <w:rPr>
                <w:rFonts w:asciiTheme="majorHAnsi" w:hAnsiTheme="majorHAnsi" w:cs="Tahoma"/>
              </w:rPr>
              <w:t xml:space="preserve"> Eclipse,</w:t>
            </w:r>
            <w:r w:rsidR="00234670" w:rsidRPr="00E01FD9">
              <w:rPr>
                <w:rFonts w:asciiTheme="majorHAnsi" w:hAnsiTheme="majorHAnsi" w:cs="Tahoma"/>
              </w:rPr>
              <w:t xml:space="preserve"> </w:t>
            </w:r>
            <w:r w:rsidR="007A2A3B" w:rsidRPr="00E01FD9">
              <w:rPr>
                <w:rFonts w:asciiTheme="majorHAnsi" w:hAnsiTheme="majorHAnsi" w:cs="Tahoma"/>
              </w:rPr>
              <w:t>NetBeans</w:t>
            </w:r>
            <w:r>
              <w:rPr>
                <w:rFonts w:asciiTheme="majorHAnsi" w:hAnsiTheme="majorHAnsi" w:cs="Tahoma"/>
              </w:rPr>
              <w:t xml:space="preserve">, VISIO, TOAD, Apache, </w:t>
            </w:r>
            <w:r w:rsidR="00A6305B" w:rsidRPr="00E01FD9">
              <w:rPr>
                <w:rFonts w:asciiTheme="majorHAnsi" w:hAnsiTheme="majorHAnsi" w:cs="Tahoma"/>
              </w:rPr>
              <w:t xml:space="preserve">ANT </w:t>
            </w:r>
          </w:p>
        </w:tc>
      </w:tr>
      <w:tr w:rsidR="001038CD" w:rsidRPr="00E01FD9" w14:paraId="619EC84D" w14:textId="77777777" w:rsidTr="003130E1">
        <w:trPr>
          <w:trHeight w:val="416"/>
        </w:trPr>
        <w:tc>
          <w:tcPr>
            <w:tcW w:w="4140" w:type="dxa"/>
          </w:tcPr>
          <w:p w14:paraId="18536BC8" w14:textId="77777777" w:rsidR="001038CD" w:rsidRPr="00E01FD9" w:rsidRDefault="00967C20"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Web &amp;</w:t>
            </w:r>
            <w:r w:rsidR="001038CD" w:rsidRPr="00E01FD9">
              <w:rPr>
                <w:rFonts w:asciiTheme="majorHAnsi" w:hAnsiTheme="majorHAnsi" w:cs="Tahoma"/>
                <w:b/>
              </w:rPr>
              <w:t>Applicatio</w:t>
            </w:r>
            <w:r w:rsidRPr="00E01FD9">
              <w:rPr>
                <w:rFonts w:asciiTheme="majorHAnsi" w:hAnsiTheme="majorHAnsi" w:cs="Tahoma"/>
                <w:b/>
              </w:rPr>
              <w:t xml:space="preserve">n Servers </w:t>
            </w:r>
          </w:p>
          <w:p w14:paraId="535A8B81" w14:textId="77777777" w:rsidR="006E6DCC" w:rsidRPr="00E01FD9" w:rsidRDefault="00E01FD9" w:rsidP="006E6DCC">
            <w:pPr>
              <w:ind w:left="2880" w:hanging="2880"/>
              <w:rPr>
                <w:rFonts w:asciiTheme="majorHAnsi" w:hAnsiTheme="majorHAnsi"/>
              </w:rPr>
            </w:pPr>
            <w:r w:rsidRPr="00E01FD9">
              <w:rPr>
                <w:rFonts w:asciiTheme="majorHAnsi" w:hAnsiTheme="majorHAnsi" w:cs="Tahoma"/>
              </w:rPr>
              <w:t>WebLogic</w:t>
            </w:r>
            <w:r w:rsidR="00967C20" w:rsidRPr="00E01FD9">
              <w:rPr>
                <w:rFonts w:asciiTheme="majorHAnsi" w:hAnsiTheme="majorHAnsi" w:cs="Tahoma"/>
              </w:rPr>
              <w:t xml:space="preserve"> 9.X/8.X/6.x,</w:t>
            </w:r>
            <w:r>
              <w:rPr>
                <w:rFonts w:asciiTheme="majorHAnsi" w:hAnsiTheme="majorHAnsi" w:cs="Tahoma"/>
              </w:rPr>
              <w:t xml:space="preserve"> </w:t>
            </w:r>
            <w:r w:rsidR="006E6DCC" w:rsidRPr="00E01FD9">
              <w:rPr>
                <w:rFonts w:asciiTheme="majorHAnsi" w:hAnsiTheme="majorHAnsi"/>
              </w:rPr>
              <w:t>JBoss 5/6.</w:t>
            </w:r>
          </w:p>
          <w:p w14:paraId="53A6C860" w14:textId="77777777" w:rsidR="001038CD" w:rsidRPr="00E01FD9" w:rsidRDefault="00967C20" w:rsidP="007A2A3B">
            <w:pPr>
              <w:pStyle w:val="Footer"/>
              <w:tabs>
                <w:tab w:val="clear" w:pos="4320"/>
                <w:tab w:val="clear" w:pos="8640"/>
              </w:tabs>
              <w:jc w:val="both"/>
              <w:rPr>
                <w:rFonts w:asciiTheme="majorHAnsi" w:hAnsiTheme="majorHAnsi" w:cs="Tahoma"/>
              </w:rPr>
            </w:pPr>
            <w:r w:rsidRPr="00E01FD9">
              <w:rPr>
                <w:rFonts w:asciiTheme="majorHAnsi" w:hAnsiTheme="majorHAnsi" w:cs="Tahoma"/>
              </w:rPr>
              <w:t xml:space="preserve"> Tomcat</w:t>
            </w:r>
          </w:p>
        </w:tc>
        <w:tc>
          <w:tcPr>
            <w:tcW w:w="4140" w:type="dxa"/>
          </w:tcPr>
          <w:p w14:paraId="4061F606" w14:textId="77777777" w:rsidR="001038CD" w:rsidRPr="00E01FD9" w:rsidRDefault="00CE2829"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Operating Systems</w:t>
            </w:r>
          </w:p>
          <w:p w14:paraId="09281448" w14:textId="77777777" w:rsidR="006F6CE0" w:rsidRPr="00E01FD9" w:rsidRDefault="0046295A" w:rsidP="001038CD">
            <w:pPr>
              <w:pStyle w:val="Footer"/>
              <w:tabs>
                <w:tab w:val="clear" w:pos="4320"/>
                <w:tab w:val="clear" w:pos="8640"/>
              </w:tabs>
              <w:jc w:val="both"/>
              <w:rPr>
                <w:rFonts w:asciiTheme="majorHAnsi" w:hAnsiTheme="majorHAnsi" w:cs="Tahoma"/>
              </w:rPr>
            </w:pPr>
            <w:r w:rsidRPr="00E01FD9">
              <w:rPr>
                <w:rStyle w:val="apple-style-span"/>
                <w:rFonts w:asciiTheme="majorHAnsi" w:hAnsiTheme="majorHAnsi"/>
              </w:rPr>
              <w:t>UNIX (Solaris 8/9, HP-UX)</w:t>
            </w:r>
            <w:r w:rsidR="00CE2829" w:rsidRPr="00E01FD9">
              <w:rPr>
                <w:rFonts w:asciiTheme="majorHAnsi" w:hAnsiTheme="majorHAnsi" w:cs="Tahoma"/>
              </w:rPr>
              <w:t xml:space="preserve"> Windows 2000/2003</w:t>
            </w:r>
          </w:p>
        </w:tc>
      </w:tr>
      <w:tr w:rsidR="001038CD" w:rsidRPr="00E01FD9" w14:paraId="3D3172A8" w14:textId="77777777" w:rsidTr="003130E1">
        <w:trPr>
          <w:trHeight w:val="416"/>
        </w:trPr>
        <w:tc>
          <w:tcPr>
            <w:tcW w:w="4140" w:type="dxa"/>
          </w:tcPr>
          <w:p w14:paraId="23770A04" w14:textId="77777777" w:rsidR="001038CD" w:rsidRPr="00E01FD9" w:rsidRDefault="00986715"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Version Control Systems</w:t>
            </w:r>
          </w:p>
          <w:p w14:paraId="28C7FF57" w14:textId="77777777" w:rsidR="00986715" w:rsidRPr="00E01FD9" w:rsidRDefault="00A1598B" w:rsidP="001038CD">
            <w:pPr>
              <w:pStyle w:val="Footer"/>
              <w:tabs>
                <w:tab w:val="clear" w:pos="4320"/>
                <w:tab w:val="clear" w:pos="8640"/>
              </w:tabs>
              <w:jc w:val="both"/>
              <w:rPr>
                <w:rFonts w:asciiTheme="majorHAnsi" w:hAnsiTheme="majorHAnsi" w:cs="Tahoma"/>
              </w:rPr>
            </w:pPr>
            <w:r w:rsidRPr="00E01FD9">
              <w:rPr>
                <w:rFonts w:asciiTheme="majorHAnsi" w:hAnsiTheme="majorHAnsi" w:cs="Tahoma"/>
              </w:rPr>
              <w:t xml:space="preserve">CVS, </w:t>
            </w:r>
            <w:r w:rsidR="00986715" w:rsidRPr="00E01FD9">
              <w:rPr>
                <w:rFonts w:asciiTheme="majorHAnsi" w:hAnsiTheme="majorHAnsi" w:cs="Tahoma"/>
              </w:rPr>
              <w:t>Clear Case, Visual Source Safe</w:t>
            </w:r>
          </w:p>
        </w:tc>
        <w:tc>
          <w:tcPr>
            <w:tcW w:w="4140" w:type="dxa"/>
          </w:tcPr>
          <w:p w14:paraId="1B9B75D0" w14:textId="77777777" w:rsidR="001038CD" w:rsidRPr="00E01FD9" w:rsidRDefault="004C1A74" w:rsidP="001038CD">
            <w:pPr>
              <w:pStyle w:val="Footer"/>
              <w:tabs>
                <w:tab w:val="clear" w:pos="4320"/>
                <w:tab w:val="clear" w:pos="8640"/>
              </w:tabs>
              <w:jc w:val="both"/>
              <w:rPr>
                <w:rFonts w:asciiTheme="majorHAnsi" w:hAnsiTheme="majorHAnsi" w:cs="Tahoma"/>
                <w:b/>
              </w:rPr>
            </w:pPr>
            <w:r w:rsidRPr="00E01FD9">
              <w:rPr>
                <w:rFonts w:asciiTheme="majorHAnsi" w:hAnsiTheme="majorHAnsi" w:cs="Tahoma"/>
                <w:b/>
              </w:rPr>
              <w:t>Development Frameworks</w:t>
            </w:r>
          </w:p>
          <w:p w14:paraId="360371CC" w14:textId="77777777" w:rsidR="001038CD" w:rsidRPr="00E01FD9" w:rsidRDefault="004C1A74" w:rsidP="002602AE">
            <w:pPr>
              <w:pStyle w:val="Footer"/>
              <w:tabs>
                <w:tab w:val="clear" w:pos="4320"/>
                <w:tab w:val="clear" w:pos="8640"/>
              </w:tabs>
              <w:jc w:val="both"/>
              <w:rPr>
                <w:rFonts w:asciiTheme="majorHAnsi" w:hAnsiTheme="majorHAnsi" w:cs="Tahoma"/>
              </w:rPr>
            </w:pPr>
            <w:r w:rsidRPr="00E01FD9">
              <w:rPr>
                <w:rFonts w:asciiTheme="majorHAnsi" w:hAnsiTheme="majorHAnsi" w:cs="Tahoma"/>
              </w:rPr>
              <w:t xml:space="preserve"> Struts, Hibernate,</w:t>
            </w:r>
            <w:r w:rsidR="00234670" w:rsidRPr="00E01FD9">
              <w:rPr>
                <w:rFonts w:asciiTheme="majorHAnsi" w:hAnsiTheme="majorHAnsi" w:cs="Tahoma"/>
              </w:rPr>
              <w:t xml:space="preserve"> </w:t>
            </w:r>
            <w:r w:rsidR="00CF5491" w:rsidRPr="00E01FD9">
              <w:rPr>
                <w:rFonts w:asciiTheme="majorHAnsi" w:hAnsiTheme="majorHAnsi" w:cs="Tahoma"/>
              </w:rPr>
              <w:t xml:space="preserve">Spring </w:t>
            </w:r>
            <w:r w:rsidR="00EB2AD5" w:rsidRPr="00E01FD9">
              <w:rPr>
                <w:rFonts w:asciiTheme="majorHAnsi" w:hAnsiTheme="majorHAnsi" w:cs="Tahoma"/>
              </w:rPr>
              <w:t>MVC</w:t>
            </w:r>
          </w:p>
        </w:tc>
      </w:tr>
    </w:tbl>
    <w:p w14:paraId="2D085ED0" w14:textId="77777777" w:rsidR="001038CD" w:rsidRPr="00E01FD9" w:rsidRDefault="001038CD" w:rsidP="001038CD">
      <w:pPr>
        <w:rPr>
          <w:rFonts w:asciiTheme="majorHAnsi" w:hAnsiTheme="majorHAnsi" w:cs="Tahoma"/>
        </w:rPr>
      </w:pPr>
    </w:p>
    <w:p w14:paraId="352A2BDA" w14:textId="77777777" w:rsidR="000668CD" w:rsidRPr="009F379F" w:rsidRDefault="001038CD" w:rsidP="003130E1">
      <w:pPr>
        <w:pStyle w:val="Heading5"/>
        <w:shd w:val="clear" w:color="auto" w:fill="E0E0E0"/>
        <w:tabs>
          <w:tab w:val="right" w:pos="9360"/>
          <w:tab w:val="right" w:pos="9630"/>
        </w:tabs>
        <w:ind w:left="0"/>
        <w:rPr>
          <w:rFonts w:asciiTheme="majorHAnsi" w:hAnsiTheme="majorHAnsi" w:cs="Tahoma"/>
          <w:b w:val="0"/>
          <w:sz w:val="22"/>
          <w:szCs w:val="22"/>
        </w:rPr>
      </w:pPr>
      <w:r w:rsidRPr="009F379F">
        <w:rPr>
          <w:rFonts w:asciiTheme="majorHAnsi" w:hAnsiTheme="majorHAnsi" w:cs="Tahoma"/>
          <w:b w:val="0"/>
          <w:sz w:val="22"/>
          <w:szCs w:val="22"/>
        </w:rPr>
        <w:t xml:space="preserve">Educational Qualifications </w:t>
      </w:r>
      <w:r w:rsidR="000668CD" w:rsidRPr="009F379F">
        <w:rPr>
          <w:rFonts w:asciiTheme="majorHAnsi" w:hAnsiTheme="majorHAnsi"/>
          <w:sz w:val="22"/>
          <w:szCs w:val="22"/>
        </w:rPr>
        <w:t xml:space="preserve">    </w:t>
      </w:r>
    </w:p>
    <w:p w14:paraId="307B2717" w14:textId="7BA50360" w:rsidR="00770EDF" w:rsidRPr="00E01FD9" w:rsidRDefault="000668CD" w:rsidP="000668CD">
      <w:pPr>
        <w:rPr>
          <w:rFonts w:asciiTheme="majorHAnsi" w:hAnsiTheme="majorHAnsi"/>
        </w:rPr>
      </w:pPr>
      <w:r w:rsidRPr="00E01FD9">
        <w:rPr>
          <w:rFonts w:asciiTheme="majorHAnsi" w:hAnsiTheme="majorHAnsi"/>
        </w:rPr>
        <w:t>Bachelor of Engineering</w:t>
      </w:r>
      <w:r w:rsidR="003130E1" w:rsidRPr="00E01FD9">
        <w:rPr>
          <w:rFonts w:asciiTheme="majorHAnsi" w:hAnsiTheme="majorHAnsi"/>
        </w:rPr>
        <w:t xml:space="preserve"> in Computer Science</w:t>
      </w:r>
      <w:r w:rsidR="0008266A">
        <w:rPr>
          <w:rFonts w:asciiTheme="majorHAnsi" w:hAnsiTheme="majorHAnsi"/>
        </w:rPr>
        <w:t xml:space="preserve"> </w:t>
      </w:r>
      <w:r w:rsidR="00BD032D">
        <w:rPr>
          <w:rFonts w:asciiTheme="majorHAnsi" w:hAnsiTheme="majorHAnsi"/>
        </w:rPr>
        <w:t>(JNTUK</w:t>
      </w:r>
      <w:r w:rsidR="00790D73">
        <w:rPr>
          <w:rFonts w:asciiTheme="majorHAnsi" w:hAnsiTheme="majorHAnsi"/>
        </w:rPr>
        <w:t>,</w:t>
      </w:r>
      <w:r w:rsidR="00BD032D">
        <w:rPr>
          <w:rFonts w:asciiTheme="majorHAnsi" w:hAnsiTheme="majorHAnsi"/>
        </w:rPr>
        <w:t xml:space="preserve"> </w:t>
      </w:r>
      <w:r w:rsidR="00790D73">
        <w:rPr>
          <w:rFonts w:asciiTheme="majorHAnsi" w:hAnsiTheme="majorHAnsi"/>
        </w:rPr>
        <w:t>201</w:t>
      </w:r>
      <w:r w:rsidR="00F234C0">
        <w:rPr>
          <w:rFonts w:asciiTheme="majorHAnsi" w:hAnsiTheme="majorHAnsi"/>
        </w:rPr>
        <w:t>2</w:t>
      </w:r>
      <w:r w:rsidR="00790D73">
        <w:rPr>
          <w:rFonts w:asciiTheme="majorHAnsi" w:hAnsiTheme="majorHAnsi"/>
        </w:rPr>
        <w:t>).</w:t>
      </w:r>
    </w:p>
    <w:p w14:paraId="7F976DD3" w14:textId="77777777" w:rsidR="000668CD" w:rsidRPr="00E01FD9" w:rsidRDefault="000668CD" w:rsidP="000668CD">
      <w:pPr>
        <w:rPr>
          <w:rFonts w:asciiTheme="majorHAnsi" w:hAnsiTheme="majorHAnsi"/>
        </w:rPr>
      </w:pPr>
    </w:p>
    <w:p w14:paraId="6F5D3B00" w14:textId="77777777" w:rsidR="000668CD" w:rsidRPr="00E01FD9" w:rsidRDefault="000668CD" w:rsidP="000668CD">
      <w:pPr>
        <w:rPr>
          <w:rFonts w:asciiTheme="majorHAnsi" w:hAnsiTheme="majorHAnsi"/>
        </w:rPr>
      </w:pPr>
    </w:p>
    <w:p w14:paraId="66AD58DF" w14:textId="77777777" w:rsidR="001038CD" w:rsidRPr="009F379F" w:rsidRDefault="001038CD" w:rsidP="001038CD">
      <w:pPr>
        <w:pStyle w:val="Heading5"/>
        <w:shd w:val="clear" w:color="auto" w:fill="E0E0E0"/>
        <w:tabs>
          <w:tab w:val="right" w:pos="9360"/>
          <w:tab w:val="right" w:pos="9630"/>
        </w:tabs>
        <w:ind w:left="0"/>
        <w:rPr>
          <w:rFonts w:asciiTheme="majorHAnsi" w:hAnsiTheme="majorHAnsi" w:cs="Tahoma"/>
          <w:b w:val="0"/>
          <w:sz w:val="22"/>
          <w:szCs w:val="22"/>
        </w:rPr>
      </w:pPr>
      <w:r w:rsidRPr="009F379F">
        <w:rPr>
          <w:rFonts w:asciiTheme="majorHAnsi" w:hAnsiTheme="majorHAnsi" w:cs="Tahoma"/>
          <w:b w:val="0"/>
          <w:sz w:val="22"/>
          <w:szCs w:val="22"/>
        </w:rPr>
        <w:t xml:space="preserve">Professional Certifications </w:t>
      </w:r>
    </w:p>
    <w:p w14:paraId="2337562E" w14:textId="77777777" w:rsidR="001038CD" w:rsidRPr="00E01FD9" w:rsidRDefault="003C7824" w:rsidP="002602AE">
      <w:pPr>
        <w:numPr>
          <w:ilvl w:val="0"/>
          <w:numId w:val="1"/>
        </w:numPr>
        <w:tabs>
          <w:tab w:val="decimal" w:pos="-1980"/>
          <w:tab w:val="left" w:pos="-900"/>
          <w:tab w:val="left" w:pos="1260"/>
          <w:tab w:val="right" w:pos="9360"/>
        </w:tabs>
        <w:ind w:right="36"/>
        <w:rPr>
          <w:rFonts w:asciiTheme="majorHAnsi" w:hAnsiTheme="majorHAnsi" w:cs="Tahoma"/>
        </w:rPr>
      </w:pPr>
      <w:r w:rsidRPr="00E01FD9">
        <w:rPr>
          <w:rFonts w:asciiTheme="majorHAnsi" w:hAnsiTheme="majorHAnsi" w:cs="Tahoma"/>
        </w:rPr>
        <w:t>Sun Certified JAVA Professional</w:t>
      </w:r>
    </w:p>
    <w:p w14:paraId="1CF1DD28" w14:textId="77777777" w:rsidR="002015B8" w:rsidRPr="00E01FD9" w:rsidRDefault="002015B8" w:rsidP="002602AE">
      <w:pPr>
        <w:numPr>
          <w:ilvl w:val="0"/>
          <w:numId w:val="1"/>
        </w:numPr>
        <w:tabs>
          <w:tab w:val="decimal" w:pos="-1980"/>
          <w:tab w:val="left" w:pos="-900"/>
          <w:tab w:val="left" w:pos="1260"/>
          <w:tab w:val="right" w:pos="9360"/>
        </w:tabs>
        <w:ind w:right="36"/>
        <w:rPr>
          <w:rFonts w:asciiTheme="majorHAnsi" w:hAnsiTheme="majorHAnsi" w:cs="Tahoma"/>
        </w:rPr>
      </w:pPr>
      <w:r w:rsidRPr="00E01FD9">
        <w:rPr>
          <w:rFonts w:asciiTheme="majorHAnsi" w:hAnsiTheme="majorHAnsi" w:cs="Tahoma"/>
        </w:rPr>
        <w:t>Sun Certified web component developer</w:t>
      </w:r>
    </w:p>
    <w:p w14:paraId="05BE1516" w14:textId="77777777" w:rsidR="002015B8" w:rsidRPr="00E01FD9" w:rsidRDefault="002015B8" w:rsidP="002015B8">
      <w:pPr>
        <w:tabs>
          <w:tab w:val="decimal" w:pos="-1980"/>
          <w:tab w:val="left" w:pos="-900"/>
          <w:tab w:val="left" w:pos="1260"/>
          <w:tab w:val="right" w:pos="9360"/>
        </w:tabs>
        <w:ind w:right="36"/>
        <w:rPr>
          <w:rFonts w:asciiTheme="majorHAnsi" w:hAnsiTheme="majorHAnsi" w:cs="Tahoma"/>
        </w:rPr>
      </w:pPr>
    </w:p>
    <w:p w14:paraId="683BA064" w14:textId="77777777" w:rsidR="002015B8" w:rsidRPr="00E01FD9" w:rsidRDefault="002015B8" w:rsidP="002015B8">
      <w:pPr>
        <w:tabs>
          <w:tab w:val="decimal" w:pos="-1980"/>
          <w:tab w:val="left" w:pos="-900"/>
          <w:tab w:val="left" w:pos="1260"/>
          <w:tab w:val="right" w:pos="9360"/>
        </w:tabs>
        <w:ind w:right="36"/>
        <w:rPr>
          <w:rFonts w:asciiTheme="majorHAnsi" w:hAnsiTheme="majorHAnsi" w:cs="Tahoma"/>
        </w:rPr>
      </w:pPr>
    </w:p>
    <w:p w14:paraId="52850D65" w14:textId="77777777" w:rsidR="002015B8" w:rsidRPr="00E01FD9" w:rsidRDefault="002015B8" w:rsidP="002015B8">
      <w:pPr>
        <w:tabs>
          <w:tab w:val="decimal" w:pos="-1980"/>
          <w:tab w:val="left" w:pos="-900"/>
          <w:tab w:val="left" w:pos="1260"/>
          <w:tab w:val="right" w:pos="9360"/>
        </w:tabs>
        <w:ind w:right="36"/>
        <w:rPr>
          <w:rFonts w:asciiTheme="majorHAnsi" w:hAnsiTheme="majorHAnsi" w:cs="Tahoma"/>
        </w:rPr>
      </w:pPr>
    </w:p>
    <w:p w14:paraId="555FB933" w14:textId="77777777" w:rsidR="002015B8" w:rsidRPr="00E01FD9" w:rsidRDefault="002015B8" w:rsidP="002015B8">
      <w:pPr>
        <w:tabs>
          <w:tab w:val="decimal" w:pos="-1980"/>
          <w:tab w:val="left" w:pos="-900"/>
          <w:tab w:val="left" w:pos="1260"/>
          <w:tab w:val="right" w:pos="9360"/>
        </w:tabs>
        <w:ind w:right="36"/>
        <w:rPr>
          <w:rFonts w:asciiTheme="majorHAnsi" w:hAnsiTheme="majorHAnsi" w:cs="Tahoma"/>
        </w:rPr>
      </w:pPr>
    </w:p>
    <w:p w14:paraId="5450CDBD" w14:textId="77777777" w:rsidR="002862F3" w:rsidRPr="009F379F" w:rsidRDefault="002862F3" w:rsidP="009F379F">
      <w:pPr>
        <w:pStyle w:val="Heading5"/>
        <w:shd w:val="clear" w:color="auto" w:fill="E0E0E0"/>
        <w:tabs>
          <w:tab w:val="right" w:pos="9360"/>
          <w:tab w:val="right" w:pos="9630"/>
        </w:tabs>
        <w:ind w:left="0"/>
        <w:rPr>
          <w:rFonts w:asciiTheme="majorHAnsi" w:hAnsiTheme="majorHAnsi" w:cs="Tahoma"/>
          <w:b w:val="0"/>
        </w:rPr>
      </w:pPr>
    </w:p>
    <w:p w14:paraId="3AF1C14C" w14:textId="77777777" w:rsidR="001038CD" w:rsidRPr="009F379F" w:rsidRDefault="001038CD" w:rsidP="009F379F">
      <w:pPr>
        <w:pStyle w:val="Heading5"/>
        <w:shd w:val="clear" w:color="auto" w:fill="E0E0E0"/>
        <w:tabs>
          <w:tab w:val="right" w:pos="9360"/>
          <w:tab w:val="right" w:pos="9630"/>
        </w:tabs>
        <w:ind w:left="0"/>
        <w:rPr>
          <w:rFonts w:asciiTheme="majorHAnsi" w:hAnsiTheme="majorHAnsi" w:cs="Tahoma"/>
          <w:b w:val="0"/>
          <w:sz w:val="22"/>
          <w:szCs w:val="22"/>
        </w:rPr>
      </w:pPr>
      <w:r w:rsidRPr="009F379F">
        <w:rPr>
          <w:rFonts w:asciiTheme="majorHAnsi" w:hAnsiTheme="majorHAnsi" w:cs="Tahoma"/>
          <w:b w:val="0"/>
          <w:sz w:val="22"/>
          <w:szCs w:val="22"/>
        </w:rPr>
        <w:t>Professional Experience</w:t>
      </w:r>
    </w:p>
    <w:p w14:paraId="67916131" w14:textId="77777777" w:rsidR="00065D70" w:rsidRPr="00E01FD9" w:rsidRDefault="00065D70" w:rsidP="00304C00">
      <w:pPr>
        <w:shd w:val="clear" w:color="auto" w:fill="F3F3F3"/>
        <w:tabs>
          <w:tab w:val="right" w:pos="9360"/>
        </w:tabs>
        <w:rPr>
          <w:rFonts w:asciiTheme="majorHAnsi" w:hAnsiTheme="majorHAnsi" w:cs="Tahoma"/>
          <w:b/>
          <w:smallCaps/>
        </w:rPr>
      </w:pPr>
    </w:p>
    <w:p w14:paraId="4F4A73CF" w14:textId="0CD43959" w:rsidR="00674A92" w:rsidRPr="00E01FD9" w:rsidRDefault="00DC18D2" w:rsidP="00476758">
      <w:pPr>
        <w:shd w:val="clear" w:color="auto" w:fill="F3F3F3"/>
        <w:tabs>
          <w:tab w:val="right" w:pos="9360"/>
        </w:tabs>
        <w:rPr>
          <w:rFonts w:asciiTheme="majorHAnsi" w:hAnsiTheme="majorHAnsi"/>
          <w:b/>
          <w:bCs/>
          <w:sz w:val="22"/>
          <w:szCs w:val="22"/>
        </w:rPr>
      </w:pPr>
      <w:r>
        <w:rPr>
          <w:rFonts w:asciiTheme="majorHAnsi" w:hAnsiTheme="majorHAnsi" w:cs="Tahoma"/>
          <w:b/>
          <w:sz w:val="22"/>
          <w:szCs w:val="22"/>
        </w:rPr>
        <w:t>American Express</w:t>
      </w:r>
      <w:r w:rsidR="006A6933">
        <w:rPr>
          <w:rFonts w:asciiTheme="majorHAnsi" w:hAnsiTheme="majorHAnsi" w:cs="Tahoma"/>
          <w:b/>
          <w:sz w:val="22"/>
          <w:szCs w:val="22"/>
        </w:rPr>
        <w:t>, Sun Rise, Fl</w:t>
      </w:r>
      <w:r>
        <w:rPr>
          <w:rFonts w:asciiTheme="majorHAnsi" w:hAnsiTheme="majorHAnsi" w:cs="Tahoma"/>
          <w:b/>
          <w:sz w:val="22"/>
          <w:szCs w:val="22"/>
        </w:rPr>
        <w:t xml:space="preserve">                                                                               </w:t>
      </w:r>
      <w:r w:rsidR="00977CD5">
        <w:rPr>
          <w:rFonts w:asciiTheme="majorHAnsi" w:hAnsiTheme="majorHAnsi" w:cs="Tahoma"/>
          <w:b/>
          <w:sz w:val="22"/>
          <w:szCs w:val="22"/>
        </w:rPr>
        <w:t>Oct</w:t>
      </w:r>
      <w:r w:rsidRPr="00E01FD9">
        <w:rPr>
          <w:rFonts w:asciiTheme="majorHAnsi" w:hAnsiTheme="majorHAnsi" w:cs="Tahoma"/>
          <w:b/>
          <w:sz w:val="22"/>
          <w:szCs w:val="22"/>
        </w:rPr>
        <w:t>’ 201</w:t>
      </w:r>
      <w:r w:rsidR="003C3DBE">
        <w:rPr>
          <w:rFonts w:asciiTheme="majorHAnsi" w:hAnsiTheme="majorHAnsi" w:cs="Tahoma"/>
          <w:b/>
          <w:sz w:val="22"/>
          <w:szCs w:val="22"/>
        </w:rPr>
        <w:t>8</w:t>
      </w:r>
      <w:r w:rsidR="005A65FA" w:rsidRPr="00E01FD9">
        <w:rPr>
          <w:rFonts w:asciiTheme="majorHAnsi" w:hAnsiTheme="majorHAnsi"/>
          <w:b/>
          <w:sz w:val="22"/>
          <w:szCs w:val="22"/>
        </w:rPr>
        <w:t>– Present</w:t>
      </w:r>
    </w:p>
    <w:p w14:paraId="7649B253" w14:textId="77777777" w:rsidR="00450EB2" w:rsidRPr="00E01FD9" w:rsidRDefault="00CE402F" w:rsidP="00476758">
      <w:pPr>
        <w:shd w:val="clear" w:color="auto" w:fill="F3F3F3"/>
        <w:tabs>
          <w:tab w:val="right" w:pos="9360"/>
        </w:tabs>
        <w:rPr>
          <w:rStyle w:val="Strong"/>
          <w:rFonts w:asciiTheme="majorHAnsi" w:hAnsiTheme="majorHAnsi"/>
          <w:sz w:val="22"/>
          <w:szCs w:val="22"/>
        </w:rPr>
      </w:pPr>
      <w:r w:rsidRPr="00E01FD9">
        <w:rPr>
          <w:rFonts w:asciiTheme="majorHAnsi" w:hAnsiTheme="majorHAnsi" w:cs="Tahoma"/>
          <w:b/>
          <w:sz w:val="22"/>
          <w:szCs w:val="22"/>
        </w:rPr>
        <w:t xml:space="preserve">Senior </w:t>
      </w:r>
      <w:r w:rsidR="000E1AA9" w:rsidRPr="00E01FD9">
        <w:rPr>
          <w:rFonts w:asciiTheme="majorHAnsi" w:hAnsiTheme="majorHAnsi" w:cs="Tahoma"/>
          <w:b/>
          <w:sz w:val="22"/>
          <w:szCs w:val="22"/>
        </w:rPr>
        <w:t>Java</w:t>
      </w:r>
      <w:r w:rsidR="004D29A0" w:rsidRPr="00E01FD9">
        <w:rPr>
          <w:rFonts w:asciiTheme="majorHAnsi" w:hAnsiTheme="majorHAnsi" w:cs="Tahoma"/>
          <w:b/>
          <w:sz w:val="22"/>
          <w:szCs w:val="22"/>
        </w:rPr>
        <w:t xml:space="preserve"> J2ee Developer </w:t>
      </w:r>
      <w:r w:rsidR="00D268FC" w:rsidRPr="00E01FD9">
        <w:rPr>
          <w:rFonts w:asciiTheme="majorHAnsi" w:hAnsiTheme="majorHAnsi" w:cs="Tahoma"/>
          <w:b/>
          <w:sz w:val="22"/>
          <w:szCs w:val="22"/>
        </w:rPr>
        <w:t xml:space="preserve">                          </w:t>
      </w:r>
      <w:r w:rsidR="000E1AA9" w:rsidRPr="00E01FD9">
        <w:rPr>
          <w:rFonts w:asciiTheme="majorHAnsi" w:hAnsiTheme="majorHAnsi" w:cs="Tahoma"/>
          <w:b/>
          <w:sz w:val="22"/>
          <w:szCs w:val="22"/>
        </w:rPr>
        <w:t xml:space="preserve">                                                                        </w:t>
      </w:r>
    </w:p>
    <w:p w14:paraId="044B0A19" w14:textId="77777777" w:rsidR="00476758" w:rsidRPr="00E01FD9" w:rsidRDefault="00476758" w:rsidP="00476758">
      <w:pPr>
        <w:rPr>
          <w:rFonts w:asciiTheme="majorHAnsi" w:hAnsiTheme="majorHAnsi"/>
        </w:rPr>
      </w:pPr>
    </w:p>
    <w:p w14:paraId="4DCF22F2" w14:textId="77777777" w:rsidR="00300EBA" w:rsidRPr="00E01FD9" w:rsidRDefault="00DC18D2" w:rsidP="00476758">
      <w:pPr>
        <w:rPr>
          <w:rFonts w:asciiTheme="majorHAnsi" w:hAnsiTheme="majorHAnsi" w:cs="Tahoma"/>
        </w:rPr>
      </w:pPr>
      <w:r>
        <w:rPr>
          <w:rFonts w:asciiTheme="majorHAnsi" w:hAnsiTheme="majorHAnsi" w:cs="Tahoma"/>
        </w:rPr>
        <w:t xml:space="preserve">Amex </w:t>
      </w:r>
      <w:r w:rsidR="000307D8" w:rsidRPr="00E01FD9">
        <w:rPr>
          <w:rFonts w:asciiTheme="majorHAnsi" w:hAnsiTheme="majorHAnsi" w:cs="Tahoma"/>
        </w:rPr>
        <w:t>Risk for Commercial project is intended to build a unified and seamless Credit Risk Management process. It addresses inefficiencies in manual local processes that consolidate data from multiple sources. The scope of the new solution encompasses Sales/Prospect, Credit Approvals, Collateral, Docs &amp; Close, Early Warning, and Portfolio Management. Existing systems are largely manual and provide little historical data. The benefit of this project will be a significant reduction in manual data gathering, improved data mining and analysis capabilities, and improved Portfolio, Risk MIS and Early Warning reporting capabilities</w:t>
      </w:r>
    </w:p>
    <w:p w14:paraId="1E7C6ACB" w14:textId="77777777" w:rsidR="000307D8" w:rsidRPr="00E01FD9" w:rsidRDefault="000307D8" w:rsidP="00476758">
      <w:pPr>
        <w:rPr>
          <w:rFonts w:asciiTheme="majorHAnsi" w:hAnsiTheme="majorHAnsi"/>
        </w:rPr>
      </w:pPr>
    </w:p>
    <w:p w14:paraId="2619AF29" w14:textId="77777777" w:rsidR="007A360A" w:rsidRPr="00E46AB2" w:rsidRDefault="007A360A" w:rsidP="00E46AB2">
      <w:pPr>
        <w:rPr>
          <w:rFonts w:asciiTheme="majorHAnsi" w:hAnsiTheme="majorHAnsi"/>
          <w:b/>
          <w:sz w:val="22"/>
          <w:szCs w:val="22"/>
        </w:rPr>
      </w:pPr>
      <w:r w:rsidRPr="00612AF6">
        <w:rPr>
          <w:rFonts w:asciiTheme="majorHAnsi" w:hAnsiTheme="majorHAnsi"/>
          <w:b/>
          <w:sz w:val="22"/>
          <w:szCs w:val="22"/>
        </w:rPr>
        <w:t>Responsibilities:</w:t>
      </w:r>
    </w:p>
    <w:p w14:paraId="42618153" w14:textId="77777777"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Involved in Analysis, Design, Development, UAT and Production phases of the application.</w:t>
      </w:r>
    </w:p>
    <w:p w14:paraId="31AB274B" w14:textId="77777777"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Participated in JAD sessions gathering along with the Business Analysts.</w:t>
      </w:r>
    </w:p>
    <w:p w14:paraId="0E0F2F6E" w14:textId="77777777" w:rsidR="007A360A" w:rsidRPr="00E01FD9" w:rsidRDefault="0000314A" w:rsidP="000E1AA9">
      <w:pPr>
        <w:pStyle w:val="BodyText2"/>
        <w:numPr>
          <w:ilvl w:val="0"/>
          <w:numId w:val="3"/>
        </w:numPr>
        <w:rPr>
          <w:rFonts w:asciiTheme="majorHAnsi" w:hAnsiTheme="majorHAnsi" w:cs="Tahoma"/>
        </w:rPr>
      </w:pPr>
      <w:r w:rsidRPr="00E01FD9">
        <w:rPr>
          <w:rFonts w:asciiTheme="majorHAnsi" w:hAnsiTheme="majorHAnsi" w:cs="Tahoma"/>
        </w:rPr>
        <w:t xml:space="preserve">Handled the requirements, </w:t>
      </w:r>
      <w:r w:rsidR="007A360A" w:rsidRPr="00E01FD9">
        <w:rPr>
          <w:rFonts w:asciiTheme="majorHAnsi" w:hAnsiTheme="majorHAnsi" w:cs="Tahoma"/>
        </w:rPr>
        <w:t>code and test walkthroughs</w:t>
      </w:r>
    </w:p>
    <w:p w14:paraId="779B57DD" w14:textId="77777777" w:rsidR="000307D8" w:rsidRPr="00E01FD9" w:rsidRDefault="000307D8" w:rsidP="00441B22">
      <w:pPr>
        <w:pStyle w:val="BodyText2"/>
        <w:numPr>
          <w:ilvl w:val="0"/>
          <w:numId w:val="3"/>
        </w:numPr>
        <w:rPr>
          <w:rFonts w:asciiTheme="majorHAnsi" w:hAnsiTheme="majorHAnsi" w:cs="Tahoma"/>
        </w:rPr>
      </w:pPr>
      <w:r w:rsidRPr="00E01FD9">
        <w:rPr>
          <w:rFonts w:asciiTheme="majorHAnsi" w:hAnsiTheme="majorHAnsi" w:cs="Tahoma"/>
        </w:rPr>
        <w:t>Implemented the project using agile-scrum methodologies</w:t>
      </w:r>
    </w:p>
    <w:p w14:paraId="1D86AF60" w14:textId="77777777" w:rsidR="008D1109" w:rsidRPr="00E01FD9" w:rsidRDefault="008D1109" w:rsidP="008D1109">
      <w:pPr>
        <w:numPr>
          <w:ilvl w:val="0"/>
          <w:numId w:val="3"/>
        </w:numPr>
        <w:rPr>
          <w:rFonts w:asciiTheme="majorHAnsi" w:hAnsiTheme="majorHAnsi"/>
        </w:rPr>
      </w:pPr>
      <w:r w:rsidRPr="00E01FD9">
        <w:rPr>
          <w:rFonts w:asciiTheme="majorHAnsi" w:hAnsiTheme="majorHAnsi"/>
        </w:rPr>
        <w:t>Wrote complex business logic using PL/SQL Packages, stored procs and SQL queries</w:t>
      </w:r>
      <w:r w:rsidR="00CF1DF7">
        <w:rPr>
          <w:rFonts w:asciiTheme="majorHAnsi" w:hAnsiTheme="majorHAnsi"/>
        </w:rPr>
        <w:t>.</w:t>
      </w:r>
    </w:p>
    <w:p w14:paraId="5302B38A" w14:textId="77777777" w:rsidR="00167174" w:rsidRPr="00E01FD9" w:rsidRDefault="00167174" w:rsidP="00167174">
      <w:pPr>
        <w:pStyle w:val="BodyText2"/>
        <w:numPr>
          <w:ilvl w:val="0"/>
          <w:numId w:val="3"/>
        </w:numPr>
        <w:rPr>
          <w:rFonts w:asciiTheme="majorHAnsi" w:hAnsiTheme="majorHAnsi" w:cs="Tahoma"/>
        </w:rPr>
      </w:pPr>
      <w:r w:rsidRPr="00E01FD9">
        <w:rPr>
          <w:rFonts w:asciiTheme="majorHAnsi" w:hAnsiTheme="majorHAnsi" w:cs="Tahoma"/>
        </w:rPr>
        <w:t xml:space="preserve">Expertise in Core Java with strong understanding and working knowledge of Object Oriented Concepts like Collections, </w:t>
      </w:r>
      <w:r w:rsidR="00E01FD9" w:rsidRPr="00E01FD9">
        <w:rPr>
          <w:rFonts w:asciiTheme="majorHAnsi" w:hAnsiTheme="majorHAnsi" w:cs="Tahoma"/>
        </w:rPr>
        <w:t>Multi-Threading</w:t>
      </w:r>
      <w:r w:rsidRPr="00E01FD9">
        <w:rPr>
          <w:rFonts w:asciiTheme="majorHAnsi" w:hAnsiTheme="majorHAnsi" w:cs="Tahoma"/>
        </w:rPr>
        <w:t>, Concurrency framework</w:t>
      </w:r>
      <w:r w:rsidR="00BD2D3E" w:rsidRPr="00E01FD9">
        <w:rPr>
          <w:rFonts w:asciiTheme="majorHAnsi" w:hAnsiTheme="majorHAnsi" w:cs="Tahoma"/>
        </w:rPr>
        <w:t>, Custom</w:t>
      </w:r>
      <w:r w:rsidRPr="00E01FD9">
        <w:rPr>
          <w:rFonts w:asciiTheme="majorHAnsi" w:hAnsiTheme="majorHAnsi" w:cs="Tahoma"/>
        </w:rPr>
        <w:t xml:space="preserve"> data cache.</w:t>
      </w:r>
    </w:p>
    <w:p w14:paraId="29AEA1C8" w14:textId="77777777" w:rsidR="00441B22" w:rsidRPr="00893EFD" w:rsidRDefault="00441B22" w:rsidP="00167174">
      <w:pPr>
        <w:pStyle w:val="BodyText2"/>
        <w:numPr>
          <w:ilvl w:val="0"/>
          <w:numId w:val="3"/>
        </w:numPr>
        <w:rPr>
          <w:rFonts w:asciiTheme="majorHAnsi" w:hAnsiTheme="majorHAnsi" w:cs="Tahoma"/>
        </w:rPr>
      </w:pPr>
      <w:r w:rsidRPr="00893EFD">
        <w:rPr>
          <w:rFonts w:asciiTheme="majorHAnsi" w:hAnsiTheme="majorHAnsi" w:cs="Tahoma"/>
        </w:rPr>
        <w:t>Implemented the project as a multi-tier application using Spring MVC &amp; used core Spring concepts like AOP, IOC.</w:t>
      </w:r>
    </w:p>
    <w:p w14:paraId="2B8137AB" w14:textId="77777777" w:rsidR="00893EFD" w:rsidRPr="00893EFD" w:rsidRDefault="00893EFD" w:rsidP="00657368">
      <w:pPr>
        <w:pStyle w:val="BodyText2"/>
        <w:numPr>
          <w:ilvl w:val="0"/>
          <w:numId w:val="3"/>
        </w:numPr>
        <w:rPr>
          <w:rFonts w:asciiTheme="majorHAnsi" w:hAnsiTheme="majorHAnsi" w:cs="Tahoma"/>
        </w:rPr>
      </w:pPr>
      <w:r w:rsidRPr="00657368">
        <w:rPr>
          <w:rFonts w:asciiTheme="majorHAnsi" w:hAnsiTheme="majorHAnsi" w:cs="Tahoma"/>
        </w:rPr>
        <w:t>Design and Development of MTAS Micro service with spring boot.</w:t>
      </w:r>
    </w:p>
    <w:p w14:paraId="174175F0" w14:textId="77777777" w:rsidR="00167174" w:rsidRDefault="00167174" w:rsidP="00657368">
      <w:pPr>
        <w:pStyle w:val="BodyText2"/>
        <w:numPr>
          <w:ilvl w:val="0"/>
          <w:numId w:val="3"/>
        </w:numPr>
        <w:rPr>
          <w:rFonts w:asciiTheme="majorHAnsi" w:hAnsiTheme="majorHAnsi" w:cs="Tahoma"/>
        </w:rPr>
      </w:pPr>
      <w:r w:rsidRPr="00893EFD">
        <w:rPr>
          <w:rFonts w:asciiTheme="majorHAnsi" w:hAnsiTheme="majorHAnsi" w:cs="Tahoma"/>
        </w:rPr>
        <w:t xml:space="preserve">Worked on the </w:t>
      </w:r>
      <w:r w:rsidR="00E01FD9" w:rsidRPr="00893EFD">
        <w:rPr>
          <w:rFonts w:asciiTheme="majorHAnsi" w:hAnsiTheme="majorHAnsi" w:cs="Tahoma"/>
        </w:rPr>
        <w:t>back-end</w:t>
      </w:r>
      <w:r w:rsidRPr="00893EFD">
        <w:rPr>
          <w:rFonts w:asciiTheme="majorHAnsi" w:hAnsiTheme="majorHAnsi" w:cs="Tahoma"/>
        </w:rPr>
        <w:t xml:space="preserve"> part of the application involving Spring </w:t>
      </w:r>
      <w:r w:rsidR="006A6933" w:rsidRPr="00893EFD">
        <w:rPr>
          <w:rFonts w:asciiTheme="majorHAnsi" w:hAnsiTheme="majorHAnsi" w:cs="Tahoma"/>
        </w:rPr>
        <w:t>framework and</w:t>
      </w:r>
      <w:r w:rsidRPr="00893EFD">
        <w:rPr>
          <w:rFonts w:asciiTheme="majorHAnsi" w:hAnsiTheme="majorHAnsi" w:cs="Tahoma"/>
        </w:rPr>
        <w:t xml:space="preserve"> Hibernate. </w:t>
      </w:r>
    </w:p>
    <w:p w14:paraId="4556315C" w14:textId="77777777" w:rsidR="00CE435F" w:rsidRPr="00CE435F" w:rsidRDefault="00CE435F" w:rsidP="00CE435F">
      <w:pPr>
        <w:pStyle w:val="BodyText2"/>
        <w:numPr>
          <w:ilvl w:val="0"/>
          <w:numId w:val="3"/>
        </w:numPr>
        <w:rPr>
          <w:rFonts w:asciiTheme="majorHAnsi" w:hAnsiTheme="majorHAnsi" w:cs="Tahoma"/>
        </w:rPr>
      </w:pPr>
      <w:r w:rsidRPr="00CE435F">
        <w:rPr>
          <w:rFonts w:asciiTheme="majorHAnsi" w:hAnsiTheme="majorHAnsi" w:cs="Tahoma"/>
        </w:rPr>
        <w:t>Responsible for creating and maintaining architecture for Restful API using Spring Boot.</w:t>
      </w:r>
    </w:p>
    <w:p w14:paraId="16B0609B" w14:textId="77777777" w:rsidR="0003700F" w:rsidRPr="00893EFD" w:rsidRDefault="0003700F" w:rsidP="000E1AA9">
      <w:pPr>
        <w:pStyle w:val="BodyText2"/>
        <w:numPr>
          <w:ilvl w:val="0"/>
          <w:numId w:val="3"/>
        </w:numPr>
        <w:rPr>
          <w:rFonts w:asciiTheme="majorHAnsi" w:hAnsiTheme="majorHAnsi" w:cs="Tahoma"/>
        </w:rPr>
      </w:pPr>
      <w:r w:rsidRPr="00893EFD">
        <w:rPr>
          <w:rFonts w:asciiTheme="majorHAnsi" w:hAnsiTheme="majorHAnsi" w:cs="Tahoma"/>
        </w:rPr>
        <w:t xml:space="preserve">Improved the throughput of the Smart Services Module using the concepts of </w:t>
      </w:r>
      <w:r w:rsidR="000447E9" w:rsidRPr="00893EFD">
        <w:rPr>
          <w:rFonts w:asciiTheme="majorHAnsi" w:hAnsiTheme="majorHAnsi" w:cs="Tahoma"/>
        </w:rPr>
        <w:t>m</w:t>
      </w:r>
      <w:r w:rsidRPr="00893EFD">
        <w:rPr>
          <w:rFonts w:asciiTheme="majorHAnsi" w:hAnsiTheme="majorHAnsi" w:cs="Tahoma"/>
        </w:rPr>
        <w:t>ulti</w:t>
      </w:r>
      <w:r w:rsidR="006B6406" w:rsidRPr="00893EFD">
        <w:rPr>
          <w:rFonts w:asciiTheme="majorHAnsi" w:hAnsiTheme="majorHAnsi" w:cs="Tahoma"/>
        </w:rPr>
        <w:t xml:space="preserve">threading </w:t>
      </w:r>
      <w:r w:rsidRPr="00893EFD">
        <w:rPr>
          <w:rFonts w:asciiTheme="majorHAnsi" w:hAnsiTheme="majorHAnsi" w:cs="Tahoma"/>
        </w:rPr>
        <w:t>like Executor Services &amp; Concurrency API.</w:t>
      </w:r>
    </w:p>
    <w:p w14:paraId="0776C70B" w14:textId="71036639" w:rsidR="00167174" w:rsidRPr="00E01FD9" w:rsidRDefault="00167174" w:rsidP="00167174">
      <w:pPr>
        <w:pStyle w:val="BodyText2"/>
        <w:numPr>
          <w:ilvl w:val="0"/>
          <w:numId w:val="3"/>
        </w:numPr>
        <w:rPr>
          <w:rFonts w:asciiTheme="majorHAnsi" w:hAnsiTheme="majorHAnsi" w:cs="Tahoma"/>
        </w:rPr>
      </w:pPr>
      <w:r w:rsidRPr="00E01FD9">
        <w:rPr>
          <w:rFonts w:asciiTheme="majorHAnsi" w:hAnsiTheme="majorHAnsi" w:cs="Tahoma"/>
        </w:rPr>
        <w:t>Developed RESTful web service using Spring</w:t>
      </w:r>
      <w:r w:rsidR="001B1CCA" w:rsidRPr="00E01FD9">
        <w:rPr>
          <w:rFonts w:asciiTheme="majorHAnsi" w:hAnsiTheme="majorHAnsi" w:cs="Tahoma"/>
        </w:rPr>
        <w:t xml:space="preserve">, </w:t>
      </w:r>
      <w:r w:rsidR="001B1CCA" w:rsidRPr="00657368">
        <w:rPr>
          <w:rFonts w:asciiTheme="majorHAnsi" w:hAnsiTheme="majorHAnsi" w:cs="Tahoma"/>
        </w:rPr>
        <w:t>micro services</w:t>
      </w:r>
      <w:r w:rsidRPr="00E01FD9">
        <w:rPr>
          <w:rFonts w:asciiTheme="majorHAnsi" w:hAnsiTheme="majorHAnsi" w:cs="Tahoma"/>
        </w:rPr>
        <w:t xml:space="preserve"> and JAX-RS for retrieving data from server and internal communication. Create and consume web services ( REST)</w:t>
      </w:r>
    </w:p>
    <w:p w14:paraId="72BEB554" w14:textId="77777777" w:rsidR="00441B22" w:rsidRPr="00E01FD9" w:rsidRDefault="00441B22" w:rsidP="000E1AA9">
      <w:pPr>
        <w:pStyle w:val="BodyText2"/>
        <w:numPr>
          <w:ilvl w:val="0"/>
          <w:numId w:val="3"/>
        </w:numPr>
        <w:rPr>
          <w:rFonts w:asciiTheme="majorHAnsi" w:hAnsiTheme="majorHAnsi" w:cs="Tahoma"/>
        </w:rPr>
      </w:pPr>
      <w:r w:rsidRPr="00E01FD9">
        <w:rPr>
          <w:rFonts w:asciiTheme="majorHAnsi" w:hAnsiTheme="majorHAnsi" w:cs="Tahoma"/>
        </w:rPr>
        <w:t xml:space="preserve">Implemented UI </w:t>
      </w:r>
      <w:r w:rsidR="006A6933" w:rsidRPr="00E01FD9">
        <w:rPr>
          <w:rFonts w:asciiTheme="majorHAnsi" w:hAnsiTheme="majorHAnsi" w:cs="Tahoma"/>
        </w:rPr>
        <w:t>using Java</w:t>
      </w:r>
      <w:r w:rsidRPr="00E01FD9">
        <w:rPr>
          <w:rFonts w:asciiTheme="majorHAnsi" w:hAnsiTheme="majorHAnsi" w:cs="Tahoma"/>
        </w:rPr>
        <w:t xml:space="preserve"> Script, </w:t>
      </w:r>
      <w:r w:rsidR="00E01FD9" w:rsidRPr="00E01FD9">
        <w:rPr>
          <w:rFonts w:asciiTheme="majorHAnsi" w:hAnsiTheme="majorHAnsi" w:cs="Tahoma"/>
        </w:rPr>
        <w:t>jQuery</w:t>
      </w:r>
      <w:r w:rsidRPr="00E01FD9">
        <w:rPr>
          <w:rFonts w:asciiTheme="majorHAnsi" w:hAnsiTheme="majorHAnsi" w:cs="Tahoma"/>
        </w:rPr>
        <w:t>, HTML5 &amp; CSS3.</w:t>
      </w:r>
    </w:p>
    <w:p w14:paraId="193F4A89" w14:textId="77777777"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Developed the presentation layer using JSP’s, CSS, AJAX and Java Script.</w:t>
      </w:r>
    </w:p>
    <w:p w14:paraId="2C1B165A" w14:textId="77777777"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Developed XSLT files for transforming the XML response from the web service into HTML as per the business requirements</w:t>
      </w:r>
      <w:r w:rsidR="00167174" w:rsidRPr="00E01FD9">
        <w:rPr>
          <w:rFonts w:asciiTheme="majorHAnsi" w:hAnsiTheme="majorHAnsi" w:cs="Tahoma"/>
        </w:rPr>
        <w:t>.</w:t>
      </w:r>
    </w:p>
    <w:p w14:paraId="26355775" w14:textId="77777777" w:rsidR="006E6DCC" w:rsidRPr="00E01FD9" w:rsidRDefault="006E6DCC" w:rsidP="006E6DCC">
      <w:pPr>
        <w:numPr>
          <w:ilvl w:val="0"/>
          <w:numId w:val="3"/>
        </w:numPr>
        <w:jc w:val="both"/>
        <w:rPr>
          <w:rFonts w:asciiTheme="majorHAnsi" w:hAnsiTheme="majorHAnsi"/>
        </w:rPr>
      </w:pPr>
      <w:r w:rsidRPr="00E01FD9">
        <w:rPr>
          <w:rFonts w:asciiTheme="majorHAnsi" w:hAnsiTheme="majorHAnsi"/>
        </w:rPr>
        <w:t xml:space="preserve">Deployment of all components on </w:t>
      </w:r>
      <w:r w:rsidR="00E01FD9" w:rsidRPr="00E01FD9">
        <w:rPr>
          <w:rFonts w:asciiTheme="majorHAnsi" w:hAnsiTheme="majorHAnsi"/>
        </w:rPr>
        <w:t>JBoss</w:t>
      </w:r>
      <w:r w:rsidR="00E01FD9">
        <w:rPr>
          <w:rFonts w:asciiTheme="majorHAnsi" w:hAnsiTheme="majorHAnsi"/>
        </w:rPr>
        <w:t xml:space="preserve"> </w:t>
      </w:r>
      <w:r w:rsidR="00E01FD9" w:rsidRPr="005E4717">
        <w:rPr>
          <w:rFonts w:asciiTheme="majorHAnsi" w:hAnsiTheme="majorHAnsi"/>
        </w:rPr>
        <w:t>App</w:t>
      </w:r>
      <w:r w:rsidRPr="005E4717">
        <w:rPr>
          <w:rFonts w:asciiTheme="majorHAnsi" w:hAnsiTheme="majorHAnsi"/>
        </w:rPr>
        <w:t xml:space="preserve"> Server</w:t>
      </w:r>
      <w:r w:rsidRPr="00E01FD9">
        <w:rPr>
          <w:rFonts w:asciiTheme="majorHAnsi" w:hAnsiTheme="majorHAnsi"/>
          <w:b/>
        </w:rPr>
        <w:t xml:space="preserve"> </w:t>
      </w:r>
      <w:r w:rsidRPr="00E01FD9">
        <w:rPr>
          <w:rFonts w:asciiTheme="majorHAnsi" w:hAnsiTheme="majorHAnsi"/>
        </w:rPr>
        <w:t>and provided support in debugging deployment issues</w:t>
      </w:r>
      <w:r w:rsidR="005E4717">
        <w:rPr>
          <w:rFonts w:asciiTheme="majorHAnsi" w:hAnsiTheme="majorHAnsi"/>
        </w:rPr>
        <w:t>.</w:t>
      </w:r>
    </w:p>
    <w:p w14:paraId="6768F865" w14:textId="77777777" w:rsidR="00BD2D3E" w:rsidRPr="00E01FD9" w:rsidRDefault="00BD2D3E" w:rsidP="00BD2D3E">
      <w:pPr>
        <w:pStyle w:val="BodyText2"/>
        <w:numPr>
          <w:ilvl w:val="0"/>
          <w:numId w:val="3"/>
        </w:numPr>
        <w:rPr>
          <w:rFonts w:asciiTheme="majorHAnsi" w:hAnsiTheme="majorHAnsi" w:cs="Tahoma"/>
        </w:rPr>
      </w:pPr>
      <w:r w:rsidRPr="00E01FD9">
        <w:rPr>
          <w:rFonts w:asciiTheme="majorHAnsi" w:hAnsiTheme="majorHAnsi" w:cs="Tahoma"/>
        </w:rPr>
        <w:t>Used Spring JDBC template to perform the database operations.</w:t>
      </w:r>
    </w:p>
    <w:p w14:paraId="410E332D" w14:textId="77777777"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Developed the Persistence Layer using Hibernate.</w:t>
      </w:r>
    </w:p>
    <w:p w14:paraId="58CE222F" w14:textId="77777777" w:rsidR="0003700F" w:rsidRPr="00E01FD9" w:rsidRDefault="0003700F" w:rsidP="000E1AA9">
      <w:pPr>
        <w:pStyle w:val="BodyText2"/>
        <w:numPr>
          <w:ilvl w:val="0"/>
          <w:numId w:val="3"/>
        </w:numPr>
        <w:rPr>
          <w:rFonts w:asciiTheme="majorHAnsi" w:hAnsiTheme="majorHAnsi" w:cs="Tahoma"/>
        </w:rPr>
      </w:pPr>
      <w:r w:rsidRPr="00E01FD9">
        <w:rPr>
          <w:rFonts w:asciiTheme="majorHAnsi" w:hAnsiTheme="majorHAnsi" w:cs="Tahoma"/>
        </w:rPr>
        <w:t>Used DOM Parser to parse the XML response from webservices.</w:t>
      </w:r>
    </w:p>
    <w:p w14:paraId="770240EF" w14:textId="77777777"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Used Business Delegate, Singleton, Front Controller, Factory and DAO design patterns</w:t>
      </w:r>
    </w:p>
    <w:p w14:paraId="2C820530" w14:textId="77777777" w:rsidR="007A360A" w:rsidRPr="00E01FD9" w:rsidRDefault="007A360A" w:rsidP="00BD2D3E">
      <w:pPr>
        <w:pStyle w:val="BodyText2"/>
        <w:numPr>
          <w:ilvl w:val="0"/>
          <w:numId w:val="3"/>
        </w:numPr>
        <w:rPr>
          <w:rFonts w:asciiTheme="majorHAnsi" w:hAnsiTheme="majorHAnsi" w:cs="Tahoma"/>
        </w:rPr>
      </w:pPr>
      <w:r w:rsidRPr="00E01FD9">
        <w:rPr>
          <w:rFonts w:asciiTheme="majorHAnsi" w:hAnsiTheme="majorHAnsi" w:cs="Tahoma"/>
        </w:rPr>
        <w:t xml:space="preserve">Used session beans to expose the application for the use by the </w:t>
      </w:r>
      <w:r w:rsidR="00E01FD9" w:rsidRPr="00E01FD9">
        <w:rPr>
          <w:rFonts w:asciiTheme="majorHAnsi" w:hAnsiTheme="majorHAnsi" w:cs="Tahoma"/>
        </w:rPr>
        <w:t>third-party</w:t>
      </w:r>
      <w:r w:rsidRPr="00E01FD9">
        <w:rPr>
          <w:rFonts w:asciiTheme="majorHAnsi" w:hAnsiTheme="majorHAnsi" w:cs="Tahoma"/>
        </w:rPr>
        <w:t xml:space="preserve"> users.</w:t>
      </w:r>
    </w:p>
    <w:p w14:paraId="130DDFBA" w14:textId="77777777" w:rsidR="007A360A" w:rsidRPr="00E01FD9" w:rsidRDefault="007A360A" w:rsidP="00441B22">
      <w:pPr>
        <w:pStyle w:val="BodyText2"/>
        <w:numPr>
          <w:ilvl w:val="0"/>
          <w:numId w:val="3"/>
        </w:numPr>
        <w:rPr>
          <w:rFonts w:asciiTheme="majorHAnsi" w:hAnsiTheme="majorHAnsi" w:cs="Tahoma"/>
        </w:rPr>
      </w:pPr>
      <w:r w:rsidRPr="00E01FD9">
        <w:rPr>
          <w:rFonts w:asciiTheme="majorHAnsi" w:hAnsiTheme="majorHAnsi" w:cs="Tahoma"/>
        </w:rPr>
        <w:t>Developed few stored procedures, triggers and sequences.</w:t>
      </w:r>
    </w:p>
    <w:p w14:paraId="164C9B85" w14:textId="77777777"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Involved in performance tuning of application and environment for optimized performance during month end load using JProbe.</w:t>
      </w:r>
    </w:p>
    <w:p w14:paraId="13F6F298" w14:textId="77777777" w:rsidR="007A360A" w:rsidRPr="00E01FD9" w:rsidRDefault="0003700F" w:rsidP="000E1AA9">
      <w:pPr>
        <w:pStyle w:val="BodyText2"/>
        <w:numPr>
          <w:ilvl w:val="0"/>
          <w:numId w:val="3"/>
        </w:numPr>
        <w:rPr>
          <w:rFonts w:asciiTheme="majorHAnsi" w:hAnsiTheme="majorHAnsi" w:cs="Tahoma"/>
        </w:rPr>
      </w:pPr>
      <w:r w:rsidRPr="00E01FD9">
        <w:rPr>
          <w:rFonts w:asciiTheme="majorHAnsi" w:hAnsiTheme="majorHAnsi" w:cs="Tahoma"/>
        </w:rPr>
        <w:t xml:space="preserve">Used </w:t>
      </w:r>
      <w:r w:rsidR="007D4EAC" w:rsidRPr="00E01FD9">
        <w:rPr>
          <w:rFonts w:asciiTheme="majorHAnsi" w:hAnsiTheme="majorHAnsi" w:cs="Tahoma"/>
        </w:rPr>
        <w:t xml:space="preserve">Jenkins for continuous integration, </w:t>
      </w:r>
      <w:r w:rsidR="00E01FD9" w:rsidRPr="00E01FD9">
        <w:rPr>
          <w:rFonts w:asciiTheme="majorHAnsi" w:hAnsiTheme="majorHAnsi" w:cs="Tahoma"/>
        </w:rPr>
        <w:t>GitHub</w:t>
      </w:r>
      <w:r w:rsidRPr="00E01FD9">
        <w:rPr>
          <w:rFonts w:asciiTheme="majorHAnsi" w:hAnsiTheme="majorHAnsi" w:cs="Tahoma"/>
        </w:rPr>
        <w:t xml:space="preserve"> for version management &amp; Mav</w:t>
      </w:r>
      <w:r w:rsidR="00452A36" w:rsidRPr="00E01FD9">
        <w:rPr>
          <w:rFonts w:asciiTheme="majorHAnsi" w:hAnsiTheme="majorHAnsi" w:cs="Tahoma"/>
        </w:rPr>
        <w:t>en for building the application in the cloud leveraging AWS API’s.</w:t>
      </w:r>
    </w:p>
    <w:p w14:paraId="03C56A51" w14:textId="77777777" w:rsidR="001C60A4" w:rsidRPr="00E01FD9" w:rsidRDefault="001C60A4" w:rsidP="000E1AA9">
      <w:pPr>
        <w:pStyle w:val="BodyText2"/>
        <w:numPr>
          <w:ilvl w:val="0"/>
          <w:numId w:val="3"/>
        </w:numPr>
        <w:rPr>
          <w:rFonts w:asciiTheme="majorHAnsi" w:hAnsiTheme="majorHAnsi" w:cs="Tahoma"/>
        </w:rPr>
      </w:pPr>
      <w:r w:rsidRPr="00E01FD9">
        <w:rPr>
          <w:rFonts w:asciiTheme="majorHAnsi" w:hAnsiTheme="majorHAnsi" w:cs="Tahoma"/>
        </w:rPr>
        <w:t xml:space="preserve">Involved in building and maintaining </w:t>
      </w:r>
      <w:r w:rsidR="006A6933" w:rsidRPr="00E01FD9">
        <w:rPr>
          <w:rFonts w:asciiTheme="majorHAnsi" w:hAnsiTheme="majorHAnsi" w:cs="Tahoma"/>
        </w:rPr>
        <w:t>cloud-based</w:t>
      </w:r>
      <w:r w:rsidRPr="00E01FD9">
        <w:rPr>
          <w:rFonts w:asciiTheme="majorHAnsi" w:hAnsiTheme="majorHAnsi" w:cs="Tahoma"/>
        </w:rPr>
        <w:t xml:space="preserve"> infrastructure on AWS.</w:t>
      </w:r>
    </w:p>
    <w:p w14:paraId="478C68A3" w14:textId="77777777" w:rsidR="00103A67" w:rsidRPr="00E01FD9" w:rsidRDefault="00103A67" w:rsidP="000E1AA9">
      <w:pPr>
        <w:pStyle w:val="BodyText2"/>
        <w:numPr>
          <w:ilvl w:val="0"/>
          <w:numId w:val="3"/>
        </w:numPr>
        <w:rPr>
          <w:rFonts w:asciiTheme="majorHAnsi" w:hAnsiTheme="majorHAnsi" w:cs="Tahoma"/>
        </w:rPr>
      </w:pPr>
      <w:r w:rsidRPr="00E01FD9">
        <w:rPr>
          <w:rFonts w:asciiTheme="majorHAnsi" w:hAnsiTheme="majorHAnsi" w:cs="Tahoma"/>
        </w:rPr>
        <w:t>Implemented logger for debugging using Log4j</w:t>
      </w:r>
    </w:p>
    <w:p w14:paraId="70970C6E" w14:textId="77777777" w:rsidR="007A360A" w:rsidRPr="00E01FD9" w:rsidRDefault="007A360A" w:rsidP="000E1AA9">
      <w:pPr>
        <w:pStyle w:val="BodyText2"/>
        <w:numPr>
          <w:ilvl w:val="0"/>
          <w:numId w:val="3"/>
        </w:numPr>
        <w:rPr>
          <w:rFonts w:asciiTheme="majorHAnsi" w:hAnsiTheme="majorHAnsi" w:cs="Tahoma"/>
        </w:rPr>
      </w:pPr>
      <w:r w:rsidRPr="00E01FD9">
        <w:rPr>
          <w:rFonts w:asciiTheme="majorHAnsi" w:hAnsiTheme="majorHAnsi" w:cs="Tahoma"/>
        </w:rPr>
        <w:t>Served as POC for on call support in the production team on a rotation basis.</w:t>
      </w:r>
    </w:p>
    <w:p w14:paraId="6DC4C248" w14:textId="77777777" w:rsidR="00AF4F15" w:rsidRPr="00E01FD9" w:rsidRDefault="00AF4F15" w:rsidP="0000314A">
      <w:pPr>
        <w:pStyle w:val="BodyText2"/>
        <w:spacing w:after="60"/>
        <w:rPr>
          <w:rFonts w:asciiTheme="majorHAnsi" w:hAnsiTheme="majorHAnsi"/>
        </w:rPr>
      </w:pPr>
    </w:p>
    <w:p w14:paraId="305E3AC5" w14:textId="77777777" w:rsidR="006F484D" w:rsidRPr="00E01FD9" w:rsidRDefault="007A360A" w:rsidP="00074D2F">
      <w:pPr>
        <w:pStyle w:val="NormalWeb"/>
        <w:spacing w:before="0" w:beforeAutospacing="0" w:after="0" w:afterAutospacing="0"/>
        <w:jc w:val="both"/>
        <w:rPr>
          <w:rFonts w:asciiTheme="majorHAnsi" w:hAnsiTheme="majorHAnsi" w:cs="Tahoma"/>
          <w:sz w:val="20"/>
          <w:szCs w:val="20"/>
        </w:rPr>
      </w:pPr>
      <w:r w:rsidRPr="00E46AB2">
        <w:rPr>
          <w:rFonts w:asciiTheme="majorHAnsi" w:hAnsiTheme="majorHAnsi"/>
          <w:b/>
          <w:sz w:val="22"/>
          <w:szCs w:val="22"/>
        </w:rPr>
        <w:t>Environment:</w:t>
      </w:r>
      <w:r w:rsidR="000E1AA9" w:rsidRPr="00E01FD9">
        <w:rPr>
          <w:rFonts w:asciiTheme="majorHAnsi" w:hAnsiTheme="majorHAnsi"/>
          <w:b/>
          <w:sz w:val="20"/>
          <w:szCs w:val="20"/>
        </w:rPr>
        <w:t xml:space="preserve"> </w:t>
      </w:r>
      <w:r w:rsidR="008F7F8D" w:rsidRPr="00E01FD9">
        <w:rPr>
          <w:rFonts w:asciiTheme="majorHAnsi" w:hAnsiTheme="majorHAnsi" w:cs="Tahoma"/>
          <w:sz w:val="20"/>
          <w:szCs w:val="20"/>
        </w:rPr>
        <w:t xml:space="preserve">Java 1.8, </w:t>
      </w:r>
      <w:r w:rsidR="00C2610D" w:rsidRPr="00E01FD9">
        <w:rPr>
          <w:rFonts w:asciiTheme="majorHAnsi" w:hAnsiTheme="majorHAnsi" w:cs="Tahoma"/>
          <w:sz w:val="20"/>
          <w:szCs w:val="20"/>
        </w:rPr>
        <w:t xml:space="preserve">AWS, </w:t>
      </w:r>
      <w:r w:rsidR="008F7F8D" w:rsidRPr="00E01FD9">
        <w:rPr>
          <w:rFonts w:asciiTheme="majorHAnsi" w:hAnsiTheme="majorHAnsi" w:cs="Tahoma"/>
          <w:sz w:val="20"/>
          <w:szCs w:val="20"/>
        </w:rPr>
        <w:t>JSP, CSS, HTML</w:t>
      </w:r>
      <w:r w:rsidR="00131439" w:rsidRPr="00E01FD9">
        <w:rPr>
          <w:rFonts w:asciiTheme="majorHAnsi" w:hAnsiTheme="majorHAnsi" w:cs="Tahoma"/>
          <w:sz w:val="20"/>
          <w:szCs w:val="20"/>
        </w:rPr>
        <w:t xml:space="preserve"> 5</w:t>
      </w:r>
      <w:r w:rsidR="003F2BB3">
        <w:rPr>
          <w:rFonts w:asciiTheme="majorHAnsi" w:hAnsiTheme="majorHAnsi" w:cs="Tahoma"/>
          <w:sz w:val="20"/>
          <w:szCs w:val="20"/>
        </w:rPr>
        <w:t>, Spring 4.0</w:t>
      </w:r>
      <w:r w:rsidR="004E5F2B" w:rsidRPr="00E01FD9">
        <w:rPr>
          <w:rFonts w:asciiTheme="majorHAnsi" w:hAnsiTheme="majorHAnsi" w:cs="Tahoma"/>
          <w:sz w:val="20"/>
          <w:szCs w:val="20"/>
        </w:rPr>
        <w:t>,</w:t>
      </w:r>
      <w:r w:rsidR="001B1CCA" w:rsidRPr="00E01FD9">
        <w:rPr>
          <w:rFonts w:asciiTheme="majorHAnsi" w:hAnsiTheme="majorHAnsi" w:cs="Tahoma"/>
          <w:sz w:val="20"/>
          <w:szCs w:val="20"/>
        </w:rPr>
        <w:t xml:space="preserve"> </w:t>
      </w:r>
      <w:r w:rsidR="00893EFD">
        <w:rPr>
          <w:rFonts w:asciiTheme="majorHAnsi" w:hAnsiTheme="majorHAnsi" w:cs="Tahoma"/>
          <w:sz w:val="20"/>
          <w:szCs w:val="20"/>
        </w:rPr>
        <w:t xml:space="preserve">Spring Boot, </w:t>
      </w:r>
      <w:r w:rsidR="00D10844">
        <w:rPr>
          <w:rFonts w:asciiTheme="majorHAnsi" w:hAnsiTheme="majorHAnsi"/>
          <w:snapToGrid w:val="0"/>
          <w:sz w:val="20"/>
          <w:szCs w:val="20"/>
        </w:rPr>
        <w:t>M</w:t>
      </w:r>
      <w:r w:rsidR="001B1CCA" w:rsidRPr="00E01FD9">
        <w:rPr>
          <w:rFonts w:asciiTheme="majorHAnsi" w:hAnsiTheme="majorHAnsi"/>
          <w:snapToGrid w:val="0"/>
          <w:sz w:val="20"/>
          <w:szCs w:val="20"/>
        </w:rPr>
        <w:t>icro services,</w:t>
      </w:r>
      <w:r w:rsidR="004E5F2B" w:rsidRPr="00E01FD9">
        <w:rPr>
          <w:rFonts w:asciiTheme="majorHAnsi" w:hAnsiTheme="majorHAnsi" w:cs="Tahoma"/>
          <w:sz w:val="20"/>
          <w:szCs w:val="20"/>
        </w:rPr>
        <w:t xml:space="preserve"> </w:t>
      </w:r>
      <w:r w:rsidR="007D4EAC" w:rsidRPr="00E01FD9">
        <w:rPr>
          <w:rFonts w:asciiTheme="majorHAnsi" w:hAnsiTheme="majorHAnsi" w:cs="Tahoma"/>
          <w:sz w:val="20"/>
          <w:szCs w:val="20"/>
        </w:rPr>
        <w:t xml:space="preserve">Hibernate </w:t>
      </w:r>
      <w:r w:rsidR="003F2BB3">
        <w:rPr>
          <w:rFonts w:asciiTheme="majorHAnsi" w:hAnsiTheme="majorHAnsi" w:cs="Tahoma"/>
          <w:sz w:val="20"/>
          <w:szCs w:val="20"/>
        </w:rPr>
        <w:t xml:space="preserve">3.0, </w:t>
      </w:r>
      <w:r w:rsidR="004E5F2B" w:rsidRPr="00E01FD9">
        <w:rPr>
          <w:rFonts w:asciiTheme="majorHAnsi" w:hAnsiTheme="majorHAnsi" w:cs="Tahoma"/>
          <w:sz w:val="20"/>
          <w:szCs w:val="20"/>
        </w:rPr>
        <w:t xml:space="preserve">JMS, </w:t>
      </w:r>
      <w:r w:rsidR="00861915" w:rsidRPr="00E01FD9">
        <w:rPr>
          <w:rFonts w:asciiTheme="majorHAnsi" w:hAnsiTheme="majorHAnsi" w:cs="Tahoma"/>
          <w:sz w:val="20"/>
          <w:szCs w:val="20"/>
        </w:rPr>
        <w:t xml:space="preserve">AWS, </w:t>
      </w:r>
      <w:r w:rsidR="004E5F2B" w:rsidRPr="00E01FD9">
        <w:rPr>
          <w:rFonts w:asciiTheme="majorHAnsi" w:hAnsiTheme="majorHAnsi" w:cs="Tahoma"/>
          <w:sz w:val="20"/>
          <w:szCs w:val="20"/>
        </w:rPr>
        <w:t>Maven</w:t>
      </w:r>
      <w:r w:rsidRPr="00E01FD9">
        <w:rPr>
          <w:rFonts w:asciiTheme="majorHAnsi" w:hAnsiTheme="majorHAnsi" w:cs="Tahoma"/>
          <w:sz w:val="20"/>
          <w:szCs w:val="20"/>
        </w:rPr>
        <w:t>, Log4J, J</w:t>
      </w:r>
      <w:r w:rsidR="004E5F2B" w:rsidRPr="00E01FD9">
        <w:rPr>
          <w:rFonts w:asciiTheme="majorHAnsi" w:hAnsiTheme="majorHAnsi" w:cs="Tahoma"/>
          <w:sz w:val="20"/>
          <w:szCs w:val="20"/>
        </w:rPr>
        <w:t>avaScript, Ajax, J</w:t>
      </w:r>
      <w:r w:rsidR="003F2BB3" w:rsidRPr="00E01FD9">
        <w:rPr>
          <w:rFonts w:asciiTheme="majorHAnsi" w:hAnsiTheme="majorHAnsi" w:cs="Tahoma"/>
          <w:sz w:val="20"/>
          <w:szCs w:val="20"/>
        </w:rPr>
        <w:t>u</w:t>
      </w:r>
      <w:r w:rsidR="004E5F2B" w:rsidRPr="00E01FD9">
        <w:rPr>
          <w:rFonts w:asciiTheme="majorHAnsi" w:hAnsiTheme="majorHAnsi" w:cs="Tahoma"/>
          <w:sz w:val="20"/>
          <w:szCs w:val="20"/>
        </w:rPr>
        <w:t>nit</w:t>
      </w:r>
      <w:r w:rsidR="003F2BB3">
        <w:rPr>
          <w:rFonts w:asciiTheme="majorHAnsi" w:hAnsiTheme="majorHAnsi" w:cs="Tahoma"/>
          <w:sz w:val="20"/>
          <w:szCs w:val="20"/>
        </w:rPr>
        <w:t xml:space="preserve"> 4.0</w:t>
      </w:r>
      <w:r w:rsidR="004E5F2B" w:rsidRPr="00E01FD9">
        <w:rPr>
          <w:rFonts w:asciiTheme="majorHAnsi" w:hAnsiTheme="majorHAnsi" w:cs="Tahoma"/>
          <w:sz w:val="20"/>
          <w:szCs w:val="20"/>
        </w:rPr>
        <w:t>, O</w:t>
      </w:r>
      <w:r w:rsidRPr="00E01FD9">
        <w:rPr>
          <w:rFonts w:asciiTheme="majorHAnsi" w:hAnsiTheme="majorHAnsi" w:cs="Tahoma"/>
          <w:sz w:val="20"/>
          <w:szCs w:val="20"/>
        </w:rPr>
        <w:t>,</w:t>
      </w:r>
      <w:r w:rsidR="008D1109" w:rsidRPr="00E01FD9">
        <w:rPr>
          <w:rFonts w:asciiTheme="majorHAnsi" w:hAnsiTheme="majorHAnsi"/>
          <w:sz w:val="20"/>
          <w:szCs w:val="20"/>
        </w:rPr>
        <w:t xml:space="preserve"> PL/SQL,</w:t>
      </w:r>
      <w:r w:rsidRPr="00E01FD9">
        <w:rPr>
          <w:rFonts w:asciiTheme="majorHAnsi" w:hAnsiTheme="majorHAnsi" w:cs="Tahoma"/>
          <w:sz w:val="20"/>
          <w:szCs w:val="20"/>
        </w:rPr>
        <w:t xml:space="preserve"> </w:t>
      </w:r>
      <w:r w:rsidR="00E01FD9" w:rsidRPr="00E01FD9">
        <w:rPr>
          <w:rFonts w:asciiTheme="majorHAnsi" w:hAnsiTheme="majorHAnsi" w:cs="Tahoma"/>
          <w:sz w:val="20"/>
          <w:szCs w:val="20"/>
        </w:rPr>
        <w:t>WebLogic</w:t>
      </w:r>
      <w:r w:rsidRPr="00E01FD9">
        <w:rPr>
          <w:rFonts w:asciiTheme="majorHAnsi" w:hAnsiTheme="majorHAnsi" w:cs="Tahoma"/>
          <w:sz w:val="20"/>
          <w:szCs w:val="20"/>
        </w:rPr>
        <w:t xml:space="preserve"> </w:t>
      </w:r>
      <w:r w:rsidR="00E9791D">
        <w:rPr>
          <w:rFonts w:asciiTheme="majorHAnsi" w:hAnsiTheme="majorHAnsi" w:cs="Tahoma"/>
          <w:sz w:val="20"/>
          <w:szCs w:val="20"/>
        </w:rPr>
        <w:t>12</w:t>
      </w:r>
      <w:r w:rsidRPr="00E01FD9">
        <w:rPr>
          <w:rFonts w:asciiTheme="majorHAnsi" w:hAnsiTheme="majorHAnsi" w:cs="Tahoma"/>
          <w:sz w:val="20"/>
          <w:szCs w:val="20"/>
        </w:rPr>
        <w:t xml:space="preserve">, </w:t>
      </w:r>
      <w:r w:rsidR="00E01FD9">
        <w:rPr>
          <w:rFonts w:asciiTheme="majorHAnsi" w:hAnsiTheme="majorHAnsi" w:cs="Tahoma"/>
          <w:sz w:val="20"/>
          <w:szCs w:val="20"/>
        </w:rPr>
        <w:t>J</w:t>
      </w:r>
      <w:r w:rsidR="00EF2449" w:rsidRPr="00E01FD9">
        <w:rPr>
          <w:rFonts w:asciiTheme="majorHAnsi" w:hAnsiTheme="majorHAnsi" w:cs="Tahoma"/>
          <w:sz w:val="20"/>
          <w:szCs w:val="20"/>
        </w:rPr>
        <w:t xml:space="preserve">Planet, </w:t>
      </w:r>
      <w:r w:rsidR="007D4EAC" w:rsidRPr="00E01FD9">
        <w:rPr>
          <w:rFonts w:asciiTheme="majorHAnsi" w:hAnsiTheme="majorHAnsi" w:cs="Tahoma"/>
          <w:sz w:val="20"/>
          <w:szCs w:val="20"/>
        </w:rPr>
        <w:t xml:space="preserve">Unix, </w:t>
      </w:r>
      <w:r w:rsidR="006A6933" w:rsidRPr="00E01FD9">
        <w:rPr>
          <w:rFonts w:asciiTheme="majorHAnsi" w:hAnsiTheme="majorHAnsi" w:cs="Tahoma"/>
          <w:sz w:val="20"/>
          <w:szCs w:val="20"/>
        </w:rPr>
        <w:t>GitHub, TOAD</w:t>
      </w:r>
      <w:r w:rsidR="002C2D56" w:rsidRPr="00E01FD9">
        <w:rPr>
          <w:rFonts w:asciiTheme="majorHAnsi" w:hAnsiTheme="majorHAnsi" w:cs="Tahoma"/>
          <w:sz w:val="20"/>
          <w:szCs w:val="20"/>
        </w:rPr>
        <w:t xml:space="preserve">, </w:t>
      </w:r>
      <w:r w:rsidRPr="00E01FD9">
        <w:rPr>
          <w:rFonts w:asciiTheme="majorHAnsi" w:hAnsiTheme="majorHAnsi" w:cs="Tahoma"/>
          <w:sz w:val="20"/>
          <w:szCs w:val="20"/>
        </w:rPr>
        <w:t>Web Services</w:t>
      </w:r>
      <w:r w:rsidR="00DD541A" w:rsidRPr="00E01FD9">
        <w:rPr>
          <w:rFonts w:asciiTheme="majorHAnsi" w:hAnsiTheme="majorHAnsi" w:cs="Tahoma"/>
          <w:sz w:val="20"/>
          <w:szCs w:val="20"/>
        </w:rPr>
        <w:t>.</w:t>
      </w:r>
    </w:p>
    <w:p w14:paraId="2A015FB9" w14:textId="77777777" w:rsidR="00BF78A5" w:rsidRPr="00E01FD9" w:rsidRDefault="00BF78A5" w:rsidP="00074D2F">
      <w:pPr>
        <w:pStyle w:val="NormalWeb"/>
        <w:spacing w:before="0" w:beforeAutospacing="0" w:after="0" w:afterAutospacing="0"/>
        <w:jc w:val="both"/>
        <w:rPr>
          <w:rFonts w:asciiTheme="majorHAnsi" w:hAnsiTheme="majorHAnsi" w:cs="Tahoma"/>
          <w:sz w:val="20"/>
          <w:szCs w:val="20"/>
        </w:rPr>
      </w:pPr>
    </w:p>
    <w:p w14:paraId="11C212FA" w14:textId="77777777" w:rsidR="00AF4F15" w:rsidRPr="00E01FD9" w:rsidRDefault="00AF4F15" w:rsidP="00074D2F">
      <w:pPr>
        <w:pStyle w:val="NormalWeb"/>
        <w:spacing w:before="0" w:beforeAutospacing="0" w:after="0" w:afterAutospacing="0"/>
        <w:jc w:val="both"/>
        <w:rPr>
          <w:rFonts w:asciiTheme="majorHAnsi" w:hAnsiTheme="majorHAnsi"/>
          <w:sz w:val="20"/>
          <w:szCs w:val="20"/>
        </w:rPr>
      </w:pPr>
    </w:p>
    <w:p w14:paraId="5D5EC155" w14:textId="77777777" w:rsidR="002862F3" w:rsidRPr="00E01FD9" w:rsidRDefault="002862F3" w:rsidP="00074D2F">
      <w:pPr>
        <w:pStyle w:val="NormalWeb"/>
        <w:spacing w:before="0" w:beforeAutospacing="0" w:after="0" w:afterAutospacing="0"/>
        <w:jc w:val="both"/>
        <w:rPr>
          <w:rFonts w:asciiTheme="majorHAnsi" w:hAnsiTheme="majorHAnsi"/>
          <w:sz w:val="20"/>
          <w:szCs w:val="20"/>
        </w:rPr>
      </w:pPr>
    </w:p>
    <w:p w14:paraId="172BC2C8" w14:textId="37B61B02" w:rsidR="00770EDF" w:rsidRPr="00E01FD9" w:rsidRDefault="00770EDF" w:rsidP="00770EDF">
      <w:pPr>
        <w:shd w:val="clear" w:color="auto" w:fill="F3F3F3"/>
        <w:tabs>
          <w:tab w:val="right" w:pos="9360"/>
        </w:tabs>
        <w:rPr>
          <w:rStyle w:val="Strong"/>
          <w:rFonts w:asciiTheme="majorHAnsi" w:hAnsiTheme="majorHAnsi"/>
          <w:sz w:val="22"/>
          <w:szCs w:val="22"/>
        </w:rPr>
      </w:pPr>
      <w:r w:rsidRPr="00E01FD9">
        <w:rPr>
          <w:rFonts w:asciiTheme="majorHAnsi" w:hAnsiTheme="majorHAnsi" w:cs="Tahoma"/>
          <w:b/>
          <w:sz w:val="22"/>
          <w:szCs w:val="22"/>
        </w:rPr>
        <w:t xml:space="preserve">JPMC, NYC, NY                                                                                                         </w:t>
      </w:r>
      <w:r w:rsidR="00BE2633">
        <w:rPr>
          <w:rFonts w:asciiTheme="majorHAnsi" w:hAnsiTheme="majorHAnsi"/>
          <w:b/>
          <w:sz w:val="22"/>
          <w:szCs w:val="22"/>
        </w:rPr>
        <w:t>Jan</w:t>
      </w:r>
      <w:r w:rsidRPr="00E01FD9">
        <w:rPr>
          <w:rFonts w:asciiTheme="majorHAnsi" w:hAnsiTheme="majorHAnsi"/>
          <w:b/>
          <w:sz w:val="22"/>
          <w:szCs w:val="22"/>
        </w:rPr>
        <w:t xml:space="preserve"> ‘201</w:t>
      </w:r>
      <w:r w:rsidR="00BE2633">
        <w:rPr>
          <w:rFonts w:asciiTheme="majorHAnsi" w:hAnsiTheme="majorHAnsi"/>
          <w:b/>
          <w:sz w:val="22"/>
          <w:szCs w:val="22"/>
        </w:rPr>
        <w:t>7</w:t>
      </w:r>
      <w:r w:rsidRPr="00E01FD9">
        <w:rPr>
          <w:rFonts w:asciiTheme="majorHAnsi" w:hAnsiTheme="majorHAnsi"/>
          <w:b/>
          <w:sz w:val="22"/>
          <w:szCs w:val="22"/>
        </w:rPr>
        <w:t xml:space="preserve"> – </w:t>
      </w:r>
      <w:r w:rsidR="00BE2633">
        <w:rPr>
          <w:rFonts w:asciiTheme="majorHAnsi" w:hAnsiTheme="majorHAnsi" w:cs="Tahoma"/>
          <w:b/>
          <w:sz w:val="22"/>
          <w:szCs w:val="22"/>
        </w:rPr>
        <w:t>Sep</w:t>
      </w:r>
      <w:r w:rsidRPr="00E01FD9">
        <w:rPr>
          <w:rFonts w:asciiTheme="majorHAnsi" w:hAnsiTheme="majorHAnsi" w:cs="Tahoma"/>
          <w:b/>
          <w:sz w:val="22"/>
          <w:szCs w:val="22"/>
        </w:rPr>
        <w:t>’ 201</w:t>
      </w:r>
      <w:r w:rsidR="00BE2633">
        <w:rPr>
          <w:rFonts w:asciiTheme="majorHAnsi" w:hAnsiTheme="majorHAnsi" w:cs="Tahoma"/>
          <w:b/>
          <w:sz w:val="22"/>
          <w:szCs w:val="22"/>
        </w:rPr>
        <w:t>8</w:t>
      </w:r>
      <w:r w:rsidR="00DC18D2">
        <w:rPr>
          <w:rFonts w:asciiTheme="majorHAnsi" w:hAnsiTheme="majorHAnsi"/>
          <w:b/>
          <w:bCs/>
          <w:sz w:val="22"/>
          <w:szCs w:val="22"/>
        </w:rPr>
        <w:t xml:space="preserve">      </w:t>
      </w:r>
      <w:r w:rsidRPr="00E01FD9">
        <w:rPr>
          <w:rFonts w:asciiTheme="majorHAnsi" w:hAnsiTheme="majorHAnsi" w:cs="Tahoma"/>
          <w:b/>
          <w:sz w:val="22"/>
          <w:szCs w:val="22"/>
        </w:rPr>
        <w:t xml:space="preserve"> Java J2ee Developer                                                                                                   </w:t>
      </w:r>
    </w:p>
    <w:p w14:paraId="04DC3186" w14:textId="77777777" w:rsidR="006373B6" w:rsidRPr="00E01FD9" w:rsidRDefault="006373B6" w:rsidP="006373B6">
      <w:pPr>
        <w:rPr>
          <w:rFonts w:asciiTheme="majorHAnsi" w:hAnsiTheme="majorHAnsi" w:cs="Tahoma"/>
        </w:rPr>
      </w:pPr>
    </w:p>
    <w:p w14:paraId="0E64A45F" w14:textId="77777777" w:rsidR="00FE57D0" w:rsidRPr="00E01FD9" w:rsidRDefault="00770EDF" w:rsidP="002C44E3">
      <w:pPr>
        <w:rPr>
          <w:rFonts w:asciiTheme="majorHAnsi" w:hAnsiTheme="majorHAnsi"/>
        </w:rPr>
      </w:pPr>
      <w:r>
        <w:rPr>
          <w:rFonts w:asciiTheme="majorHAnsi" w:hAnsiTheme="majorHAnsi"/>
        </w:rPr>
        <w:t xml:space="preserve">JPMC </w:t>
      </w:r>
      <w:r w:rsidR="00813283" w:rsidRPr="00E01FD9">
        <w:rPr>
          <w:rFonts w:asciiTheme="majorHAnsi" w:hAnsiTheme="majorHAnsi"/>
        </w:rPr>
        <w:t>has three channels Retail, Care and Web. Retail Application is in store system, Care Application is used by Customer Care Representatives and Web Application is direct customer interactive system. All three systems interact with Façade API and have almost similar set of flows. Enterprise architecture has all three layers Façade, Core and Ericsson (backed system).</w:t>
      </w:r>
    </w:p>
    <w:p w14:paraId="460276F3" w14:textId="77777777" w:rsidR="006D1D72" w:rsidRPr="00E01FD9" w:rsidRDefault="006D1D72" w:rsidP="0000314A">
      <w:pPr>
        <w:rPr>
          <w:rFonts w:asciiTheme="majorHAnsi" w:hAnsiTheme="majorHAnsi"/>
          <w:b/>
        </w:rPr>
      </w:pPr>
    </w:p>
    <w:p w14:paraId="679A2915" w14:textId="77777777" w:rsidR="0000314A" w:rsidRPr="00E46AB2" w:rsidRDefault="0000314A" w:rsidP="0000314A">
      <w:pPr>
        <w:rPr>
          <w:rFonts w:asciiTheme="majorHAnsi" w:hAnsiTheme="majorHAnsi"/>
          <w:b/>
          <w:sz w:val="22"/>
          <w:szCs w:val="22"/>
        </w:rPr>
      </w:pPr>
      <w:r w:rsidRPr="00E46AB2">
        <w:rPr>
          <w:rFonts w:asciiTheme="majorHAnsi" w:hAnsiTheme="majorHAnsi"/>
          <w:b/>
          <w:sz w:val="22"/>
          <w:szCs w:val="22"/>
        </w:rPr>
        <w:t>Responsibilities:</w:t>
      </w:r>
    </w:p>
    <w:p w14:paraId="2026FE8C" w14:textId="77777777" w:rsidR="00900A2E" w:rsidRPr="006820E7" w:rsidRDefault="00900A2E" w:rsidP="00900A2E">
      <w:pPr>
        <w:numPr>
          <w:ilvl w:val="0"/>
          <w:numId w:val="3"/>
        </w:numPr>
        <w:tabs>
          <w:tab w:val="left" w:pos="0"/>
        </w:tabs>
        <w:ind w:right="627"/>
        <w:jc w:val="both"/>
        <w:outlineLvl w:val="0"/>
        <w:rPr>
          <w:rFonts w:asciiTheme="majorHAnsi" w:hAnsiTheme="majorHAnsi"/>
          <w:color w:val="000000" w:themeColor="text1"/>
        </w:rPr>
      </w:pPr>
      <w:r w:rsidRPr="006820E7">
        <w:rPr>
          <w:rFonts w:asciiTheme="majorHAnsi" w:hAnsiTheme="majorHAnsi"/>
          <w:color w:val="000000" w:themeColor="text1"/>
        </w:rPr>
        <w:t>Involved in Analysis, Design, Development, UAT and Production phases of the application.</w:t>
      </w:r>
    </w:p>
    <w:p w14:paraId="12FFF443" w14:textId="77777777" w:rsidR="00900A2E" w:rsidRPr="006820E7" w:rsidRDefault="00900A2E" w:rsidP="00900A2E">
      <w:pPr>
        <w:numPr>
          <w:ilvl w:val="0"/>
          <w:numId w:val="3"/>
        </w:numPr>
        <w:tabs>
          <w:tab w:val="left" w:pos="0"/>
        </w:tabs>
        <w:ind w:right="627"/>
        <w:jc w:val="both"/>
        <w:outlineLvl w:val="0"/>
        <w:rPr>
          <w:rFonts w:asciiTheme="majorHAnsi" w:hAnsiTheme="majorHAnsi"/>
          <w:color w:val="000000" w:themeColor="text1"/>
        </w:rPr>
      </w:pPr>
      <w:r w:rsidRPr="006820E7">
        <w:rPr>
          <w:rFonts w:asciiTheme="majorHAnsi" w:hAnsiTheme="majorHAnsi"/>
          <w:color w:val="000000" w:themeColor="text1"/>
        </w:rPr>
        <w:t>Experience in Waterfall Model, Agile methodologies such as Scrum</w:t>
      </w:r>
      <w:r>
        <w:rPr>
          <w:rFonts w:asciiTheme="majorHAnsi" w:hAnsiTheme="majorHAnsi"/>
          <w:color w:val="000000" w:themeColor="text1"/>
        </w:rPr>
        <w:t xml:space="preserve"> and Test-Driven</w:t>
      </w:r>
      <w:r w:rsidRPr="006820E7">
        <w:rPr>
          <w:rFonts w:asciiTheme="majorHAnsi" w:hAnsiTheme="majorHAnsi"/>
          <w:color w:val="000000" w:themeColor="text1"/>
        </w:rPr>
        <w:t xml:space="preserve"> Development</w:t>
      </w:r>
      <w:r>
        <w:rPr>
          <w:rFonts w:asciiTheme="majorHAnsi" w:hAnsiTheme="majorHAnsi"/>
          <w:color w:val="000000" w:themeColor="text1"/>
        </w:rPr>
        <w:t>.</w:t>
      </w:r>
    </w:p>
    <w:p w14:paraId="004A790C" w14:textId="77777777" w:rsidR="00900A2E" w:rsidRDefault="00900A2E" w:rsidP="00900A2E">
      <w:pPr>
        <w:widowControl w:val="0"/>
        <w:numPr>
          <w:ilvl w:val="0"/>
          <w:numId w:val="3"/>
        </w:numPr>
        <w:suppressAutoHyphens/>
        <w:autoSpaceDE w:val="0"/>
        <w:rPr>
          <w:rFonts w:asciiTheme="majorHAnsi" w:hAnsiTheme="majorHAnsi"/>
          <w:color w:val="000000" w:themeColor="text1"/>
        </w:rPr>
      </w:pPr>
      <w:r w:rsidRPr="003F715A">
        <w:rPr>
          <w:rFonts w:asciiTheme="majorHAnsi" w:hAnsiTheme="majorHAnsi"/>
          <w:color w:val="000000" w:themeColor="text1"/>
        </w:rPr>
        <w:t>Design classes in backend to process various requests from front end and to generate responses using Servlets, core java and PL/SQL.</w:t>
      </w:r>
    </w:p>
    <w:p w14:paraId="44127882" w14:textId="77777777" w:rsidR="007D22E0" w:rsidRDefault="007D22E0" w:rsidP="007D22E0">
      <w:pPr>
        <w:numPr>
          <w:ilvl w:val="0"/>
          <w:numId w:val="3"/>
        </w:numPr>
        <w:tabs>
          <w:tab w:val="left" w:pos="0"/>
        </w:tabs>
        <w:ind w:right="627"/>
        <w:jc w:val="both"/>
        <w:outlineLvl w:val="0"/>
        <w:rPr>
          <w:rFonts w:asciiTheme="majorHAnsi" w:hAnsiTheme="majorHAnsi"/>
          <w:color w:val="000000" w:themeColor="text1"/>
        </w:rPr>
      </w:pPr>
      <w:r w:rsidRPr="00EF3479">
        <w:rPr>
          <w:rFonts w:asciiTheme="majorHAnsi" w:hAnsiTheme="majorHAnsi"/>
          <w:color w:val="000000" w:themeColor="text1"/>
        </w:rPr>
        <w:t>Developed Microservices &amp; APIs using Core Spring, Spring MVC and Used JMS (Java Messaging Service) as messaging system be</w:t>
      </w:r>
      <w:r>
        <w:rPr>
          <w:rFonts w:asciiTheme="majorHAnsi" w:hAnsiTheme="majorHAnsi"/>
          <w:color w:val="000000" w:themeColor="text1"/>
        </w:rPr>
        <w:t>tween the APIs and Microservices.</w:t>
      </w:r>
    </w:p>
    <w:p w14:paraId="13A5E115" w14:textId="77777777" w:rsidR="00096B36" w:rsidRPr="00096B36" w:rsidRDefault="00096B36" w:rsidP="00096B36">
      <w:pPr>
        <w:widowControl w:val="0"/>
        <w:numPr>
          <w:ilvl w:val="0"/>
          <w:numId w:val="3"/>
        </w:numPr>
        <w:suppressAutoHyphens/>
        <w:autoSpaceDE w:val="0"/>
        <w:rPr>
          <w:rFonts w:asciiTheme="majorHAnsi" w:hAnsiTheme="majorHAnsi"/>
          <w:color w:val="000000" w:themeColor="text1"/>
        </w:rPr>
      </w:pPr>
      <w:r w:rsidRPr="00096B36">
        <w:rPr>
          <w:rFonts w:asciiTheme="majorHAnsi" w:hAnsiTheme="majorHAnsi"/>
          <w:color w:val="000000" w:themeColor="text1"/>
        </w:rPr>
        <w:t>Used Hibernate to improve the application through</w:t>
      </w:r>
      <w:r w:rsidR="00DC18D2">
        <w:rPr>
          <w:rFonts w:asciiTheme="majorHAnsi" w:hAnsiTheme="majorHAnsi"/>
          <w:color w:val="000000" w:themeColor="text1"/>
        </w:rPr>
        <w:t xml:space="preserve"> </w:t>
      </w:r>
      <w:r w:rsidR="006A6933" w:rsidRPr="00096B36">
        <w:rPr>
          <w:rFonts w:asciiTheme="majorHAnsi" w:hAnsiTheme="majorHAnsi"/>
          <w:color w:val="000000" w:themeColor="text1"/>
        </w:rPr>
        <w:t>put and</w:t>
      </w:r>
      <w:r w:rsidRPr="00096B36">
        <w:rPr>
          <w:rFonts w:asciiTheme="majorHAnsi" w:hAnsiTheme="majorHAnsi"/>
          <w:color w:val="000000" w:themeColor="text1"/>
        </w:rPr>
        <w:t xml:space="preserve"> created the mappings to fit the existing table structure.</w:t>
      </w:r>
    </w:p>
    <w:p w14:paraId="5DB899ED" w14:textId="77777777"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Extensively worked on both consumption &amp; producing of RESTful based webservices using JAX-RS &amp; jersey parsers.</w:t>
      </w:r>
    </w:p>
    <w:p w14:paraId="0DF5F4E3" w14:textId="77777777" w:rsidR="003F715A" w:rsidRPr="003F715A" w:rsidRDefault="003F715A" w:rsidP="003F715A">
      <w:pPr>
        <w:pStyle w:val="BodyText2"/>
        <w:numPr>
          <w:ilvl w:val="0"/>
          <w:numId w:val="3"/>
        </w:numPr>
        <w:rPr>
          <w:rFonts w:asciiTheme="majorHAnsi" w:hAnsiTheme="majorHAnsi" w:cs="Tahoma"/>
        </w:rPr>
      </w:pPr>
      <w:r>
        <w:rPr>
          <w:rFonts w:asciiTheme="majorHAnsi" w:hAnsiTheme="majorHAnsi" w:cs="Tahoma"/>
        </w:rPr>
        <w:t>Used</w:t>
      </w:r>
      <w:r w:rsidRPr="00E01FD9">
        <w:rPr>
          <w:rFonts w:asciiTheme="majorHAnsi" w:hAnsiTheme="majorHAnsi" w:cs="Tahoma"/>
        </w:rPr>
        <w:t xml:space="preserve"> </w:t>
      </w:r>
      <w:r w:rsidR="006A6933">
        <w:rPr>
          <w:rFonts w:asciiTheme="majorHAnsi" w:hAnsiTheme="majorHAnsi" w:cs="Tahoma"/>
        </w:rPr>
        <w:t>NodeJS</w:t>
      </w:r>
      <w:r w:rsidRPr="00E01FD9">
        <w:rPr>
          <w:rFonts w:asciiTheme="majorHAnsi" w:hAnsiTheme="majorHAnsi" w:cs="Tahoma"/>
        </w:rPr>
        <w:t xml:space="preserve"> as the development framework to build a single-page application.</w:t>
      </w:r>
    </w:p>
    <w:p w14:paraId="2FC06F80" w14:textId="77777777"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Developed the UI screens using HTML5, CSS3, Ajax &amp; </w:t>
      </w:r>
      <w:r w:rsidR="006A6933" w:rsidRPr="00E01FD9">
        <w:rPr>
          <w:rFonts w:asciiTheme="majorHAnsi" w:hAnsiTheme="majorHAnsi" w:cs="Tahoma"/>
        </w:rPr>
        <w:t>jQuery</w:t>
      </w:r>
      <w:r w:rsidRPr="00E01FD9">
        <w:rPr>
          <w:rFonts w:asciiTheme="majorHAnsi" w:hAnsiTheme="majorHAnsi" w:cs="Tahoma"/>
        </w:rPr>
        <w:t>.</w:t>
      </w:r>
    </w:p>
    <w:p w14:paraId="04823C79" w14:textId="77777777" w:rsidR="00B35FD5" w:rsidRDefault="00B35FD5" w:rsidP="00B35FD5">
      <w:pPr>
        <w:pStyle w:val="BodyText2"/>
        <w:numPr>
          <w:ilvl w:val="0"/>
          <w:numId w:val="3"/>
        </w:numPr>
        <w:rPr>
          <w:rFonts w:asciiTheme="majorHAnsi" w:hAnsiTheme="majorHAnsi" w:cs="Tahoma"/>
        </w:rPr>
      </w:pPr>
      <w:r w:rsidRPr="00E01FD9">
        <w:rPr>
          <w:rFonts w:asciiTheme="majorHAnsi" w:hAnsiTheme="majorHAnsi" w:cs="Tahoma"/>
        </w:rPr>
        <w:t xml:space="preserve">Involved in performance tuning of application, monitoring the end of day load and application behavior using </w:t>
      </w:r>
      <w:r w:rsidR="006A6933" w:rsidRPr="00E01FD9">
        <w:rPr>
          <w:rFonts w:asciiTheme="majorHAnsi" w:hAnsiTheme="majorHAnsi" w:cs="Tahoma"/>
        </w:rPr>
        <w:t>Profiler</w:t>
      </w:r>
      <w:r w:rsidRPr="00E01FD9">
        <w:rPr>
          <w:rFonts w:asciiTheme="majorHAnsi" w:hAnsiTheme="majorHAnsi" w:cs="Tahoma"/>
        </w:rPr>
        <w:t>.</w:t>
      </w:r>
    </w:p>
    <w:p w14:paraId="13569F90" w14:textId="77777777" w:rsidR="00FD56AF" w:rsidRPr="00FD56AF" w:rsidRDefault="00E46AB2" w:rsidP="00FD56AF">
      <w:pPr>
        <w:widowControl w:val="0"/>
        <w:numPr>
          <w:ilvl w:val="0"/>
          <w:numId w:val="3"/>
        </w:numPr>
        <w:suppressAutoHyphens/>
        <w:autoSpaceDE w:val="0"/>
        <w:rPr>
          <w:rFonts w:asciiTheme="majorHAnsi" w:hAnsiTheme="majorHAnsi"/>
          <w:color w:val="000000" w:themeColor="text1"/>
        </w:rPr>
      </w:pPr>
      <w:r w:rsidRPr="00FD56AF">
        <w:rPr>
          <w:rFonts w:asciiTheme="majorHAnsi" w:hAnsiTheme="majorHAnsi"/>
          <w:color w:val="000000" w:themeColor="text1"/>
        </w:rPr>
        <w:t>Analyzed</w:t>
      </w:r>
      <w:r w:rsidR="00FD56AF" w:rsidRPr="00FD56AF">
        <w:rPr>
          <w:rFonts w:asciiTheme="majorHAnsi" w:hAnsiTheme="majorHAnsi"/>
          <w:color w:val="000000" w:themeColor="text1"/>
        </w:rPr>
        <w:t xml:space="preserve"> the Maven dependency management in base code to annotate the dependencies on to Spring Boot application in to Gradle for Micro Services.</w:t>
      </w:r>
    </w:p>
    <w:p w14:paraId="7D34143A" w14:textId="77777777" w:rsidR="00B35FD5" w:rsidRPr="00E01FD9" w:rsidRDefault="00B35FD5" w:rsidP="00B35FD5">
      <w:pPr>
        <w:pStyle w:val="BodyText2"/>
        <w:numPr>
          <w:ilvl w:val="0"/>
          <w:numId w:val="3"/>
        </w:numPr>
        <w:rPr>
          <w:rFonts w:asciiTheme="majorHAnsi" w:hAnsiTheme="majorHAnsi" w:cs="Tahoma"/>
        </w:rPr>
      </w:pPr>
      <w:r w:rsidRPr="00E01FD9">
        <w:rPr>
          <w:rFonts w:asciiTheme="majorHAnsi" w:hAnsiTheme="majorHAnsi" w:cs="Tahoma"/>
        </w:rPr>
        <w:t xml:space="preserve">Applied various j2ee design patterns such as Front Controller, Factory, Singleton, Business Delegate, Session Façade, Service Locator, DAO etc. throughout the application for a clear and manageable distribution of roles. </w:t>
      </w:r>
    </w:p>
    <w:p w14:paraId="51F8E8C2" w14:textId="77777777" w:rsidR="00B35FD5" w:rsidRPr="00B35FD5" w:rsidRDefault="00B35FD5" w:rsidP="00B35FD5">
      <w:pPr>
        <w:pStyle w:val="BodyText2"/>
        <w:numPr>
          <w:ilvl w:val="0"/>
          <w:numId w:val="3"/>
        </w:numPr>
        <w:rPr>
          <w:rFonts w:asciiTheme="majorHAnsi" w:hAnsiTheme="majorHAnsi" w:cs="Tahoma"/>
        </w:rPr>
      </w:pPr>
      <w:r w:rsidRPr="00E01FD9">
        <w:rPr>
          <w:rFonts w:asciiTheme="majorHAnsi" w:hAnsiTheme="majorHAnsi" w:cs="Tahoma"/>
        </w:rPr>
        <w:t>Implemented the order grouping module using heavy multi-threading concepts &amp; latest java 1.8 concurrency features to make the code thread safe.</w:t>
      </w:r>
    </w:p>
    <w:p w14:paraId="550645B3" w14:textId="77777777"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Developed Session Beans to process user requests and to load and store information from database. </w:t>
      </w:r>
    </w:p>
    <w:p w14:paraId="6CACBB17" w14:textId="77777777" w:rsidR="0000314A"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Wrote Stored Procedures and complex queries in Oracle 11g database. </w:t>
      </w:r>
    </w:p>
    <w:p w14:paraId="3992641B" w14:textId="77777777" w:rsidR="00432523" w:rsidRPr="00432523" w:rsidRDefault="00432523" w:rsidP="00432523">
      <w:pPr>
        <w:pStyle w:val="BodyText2"/>
        <w:numPr>
          <w:ilvl w:val="0"/>
          <w:numId w:val="3"/>
        </w:numPr>
        <w:rPr>
          <w:rFonts w:asciiTheme="majorHAnsi" w:hAnsiTheme="majorHAnsi" w:cs="Tahoma"/>
        </w:rPr>
      </w:pPr>
      <w:r w:rsidRPr="00E01FD9">
        <w:rPr>
          <w:rFonts w:asciiTheme="majorHAnsi" w:hAnsiTheme="majorHAnsi" w:cs="Tahoma"/>
        </w:rPr>
        <w:t xml:space="preserve">Involved in building and maintaining </w:t>
      </w:r>
      <w:r w:rsidR="006A6933" w:rsidRPr="00E01FD9">
        <w:rPr>
          <w:rFonts w:asciiTheme="majorHAnsi" w:hAnsiTheme="majorHAnsi" w:cs="Tahoma"/>
        </w:rPr>
        <w:t>cloud-based</w:t>
      </w:r>
      <w:r w:rsidRPr="00E01FD9">
        <w:rPr>
          <w:rFonts w:asciiTheme="majorHAnsi" w:hAnsiTheme="majorHAnsi" w:cs="Tahoma"/>
        </w:rPr>
        <w:t xml:space="preserve"> infrastructure on AWS.</w:t>
      </w:r>
    </w:p>
    <w:p w14:paraId="4017384D" w14:textId="77777777"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 xml:space="preserve">Designed and developed JUnit test cases during the development phase. </w:t>
      </w:r>
    </w:p>
    <w:p w14:paraId="55D7A94E" w14:textId="77777777"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Used Jenkins for continuous integration and Maven for building the EAR file.</w:t>
      </w:r>
    </w:p>
    <w:p w14:paraId="4D86EC2D" w14:textId="77777777" w:rsidR="0000314A" w:rsidRPr="00E01FD9" w:rsidRDefault="0000314A" w:rsidP="0000314A">
      <w:pPr>
        <w:pStyle w:val="BodyText2"/>
        <w:numPr>
          <w:ilvl w:val="0"/>
          <w:numId w:val="3"/>
        </w:numPr>
        <w:rPr>
          <w:rFonts w:asciiTheme="majorHAnsi" w:hAnsiTheme="majorHAnsi" w:cs="Tahoma"/>
        </w:rPr>
      </w:pPr>
      <w:r w:rsidRPr="00E01FD9">
        <w:rPr>
          <w:rFonts w:asciiTheme="majorHAnsi" w:hAnsiTheme="majorHAnsi" w:cs="Tahoma"/>
        </w:rPr>
        <w:t>Served as POC for on call support in the production team on a rotation basis.</w:t>
      </w:r>
    </w:p>
    <w:p w14:paraId="4C1F6831" w14:textId="77777777" w:rsidR="0000314A" w:rsidRPr="00E01FD9" w:rsidRDefault="0000314A" w:rsidP="0000314A">
      <w:pPr>
        <w:widowControl w:val="0"/>
        <w:tabs>
          <w:tab w:val="left" w:pos="360"/>
        </w:tabs>
        <w:autoSpaceDE w:val="0"/>
        <w:autoSpaceDN w:val="0"/>
        <w:adjustRightInd w:val="0"/>
        <w:ind w:left="-1260" w:right="-1350"/>
        <w:jc w:val="both"/>
        <w:rPr>
          <w:rFonts w:asciiTheme="majorHAnsi" w:hAnsiTheme="majorHAnsi"/>
          <w:b/>
          <w:w w:val="90"/>
          <w:kern w:val="28"/>
        </w:rPr>
      </w:pPr>
    </w:p>
    <w:p w14:paraId="6BED0494" w14:textId="77777777" w:rsidR="0000314A" w:rsidRPr="00E01FD9" w:rsidRDefault="0000314A" w:rsidP="0000314A">
      <w:pPr>
        <w:pStyle w:val="NormalWeb"/>
        <w:spacing w:before="0" w:beforeAutospacing="0" w:after="0" w:afterAutospacing="0"/>
        <w:jc w:val="both"/>
        <w:rPr>
          <w:rFonts w:asciiTheme="majorHAnsi" w:hAnsiTheme="majorHAnsi" w:cs="Tahoma"/>
          <w:sz w:val="20"/>
          <w:szCs w:val="20"/>
        </w:rPr>
      </w:pPr>
      <w:r w:rsidRPr="00E46AB2">
        <w:rPr>
          <w:rFonts w:asciiTheme="majorHAnsi" w:hAnsiTheme="majorHAnsi"/>
          <w:b/>
          <w:sz w:val="22"/>
          <w:szCs w:val="22"/>
        </w:rPr>
        <w:t>Environment:</w:t>
      </w:r>
      <w:r w:rsidRPr="00E01FD9">
        <w:rPr>
          <w:rFonts w:asciiTheme="majorHAnsi" w:hAnsiTheme="majorHAnsi"/>
          <w:b/>
          <w:sz w:val="20"/>
          <w:szCs w:val="20"/>
        </w:rPr>
        <w:t xml:space="preserve"> </w:t>
      </w:r>
      <w:r w:rsidRPr="00E01FD9">
        <w:rPr>
          <w:rFonts w:asciiTheme="majorHAnsi" w:hAnsiTheme="majorHAnsi" w:cs="Tahoma"/>
          <w:sz w:val="20"/>
          <w:szCs w:val="20"/>
        </w:rPr>
        <w:t>Java 1.8</w:t>
      </w:r>
      <w:r w:rsidR="00D55654">
        <w:rPr>
          <w:rFonts w:asciiTheme="majorHAnsi" w:hAnsiTheme="majorHAnsi" w:cs="Tahoma"/>
          <w:sz w:val="20"/>
          <w:szCs w:val="20"/>
        </w:rPr>
        <w:t>, Oracle 11g, PL/SQL, Spring 3.0</w:t>
      </w:r>
      <w:r w:rsidRPr="00E01FD9">
        <w:rPr>
          <w:rFonts w:asciiTheme="majorHAnsi" w:hAnsiTheme="majorHAnsi" w:cs="Tahoma"/>
          <w:sz w:val="20"/>
          <w:szCs w:val="20"/>
        </w:rPr>
        <w:t xml:space="preserve">, </w:t>
      </w:r>
      <w:r w:rsidR="00314F4B">
        <w:rPr>
          <w:rFonts w:asciiTheme="majorHAnsi" w:hAnsiTheme="majorHAnsi" w:cs="Tahoma"/>
          <w:sz w:val="20"/>
          <w:szCs w:val="20"/>
        </w:rPr>
        <w:t xml:space="preserve">Spring Boot, </w:t>
      </w:r>
      <w:r w:rsidRPr="00E01FD9">
        <w:rPr>
          <w:rFonts w:asciiTheme="majorHAnsi" w:hAnsiTheme="majorHAnsi" w:cs="Tahoma"/>
          <w:sz w:val="20"/>
          <w:szCs w:val="20"/>
        </w:rPr>
        <w:t>Spring MVC/JDBC, Maven, Jenkins, Linux VMs, Selenium, Test NG, Web</w:t>
      </w:r>
      <w:r w:rsidR="00770EDF">
        <w:rPr>
          <w:rFonts w:asciiTheme="majorHAnsi" w:hAnsiTheme="majorHAnsi" w:cs="Tahoma"/>
          <w:sz w:val="20"/>
          <w:szCs w:val="20"/>
        </w:rPr>
        <w:t>L</w:t>
      </w:r>
      <w:r w:rsidRPr="00E01FD9">
        <w:rPr>
          <w:rFonts w:asciiTheme="majorHAnsi" w:hAnsiTheme="majorHAnsi" w:cs="Tahoma"/>
          <w:sz w:val="20"/>
          <w:szCs w:val="20"/>
        </w:rPr>
        <w:t>ogic 10,</w:t>
      </w:r>
      <w:r w:rsidR="006E6DCC" w:rsidRPr="00E01FD9">
        <w:rPr>
          <w:rFonts w:asciiTheme="majorHAnsi" w:hAnsiTheme="majorHAnsi"/>
          <w:color w:val="333333"/>
          <w:sz w:val="20"/>
          <w:szCs w:val="20"/>
          <w:highlight w:val="white"/>
        </w:rPr>
        <w:t xml:space="preserve"> JBOSS</w:t>
      </w:r>
      <w:r w:rsidR="006E6DCC" w:rsidRPr="00E01FD9">
        <w:rPr>
          <w:rFonts w:asciiTheme="majorHAnsi" w:hAnsiTheme="majorHAnsi"/>
          <w:color w:val="333333"/>
          <w:sz w:val="20"/>
          <w:szCs w:val="20"/>
        </w:rPr>
        <w:t>,</w:t>
      </w:r>
      <w:r w:rsidRPr="00E01FD9">
        <w:rPr>
          <w:rFonts w:asciiTheme="majorHAnsi" w:hAnsiTheme="majorHAnsi" w:cs="Tahoma"/>
          <w:sz w:val="20"/>
          <w:szCs w:val="20"/>
        </w:rPr>
        <w:t xml:space="preserve"> Hibernate, AWS, CVS.</w:t>
      </w:r>
    </w:p>
    <w:p w14:paraId="7ED5875D" w14:textId="77777777" w:rsidR="00E2418A" w:rsidRPr="00E01FD9" w:rsidRDefault="00E2418A" w:rsidP="00CA605D">
      <w:pPr>
        <w:pStyle w:val="BodyText2"/>
        <w:spacing w:after="60"/>
        <w:rPr>
          <w:rFonts w:asciiTheme="majorHAnsi" w:hAnsiTheme="majorHAnsi"/>
        </w:rPr>
      </w:pPr>
    </w:p>
    <w:p w14:paraId="60B706AD" w14:textId="0D01FA70" w:rsidR="00093E71" w:rsidRPr="00E01FD9" w:rsidRDefault="002922F8" w:rsidP="00093E71">
      <w:pPr>
        <w:shd w:val="clear" w:color="auto" w:fill="F3F3F3"/>
        <w:tabs>
          <w:tab w:val="right" w:pos="9360"/>
        </w:tabs>
        <w:rPr>
          <w:rFonts w:asciiTheme="majorHAnsi" w:hAnsiTheme="majorHAnsi" w:cs="Tahoma"/>
          <w:b/>
          <w:sz w:val="22"/>
          <w:szCs w:val="22"/>
        </w:rPr>
      </w:pPr>
      <w:r>
        <w:rPr>
          <w:rFonts w:asciiTheme="majorHAnsi" w:hAnsiTheme="majorHAnsi" w:cs="Tahoma"/>
          <w:b/>
          <w:sz w:val="22"/>
          <w:szCs w:val="22"/>
        </w:rPr>
        <w:t>Duetsche</w:t>
      </w:r>
      <w:r w:rsidR="00C72E57">
        <w:rPr>
          <w:rFonts w:asciiTheme="majorHAnsi" w:hAnsiTheme="majorHAnsi" w:cs="Tahoma"/>
          <w:b/>
          <w:sz w:val="22"/>
          <w:szCs w:val="22"/>
        </w:rPr>
        <w:t xml:space="preserve"> Bank</w:t>
      </w:r>
      <w:r w:rsidR="00BF78A5" w:rsidRPr="00E01FD9">
        <w:rPr>
          <w:rFonts w:asciiTheme="majorHAnsi" w:hAnsiTheme="majorHAnsi" w:cs="Tahoma"/>
          <w:b/>
          <w:sz w:val="22"/>
          <w:szCs w:val="22"/>
        </w:rPr>
        <w:t>,</w:t>
      </w:r>
      <w:r w:rsidR="0000314A" w:rsidRPr="00E01FD9">
        <w:rPr>
          <w:rFonts w:asciiTheme="majorHAnsi" w:hAnsiTheme="majorHAnsi" w:cs="Tahoma"/>
          <w:b/>
          <w:sz w:val="22"/>
          <w:szCs w:val="22"/>
        </w:rPr>
        <w:t xml:space="preserve"> </w:t>
      </w:r>
      <w:r>
        <w:rPr>
          <w:rFonts w:asciiTheme="majorHAnsi" w:hAnsiTheme="majorHAnsi" w:cs="Tahoma"/>
          <w:b/>
          <w:sz w:val="22"/>
          <w:szCs w:val="22"/>
        </w:rPr>
        <w:t>NYC</w:t>
      </w:r>
      <w:r w:rsidR="00A40996" w:rsidRPr="00E01FD9">
        <w:rPr>
          <w:rFonts w:asciiTheme="majorHAnsi" w:hAnsiTheme="majorHAnsi" w:cs="Tahoma"/>
          <w:b/>
          <w:sz w:val="22"/>
          <w:szCs w:val="22"/>
        </w:rPr>
        <w:t xml:space="preserve">, </w:t>
      </w:r>
      <w:r>
        <w:rPr>
          <w:rFonts w:asciiTheme="majorHAnsi" w:hAnsiTheme="majorHAnsi" w:cs="Tahoma"/>
          <w:b/>
          <w:sz w:val="22"/>
          <w:szCs w:val="22"/>
        </w:rPr>
        <w:t>NY</w:t>
      </w:r>
      <w:r w:rsidR="00181B05" w:rsidRPr="00E01FD9">
        <w:rPr>
          <w:rFonts w:asciiTheme="majorHAnsi" w:hAnsiTheme="majorHAnsi" w:cs="Tahoma"/>
          <w:b/>
          <w:sz w:val="22"/>
          <w:szCs w:val="22"/>
        </w:rPr>
        <w:t>.</w:t>
      </w:r>
      <w:r w:rsidR="0000314A" w:rsidRPr="00E01FD9">
        <w:rPr>
          <w:rFonts w:asciiTheme="majorHAnsi" w:hAnsiTheme="majorHAnsi" w:cs="Tahoma"/>
          <w:b/>
          <w:sz w:val="22"/>
          <w:szCs w:val="22"/>
        </w:rPr>
        <w:t xml:space="preserve">      </w:t>
      </w:r>
      <w:r w:rsidR="00BF78A5" w:rsidRPr="00E01FD9">
        <w:rPr>
          <w:rFonts w:asciiTheme="majorHAnsi" w:hAnsiTheme="majorHAnsi" w:cs="Tahoma"/>
          <w:b/>
          <w:sz w:val="22"/>
          <w:szCs w:val="22"/>
        </w:rPr>
        <w:t xml:space="preserve"> </w:t>
      </w:r>
      <w:r w:rsidR="0000314A" w:rsidRPr="00E01FD9">
        <w:rPr>
          <w:rFonts w:asciiTheme="majorHAnsi" w:hAnsiTheme="majorHAnsi" w:cs="Tahoma"/>
          <w:b/>
          <w:sz w:val="22"/>
          <w:szCs w:val="22"/>
        </w:rPr>
        <w:t xml:space="preserve">                 </w:t>
      </w:r>
      <w:r w:rsidR="005A65FA" w:rsidRPr="00E01FD9">
        <w:rPr>
          <w:rFonts w:asciiTheme="majorHAnsi" w:hAnsiTheme="majorHAnsi" w:cs="Tahoma"/>
          <w:b/>
          <w:sz w:val="22"/>
          <w:szCs w:val="22"/>
        </w:rPr>
        <w:t xml:space="preserve">                                                 </w:t>
      </w:r>
      <w:r w:rsidR="00BE2633">
        <w:rPr>
          <w:rFonts w:asciiTheme="majorHAnsi" w:hAnsiTheme="majorHAnsi" w:cs="Tahoma"/>
          <w:b/>
          <w:sz w:val="22"/>
          <w:szCs w:val="22"/>
        </w:rPr>
        <w:t>Sep</w:t>
      </w:r>
      <w:r w:rsidR="00813283" w:rsidRPr="00E01FD9">
        <w:rPr>
          <w:rFonts w:asciiTheme="majorHAnsi" w:hAnsiTheme="majorHAnsi" w:cs="Tahoma"/>
          <w:b/>
          <w:sz w:val="22"/>
          <w:szCs w:val="22"/>
        </w:rPr>
        <w:t xml:space="preserve"> ‘</w:t>
      </w:r>
      <w:r w:rsidR="005A65FA" w:rsidRPr="00E01FD9">
        <w:rPr>
          <w:rFonts w:asciiTheme="majorHAnsi" w:hAnsiTheme="majorHAnsi" w:cs="Tahoma"/>
          <w:b/>
          <w:sz w:val="22"/>
          <w:szCs w:val="22"/>
        </w:rPr>
        <w:t>20</w:t>
      </w:r>
      <w:r w:rsidR="00181B05" w:rsidRPr="00E01FD9">
        <w:rPr>
          <w:rFonts w:asciiTheme="majorHAnsi" w:hAnsiTheme="majorHAnsi" w:cs="Tahoma"/>
          <w:b/>
          <w:sz w:val="22"/>
          <w:szCs w:val="22"/>
        </w:rPr>
        <w:t>1</w:t>
      </w:r>
      <w:r w:rsidR="00BE2633">
        <w:rPr>
          <w:rFonts w:asciiTheme="majorHAnsi" w:hAnsiTheme="majorHAnsi" w:cs="Tahoma"/>
          <w:b/>
          <w:sz w:val="22"/>
          <w:szCs w:val="22"/>
        </w:rPr>
        <w:t>5</w:t>
      </w:r>
      <w:r w:rsidR="00BF78A5" w:rsidRPr="00E01FD9">
        <w:rPr>
          <w:rFonts w:asciiTheme="majorHAnsi" w:hAnsiTheme="majorHAnsi" w:cs="Tahoma"/>
          <w:b/>
          <w:sz w:val="22"/>
          <w:szCs w:val="22"/>
        </w:rPr>
        <w:t xml:space="preserve">– </w:t>
      </w:r>
      <w:r w:rsidR="00BE2633">
        <w:rPr>
          <w:rFonts w:asciiTheme="majorHAnsi" w:hAnsiTheme="majorHAnsi" w:cs="Tahoma"/>
          <w:b/>
          <w:sz w:val="22"/>
          <w:szCs w:val="22"/>
        </w:rPr>
        <w:t>Dec</w:t>
      </w:r>
      <w:r w:rsidR="00A40B66" w:rsidRPr="00E01FD9">
        <w:rPr>
          <w:rFonts w:asciiTheme="majorHAnsi" w:hAnsiTheme="majorHAnsi" w:cs="Tahoma"/>
          <w:b/>
          <w:sz w:val="22"/>
          <w:szCs w:val="22"/>
        </w:rPr>
        <w:t>’</w:t>
      </w:r>
      <w:r w:rsidR="005A65FA" w:rsidRPr="00E01FD9">
        <w:rPr>
          <w:rFonts w:asciiTheme="majorHAnsi" w:hAnsiTheme="majorHAnsi" w:cs="Tahoma"/>
          <w:b/>
          <w:sz w:val="22"/>
          <w:szCs w:val="22"/>
        </w:rPr>
        <w:t>20</w:t>
      </w:r>
      <w:r w:rsidR="009925BF" w:rsidRPr="00E01FD9">
        <w:rPr>
          <w:rFonts w:asciiTheme="majorHAnsi" w:hAnsiTheme="majorHAnsi" w:cs="Tahoma"/>
          <w:b/>
          <w:sz w:val="22"/>
          <w:szCs w:val="22"/>
        </w:rPr>
        <w:t>1</w:t>
      </w:r>
      <w:r w:rsidR="00BE2633">
        <w:rPr>
          <w:rFonts w:asciiTheme="majorHAnsi" w:hAnsiTheme="majorHAnsi" w:cs="Tahoma"/>
          <w:b/>
          <w:sz w:val="22"/>
          <w:szCs w:val="22"/>
        </w:rPr>
        <w:t>6</w:t>
      </w:r>
    </w:p>
    <w:p w14:paraId="6887F97B" w14:textId="77777777" w:rsidR="00093E71" w:rsidRPr="00E01FD9" w:rsidRDefault="006E278F" w:rsidP="00093E71">
      <w:pPr>
        <w:shd w:val="clear" w:color="auto" w:fill="F3F3F3"/>
        <w:tabs>
          <w:tab w:val="right" w:pos="9360"/>
        </w:tabs>
        <w:rPr>
          <w:rFonts w:asciiTheme="majorHAnsi" w:hAnsiTheme="majorHAnsi" w:cs="Tahoma"/>
          <w:b/>
          <w:sz w:val="22"/>
          <w:szCs w:val="22"/>
        </w:rPr>
      </w:pPr>
      <w:r w:rsidRPr="00E01FD9">
        <w:rPr>
          <w:rFonts w:asciiTheme="majorHAnsi" w:hAnsiTheme="majorHAnsi" w:cs="Tahoma"/>
          <w:b/>
          <w:sz w:val="22"/>
          <w:szCs w:val="22"/>
        </w:rPr>
        <w:t>Java J2ee</w:t>
      </w:r>
      <w:r w:rsidR="00093E71" w:rsidRPr="00E01FD9">
        <w:rPr>
          <w:rFonts w:asciiTheme="majorHAnsi" w:hAnsiTheme="majorHAnsi" w:cs="Tahoma"/>
          <w:b/>
          <w:sz w:val="22"/>
          <w:szCs w:val="22"/>
        </w:rPr>
        <w:t xml:space="preserve"> Developer</w:t>
      </w:r>
    </w:p>
    <w:p w14:paraId="437ACD55" w14:textId="77777777" w:rsidR="00A40996" w:rsidRPr="00E01FD9" w:rsidRDefault="00A40996" w:rsidP="00A40996">
      <w:pPr>
        <w:pStyle w:val="BodyText2"/>
        <w:rPr>
          <w:rFonts w:asciiTheme="majorHAnsi" w:hAnsiTheme="majorHAnsi"/>
        </w:rPr>
      </w:pPr>
    </w:p>
    <w:p w14:paraId="2AF81899" w14:textId="28C4C69C" w:rsidR="002922F8" w:rsidRDefault="002922F8" w:rsidP="002922F8">
      <w:pPr>
        <w:pStyle w:val="BodyText2"/>
        <w:ind w:left="8640" w:hanging="8640"/>
        <w:rPr>
          <w:rFonts w:asciiTheme="majorHAnsi" w:hAnsiTheme="majorHAnsi"/>
        </w:rPr>
      </w:pPr>
      <w:r>
        <w:rPr>
          <w:rFonts w:asciiTheme="majorHAnsi" w:hAnsiTheme="majorHAnsi"/>
        </w:rPr>
        <w:t xml:space="preserve">The Improved Risk Rating team of the Enterprise of the Credit Derivatives Department at </w:t>
      </w:r>
      <w:r w:rsidR="00977CD5">
        <w:rPr>
          <w:rFonts w:asciiTheme="majorHAnsi" w:hAnsiTheme="majorHAnsi"/>
        </w:rPr>
        <w:t>Duetsche Bank</w:t>
      </w:r>
      <w:r>
        <w:rPr>
          <w:rFonts w:asciiTheme="majorHAnsi" w:hAnsiTheme="majorHAnsi"/>
        </w:rPr>
        <w:t xml:space="preserve"> is</w:t>
      </w:r>
    </w:p>
    <w:p w14:paraId="0AD4656D" w14:textId="77777777" w:rsidR="002922F8" w:rsidRDefault="002922F8" w:rsidP="002922F8">
      <w:pPr>
        <w:pStyle w:val="BodyText2"/>
        <w:ind w:left="8640" w:hanging="8640"/>
        <w:rPr>
          <w:rFonts w:asciiTheme="majorHAnsi" w:hAnsiTheme="majorHAnsi"/>
        </w:rPr>
      </w:pPr>
      <w:r>
        <w:rPr>
          <w:rFonts w:asciiTheme="majorHAnsi" w:hAnsiTheme="majorHAnsi"/>
        </w:rPr>
        <w:t xml:space="preserve">Responsible for developing and supporting the scored applications which allows internal users of bank to rate </w:t>
      </w:r>
    </w:p>
    <w:p w14:paraId="1143B0C9" w14:textId="77777777" w:rsidR="002922F8" w:rsidRPr="00E01FD9" w:rsidRDefault="002922F8" w:rsidP="002922F8">
      <w:pPr>
        <w:pStyle w:val="BodyText2"/>
        <w:ind w:left="8640" w:hanging="8640"/>
        <w:rPr>
          <w:rFonts w:asciiTheme="majorHAnsi" w:hAnsiTheme="majorHAnsi"/>
        </w:rPr>
      </w:pPr>
      <w:r>
        <w:rPr>
          <w:rFonts w:asciiTheme="majorHAnsi" w:hAnsiTheme="majorHAnsi"/>
        </w:rPr>
        <w:t>Various obligors and associated facilities.</w:t>
      </w:r>
    </w:p>
    <w:p w14:paraId="59241410" w14:textId="3E90DCE7" w:rsidR="00BF78A5" w:rsidRPr="00E01FD9" w:rsidRDefault="00BF78A5" w:rsidP="00BF78A5">
      <w:pPr>
        <w:rPr>
          <w:rFonts w:asciiTheme="majorHAnsi" w:hAnsiTheme="majorHAnsi" w:cstheme="minorHAnsi"/>
          <w:b/>
        </w:rPr>
      </w:pPr>
    </w:p>
    <w:p w14:paraId="141B75F5" w14:textId="77777777" w:rsidR="00093E71" w:rsidRPr="00E46AB2" w:rsidRDefault="00093E71" w:rsidP="00E46AB2">
      <w:pPr>
        <w:rPr>
          <w:rFonts w:asciiTheme="majorHAnsi" w:hAnsiTheme="majorHAnsi"/>
          <w:b/>
          <w:sz w:val="22"/>
          <w:szCs w:val="22"/>
        </w:rPr>
      </w:pPr>
      <w:r w:rsidRPr="00E46AB2">
        <w:rPr>
          <w:rFonts w:asciiTheme="majorHAnsi" w:hAnsiTheme="majorHAnsi"/>
          <w:b/>
          <w:sz w:val="22"/>
          <w:szCs w:val="22"/>
        </w:rPr>
        <w:t>Responsibilities</w:t>
      </w:r>
      <w:r w:rsidR="00414A40" w:rsidRPr="00E46AB2">
        <w:rPr>
          <w:rFonts w:asciiTheme="majorHAnsi" w:hAnsiTheme="majorHAnsi"/>
          <w:b/>
          <w:sz w:val="22"/>
          <w:szCs w:val="22"/>
        </w:rPr>
        <w:t>:</w:t>
      </w:r>
    </w:p>
    <w:p w14:paraId="7C88F751" w14:textId="77777777" w:rsidR="007A0337" w:rsidRPr="00E01FD9" w:rsidRDefault="007A0337" w:rsidP="00414A40">
      <w:pPr>
        <w:pStyle w:val="BodyText2"/>
        <w:numPr>
          <w:ilvl w:val="0"/>
          <w:numId w:val="3"/>
        </w:numPr>
        <w:rPr>
          <w:rFonts w:asciiTheme="majorHAnsi" w:hAnsiTheme="majorHAnsi" w:cs="Tahoma"/>
        </w:rPr>
      </w:pPr>
      <w:r w:rsidRPr="00E01FD9">
        <w:rPr>
          <w:rFonts w:asciiTheme="majorHAnsi" w:hAnsiTheme="majorHAnsi" w:cs="Tahoma"/>
        </w:rPr>
        <w:t>Developed SQL Queries to fetch complex data from different tables in remote databases using joins, database links and formatted the results into reports and kept logs</w:t>
      </w:r>
    </w:p>
    <w:p w14:paraId="2D84CAEC"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 xml:space="preserve">Developed Web applications using Spring Core, JavaScript, MVC, OOD, OOP, </w:t>
      </w:r>
      <w:r w:rsidR="006A6933" w:rsidRPr="00E01FD9">
        <w:rPr>
          <w:rFonts w:asciiTheme="majorHAnsi" w:hAnsiTheme="majorHAnsi" w:cs="Tahoma"/>
        </w:rPr>
        <w:t>client-side</w:t>
      </w:r>
      <w:r w:rsidRPr="00E01FD9">
        <w:rPr>
          <w:rFonts w:asciiTheme="majorHAnsi" w:hAnsiTheme="majorHAnsi" w:cs="Tahoma"/>
        </w:rPr>
        <w:t xml:space="preserve"> validation using java Script.</w:t>
      </w:r>
    </w:p>
    <w:p w14:paraId="5A699A2C"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Wrote client-side and server-side validation scripts using jQuery and JavaScript</w:t>
      </w:r>
    </w:p>
    <w:p w14:paraId="204C6D0B"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Analyzed and created design diagrams like Class and Sequence Using MS VISIO</w:t>
      </w:r>
    </w:p>
    <w:p w14:paraId="2EFFF76B" w14:textId="77777777" w:rsidR="006D1D72" w:rsidRPr="00096B36" w:rsidRDefault="00A40996" w:rsidP="00096B36">
      <w:pPr>
        <w:pStyle w:val="BodyText2"/>
        <w:numPr>
          <w:ilvl w:val="0"/>
          <w:numId w:val="3"/>
        </w:numPr>
        <w:rPr>
          <w:rFonts w:asciiTheme="majorHAnsi" w:hAnsiTheme="majorHAnsi" w:cs="Tahoma"/>
        </w:rPr>
      </w:pPr>
      <w:r w:rsidRPr="00E01FD9">
        <w:rPr>
          <w:rFonts w:asciiTheme="majorHAnsi" w:hAnsiTheme="majorHAnsi" w:cs="Tahoma"/>
        </w:rPr>
        <w:t>Designed and validated UI Screens using JSP, Servlets, JavaScript, CSS, DHTML and HTML.</w:t>
      </w:r>
    </w:p>
    <w:p w14:paraId="2CC39518"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Developed Object – Relational (O/R) mapping using Hibernate 3.</w:t>
      </w:r>
      <w:r w:rsidR="000D718D" w:rsidRPr="00E01FD9">
        <w:rPr>
          <w:rFonts w:asciiTheme="majorHAnsi" w:hAnsiTheme="majorHAnsi" w:cs="Tahoma"/>
        </w:rPr>
        <w:t>0. Developed</w:t>
      </w:r>
      <w:r w:rsidRPr="00E01FD9">
        <w:rPr>
          <w:rFonts w:asciiTheme="majorHAnsi" w:hAnsiTheme="majorHAnsi" w:cs="Tahoma"/>
        </w:rPr>
        <w:t xml:space="preserve"> Data Access object (DAO) persistence layer using Hibernate 3.0.</w:t>
      </w:r>
    </w:p>
    <w:p w14:paraId="663B8FA9"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Involved in developing code for obtaining bean references in spring framework using Dependency Injection (DI) or Inversion of Control (IOC).</w:t>
      </w:r>
    </w:p>
    <w:p w14:paraId="16032D59" w14:textId="23448631"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lastRenderedPageBreak/>
        <w:t xml:space="preserve">Involved in writing Spring Configuration XML file that contains &lt;bean&gt; declarations and </w:t>
      </w:r>
      <w:r w:rsidR="00977CD5" w:rsidRPr="00E01FD9">
        <w:rPr>
          <w:rFonts w:asciiTheme="majorHAnsi" w:hAnsiTheme="majorHAnsi" w:cs="Tahoma"/>
        </w:rPr>
        <w:t>another</w:t>
      </w:r>
      <w:r w:rsidRPr="00E01FD9">
        <w:rPr>
          <w:rFonts w:asciiTheme="majorHAnsi" w:hAnsiTheme="majorHAnsi" w:cs="Tahoma"/>
        </w:rPr>
        <w:t xml:space="preserve"> dependent objects declaration.</w:t>
      </w:r>
    </w:p>
    <w:p w14:paraId="12EF78D7"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 xml:space="preserve">Designed REST APIs that allow sophisticated, effective and </w:t>
      </w:r>
      <w:r w:rsidR="000D718D" w:rsidRPr="00E01FD9">
        <w:rPr>
          <w:rFonts w:asciiTheme="majorHAnsi" w:hAnsiTheme="majorHAnsi" w:cs="Tahoma"/>
        </w:rPr>
        <w:t>low-cost</w:t>
      </w:r>
      <w:r w:rsidRPr="00E01FD9">
        <w:rPr>
          <w:rFonts w:asciiTheme="majorHAnsi" w:hAnsiTheme="majorHAnsi" w:cs="Tahoma"/>
        </w:rPr>
        <w:t xml:space="preserve"> application integration</w:t>
      </w:r>
    </w:p>
    <w:p w14:paraId="07FB8ADA"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 xml:space="preserve">Developed web pages using HTML, JSP, CSS, JavaScript and Ajax. </w:t>
      </w:r>
    </w:p>
    <w:p w14:paraId="580A9041"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 xml:space="preserve">Exclusively used CSS for modifying Layout and design of the web pages. </w:t>
      </w:r>
    </w:p>
    <w:p w14:paraId="284CFD42"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Used Spring and Hibernate for business logic processing and database transactions.</w:t>
      </w:r>
    </w:p>
    <w:p w14:paraId="2C9C992E"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Developed test cases and tested with Junit.</w:t>
      </w:r>
    </w:p>
    <w:p w14:paraId="0EAD4923"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Performed the technical design reviews and code reviews.</w:t>
      </w:r>
    </w:p>
    <w:p w14:paraId="28DB8BDF"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Involved in the defects resolution for the better quality and increased performance of product.</w:t>
      </w:r>
    </w:p>
    <w:p w14:paraId="0991C0C8" w14:textId="77777777" w:rsidR="00A40996"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 xml:space="preserve">Extensively followed Agile SCRUM methodology. </w:t>
      </w:r>
    </w:p>
    <w:p w14:paraId="379D792C" w14:textId="77777777" w:rsidR="007A0337" w:rsidRPr="00E01FD9" w:rsidRDefault="00A40996" w:rsidP="00414A40">
      <w:pPr>
        <w:pStyle w:val="BodyText2"/>
        <w:numPr>
          <w:ilvl w:val="0"/>
          <w:numId w:val="3"/>
        </w:numPr>
        <w:rPr>
          <w:rFonts w:asciiTheme="majorHAnsi" w:hAnsiTheme="majorHAnsi" w:cs="Tahoma"/>
        </w:rPr>
      </w:pPr>
      <w:r w:rsidRPr="00E01FD9">
        <w:rPr>
          <w:rFonts w:asciiTheme="majorHAnsi" w:hAnsiTheme="majorHAnsi" w:cs="Tahoma"/>
        </w:rPr>
        <w:t>Participated in Release and Iteration Planning meetings with engineers.</w:t>
      </w:r>
    </w:p>
    <w:p w14:paraId="2F3E4F86" w14:textId="77777777" w:rsidR="00093E71" w:rsidRPr="00E01FD9" w:rsidRDefault="00093E71" w:rsidP="00093E71">
      <w:pPr>
        <w:pStyle w:val="BodyTextIndent"/>
        <w:rPr>
          <w:rFonts w:asciiTheme="majorHAnsi" w:hAnsiTheme="majorHAnsi"/>
          <w:sz w:val="20"/>
          <w:szCs w:val="20"/>
        </w:rPr>
      </w:pPr>
    </w:p>
    <w:p w14:paraId="047D868C" w14:textId="77777777" w:rsidR="00A40996" w:rsidRPr="00E01FD9" w:rsidRDefault="00414A40" w:rsidP="00414A40">
      <w:pPr>
        <w:pStyle w:val="NormalWeb"/>
        <w:spacing w:before="0" w:beforeAutospacing="0" w:after="0" w:afterAutospacing="0"/>
        <w:jc w:val="both"/>
        <w:rPr>
          <w:rFonts w:asciiTheme="majorHAnsi" w:hAnsiTheme="majorHAnsi"/>
          <w:sz w:val="20"/>
          <w:szCs w:val="20"/>
        </w:rPr>
      </w:pPr>
      <w:r w:rsidRPr="00E46AB2">
        <w:rPr>
          <w:rFonts w:asciiTheme="majorHAnsi" w:hAnsiTheme="majorHAnsi"/>
          <w:b/>
          <w:sz w:val="22"/>
          <w:szCs w:val="22"/>
        </w:rPr>
        <w:t>Environment</w:t>
      </w:r>
      <w:r w:rsidR="00093E71" w:rsidRPr="00E46AB2">
        <w:rPr>
          <w:rFonts w:asciiTheme="majorHAnsi" w:hAnsiTheme="majorHAnsi"/>
          <w:b/>
          <w:sz w:val="22"/>
          <w:szCs w:val="22"/>
        </w:rPr>
        <w:t>:</w:t>
      </w:r>
      <w:r w:rsidRPr="00E01FD9">
        <w:rPr>
          <w:rFonts w:asciiTheme="majorHAnsi" w:hAnsiTheme="majorHAnsi"/>
          <w:b/>
          <w:sz w:val="20"/>
          <w:szCs w:val="20"/>
        </w:rPr>
        <w:t xml:space="preserve"> </w:t>
      </w:r>
      <w:r w:rsidR="00A40996" w:rsidRPr="00E01FD9">
        <w:rPr>
          <w:rFonts w:asciiTheme="majorHAnsi" w:hAnsiTheme="majorHAnsi" w:cs="Tahoma"/>
          <w:sz w:val="20"/>
          <w:szCs w:val="20"/>
        </w:rPr>
        <w:t xml:space="preserve">Java 1.6, Hibernate 3.0, JPA, Spring 3.x, HTML 4, JSP, CSS 3, PL/SQL, Eclipse SDE AJAX, JavaScript </w:t>
      </w:r>
      <w:r w:rsidR="00E01FD9" w:rsidRPr="00E01FD9">
        <w:rPr>
          <w:rFonts w:asciiTheme="majorHAnsi" w:hAnsiTheme="majorHAnsi" w:cs="Tahoma"/>
          <w:sz w:val="20"/>
          <w:szCs w:val="20"/>
        </w:rPr>
        <w:t>jQuery</w:t>
      </w:r>
      <w:r w:rsidR="00A40996" w:rsidRPr="00E01FD9">
        <w:rPr>
          <w:rFonts w:asciiTheme="majorHAnsi" w:hAnsiTheme="majorHAnsi" w:cs="Tahoma"/>
          <w:sz w:val="20"/>
          <w:szCs w:val="20"/>
        </w:rPr>
        <w:t>, GIT, SVN, XML, Tomcat 7, JBOSS, Oracle 10g, Maven, Eclipse 3.6</w:t>
      </w:r>
      <w:r w:rsidR="000D718D" w:rsidRPr="00E01FD9">
        <w:rPr>
          <w:rFonts w:asciiTheme="majorHAnsi" w:hAnsiTheme="majorHAnsi" w:cs="Tahoma"/>
          <w:sz w:val="20"/>
          <w:szCs w:val="20"/>
        </w:rPr>
        <w:t>, JUnit</w:t>
      </w:r>
      <w:r w:rsidR="00A40996" w:rsidRPr="00E01FD9">
        <w:rPr>
          <w:rFonts w:asciiTheme="majorHAnsi" w:hAnsiTheme="majorHAnsi" w:cs="Tahoma"/>
          <w:sz w:val="20"/>
          <w:szCs w:val="20"/>
        </w:rPr>
        <w:t xml:space="preserve"> 4.7</w:t>
      </w:r>
    </w:p>
    <w:p w14:paraId="5E9F6B8B" w14:textId="77777777" w:rsidR="0085663D" w:rsidRPr="00E01FD9" w:rsidRDefault="0085663D" w:rsidP="00A40996">
      <w:pPr>
        <w:jc w:val="both"/>
        <w:rPr>
          <w:rFonts w:asciiTheme="majorHAnsi" w:eastAsia="Arial" w:hAnsiTheme="majorHAnsi"/>
        </w:rPr>
      </w:pPr>
    </w:p>
    <w:p w14:paraId="24EDA6AA" w14:textId="77777777" w:rsidR="0085663D" w:rsidRPr="00E01FD9" w:rsidRDefault="0085663D" w:rsidP="0085663D">
      <w:pPr>
        <w:pStyle w:val="BodyText2"/>
        <w:spacing w:after="60"/>
        <w:rPr>
          <w:rFonts w:asciiTheme="majorHAnsi" w:hAnsiTheme="majorHAnsi"/>
        </w:rPr>
      </w:pPr>
    </w:p>
    <w:p w14:paraId="4C1F8234" w14:textId="21E93CC9" w:rsidR="0085663D" w:rsidRPr="00E01FD9" w:rsidRDefault="000628E2" w:rsidP="0085663D">
      <w:pPr>
        <w:shd w:val="clear" w:color="auto" w:fill="F3F3F3"/>
        <w:tabs>
          <w:tab w:val="right" w:pos="9360"/>
        </w:tabs>
        <w:rPr>
          <w:rFonts w:asciiTheme="majorHAnsi" w:hAnsiTheme="majorHAnsi" w:cs="Tahoma"/>
          <w:b/>
          <w:sz w:val="22"/>
          <w:szCs w:val="22"/>
        </w:rPr>
      </w:pPr>
      <w:r>
        <w:rPr>
          <w:rFonts w:asciiTheme="majorHAnsi" w:hAnsiTheme="majorHAnsi" w:cs="Tahoma"/>
          <w:b/>
          <w:sz w:val="22"/>
          <w:szCs w:val="22"/>
        </w:rPr>
        <w:t>ICICI Bank, Hyderabad, India</w:t>
      </w:r>
      <w:r w:rsidR="00181B05" w:rsidRPr="00E01FD9">
        <w:rPr>
          <w:rFonts w:asciiTheme="majorHAnsi" w:hAnsiTheme="majorHAnsi" w:cs="Tahoma"/>
          <w:b/>
          <w:sz w:val="22"/>
          <w:szCs w:val="22"/>
        </w:rPr>
        <w:t>.</w:t>
      </w:r>
      <w:r w:rsidR="00E77EB3" w:rsidRPr="00E01FD9">
        <w:rPr>
          <w:rFonts w:asciiTheme="majorHAnsi" w:hAnsiTheme="majorHAnsi" w:cs="Tahoma"/>
          <w:b/>
          <w:sz w:val="22"/>
          <w:szCs w:val="22"/>
        </w:rPr>
        <w:t xml:space="preserve">                                                    </w:t>
      </w:r>
      <w:r w:rsidR="00813283" w:rsidRPr="00E01FD9">
        <w:rPr>
          <w:rFonts w:asciiTheme="majorHAnsi" w:hAnsiTheme="majorHAnsi" w:cs="Tahoma"/>
          <w:b/>
          <w:sz w:val="22"/>
          <w:szCs w:val="22"/>
        </w:rPr>
        <w:t xml:space="preserve">    </w:t>
      </w:r>
      <w:r w:rsidR="00AD5E43">
        <w:rPr>
          <w:rFonts w:asciiTheme="majorHAnsi" w:hAnsiTheme="majorHAnsi" w:cs="Tahoma"/>
          <w:b/>
          <w:sz w:val="22"/>
          <w:szCs w:val="22"/>
        </w:rPr>
        <w:t xml:space="preserve">                            </w:t>
      </w:r>
      <w:r w:rsidR="00BE2633">
        <w:rPr>
          <w:rFonts w:asciiTheme="majorHAnsi" w:hAnsiTheme="majorHAnsi" w:cs="Tahoma"/>
          <w:b/>
          <w:sz w:val="22"/>
          <w:szCs w:val="22"/>
        </w:rPr>
        <w:t>Mar</w:t>
      </w:r>
      <w:r w:rsidR="00A40B66" w:rsidRPr="00E01FD9">
        <w:rPr>
          <w:rFonts w:asciiTheme="majorHAnsi" w:hAnsiTheme="majorHAnsi" w:cs="Tahoma"/>
          <w:b/>
          <w:sz w:val="22"/>
          <w:szCs w:val="22"/>
        </w:rPr>
        <w:t xml:space="preserve"> ‘</w:t>
      </w:r>
      <w:r w:rsidR="00414A40" w:rsidRPr="00E01FD9">
        <w:rPr>
          <w:rFonts w:asciiTheme="majorHAnsi" w:hAnsiTheme="majorHAnsi" w:cs="Tahoma"/>
          <w:b/>
          <w:sz w:val="22"/>
          <w:szCs w:val="22"/>
        </w:rPr>
        <w:t>20</w:t>
      </w:r>
      <w:r w:rsidR="00AC717E">
        <w:rPr>
          <w:rFonts w:asciiTheme="majorHAnsi" w:hAnsiTheme="majorHAnsi" w:cs="Tahoma"/>
          <w:b/>
          <w:sz w:val="22"/>
          <w:szCs w:val="22"/>
        </w:rPr>
        <w:t>1</w:t>
      </w:r>
      <w:r w:rsidR="00BE2633">
        <w:rPr>
          <w:rFonts w:asciiTheme="majorHAnsi" w:hAnsiTheme="majorHAnsi" w:cs="Tahoma"/>
          <w:b/>
          <w:sz w:val="22"/>
          <w:szCs w:val="22"/>
        </w:rPr>
        <w:t>3</w:t>
      </w:r>
      <w:r w:rsidR="009C0839" w:rsidRPr="00E01FD9">
        <w:rPr>
          <w:rFonts w:asciiTheme="majorHAnsi" w:hAnsiTheme="majorHAnsi" w:cs="Tahoma"/>
          <w:b/>
          <w:sz w:val="22"/>
          <w:szCs w:val="22"/>
        </w:rPr>
        <w:t xml:space="preserve">– </w:t>
      </w:r>
      <w:r w:rsidR="00BE2633">
        <w:rPr>
          <w:rFonts w:asciiTheme="majorHAnsi" w:hAnsiTheme="majorHAnsi" w:cs="Tahoma"/>
          <w:b/>
          <w:sz w:val="22"/>
          <w:szCs w:val="22"/>
        </w:rPr>
        <w:t>July</w:t>
      </w:r>
      <w:r w:rsidR="00A40B66" w:rsidRPr="00E01FD9">
        <w:rPr>
          <w:rFonts w:asciiTheme="majorHAnsi" w:hAnsiTheme="majorHAnsi" w:cs="Tahoma"/>
          <w:b/>
          <w:sz w:val="22"/>
          <w:szCs w:val="22"/>
        </w:rPr>
        <w:t xml:space="preserve">’ </w:t>
      </w:r>
      <w:r w:rsidR="00414A40" w:rsidRPr="00E01FD9">
        <w:rPr>
          <w:rFonts w:asciiTheme="majorHAnsi" w:hAnsiTheme="majorHAnsi" w:cs="Tahoma"/>
          <w:b/>
          <w:sz w:val="22"/>
          <w:szCs w:val="22"/>
        </w:rPr>
        <w:t>20</w:t>
      </w:r>
      <w:r w:rsidR="009C0839" w:rsidRPr="00E01FD9">
        <w:rPr>
          <w:rFonts w:asciiTheme="majorHAnsi" w:hAnsiTheme="majorHAnsi" w:cs="Tahoma"/>
          <w:b/>
          <w:sz w:val="22"/>
          <w:szCs w:val="22"/>
        </w:rPr>
        <w:t>1</w:t>
      </w:r>
      <w:r w:rsidR="00BE2633">
        <w:rPr>
          <w:rFonts w:asciiTheme="majorHAnsi" w:hAnsiTheme="majorHAnsi" w:cs="Tahoma"/>
          <w:b/>
          <w:sz w:val="22"/>
          <w:szCs w:val="22"/>
        </w:rPr>
        <w:t>5</w:t>
      </w:r>
    </w:p>
    <w:p w14:paraId="6FD2D270" w14:textId="77777777" w:rsidR="0085663D" w:rsidRPr="00E01FD9" w:rsidRDefault="0085663D" w:rsidP="0085663D">
      <w:pPr>
        <w:shd w:val="clear" w:color="auto" w:fill="F3F3F3"/>
        <w:tabs>
          <w:tab w:val="right" w:pos="9360"/>
        </w:tabs>
        <w:rPr>
          <w:rFonts w:asciiTheme="majorHAnsi" w:hAnsiTheme="majorHAnsi" w:cs="Tahoma"/>
          <w:b/>
          <w:sz w:val="22"/>
          <w:szCs w:val="22"/>
        </w:rPr>
      </w:pPr>
      <w:r w:rsidRPr="00E01FD9">
        <w:rPr>
          <w:rFonts w:asciiTheme="majorHAnsi" w:hAnsiTheme="majorHAnsi" w:cs="Tahoma"/>
          <w:b/>
          <w:sz w:val="22"/>
          <w:szCs w:val="22"/>
        </w:rPr>
        <w:t>JAVA Developer</w:t>
      </w:r>
    </w:p>
    <w:p w14:paraId="05E012D2" w14:textId="77777777" w:rsidR="000B1531" w:rsidRPr="00E01FD9" w:rsidRDefault="000B1531" w:rsidP="0085663D">
      <w:pPr>
        <w:pStyle w:val="BodyText2"/>
        <w:rPr>
          <w:rFonts w:asciiTheme="majorHAnsi" w:hAnsiTheme="majorHAnsi"/>
        </w:rPr>
      </w:pPr>
    </w:p>
    <w:p w14:paraId="003EA6C9" w14:textId="77777777" w:rsidR="00813283" w:rsidRPr="00E01FD9" w:rsidRDefault="00813283" w:rsidP="00813283">
      <w:pPr>
        <w:pStyle w:val="NoSpacing"/>
        <w:rPr>
          <w:rFonts w:asciiTheme="majorHAnsi" w:hAnsiTheme="majorHAnsi"/>
          <w:sz w:val="20"/>
          <w:szCs w:val="20"/>
        </w:rPr>
      </w:pPr>
      <w:r w:rsidRPr="00E01FD9">
        <w:rPr>
          <w:rFonts w:asciiTheme="majorHAnsi" w:hAnsiTheme="majorHAnsi"/>
          <w:sz w:val="20"/>
          <w:szCs w:val="20"/>
        </w:rPr>
        <w:t>The application was a highly secured, multilingual online transaction system, which had an intranet and internet module. The Internet serves as the front end to the clients (debtors and creditors of the enterprise), and the employees of the firm access the Intranet. The system is also integrated with the already existing legacy applications in the enterprise.</w:t>
      </w:r>
    </w:p>
    <w:p w14:paraId="7E910BBD" w14:textId="77777777" w:rsidR="0085663D" w:rsidRPr="00E01FD9" w:rsidRDefault="0085663D" w:rsidP="0085663D">
      <w:pPr>
        <w:pStyle w:val="BodyTextIndent"/>
        <w:ind w:left="0"/>
        <w:rPr>
          <w:rFonts w:asciiTheme="majorHAnsi" w:hAnsiTheme="majorHAnsi"/>
          <w:sz w:val="20"/>
          <w:szCs w:val="20"/>
        </w:rPr>
      </w:pPr>
    </w:p>
    <w:p w14:paraId="1D7C3DA3" w14:textId="77777777" w:rsidR="0085663D" w:rsidRPr="00E46AB2" w:rsidRDefault="0085663D" w:rsidP="00E46AB2">
      <w:pPr>
        <w:rPr>
          <w:rFonts w:asciiTheme="majorHAnsi" w:hAnsiTheme="majorHAnsi"/>
          <w:b/>
          <w:sz w:val="22"/>
          <w:szCs w:val="22"/>
        </w:rPr>
      </w:pPr>
      <w:r w:rsidRPr="00E46AB2">
        <w:rPr>
          <w:rFonts w:asciiTheme="majorHAnsi" w:hAnsiTheme="majorHAnsi"/>
          <w:b/>
          <w:sz w:val="22"/>
          <w:szCs w:val="22"/>
        </w:rPr>
        <w:t>Responsibilities</w:t>
      </w:r>
      <w:r w:rsidR="001F630A" w:rsidRPr="00E46AB2">
        <w:rPr>
          <w:rFonts w:asciiTheme="majorHAnsi" w:hAnsiTheme="majorHAnsi"/>
          <w:b/>
          <w:sz w:val="22"/>
          <w:szCs w:val="22"/>
        </w:rPr>
        <w:t>:</w:t>
      </w:r>
    </w:p>
    <w:p w14:paraId="42554E56"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Developed the database and UI design for the web module. </w:t>
      </w:r>
    </w:p>
    <w:p w14:paraId="5DAB14F4"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Built prototypes of complex modules and analyzed the performance. </w:t>
      </w:r>
    </w:p>
    <w:p w14:paraId="074FBB12"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Developed EJBs, JSPs and Java Components for the application using Eclipse. </w:t>
      </w:r>
    </w:p>
    <w:p w14:paraId="18C860A2"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Prepared the Unit test plans and the integrated test plans. </w:t>
      </w:r>
    </w:p>
    <w:p w14:paraId="5A2FD814"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 xml:space="preserve">Implemented Version control for the Project using Microsoft Visual Source Safe. </w:t>
      </w:r>
    </w:p>
    <w:p w14:paraId="78815E10"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Coordinated and supported the team during implementation.</w:t>
      </w:r>
    </w:p>
    <w:p w14:paraId="1602941C"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Involved in design, development and testing phases of the application.</w:t>
      </w:r>
    </w:p>
    <w:p w14:paraId="7BF8B93B"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Implemented Struts framework in the presentation tier for all the essential control flow, business level validations and for communicating with the business layer.</w:t>
      </w:r>
    </w:p>
    <w:p w14:paraId="0FE6FC14"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Developed various helper classes needed following Core Java multi-threaded programming and Collection classes.</w:t>
      </w:r>
    </w:p>
    <w:p w14:paraId="2B61579E"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Involved in the understanding and designing of the complex back-end middleware framework.</w:t>
      </w:r>
    </w:p>
    <w:p w14:paraId="506B25C2"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Used Java Servlets, JSPs, AJAX, HTML and CSS for developing the Web component of the application.</w:t>
      </w:r>
    </w:p>
    <w:p w14:paraId="399469C1"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Planned and implemented various Oracle Tables, stored Procedure, triggers, views, cursors.</w:t>
      </w:r>
    </w:p>
    <w:p w14:paraId="0DA9E8A2"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Involved in the analysis, definition, design, implementation and deployment of full software development life-cycle (SDLC) of the project.</w:t>
      </w:r>
    </w:p>
    <w:p w14:paraId="4A4E4852" w14:textId="77777777" w:rsidR="0085663D" w:rsidRPr="00E01FD9" w:rsidRDefault="0085663D" w:rsidP="00D25304">
      <w:pPr>
        <w:pStyle w:val="BodyText2"/>
        <w:numPr>
          <w:ilvl w:val="0"/>
          <w:numId w:val="3"/>
        </w:numPr>
        <w:rPr>
          <w:rFonts w:asciiTheme="majorHAnsi" w:hAnsiTheme="majorHAnsi" w:cs="Tahoma"/>
        </w:rPr>
      </w:pPr>
      <w:r w:rsidRPr="00E01FD9">
        <w:rPr>
          <w:rFonts w:asciiTheme="majorHAnsi" w:hAnsiTheme="majorHAnsi" w:cs="Tahoma"/>
        </w:rPr>
        <w:t>Participated in the technical code reviews, prepared unit test cases, detailed time estimation, impact analysis and code review documents.</w:t>
      </w:r>
    </w:p>
    <w:p w14:paraId="383957D8" w14:textId="77777777" w:rsidR="0085663D" w:rsidRPr="00E01FD9" w:rsidRDefault="0085663D" w:rsidP="0085663D">
      <w:pPr>
        <w:pStyle w:val="BodyText2"/>
        <w:rPr>
          <w:rFonts w:asciiTheme="majorHAnsi" w:hAnsiTheme="majorHAnsi" w:cs="Tahoma"/>
        </w:rPr>
      </w:pPr>
    </w:p>
    <w:p w14:paraId="0AEBBC15" w14:textId="77777777" w:rsidR="0085663D" w:rsidRPr="00E01FD9" w:rsidRDefault="0085663D" w:rsidP="00D25304">
      <w:pPr>
        <w:pStyle w:val="NormalWeb"/>
        <w:spacing w:before="0" w:beforeAutospacing="0" w:after="0" w:afterAutospacing="0"/>
        <w:jc w:val="both"/>
        <w:rPr>
          <w:rFonts w:asciiTheme="majorHAnsi" w:hAnsiTheme="majorHAnsi" w:cs="Tahoma"/>
          <w:sz w:val="20"/>
          <w:szCs w:val="20"/>
        </w:rPr>
      </w:pPr>
    </w:p>
    <w:p w14:paraId="109B3777" w14:textId="16075C51" w:rsidR="007A0337" w:rsidRDefault="00D25304" w:rsidP="00D25304">
      <w:pPr>
        <w:pStyle w:val="NormalWeb"/>
        <w:spacing w:before="0" w:beforeAutospacing="0" w:after="0" w:afterAutospacing="0"/>
        <w:jc w:val="both"/>
        <w:rPr>
          <w:rFonts w:asciiTheme="majorHAnsi" w:hAnsiTheme="majorHAnsi" w:cs="Tahoma"/>
          <w:sz w:val="20"/>
          <w:szCs w:val="20"/>
        </w:rPr>
      </w:pPr>
      <w:r w:rsidRPr="00E46AB2">
        <w:rPr>
          <w:rFonts w:asciiTheme="majorHAnsi" w:hAnsiTheme="majorHAnsi"/>
          <w:b/>
          <w:sz w:val="22"/>
          <w:szCs w:val="22"/>
        </w:rPr>
        <w:t>Environment</w:t>
      </w:r>
      <w:r w:rsidR="0085663D" w:rsidRPr="00E46AB2">
        <w:rPr>
          <w:rFonts w:asciiTheme="majorHAnsi" w:hAnsiTheme="majorHAnsi"/>
          <w:b/>
          <w:sz w:val="22"/>
          <w:szCs w:val="22"/>
        </w:rPr>
        <w:t>:</w:t>
      </w:r>
      <w:r w:rsidRPr="00E46AB2">
        <w:rPr>
          <w:rFonts w:asciiTheme="majorHAnsi" w:hAnsiTheme="majorHAnsi"/>
          <w:b/>
          <w:sz w:val="22"/>
          <w:szCs w:val="22"/>
        </w:rPr>
        <w:t xml:space="preserve"> </w:t>
      </w:r>
      <w:r w:rsidR="0085663D" w:rsidRPr="00E01FD9">
        <w:rPr>
          <w:rFonts w:asciiTheme="majorHAnsi" w:hAnsiTheme="majorHAnsi" w:cs="Tahoma"/>
          <w:sz w:val="20"/>
          <w:szCs w:val="20"/>
        </w:rPr>
        <w:t>Java 1.4, Struts 1.2, Hibernate, EJB, WebLogic Server 8.1, HTML, CSS, JUnit, JSP, Servlets, JMS, Oracle 9i, Windows XP, MVC Pattern, SVN, Log4J.</w:t>
      </w:r>
    </w:p>
    <w:p w14:paraId="336D5B7B" w14:textId="77777777" w:rsidR="002922F8" w:rsidRPr="00E01FD9" w:rsidRDefault="002922F8" w:rsidP="00D25304">
      <w:pPr>
        <w:pStyle w:val="NormalWeb"/>
        <w:spacing w:before="0" w:beforeAutospacing="0" w:after="0" w:afterAutospacing="0"/>
        <w:jc w:val="both"/>
        <w:rPr>
          <w:rFonts w:asciiTheme="majorHAnsi" w:hAnsiTheme="majorHAnsi" w:cs="Tahoma"/>
          <w:sz w:val="20"/>
          <w:szCs w:val="20"/>
        </w:rPr>
      </w:pPr>
    </w:p>
    <w:p w14:paraId="2DAB8ECC" w14:textId="68218221" w:rsidR="00093E71" w:rsidRDefault="002922F8" w:rsidP="00256912">
      <w:pPr>
        <w:pStyle w:val="BodyTextIndent"/>
        <w:ind w:left="0"/>
        <w:rPr>
          <w:rFonts w:asciiTheme="majorHAnsi" w:hAnsiTheme="majorHAnsi"/>
          <w:sz w:val="20"/>
          <w:szCs w:val="20"/>
        </w:rPr>
      </w:pPr>
      <w:r>
        <w:rPr>
          <w:rFonts w:asciiTheme="majorHAnsi" w:hAnsiTheme="majorHAnsi"/>
          <w:sz w:val="20"/>
          <w:szCs w:val="20"/>
        </w:rPr>
        <w:t xml:space="preserve">      </w:t>
      </w:r>
    </w:p>
    <w:p w14:paraId="688A2D63" w14:textId="17FC2EDF" w:rsidR="002922F8" w:rsidRDefault="002922F8" w:rsidP="00256912">
      <w:pPr>
        <w:pStyle w:val="BodyTextIndent"/>
        <w:ind w:left="0"/>
        <w:rPr>
          <w:rFonts w:asciiTheme="majorHAnsi" w:hAnsiTheme="majorHAnsi"/>
          <w:sz w:val="20"/>
          <w:szCs w:val="20"/>
        </w:rPr>
      </w:pPr>
    </w:p>
    <w:p w14:paraId="409ED6CF" w14:textId="28A3AD13" w:rsidR="002922F8" w:rsidRDefault="002922F8" w:rsidP="00256912">
      <w:pPr>
        <w:pStyle w:val="BodyTextIndent"/>
        <w:ind w:left="0"/>
        <w:rPr>
          <w:rFonts w:asciiTheme="majorHAnsi" w:hAnsiTheme="majorHAnsi"/>
          <w:sz w:val="20"/>
          <w:szCs w:val="20"/>
        </w:rPr>
      </w:pPr>
    </w:p>
    <w:p w14:paraId="2A337EA1" w14:textId="148DC055" w:rsidR="002922F8" w:rsidRDefault="002922F8" w:rsidP="00256912">
      <w:pPr>
        <w:pStyle w:val="BodyTextIndent"/>
        <w:ind w:left="0"/>
        <w:rPr>
          <w:rFonts w:asciiTheme="majorHAnsi" w:hAnsiTheme="majorHAnsi"/>
          <w:sz w:val="20"/>
          <w:szCs w:val="20"/>
        </w:rPr>
      </w:pPr>
    </w:p>
    <w:p w14:paraId="1D182831" w14:textId="42CA92D4" w:rsidR="002922F8" w:rsidRDefault="002922F8" w:rsidP="00256912">
      <w:pPr>
        <w:pStyle w:val="BodyTextIndent"/>
        <w:ind w:left="0"/>
        <w:rPr>
          <w:rFonts w:asciiTheme="majorHAnsi" w:hAnsiTheme="majorHAnsi"/>
          <w:sz w:val="20"/>
          <w:szCs w:val="20"/>
        </w:rPr>
      </w:pPr>
    </w:p>
    <w:p w14:paraId="706F9D3D" w14:textId="04F01F48" w:rsidR="002922F8" w:rsidRDefault="002922F8" w:rsidP="00256912">
      <w:pPr>
        <w:pStyle w:val="BodyTextIndent"/>
        <w:ind w:left="0"/>
        <w:rPr>
          <w:rFonts w:asciiTheme="majorHAnsi" w:hAnsiTheme="majorHAnsi"/>
          <w:sz w:val="20"/>
          <w:szCs w:val="20"/>
        </w:rPr>
      </w:pPr>
    </w:p>
    <w:p w14:paraId="0AECB2D9" w14:textId="2728316F" w:rsidR="002922F8" w:rsidRDefault="002922F8" w:rsidP="00256912">
      <w:pPr>
        <w:pStyle w:val="BodyTextIndent"/>
        <w:ind w:left="0"/>
        <w:rPr>
          <w:rFonts w:asciiTheme="majorHAnsi" w:hAnsiTheme="majorHAnsi"/>
          <w:sz w:val="20"/>
          <w:szCs w:val="20"/>
        </w:rPr>
      </w:pPr>
    </w:p>
    <w:p w14:paraId="4BFD4784" w14:textId="4EAD64C6" w:rsidR="002922F8" w:rsidRDefault="002922F8" w:rsidP="00256912">
      <w:pPr>
        <w:pStyle w:val="BodyTextIndent"/>
        <w:ind w:left="0"/>
        <w:rPr>
          <w:rFonts w:asciiTheme="majorHAnsi" w:hAnsiTheme="majorHAnsi"/>
          <w:sz w:val="20"/>
          <w:szCs w:val="20"/>
        </w:rPr>
      </w:pPr>
    </w:p>
    <w:p w14:paraId="305794F6" w14:textId="064BD576" w:rsidR="002922F8" w:rsidRPr="00E01FD9" w:rsidRDefault="002922F8" w:rsidP="002922F8">
      <w:pPr>
        <w:shd w:val="clear" w:color="auto" w:fill="F3F3F3"/>
        <w:tabs>
          <w:tab w:val="right" w:pos="9360"/>
        </w:tabs>
        <w:rPr>
          <w:rFonts w:asciiTheme="majorHAnsi" w:hAnsiTheme="majorHAnsi" w:cs="Tahoma"/>
          <w:b/>
          <w:sz w:val="22"/>
          <w:szCs w:val="22"/>
        </w:rPr>
      </w:pPr>
      <w:r>
        <w:rPr>
          <w:rFonts w:asciiTheme="majorHAnsi" w:hAnsiTheme="majorHAnsi" w:cs="Tahoma"/>
          <w:b/>
          <w:sz w:val="22"/>
          <w:szCs w:val="22"/>
        </w:rPr>
        <w:t>Axis Bank</w:t>
      </w:r>
      <w:r w:rsidRPr="00E01FD9">
        <w:rPr>
          <w:rFonts w:asciiTheme="majorHAnsi" w:hAnsiTheme="majorHAnsi" w:cs="Tahoma"/>
          <w:b/>
          <w:sz w:val="22"/>
          <w:szCs w:val="22"/>
        </w:rPr>
        <w:t xml:space="preserve">, </w:t>
      </w:r>
      <w:r>
        <w:rPr>
          <w:rFonts w:asciiTheme="majorHAnsi" w:hAnsiTheme="majorHAnsi" w:cs="Tahoma"/>
          <w:b/>
          <w:sz w:val="22"/>
          <w:szCs w:val="22"/>
        </w:rPr>
        <w:t>Bangalore</w:t>
      </w:r>
      <w:r w:rsidRPr="00E01FD9">
        <w:rPr>
          <w:rFonts w:asciiTheme="majorHAnsi" w:hAnsiTheme="majorHAnsi" w:cs="Tahoma"/>
          <w:b/>
          <w:sz w:val="22"/>
          <w:szCs w:val="22"/>
        </w:rPr>
        <w:t xml:space="preserve">, India.                                                                         </w:t>
      </w:r>
      <w:r w:rsidR="00BE2633">
        <w:rPr>
          <w:rFonts w:asciiTheme="majorHAnsi" w:hAnsiTheme="majorHAnsi" w:cs="Tahoma"/>
          <w:b/>
          <w:sz w:val="22"/>
          <w:szCs w:val="22"/>
        </w:rPr>
        <w:t>Aug</w:t>
      </w:r>
      <w:r w:rsidRPr="00E01FD9">
        <w:rPr>
          <w:rFonts w:asciiTheme="majorHAnsi" w:hAnsiTheme="majorHAnsi" w:cs="Tahoma"/>
          <w:b/>
          <w:sz w:val="22"/>
          <w:szCs w:val="22"/>
        </w:rPr>
        <w:t xml:space="preserve"> ‘201</w:t>
      </w:r>
      <w:r w:rsidR="00F234C0">
        <w:rPr>
          <w:rFonts w:asciiTheme="majorHAnsi" w:hAnsiTheme="majorHAnsi" w:cs="Tahoma"/>
          <w:b/>
          <w:sz w:val="22"/>
          <w:szCs w:val="22"/>
        </w:rPr>
        <w:t>2</w:t>
      </w:r>
      <w:r w:rsidRPr="00E01FD9">
        <w:rPr>
          <w:rFonts w:asciiTheme="majorHAnsi" w:hAnsiTheme="majorHAnsi" w:cs="Tahoma"/>
          <w:b/>
          <w:sz w:val="22"/>
          <w:szCs w:val="22"/>
        </w:rPr>
        <w:t xml:space="preserve">– </w:t>
      </w:r>
      <w:r w:rsidR="00BE2633">
        <w:rPr>
          <w:rFonts w:asciiTheme="majorHAnsi" w:hAnsiTheme="majorHAnsi" w:cs="Tahoma"/>
          <w:b/>
          <w:sz w:val="22"/>
          <w:szCs w:val="22"/>
        </w:rPr>
        <w:t>Feb</w:t>
      </w:r>
      <w:r w:rsidRPr="00E01FD9">
        <w:rPr>
          <w:rFonts w:asciiTheme="majorHAnsi" w:hAnsiTheme="majorHAnsi" w:cs="Tahoma"/>
          <w:b/>
          <w:sz w:val="22"/>
          <w:szCs w:val="22"/>
        </w:rPr>
        <w:t>’201</w:t>
      </w:r>
      <w:r w:rsidR="00BE2633">
        <w:rPr>
          <w:rFonts w:asciiTheme="majorHAnsi" w:hAnsiTheme="majorHAnsi" w:cs="Tahoma"/>
          <w:b/>
          <w:sz w:val="22"/>
          <w:szCs w:val="22"/>
        </w:rPr>
        <w:t>3</w:t>
      </w:r>
    </w:p>
    <w:p w14:paraId="2AFA6E05" w14:textId="77777777" w:rsidR="002922F8" w:rsidRPr="00E01FD9" w:rsidRDefault="002922F8" w:rsidP="002922F8">
      <w:pPr>
        <w:shd w:val="clear" w:color="auto" w:fill="F3F3F3"/>
        <w:tabs>
          <w:tab w:val="right" w:pos="9360"/>
        </w:tabs>
        <w:rPr>
          <w:rFonts w:asciiTheme="majorHAnsi" w:hAnsiTheme="majorHAnsi" w:cs="Tahoma"/>
          <w:b/>
          <w:sz w:val="22"/>
          <w:szCs w:val="22"/>
        </w:rPr>
      </w:pPr>
      <w:r w:rsidRPr="00E01FD9">
        <w:rPr>
          <w:rFonts w:asciiTheme="majorHAnsi" w:hAnsiTheme="majorHAnsi" w:cs="Tahoma"/>
          <w:b/>
          <w:sz w:val="22"/>
          <w:szCs w:val="22"/>
        </w:rPr>
        <w:t>Java J2ee Developer</w:t>
      </w:r>
    </w:p>
    <w:p w14:paraId="645B88AF" w14:textId="77777777" w:rsidR="002922F8" w:rsidRPr="00E01FD9" w:rsidRDefault="002922F8" w:rsidP="002922F8">
      <w:pPr>
        <w:pStyle w:val="BodyText2"/>
        <w:rPr>
          <w:rFonts w:asciiTheme="majorHAnsi" w:hAnsiTheme="majorHAnsi"/>
        </w:rPr>
      </w:pPr>
    </w:p>
    <w:p w14:paraId="26979DBB" w14:textId="77777777" w:rsidR="002922F8" w:rsidRPr="00E01FD9" w:rsidRDefault="002922F8" w:rsidP="002922F8">
      <w:pPr>
        <w:rPr>
          <w:rFonts w:asciiTheme="majorHAnsi" w:hAnsiTheme="majorHAnsi" w:cstheme="minorHAnsi"/>
          <w:b/>
        </w:rPr>
      </w:pPr>
      <w:r w:rsidRPr="00E01FD9">
        <w:rPr>
          <w:rFonts w:asciiTheme="majorHAnsi" w:hAnsiTheme="majorHAnsi" w:cstheme="minorHAnsi"/>
        </w:rPr>
        <w:t>The application was a highly secured, multilingual online transaction system, which had an intranet and internet module. The Internet serves as the front end to the clients (debtors and creditors of the enterprise), and the employees of the firm access the Intranet. The system is also integrated with the already existing legacy applications in the enterprise.</w:t>
      </w:r>
    </w:p>
    <w:p w14:paraId="218AE7F3" w14:textId="77777777" w:rsidR="002922F8" w:rsidRPr="00E01FD9" w:rsidRDefault="002922F8" w:rsidP="002922F8">
      <w:pPr>
        <w:rPr>
          <w:rFonts w:asciiTheme="majorHAnsi" w:hAnsiTheme="majorHAnsi" w:cs="Tahoma"/>
        </w:rPr>
      </w:pPr>
    </w:p>
    <w:p w14:paraId="68F12706" w14:textId="77777777" w:rsidR="002922F8" w:rsidRPr="00E46AB2" w:rsidRDefault="002922F8" w:rsidP="002922F8">
      <w:pPr>
        <w:rPr>
          <w:rFonts w:asciiTheme="majorHAnsi" w:hAnsiTheme="majorHAnsi"/>
          <w:b/>
          <w:sz w:val="22"/>
          <w:szCs w:val="22"/>
        </w:rPr>
      </w:pPr>
    </w:p>
    <w:p w14:paraId="0672F18B" w14:textId="77777777" w:rsidR="002922F8" w:rsidRPr="00E46AB2" w:rsidRDefault="002922F8" w:rsidP="002922F8">
      <w:pPr>
        <w:rPr>
          <w:rFonts w:asciiTheme="majorHAnsi" w:hAnsiTheme="majorHAnsi"/>
          <w:b/>
          <w:sz w:val="22"/>
          <w:szCs w:val="22"/>
        </w:rPr>
      </w:pPr>
      <w:r w:rsidRPr="00E46AB2">
        <w:rPr>
          <w:rFonts w:asciiTheme="majorHAnsi" w:hAnsiTheme="majorHAnsi"/>
          <w:b/>
          <w:sz w:val="22"/>
          <w:szCs w:val="22"/>
        </w:rPr>
        <w:t>Responsibilities:</w:t>
      </w:r>
    </w:p>
    <w:p w14:paraId="02A9053E" w14:textId="0A0679A4" w:rsidR="002922F8" w:rsidRPr="00E01FD9" w:rsidRDefault="00EB1DEB" w:rsidP="002922F8">
      <w:pPr>
        <w:pStyle w:val="BodyText2"/>
        <w:numPr>
          <w:ilvl w:val="0"/>
          <w:numId w:val="3"/>
        </w:numPr>
        <w:rPr>
          <w:rFonts w:asciiTheme="majorHAnsi" w:hAnsiTheme="majorHAnsi" w:cs="Tahoma"/>
        </w:rPr>
      </w:pPr>
      <w:r w:rsidRPr="00E01FD9">
        <w:rPr>
          <w:rFonts w:asciiTheme="majorHAnsi" w:hAnsiTheme="majorHAnsi" w:cs="Tahoma"/>
        </w:rPr>
        <w:t xml:space="preserve">Developed </w:t>
      </w:r>
      <w:r>
        <w:rPr>
          <w:rFonts w:ascii="Segoe UI" w:hAnsi="Segoe UI" w:cs="Segoe UI"/>
          <w:sz w:val="21"/>
          <w:szCs w:val="21"/>
          <w:shd w:val="clear" w:color="auto" w:fill="FFFFFF"/>
        </w:rPr>
        <w:t>JSPs</w:t>
      </w:r>
      <w:r w:rsidR="002922F8">
        <w:rPr>
          <w:rFonts w:ascii="Cambria" w:hAnsi="Cambria" w:cs="Segoe UI"/>
          <w:shd w:val="clear" w:color="auto" w:fill="FFFFFF"/>
        </w:rPr>
        <w:t xml:space="preserve"> and Servlets using Struts </w:t>
      </w:r>
      <w:r>
        <w:rPr>
          <w:rFonts w:ascii="Cambria" w:hAnsi="Cambria" w:cs="Segoe UI"/>
          <w:shd w:val="clear" w:color="auto" w:fill="FFFFFF"/>
        </w:rPr>
        <w:t>Framework</w:t>
      </w:r>
      <w:r w:rsidR="002922F8">
        <w:rPr>
          <w:rFonts w:ascii="Cambria" w:hAnsi="Cambria" w:cs="Segoe UI"/>
          <w:shd w:val="clear" w:color="auto" w:fill="FFFFFF"/>
        </w:rPr>
        <w:t xml:space="preserve">. </w:t>
      </w:r>
    </w:p>
    <w:p w14:paraId="293AC14A" w14:textId="64812B40" w:rsidR="002922F8" w:rsidRPr="00E01FD9" w:rsidRDefault="00EB1DEB" w:rsidP="002922F8">
      <w:pPr>
        <w:pStyle w:val="BodyText2"/>
        <w:numPr>
          <w:ilvl w:val="0"/>
          <w:numId w:val="3"/>
        </w:numPr>
        <w:rPr>
          <w:rFonts w:asciiTheme="majorHAnsi" w:hAnsiTheme="majorHAnsi" w:cs="Tahoma"/>
        </w:rPr>
      </w:pPr>
      <w:r>
        <w:rPr>
          <w:rFonts w:asciiTheme="majorHAnsi" w:hAnsiTheme="majorHAnsi" w:cs="Tahoma"/>
        </w:rPr>
        <w:t>Involved in the Requirements collection &amp; Analysis from the business team</w:t>
      </w:r>
      <w:r w:rsidR="002922F8" w:rsidRPr="00E01FD9">
        <w:rPr>
          <w:rFonts w:asciiTheme="majorHAnsi" w:hAnsiTheme="majorHAnsi" w:cs="Tahoma"/>
        </w:rPr>
        <w:t>.</w:t>
      </w:r>
    </w:p>
    <w:p w14:paraId="4E15FC57" w14:textId="2F193FF9" w:rsidR="002922F8" w:rsidRDefault="002922F8" w:rsidP="002922F8">
      <w:pPr>
        <w:pStyle w:val="BodyText2"/>
        <w:numPr>
          <w:ilvl w:val="0"/>
          <w:numId w:val="3"/>
        </w:numPr>
        <w:rPr>
          <w:rFonts w:asciiTheme="majorHAnsi" w:hAnsiTheme="majorHAnsi" w:cs="Tahoma"/>
        </w:rPr>
      </w:pPr>
      <w:r w:rsidRPr="00E01FD9">
        <w:rPr>
          <w:rFonts w:asciiTheme="majorHAnsi" w:hAnsiTheme="majorHAnsi" w:cs="Tahoma"/>
        </w:rPr>
        <w:t>W</w:t>
      </w:r>
      <w:r w:rsidR="00EB1DEB">
        <w:rPr>
          <w:rFonts w:asciiTheme="majorHAnsi" w:hAnsiTheme="majorHAnsi" w:cs="Tahoma"/>
        </w:rPr>
        <w:t xml:space="preserve">orked on the Java </w:t>
      </w:r>
      <w:r w:rsidR="00196BA2">
        <w:rPr>
          <w:rFonts w:asciiTheme="majorHAnsi" w:hAnsiTheme="majorHAnsi" w:cs="Tahoma"/>
        </w:rPr>
        <w:t>Collection</w:t>
      </w:r>
      <w:r w:rsidR="00EB1DEB">
        <w:rPr>
          <w:rFonts w:asciiTheme="majorHAnsi" w:hAnsiTheme="majorHAnsi" w:cs="Tahoma"/>
        </w:rPr>
        <w:t xml:space="preserve"> APIs</w:t>
      </w:r>
      <w:r w:rsidR="00196BA2">
        <w:rPr>
          <w:rFonts w:asciiTheme="majorHAnsi" w:hAnsiTheme="majorHAnsi" w:cs="Tahoma"/>
        </w:rPr>
        <w:t xml:space="preserve"> for handling the Data Objects between the business layers and </w:t>
      </w:r>
    </w:p>
    <w:p w14:paraId="0A3C5D6A" w14:textId="37AFEB26" w:rsidR="00196BA2" w:rsidRDefault="00196BA2" w:rsidP="00196BA2">
      <w:pPr>
        <w:pStyle w:val="BodyText2"/>
        <w:ind w:left="720"/>
        <w:rPr>
          <w:rFonts w:asciiTheme="majorHAnsi" w:hAnsiTheme="majorHAnsi" w:cs="Tahoma"/>
        </w:rPr>
      </w:pPr>
      <w:r>
        <w:rPr>
          <w:rFonts w:asciiTheme="majorHAnsi" w:hAnsiTheme="majorHAnsi" w:cs="Tahoma"/>
        </w:rPr>
        <w:t>Front end.</w:t>
      </w:r>
    </w:p>
    <w:p w14:paraId="0F575625" w14:textId="3AB8AE87" w:rsidR="00196BA2" w:rsidRDefault="00196BA2" w:rsidP="002922F8">
      <w:pPr>
        <w:pStyle w:val="BodyText2"/>
        <w:numPr>
          <w:ilvl w:val="0"/>
          <w:numId w:val="3"/>
        </w:numPr>
        <w:rPr>
          <w:rFonts w:asciiTheme="majorHAnsi" w:hAnsiTheme="majorHAnsi" w:cs="Tahoma"/>
        </w:rPr>
      </w:pPr>
      <w:r>
        <w:rPr>
          <w:rFonts w:asciiTheme="majorHAnsi" w:hAnsiTheme="majorHAnsi" w:cs="Tahoma"/>
        </w:rPr>
        <w:t>Worked with various Java Patterns such as Service Locator and Factory Pattern at the Business layer</w:t>
      </w:r>
    </w:p>
    <w:p w14:paraId="5A0C4975" w14:textId="1DDB07DE" w:rsidR="00196BA2" w:rsidRPr="00196BA2" w:rsidRDefault="00196BA2" w:rsidP="00196BA2">
      <w:pPr>
        <w:pStyle w:val="BodyText2"/>
        <w:ind w:left="720"/>
        <w:rPr>
          <w:rFonts w:ascii="Cambria" w:hAnsi="Cambria" w:cs="Tahoma"/>
        </w:rPr>
      </w:pPr>
      <w:r>
        <w:rPr>
          <w:rFonts w:ascii="Cambria" w:hAnsi="Cambria" w:cs="Segoe UI"/>
          <w:shd w:val="clear" w:color="auto" w:fill="FFFFFF"/>
        </w:rPr>
        <w:t>for effective object behaviors.</w:t>
      </w:r>
    </w:p>
    <w:p w14:paraId="5AF069CA" w14:textId="044CD101" w:rsidR="002922F8" w:rsidRPr="00096B36" w:rsidRDefault="007F7160" w:rsidP="002922F8">
      <w:pPr>
        <w:pStyle w:val="BodyText2"/>
        <w:numPr>
          <w:ilvl w:val="0"/>
          <w:numId w:val="3"/>
        </w:numPr>
        <w:rPr>
          <w:rFonts w:asciiTheme="majorHAnsi" w:hAnsiTheme="majorHAnsi" w:cs="Tahoma"/>
        </w:rPr>
      </w:pPr>
      <w:r>
        <w:rPr>
          <w:rFonts w:asciiTheme="majorHAnsi" w:hAnsiTheme="majorHAnsi" w:cs="Tahoma"/>
        </w:rPr>
        <w:t>Created the design documents with the use case diagram, class diagrams and sequence diagrams using Rational Rose</w:t>
      </w:r>
      <w:r w:rsidR="002922F8" w:rsidRPr="00E01FD9">
        <w:rPr>
          <w:rFonts w:asciiTheme="majorHAnsi" w:hAnsiTheme="majorHAnsi" w:cs="Tahoma"/>
        </w:rPr>
        <w:t>.</w:t>
      </w:r>
    </w:p>
    <w:p w14:paraId="5417559B" w14:textId="6C88FD44" w:rsidR="002922F8" w:rsidRDefault="002922F8" w:rsidP="002922F8">
      <w:pPr>
        <w:pStyle w:val="BodyText2"/>
        <w:numPr>
          <w:ilvl w:val="0"/>
          <w:numId w:val="3"/>
        </w:numPr>
        <w:rPr>
          <w:rFonts w:asciiTheme="majorHAnsi" w:hAnsiTheme="majorHAnsi" w:cs="Tahoma"/>
        </w:rPr>
      </w:pPr>
      <w:r w:rsidRPr="00E01FD9">
        <w:rPr>
          <w:rFonts w:asciiTheme="majorHAnsi" w:hAnsiTheme="majorHAnsi" w:cs="Tahoma"/>
        </w:rPr>
        <w:t>Developed</w:t>
      </w:r>
      <w:r w:rsidR="007F7160">
        <w:rPr>
          <w:rFonts w:asciiTheme="majorHAnsi" w:hAnsiTheme="majorHAnsi" w:cs="Tahoma"/>
        </w:rPr>
        <w:t xml:space="preserve"> the import/export utility, which allows users to import/export to/from MS-Excel , CSV and  </w:t>
      </w:r>
    </w:p>
    <w:p w14:paraId="5E691DCD" w14:textId="4EE97EEA" w:rsidR="007F7160" w:rsidRPr="00E01FD9" w:rsidRDefault="00977CD5" w:rsidP="007F7160">
      <w:pPr>
        <w:pStyle w:val="BodyText2"/>
        <w:ind w:left="720"/>
        <w:rPr>
          <w:rFonts w:asciiTheme="majorHAnsi" w:hAnsiTheme="majorHAnsi" w:cs="Tahoma"/>
        </w:rPr>
      </w:pPr>
      <w:r>
        <w:rPr>
          <w:rFonts w:asciiTheme="majorHAnsi" w:hAnsiTheme="majorHAnsi" w:cs="Tahoma"/>
        </w:rPr>
        <w:t>Database</w:t>
      </w:r>
      <w:r w:rsidR="007F7160">
        <w:rPr>
          <w:rFonts w:asciiTheme="majorHAnsi" w:hAnsiTheme="majorHAnsi" w:cs="Tahoma"/>
        </w:rPr>
        <w:t>.</w:t>
      </w:r>
    </w:p>
    <w:p w14:paraId="1E3BF261" w14:textId="77777777" w:rsidR="002922F8" w:rsidRPr="00E01FD9" w:rsidRDefault="002922F8" w:rsidP="002922F8">
      <w:pPr>
        <w:pStyle w:val="BodyText2"/>
        <w:numPr>
          <w:ilvl w:val="0"/>
          <w:numId w:val="3"/>
        </w:numPr>
        <w:rPr>
          <w:rFonts w:asciiTheme="majorHAnsi" w:hAnsiTheme="majorHAnsi" w:cs="Tahoma"/>
        </w:rPr>
      </w:pPr>
      <w:r w:rsidRPr="00E01FD9">
        <w:rPr>
          <w:rFonts w:asciiTheme="majorHAnsi" w:hAnsiTheme="majorHAnsi" w:cs="Tahoma"/>
        </w:rPr>
        <w:t>Involved in developing code for obtaining bean references in spring framework using Dependency Injection (DI) or Inversion of Control (IOC).</w:t>
      </w:r>
    </w:p>
    <w:p w14:paraId="7CCE2942" w14:textId="677D566A" w:rsidR="002922F8" w:rsidRPr="00E01FD9" w:rsidRDefault="002922F8" w:rsidP="002922F8">
      <w:pPr>
        <w:pStyle w:val="BodyText2"/>
        <w:numPr>
          <w:ilvl w:val="0"/>
          <w:numId w:val="3"/>
        </w:numPr>
        <w:rPr>
          <w:rFonts w:asciiTheme="majorHAnsi" w:hAnsiTheme="majorHAnsi" w:cs="Tahoma"/>
        </w:rPr>
      </w:pPr>
      <w:r w:rsidRPr="00E01FD9">
        <w:rPr>
          <w:rFonts w:asciiTheme="majorHAnsi" w:hAnsiTheme="majorHAnsi" w:cs="Tahoma"/>
        </w:rPr>
        <w:t>I</w:t>
      </w:r>
      <w:r w:rsidR="007F7160">
        <w:rPr>
          <w:rFonts w:asciiTheme="majorHAnsi" w:hAnsiTheme="majorHAnsi" w:cs="Tahoma"/>
        </w:rPr>
        <w:t>mplemented the background work using multi-threading which sends the mails in bulk behind the scene.</w:t>
      </w:r>
    </w:p>
    <w:p w14:paraId="31F225A6" w14:textId="33262FF5" w:rsidR="002922F8" w:rsidRPr="00977CD5" w:rsidRDefault="002922F8" w:rsidP="00977CD5">
      <w:pPr>
        <w:pStyle w:val="BodyText2"/>
        <w:numPr>
          <w:ilvl w:val="0"/>
          <w:numId w:val="3"/>
        </w:numPr>
        <w:rPr>
          <w:rFonts w:asciiTheme="majorHAnsi" w:hAnsiTheme="majorHAnsi" w:cs="Tahoma"/>
        </w:rPr>
      </w:pPr>
      <w:r w:rsidRPr="00E01FD9">
        <w:rPr>
          <w:rFonts w:asciiTheme="majorHAnsi" w:hAnsiTheme="majorHAnsi" w:cs="Tahoma"/>
        </w:rPr>
        <w:t>Designed REST APIs that allow sophisticated, effective and low-cost application integration</w:t>
      </w:r>
      <w:r w:rsidR="00977CD5">
        <w:rPr>
          <w:rFonts w:asciiTheme="majorHAnsi" w:hAnsiTheme="majorHAnsi" w:cs="Tahoma"/>
        </w:rPr>
        <w:t>.</w:t>
      </w:r>
    </w:p>
    <w:p w14:paraId="319B133E" w14:textId="77777777" w:rsidR="002922F8" w:rsidRPr="00E01FD9" w:rsidRDefault="002922F8" w:rsidP="002922F8">
      <w:pPr>
        <w:pStyle w:val="BodyText2"/>
        <w:numPr>
          <w:ilvl w:val="0"/>
          <w:numId w:val="3"/>
        </w:numPr>
        <w:rPr>
          <w:rFonts w:asciiTheme="majorHAnsi" w:hAnsiTheme="majorHAnsi" w:cs="Tahoma"/>
        </w:rPr>
      </w:pPr>
      <w:r w:rsidRPr="00E01FD9">
        <w:rPr>
          <w:rFonts w:asciiTheme="majorHAnsi" w:hAnsiTheme="majorHAnsi" w:cs="Tahoma"/>
        </w:rPr>
        <w:t>Developed test cases and tested with Junit.</w:t>
      </w:r>
    </w:p>
    <w:p w14:paraId="253E055F" w14:textId="77777777" w:rsidR="002922F8" w:rsidRPr="00E01FD9" w:rsidRDefault="002922F8" w:rsidP="002922F8">
      <w:pPr>
        <w:pStyle w:val="BodyText2"/>
        <w:numPr>
          <w:ilvl w:val="0"/>
          <w:numId w:val="3"/>
        </w:numPr>
        <w:rPr>
          <w:rFonts w:asciiTheme="majorHAnsi" w:hAnsiTheme="majorHAnsi" w:cs="Tahoma"/>
        </w:rPr>
      </w:pPr>
      <w:r w:rsidRPr="00E01FD9">
        <w:rPr>
          <w:rFonts w:asciiTheme="majorHAnsi" w:hAnsiTheme="majorHAnsi" w:cs="Tahoma"/>
        </w:rPr>
        <w:t>Performed the technical design reviews and code reviews.</w:t>
      </w:r>
    </w:p>
    <w:p w14:paraId="5760CACD" w14:textId="3C7C9B95" w:rsidR="002922F8" w:rsidRPr="00E01FD9" w:rsidRDefault="002922F8" w:rsidP="002922F8">
      <w:pPr>
        <w:pStyle w:val="BodyText2"/>
        <w:numPr>
          <w:ilvl w:val="0"/>
          <w:numId w:val="3"/>
        </w:numPr>
        <w:rPr>
          <w:rFonts w:asciiTheme="majorHAnsi" w:hAnsiTheme="majorHAnsi" w:cs="Tahoma"/>
        </w:rPr>
      </w:pPr>
      <w:r w:rsidRPr="00E01FD9">
        <w:rPr>
          <w:rFonts w:asciiTheme="majorHAnsi" w:hAnsiTheme="majorHAnsi" w:cs="Tahoma"/>
        </w:rPr>
        <w:t xml:space="preserve">Involved in the </w:t>
      </w:r>
      <w:r w:rsidR="00977CD5" w:rsidRPr="00E01FD9">
        <w:rPr>
          <w:rFonts w:asciiTheme="majorHAnsi" w:hAnsiTheme="majorHAnsi" w:cs="Tahoma"/>
        </w:rPr>
        <w:t>defect’s</w:t>
      </w:r>
      <w:r w:rsidRPr="00E01FD9">
        <w:rPr>
          <w:rFonts w:asciiTheme="majorHAnsi" w:hAnsiTheme="majorHAnsi" w:cs="Tahoma"/>
        </w:rPr>
        <w:t xml:space="preserve"> resolution for the better quality and increased performance of product.</w:t>
      </w:r>
    </w:p>
    <w:p w14:paraId="37510AA4" w14:textId="77777777" w:rsidR="002922F8" w:rsidRPr="00E01FD9" w:rsidRDefault="002922F8" w:rsidP="002922F8">
      <w:pPr>
        <w:pStyle w:val="BodyText2"/>
        <w:numPr>
          <w:ilvl w:val="0"/>
          <w:numId w:val="3"/>
        </w:numPr>
        <w:rPr>
          <w:rFonts w:asciiTheme="majorHAnsi" w:hAnsiTheme="majorHAnsi" w:cs="Tahoma"/>
        </w:rPr>
      </w:pPr>
      <w:r w:rsidRPr="00E01FD9">
        <w:rPr>
          <w:rFonts w:asciiTheme="majorHAnsi" w:hAnsiTheme="majorHAnsi" w:cs="Tahoma"/>
        </w:rPr>
        <w:t xml:space="preserve">Extensively followed Agile SCRUM methodology. </w:t>
      </w:r>
    </w:p>
    <w:p w14:paraId="3B120C32" w14:textId="77777777" w:rsidR="002922F8" w:rsidRPr="00E01FD9" w:rsidRDefault="002922F8" w:rsidP="002922F8">
      <w:pPr>
        <w:pStyle w:val="BodyText2"/>
        <w:numPr>
          <w:ilvl w:val="0"/>
          <w:numId w:val="3"/>
        </w:numPr>
        <w:rPr>
          <w:rFonts w:asciiTheme="majorHAnsi" w:hAnsiTheme="majorHAnsi" w:cs="Tahoma"/>
        </w:rPr>
      </w:pPr>
      <w:r w:rsidRPr="00E01FD9">
        <w:rPr>
          <w:rFonts w:asciiTheme="majorHAnsi" w:hAnsiTheme="majorHAnsi" w:cs="Tahoma"/>
        </w:rPr>
        <w:t>Participated in Release and Iteration Planning meetings with engineers.</w:t>
      </w:r>
    </w:p>
    <w:p w14:paraId="3E6AB31B" w14:textId="77777777" w:rsidR="002922F8" w:rsidRPr="00E01FD9" w:rsidRDefault="002922F8" w:rsidP="002922F8">
      <w:pPr>
        <w:pStyle w:val="BodyTextIndent"/>
        <w:rPr>
          <w:rFonts w:asciiTheme="majorHAnsi" w:hAnsiTheme="majorHAnsi"/>
          <w:sz w:val="20"/>
          <w:szCs w:val="20"/>
        </w:rPr>
      </w:pPr>
    </w:p>
    <w:p w14:paraId="1E65DD97" w14:textId="77777777" w:rsidR="002922F8" w:rsidRPr="00E01FD9" w:rsidRDefault="002922F8" w:rsidP="002922F8">
      <w:pPr>
        <w:pStyle w:val="NormalWeb"/>
        <w:spacing w:before="0" w:beforeAutospacing="0" w:after="0" w:afterAutospacing="0"/>
        <w:jc w:val="both"/>
        <w:rPr>
          <w:rFonts w:asciiTheme="majorHAnsi" w:hAnsiTheme="majorHAnsi"/>
          <w:sz w:val="20"/>
          <w:szCs w:val="20"/>
        </w:rPr>
      </w:pPr>
      <w:r w:rsidRPr="00E46AB2">
        <w:rPr>
          <w:rFonts w:asciiTheme="majorHAnsi" w:hAnsiTheme="majorHAnsi"/>
          <w:b/>
          <w:sz w:val="22"/>
          <w:szCs w:val="22"/>
        </w:rPr>
        <w:t>Environment:</w:t>
      </w:r>
      <w:r w:rsidRPr="00E01FD9">
        <w:rPr>
          <w:rFonts w:asciiTheme="majorHAnsi" w:hAnsiTheme="majorHAnsi"/>
          <w:b/>
          <w:sz w:val="20"/>
          <w:szCs w:val="20"/>
        </w:rPr>
        <w:t xml:space="preserve"> </w:t>
      </w:r>
      <w:r w:rsidRPr="00E01FD9">
        <w:rPr>
          <w:rFonts w:asciiTheme="majorHAnsi" w:hAnsiTheme="majorHAnsi" w:cs="Tahoma"/>
          <w:sz w:val="20"/>
          <w:szCs w:val="20"/>
        </w:rPr>
        <w:t>Java 1.6, Hibernate 3.0, JPA, Spring 3.x, HTML 4, JSP, CSS 3, PL/SQL, Eclipse SDE AJAX, JavaScript jQuery, GIT, SVN, XML, Tomcat 7, JBOSS, Oracle 10g, Maven, Eclipse 3.6, JUnit 4.7</w:t>
      </w:r>
    </w:p>
    <w:p w14:paraId="44F2A7F9" w14:textId="77777777" w:rsidR="002922F8" w:rsidRPr="00E01FD9" w:rsidRDefault="002922F8" w:rsidP="002922F8">
      <w:pPr>
        <w:pStyle w:val="BodyTextIndent"/>
        <w:ind w:left="0"/>
        <w:rPr>
          <w:rFonts w:asciiTheme="majorHAnsi" w:hAnsiTheme="majorHAnsi"/>
          <w:sz w:val="20"/>
          <w:szCs w:val="20"/>
        </w:rPr>
      </w:pPr>
    </w:p>
    <w:p w14:paraId="6CFFE741" w14:textId="77777777" w:rsidR="002922F8" w:rsidRPr="00E01FD9" w:rsidRDefault="002922F8" w:rsidP="00256912">
      <w:pPr>
        <w:pStyle w:val="BodyTextIndent"/>
        <w:ind w:left="0"/>
        <w:rPr>
          <w:rFonts w:asciiTheme="majorHAnsi" w:hAnsiTheme="majorHAnsi"/>
          <w:sz w:val="20"/>
          <w:szCs w:val="20"/>
        </w:rPr>
      </w:pPr>
    </w:p>
    <w:sectPr w:rsidR="002922F8" w:rsidRPr="00E01FD9" w:rsidSect="00855498">
      <w:pgSz w:w="12240" w:h="15840"/>
      <w:pgMar w:top="720" w:right="1440" w:bottom="85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BAA4ED" w14:textId="77777777" w:rsidR="00CD00E7" w:rsidRDefault="00CD00E7">
      <w:r>
        <w:separator/>
      </w:r>
    </w:p>
  </w:endnote>
  <w:endnote w:type="continuationSeparator" w:id="0">
    <w:p w14:paraId="22CAE5E6" w14:textId="77777777" w:rsidR="00CD00E7" w:rsidRDefault="00CD0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1AC172" w14:textId="77777777" w:rsidR="00CD00E7" w:rsidRDefault="00CD00E7">
      <w:r>
        <w:separator/>
      </w:r>
    </w:p>
  </w:footnote>
  <w:footnote w:type="continuationSeparator" w:id="0">
    <w:p w14:paraId="564D7B76" w14:textId="77777777" w:rsidR="00CD00E7" w:rsidRDefault="00CD00E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B7F852EE">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DC72A1E0">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86D875F6">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D7B6DA92">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927AEAD8">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08307370">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01B4A4C6">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C5501F24">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0B1A54FC">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nsid w:val="00000002"/>
    <w:multiLevelType w:val="multilevel"/>
    <w:tmpl w:val="00000002"/>
    <w:name w:val="WW8Num2"/>
    <w:lvl w:ilvl="0">
      <w:start w:val="1"/>
      <w:numFmt w:val="bullet"/>
      <w:lvlText w:val="•"/>
      <w:lvlJc w:val="left"/>
      <w:pPr>
        <w:tabs>
          <w:tab w:val="num" w:pos="0"/>
        </w:tabs>
        <w:ind w:left="1003" w:hanging="283"/>
      </w:pPr>
      <w:rPr>
        <w:rFonts w:ascii="Times New Roman" w:hAnsi="Times New Roman" w:cs="Symbol" w:hint="default"/>
        <w:color w:val="auto"/>
        <w:sz w:val="18"/>
        <w:szCs w:val="18"/>
      </w:rPr>
    </w:lvl>
    <w:lvl w:ilvl="1">
      <w:start w:val="1"/>
      <w:numFmt w:val="bullet"/>
      <w:lvlText w:val="•"/>
      <w:lvlJc w:val="left"/>
      <w:pPr>
        <w:tabs>
          <w:tab w:val="num" w:pos="0"/>
        </w:tabs>
        <w:ind w:left="708" w:hanging="283"/>
      </w:pPr>
      <w:rPr>
        <w:rFonts w:ascii="Times New Roman" w:hAnsi="Times New Roman" w:cs="Symbol" w:hint="default"/>
        <w:color w:val="auto"/>
        <w:sz w:val="18"/>
        <w:szCs w:val="18"/>
      </w:rPr>
    </w:lvl>
    <w:lvl w:ilvl="2">
      <w:start w:val="1"/>
      <w:numFmt w:val="bullet"/>
      <w:lvlText w:val="•"/>
      <w:lvlJc w:val="left"/>
      <w:pPr>
        <w:tabs>
          <w:tab w:val="num" w:pos="0"/>
        </w:tabs>
        <w:ind w:left="1414" w:hanging="283"/>
      </w:pPr>
      <w:rPr>
        <w:rFonts w:ascii="Times New Roman" w:hAnsi="Times New Roman" w:cs="Symbol" w:hint="default"/>
        <w:color w:val="auto"/>
        <w:sz w:val="18"/>
        <w:szCs w:val="18"/>
      </w:rPr>
    </w:lvl>
    <w:lvl w:ilvl="3">
      <w:start w:val="1"/>
      <w:numFmt w:val="bullet"/>
      <w:lvlText w:val="•"/>
      <w:lvlJc w:val="left"/>
      <w:pPr>
        <w:tabs>
          <w:tab w:val="num" w:pos="0"/>
        </w:tabs>
        <w:ind w:left="2121" w:hanging="283"/>
      </w:pPr>
      <w:rPr>
        <w:rFonts w:ascii="Times New Roman" w:hAnsi="Times New Roman" w:cs="Symbol" w:hint="default"/>
        <w:color w:val="auto"/>
        <w:sz w:val="18"/>
        <w:szCs w:val="18"/>
      </w:rPr>
    </w:lvl>
    <w:lvl w:ilvl="4">
      <w:start w:val="1"/>
      <w:numFmt w:val="bullet"/>
      <w:lvlText w:val="•"/>
      <w:lvlJc w:val="left"/>
      <w:pPr>
        <w:tabs>
          <w:tab w:val="num" w:pos="0"/>
        </w:tabs>
        <w:ind w:left="2828" w:hanging="283"/>
      </w:pPr>
      <w:rPr>
        <w:rFonts w:ascii="Times New Roman" w:hAnsi="Times New Roman" w:cs="Symbol" w:hint="default"/>
        <w:color w:val="auto"/>
        <w:sz w:val="18"/>
        <w:szCs w:val="18"/>
      </w:rPr>
    </w:lvl>
    <w:lvl w:ilvl="5">
      <w:start w:val="1"/>
      <w:numFmt w:val="bullet"/>
      <w:lvlText w:val="•"/>
      <w:lvlJc w:val="left"/>
      <w:pPr>
        <w:tabs>
          <w:tab w:val="num" w:pos="0"/>
        </w:tabs>
        <w:ind w:left="3535" w:hanging="283"/>
      </w:pPr>
      <w:rPr>
        <w:rFonts w:ascii="Times New Roman" w:hAnsi="Times New Roman" w:cs="Symbol" w:hint="default"/>
        <w:color w:val="auto"/>
        <w:sz w:val="18"/>
        <w:szCs w:val="18"/>
      </w:rPr>
    </w:lvl>
    <w:lvl w:ilvl="6">
      <w:start w:val="1"/>
      <w:numFmt w:val="bullet"/>
      <w:lvlText w:val="•"/>
      <w:lvlJc w:val="left"/>
      <w:pPr>
        <w:tabs>
          <w:tab w:val="num" w:pos="0"/>
        </w:tabs>
        <w:ind w:left="4242" w:hanging="283"/>
      </w:pPr>
      <w:rPr>
        <w:rFonts w:ascii="Times New Roman" w:hAnsi="Times New Roman" w:cs="Symbol" w:hint="default"/>
        <w:color w:val="auto"/>
        <w:sz w:val="18"/>
        <w:szCs w:val="18"/>
      </w:rPr>
    </w:lvl>
    <w:lvl w:ilvl="7">
      <w:start w:val="1"/>
      <w:numFmt w:val="bullet"/>
      <w:lvlText w:val="•"/>
      <w:lvlJc w:val="left"/>
      <w:pPr>
        <w:tabs>
          <w:tab w:val="num" w:pos="0"/>
        </w:tabs>
        <w:ind w:left="4949" w:hanging="283"/>
      </w:pPr>
      <w:rPr>
        <w:rFonts w:ascii="Times New Roman" w:hAnsi="Times New Roman" w:cs="Symbol" w:hint="default"/>
        <w:color w:val="auto"/>
        <w:sz w:val="18"/>
        <w:szCs w:val="18"/>
      </w:rPr>
    </w:lvl>
    <w:lvl w:ilvl="8">
      <w:start w:val="1"/>
      <w:numFmt w:val="bullet"/>
      <w:lvlText w:val="•"/>
      <w:lvlJc w:val="left"/>
      <w:pPr>
        <w:tabs>
          <w:tab w:val="num" w:pos="0"/>
        </w:tabs>
        <w:ind w:left="5656" w:hanging="283"/>
      </w:pPr>
      <w:rPr>
        <w:rFonts w:ascii="Times New Roman" w:hAnsi="Times New Roman" w:cs="Symbol" w:hint="default"/>
        <w:color w:val="auto"/>
        <w:sz w:val="18"/>
        <w:szCs w:val="18"/>
      </w:rPr>
    </w:lvl>
  </w:abstractNum>
  <w:abstractNum w:abstractNumId="2">
    <w:nsid w:val="00000003"/>
    <w:multiLevelType w:val="hybridMultilevel"/>
    <w:tmpl w:val="00000003"/>
    <w:lvl w:ilvl="0" w:tplc="02C6B0FC">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2E26D3CA">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85B8455A">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ED8470C2">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4796BB70">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48C62572">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A3EA59A">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93D25DE6">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9CC6FACA">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3">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4">
    <w:nsid w:val="06DB2924"/>
    <w:multiLevelType w:val="hybridMultilevel"/>
    <w:tmpl w:val="E390BB76"/>
    <w:lvl w:ilvl="0" w:tplc="B722130A">
      <w:start w:val="1"/>
      <w:numFmt w:val="bullet"/>
      <w:lvlText w:val=""/>
      <w:lvlJc w:val="left"/>
      <w:pPr>
        <w:tabs>
          <w:tab w:val="num" w:pos="1800"/>
        </w:tabs>
        <w:ind w:left="1800" w:hanging="360"/>
      </w:pPr>
      <w:rPr>
        <w:rFonts w:ascii="Symbol" w:hAnsi="Symbol" w:hint="default"/>
        <w:color w:val="auto"/>
        <w:sz w:val="18"/>
        <w:szCs w:val="18"/>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nsid w:val="11134BF8"/>
    <w:multiLevelType w:val="hybridMultilevel"/>
    <w:tmpl w:val="1436B9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83E4066"/>
    <w:multiLevelType w:val="hybridMultilevel"/>
    <w:tmpl w:val="8B244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pStyle w:val="Heading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707E2B"/>
    <w:multiLevelType w:val="hybridMultilevel"/>
    <w:tmpl w:val="2EF0F3D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 w:hanging="360"/>
      </w:pPr>
      <w:rPr>
        <w:rFonts w:ascii="Courier New" w:hAnsi="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8">
    <w:nsid w:val="26281334"/>
    <w:multiLevelType w:val="hybridMultilevel"/>
    <w:tmpl w:val="C8D2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AB20B0"/>
    <w:multiLevelType w:val="hybridMultilevel"/>
    <w:tmpl w:val="619AE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44F086F"/>
    <w:multiLevelType w:val="hybridMultilevel"/>
    <w:tmpl w:val="97C6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69683D"/>
    <w:multiLevelType w:val="hybridMultilevel"/>
    <w:tmpl w:val="8C5AF4AA"/>
    <w:lvl w:ilvl="0" w:tplc="FFFFFFFF">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8A37366"/>
    <w:multiLevelType w:val="hybridMultilevel"/>
    <w:tmpl w:val="2E6EB23E"/>
    <w:lvl w:ilvl="0" w:tplc="A1EC7D54">
      <w:numFmt w:val="bullet"/>
      <w:pStyle w:val="ExperienceBullets"/>
      <w:lvlText w:val=""/>
      <w:lvlJc w:val="left"/>
      <w:pPr>
        <w:tabs>
          <w:tab w:val="num" w:pos="2160"/>
        </w:tabs>
        <w:ind w:left="2160" w:hanging="360"/>
      </w:pPr>
      <w:rPr>
        <w:rFonts w:ascii="Symbol" w:hAnsi="Symbol" w:cs="Times New Roman" w:hint="default"/>
        <w:color w:val="auto"/>
      </w:rPr>
    </w:lvl>
    <w:lvl w:ilvl="1" w:tplc="6B9248B6">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E0E623F"/>
    <w:multiLevelType w:val="hybridMultilevel"/>
    <w:tmpl w:val="C7000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25E5A0C"/>
    <w:multiLevelType w:val="multilevel"/>
    <w:tmpl w:val="7D12A48A"/>
    <w:lvl w:ilvl="0">
      <w:start w:val="1"/>
      <w:numFmt w:val="bullet"/>
      <w:lvlText w:val="♦"/>
      <w:lvlJc w:val="left"/>
      <w:pPr>
        <w:ind w:left="720" w:firstLine="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nsid w:val="48C57C23"/>
    <w:multiLevelType w:val="hybridMultilevel"/>
    <w:tmpl w:val="5456DF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7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16">
    <w:nsid w:val="4B8B51FF"/>
    <w:multiLevelType w:val="hybridMultilevel"/>
    <w:tmpl w:val="B546C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D0A2DCA"/>
    <w:multiLevelType w:val="hybridMultilevel"/>
    <w:tmpl w:val="B0621156"/>
    <w:lvl w:ilvl="0" w:tplc="04090001">
      <w:start w:val="1"/>
      <w:numFmt w:val="bullet"/>
      <w:lvlText w:val=""/>
      <w:lvlJc w:val="left"/>
      <w:pPr>
        <w:tabs>
          <w:tab w:val="num" w:pos="360"/>
        </w:tabs>
        <w:ind w:left="360" w:hanging="360"/>
      </w:pPr>
      <w:rPr>
        <w:rFonts w:ascii="Symbol" w:hAnsi="Symbol" w:hint="default"/>
        <w:sz w:val="18"/>
      </w:rPr>
    </w:lvl>
    <w:lvl w:ilvl="1" w:tplc="04090001">
      <w:start w:val="1"/>
      <w:numFmt w:val="bullet"/>
      <w:lvlText w:val=""/>
      <w:lvlJc w:val="left"/>
      <w:pPr>
        <w:tabs>
          <w:tab w:val="num" w:pos="1080"/>
        </w:tabs>
        <w:ind w:left="1080" w:hanging="360"/>
      </w:pPr>
      <w:rPr>
        <w:rFonts w:ascii="Symbol" w:hAnsi="Symbol" w:hint="default"/>
        <w:sz w:val="18"/>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nsid w:val="52F370FA"/>
    <w:multiLevelType w:val="hybridMultilevel"/>
    <w:tmpl w:val="85D843F0"/>
    <w:lvl w:ilvl="0" w:tplc="A21A6A22">
      <w:start w:val="1"/>
      <w:numFmt w:val="bullet"/>
      <w:pStyle w:val="CompanyName"/>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661563"/>
    <w:multiLevelType w:val="hybridMultilevel"/>
    <w:tmpl w:val="3EC0B5C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CC83B34"/>
    <w:multiLevelType w:val="hybridMultilevel"/>
    <w:tmpl w:val="0546AE8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61204D43"/>
    <w:multiLevelType w:val="multilevel"/>
    <w:tmpl w:val="76CA9B98"/>
    <w:lvl w:ilvl="0">
      <w:start w:val="1"/>
      <w:numFmt w:val="bullet"/>
      <w:lvlText w:val="♦"/>
      <w:lvlJc w:val="left"/>
      <w:pPr>
        <w:ind w:left="720" w:firstLine="360"/>
      </w:pPr>
      <w:rPr>
        <w:rFonts w:ascii="Arial" w:eastAsia="Arial" w:hAnsi="Arial" w:cs="Arial"/>
        <w:color w:val="000000"/>
        <w:sz w:val="18"/>
        <w:szCs w:val="18"/>
        <w:highlight w:val="white"/>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nsid w:val="62954791"/>
    <w:multiLevelType w:val="hybridMultilevel"/>
    <w:tmpl w:val="7D0A4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7B5300"/>
    <w:multiLevelType w:val="multilevel"/>
    <w:tmpl w:val="E014E43E"/>
    <w:lvl w:ilvl="0">
      <w:start w:val="1"/>
      <w:numFmt w:val="bullet"/>
      <w:lvlText w:val="♦"/>
      <w:lvlJc w:val="left"/>
      <w:pPr>
        <w:ind w:left="720" w:firstLine="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nsid w:val="77C646B4"/>
    <w:multiLevelType w:val="hybridMultilevel"/>
    <w:tmpl w:val="6736E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7FE07D91"/>
    <w:multiLevelType w:val="hybridMultilevel"/>
    <w:tmpl w:val="3118C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16"/>
  </w:num>
  <w:num w:numId="3">
    <w:abstractNumId w:val="9"/>
  </w:num>
  <w:num w:numId="4">
    <w:abstractNumId w:val="5"/>
  </w:num>
  <w:num w:numId="5">
    <w:abstractNumId w:val="13"/>
  </w:num>
  <w:num w:numId="6">
    <w:abstractNumId w:val="12"/>
  </w:num>
  <w:num w:numId="7">
    <w:abstractNumId w:val="19"/>
  </w:num>
  <w:num w:numId="8">
    <w:abstractNumId w:val="4"/>
  </w:num>
  <w:num w:numId="9">
    <w:abstractNumId w:val="3"/>
  </w:num>
  <w:num w:numId="10">
    <w:abstractNumId w:val="20"/>
  </w:num>
  <w:num w:numId="11">
    <w:abstractNumId w:val="7"/>
  </w:num>
  <w:num w:numId="12">
    <w:abstractNumId w:val="14"/>
  </w:num>
  <w:num w:numId="13">
    <w:abstractNumId w:val="0"/>
  </w:num>
  <w:num w:numId="14">
    <w:abstractNumId w:val="2"/>
  </w:num>
  <w:num w:numId="15">
    <w:abstractNumId w:val="22"/>
  </w:num>
  <w:num w:numId="16">
    <w:abstractNumId w:val="10"/>
  </w:num>
  <w:num w:numId="17">
    <w:abstractNumId w:val="17"/>
  </w:num>
  <w:num w:numId="18">
    <w:abstractNumId w:val="15"/>
  </w:num>
  <w:num w:numId="19">
    <w:abstractNumId w:val="11"/>
  </w:num>
  <w:num w:numId="20">
    <w:abstractNumId w:val="21"/>
  </w:num>
  <w:num w:numId="21">
    <w:abstractNumId w:val="23"/>
  </w:num>
  <w:num w:numId="22">
    <w:abstractNumId w:val="18"/>
  </w:num>
  <w:num w:numId="23">
    <w:abstractNumId w:val="24"/>
  </w:num>
  <w:num w:numId="24">
    <w:abstractNumId w:val="1"/>
  </w:num>
  <w:num w:numId="25">
    <w:abstractNumId w:val="6"/>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8CD"/>
    <w:rsid w:val="00000FC3"/>
    <w:rsid w:val="00002204"/>
    <w:rsid w:val="0000314A"/>
    <w:rsid w:val="0000317D"/>
    <w:rsid w:val="000058FE"/>
    <w:rsid w:val="00005CCD"/>
    <w:rsid w:val="0000627E"/>
    <w:rsid w:val="000139A8"/>
    <w:rsid w:val="000159C1"/>
    <w:rsid w:val="000216F6"/>
    <w:rsid w:val="000307D8"/>
    <w:rsid w:val="00035490"/>
    <w:rsid w:val="0003700F"/>
    <w:rsid w:val="000447E9"/>
    <w:rsid w:val="00045A48"/>
    <w:rsid w:val="000461E0"/>
    <w:rsid w:val="000524AC"/>
    <w:rsid w:val="00053637"/>
    <w:rsid w:val="000547D0"/>
    <w:rsid w:val="00055AE8"/>
    <w:rsid w:val="00056634"/>
    <w:rsid w:val="00057784"/>
    <w:rsid w:val="0006158D"/>
    <w:rsid w:val="00061C9F"/>
    <w:rsid w:val="000628E2"/>
    <w:rsid w:val="000659C3"/>
    <w:rsid w:val="00065D70"/>
    <w:rsid w:val="00065FB5"/>
    <w:rsid w:val="000668CD"/>
    <w:rsid w:val="000668D2"/>
    <w:rsid w:val="00074172"/>
    <w:rsid w:val="00074D2F"/>
    <w:rsid w:val="00076B0A"/>
    <w:rsid w:val="00082473"/>
    <w:rsid w:val="0008266A"/>
    <w:rsid w:val="00082A15"/>
    <w:rsid w:val="00083E44"/>
    <w:rsid w:val="00085F3E"/>
    <w:rsid w:val="00086B8C"/>
    <w:rsid w:val="00093E71"/>
    <w:rsid w:val="00096B36"/>
    <w:rsid w:val="000A1465"/>
    <w:rsid w:val="000A3AE0"/>
    <w:rsid w:val="000A5DD1"/>
    <w:rsid w:val="000A73E5"/>
    <w:rsid w:val="000B1531"/>
    <w:rsid w:val="000B5774"/>
    <w:rsid w:val="000B5E77"/>
    <w:rsid w:val="000C3084"/>
    <w:rsid w:val="000C717D"/>
    <w:rsid w:val="000D0576"/>
    <w:rsid w:val="000D2958"/>
    <w:rsid w:val="000D4710"/>
    <w:rsid w:val="000D47A5"/>
    <w:rsid w:val="000D718D"/>
    <w:rsid w:val="000D7675"/>
    <w:rsid w:val="000E02AF"/>
    <w:rsid w:val="000E0B75"/>
    <w:rsid w:val="000E1AA9"/>
    <w:rsid w:val="000E3A9F"/>
    <w:rsid w:val="000E6F38"/>
    <w:rsid w:val="000F3BF9"/>
    <w:rsid w:val="000F7676"/>
    <w:rsid w:val="000F7BFB"/>
    <w:rsid w:val="00100C2F"/>
    <w:rsid w:val="00102E59"/>
    <w:rsid w:val="001038CD"/>
    <w:rsid w:val="00103A67"/>
    <w:rsid w:val="0010439C"/>
    <w:rsid w:val="0010739A"/>
    <w:rsid w:val="00112EDD"/>
    <w:rsid w:val="00115226"/>
    <w:rsid w:val="0011595E"/>
    <w:rsid w:val="00127F97"/>
    <w:rsid w:val="00131439"/>
    <w:rsid w:val="00135908"/>
    <w:rsid w:val="001364E9"/>
    <w:rsid w:val="0013740B"/>
    <w:rsid w:val="00141792"/>
    <w:rsid w:val="00146BED"/>
    <w:rsid w:val="001537F3"/>
    <w:rsid w:val="0015529D"/>
    <w:rsid w:val="00155EB9"/>
    <w:rsid w:val="0016088F"/>
    <w:rsid w:val="00160FBD"/>
    <w:rsid w:val="00164B28"/>
    <w:rsid w:val="00167174"/>
    <w:rsid w:val="00167443"/>
    <w:rsid w:val="00167707"/>
    <w:rsid w:val="001723DC"/>
    <w:rsid w:val="00173815"/>
    <w:rsid w:val="00174755"/>
    <w:rsid w:val="0017496B"/>
    <w:rsid w:val="0017510A"/>
    <w:rsid w:val="001758D3"/>
    <w:rsid w:val="001772B8"/>
    <w:rsid w:val="00177A1E"/>
    <w:rsid w:val="00181B05"/>
    <w:rsid w:val="00182BE2"/>
    <w:rsid w:val="001946CF"/>
    <w:rsid w:val="00194C54"/>
    <w:rsid w:val="00194CDE"/>
    <w:rsid w:val="00196BA2"/>
    <w:rsid w:val="001A157A"/>
    <w:rsid w:val="001A161E"/>
    <w:rsid w:val="001A3FBB"/>
    <w:rsid w:val="001A6189"/>
    <w:rsid w:val="001A7C0D"/>
    <w:rsid w:val="001A7C89"/>
    <w:rsid w:val="001B0E6E"/>
    <w:rsid w:val="001B1502"/>
    <w:rsid w:val="001B172B"/>
    <w:rsid w:val="001B1CCA"/>
    <w:rsid w:val="001B2925"/>
    <w:rsid w:val="001B32E1"/>
    <w:rsid w:val="001B6B67"/>
    <w:rsid w:val="001C14FA"/>
    <w:rsid w:val="001C60A4"/>
    <w:rsid w:val="001D5B5E"/>
    <w:rsid w:val="001D661D"/>
    <w:rsid w:val="001D7302"/>
    <w:rsid w:val="001E5FF5"/>
    <w:rsid w:val="001F203A"/>
    <w:rsid w:val="001F2B4B"/>
    <w:rsid w:val="001F630A"/>
    <w:rsid w:val="001F742C"/>
    <w:rsid w:val="002002D4"/>
    <w:rsid w:val="002015B8"/>
    <w:rsid w:val="00204DA6"/>
    <w:rsid w:val="0020642B"/>
    <w:rsid w:val="00213758"/>
    <w:rsid w:val="00215260"/>
    <w:rsid w:val="00215F53"/>
    <w:rsid w:val="00216055"/>
    <w:rsid w:val="0022293E"/>
    <w:rsid w:val="002243C0"/>
    <w:rsid w:val="00224ABD"/>
    <w:rsid w:val="00224DED"/>
    <w:rsid w:val="0022659C"/>
    <w:rsid w:val="002275A4"/>
    <w:rsid w:val="002315BD"/>
    <w:rsid w:val="00233571"/>
    <w:rsid w:val="00234670"/>
    <w:rsid w:val="002347B1"/>
    <w:rsid w:val="0023484B"/>
    <w:rsid w:val="00234DF3"/>
    <w:rsid w:val="0024511E"/>
    <w:rsid w:val="00246180"/>
    <w:rsid w:val="00246DFA"/>
    <w:rsid w:val="0025276B"/>
    <w:rsid w:val="002528A8"/>
    <w:rsid w:val="00256829"/>
    <w:rsid w:val="00256912"/>
    <w:rsid w:val="002574A0"/>
    <w:rsid w:val="002602AE"/>
    <w:rsid w:val="00263A99"/>
    <w:rsid w:val="00267041"/>
    <w:rsid w:val="00277A31"/>
    <w:rsid w:val="002807A7"/>
    <w:rsid w:val="00281420"/>
    <w:rsid w:val="00282A36"/>
    <w:rsid w:val="00283DD5"/>
    <w:rsid w:val="002862F3"/>
    <w:rsid w:val="002922F8"/>
    <w:rsid w:val="0029472A"/>
    <w:rsid w:val="00296E71"/>
    <w:rsid w:val="002A3F46"/>
    <w:rsid w:val="002A77E3"/>
    <w:rsid w:val="002A7ED7"/>
    <w:rsid w:val="002B39F7"/>
    <w:rsid w:val="002B4102"/>
    <w:rsid w:val="002B7EC5"/>
    <w:rsid w:val="002C2D56"/>
    <w:rsid w:val="002C2DD4"/>
    <w:rsid w:val="002C44E3"/>
    <w:rsid w:val="002C6580"/>
    <w:rsid w:val="002D0008"/>
    <w:rsid w:val="002D2C43"/>
    <w:rsid w:val="002D50A4"/>
    <w:rsid w:val="002D5A1F"/>
    <w:rsid w:val="002D6FD2"/>
    <w:rsid w:val="002F19AC"/>
    <w:rsid w:val="002F1D70"/>
    <w:rsid w:val="00300EBA"/>
    <w:rsid w:val="0030346A"/>
    <w:rsid w:val="00304C00"/>
    <w:rsid w:val="00307649"/>
    <w:rsid w:val="00311F66"/>
    <w:rsid w:val="003130E1"/>
    <w:rsid w:val="003133FA"/>
    <w:rsid w:val="00314F4B"/>
    <w:rsid w:val="0032464D"/>
    <w:rsid w:val="00324D45"/>
    <w:rsid w:val="00324DB3"/>
    <w:rsid w:val="00325D4B"/>
    <w:rsid w:val="003271A0"/>
    <w:rsid w:val="003273FA"/>
    <w:rsid w:val="00332E74"/>
    <w:rsid w:val="0033403E"/>
    <w:rsid w:val="00335F46"/>
    <w:rsid w:val="00342C23"/>
    <w:rsid w:val="00343B6C"/>
    <w:rsid w:val="00343DF8"/>
    <w:rsid w:val="00347739"/>
    <w:rsid w:val="0035018E"/>
    <w:rsid w:val="0035307C"/>
    <w:rsid w:val="00354CB4"/>
    <w:rsid w:val="00354FFF"/>
    <w:rsid w:val="00355636"/>
    <w:rsid w:val="00357403"/>
    <w:rsid w:val="00360AA0"/>
    <w:rsid w:val="003652BF"/>
    <w:rsid w:val="0037241B"/>
    <w:rsid w:val="00374E02"/>
    <w:rsid w:val="00380557"/>
    <w:rsid w:val="0039245D"/>
    <w:rsid w:val="00396067"/>
    <w:rsid w:val="00396638"/>
    <w:rsid w:val="003A1155"/>
    <w:rsid w:val="003A11D4"/>
    <w:rsid w:val="003A5157"/>
    <w:rsid w:val="003A55D7"/>
    <w:rsid w:val="003A5C35"/>
    <w:rsid w:val="003A70BD"/>
    <w:rsid w:val="003A7391"/>
    <w:rsid w:val="003A7C79"/>
    <w:rsid w:val="003B2611"/>
    <w:rsid w:val="003B630F"/>
    <w:rsid w:val="003B6AE9"/>
    <w:rsid w:val="003C387A"/>
    <w:rsid w:val="003C3A70"/>
    <w:rsid w:val="003C3DBE"/>
    <w:rsid w:val="003C4156"/>
    <w:rsid w:val="003C58D2"/>
    <w:rsid w:val="003C6B5B"/>
    <w:rsid w:val="003C7824"/>
    <w:rsid w:val="003D128C"/>
    <w:rsid w:val="003D383A"/>
    <w:rsid w:val="003D551C"/>
    <w:rsid w:val="003D6259"/>
    <w:rsid w:val="003D66C9"/>
    <w:rsid w:val="003D7605"/>
    <w:rsid w:val="003E139D"/>
    <w:rsid w:val="003E1616"/>
    <w:rsid w:val="003E182B"/>
    <w:rsid w:val="003E44A5"/>
    <w:rsid w:val="003E5A0E"/>
    <w:rsid w:val="003F2435"/>
    <w:rsid w:val="003F2BB3"/>
    <w:rsid w:val="003F715A"/>
    <w:rsid w:val="003F7F69"/>
    <w:rsid w:val="00403078"/>
    <w:rsid w:val="0040359E"/>
    <w:rsid w:val="00404A6F"/>
    <w:rsid w:val="00413194"/>
    <w:rsid w:val="00414A40"/>
    <w:rsid w:val="00414EC2"/>
    <w:rsid w:val="004164E4"/>
    <w:rsid w:val="00417C10"/>
    <w:rsid w:val="00420908"/>
    <w:rsid w:val="00421021"/>
    <w:rsid w:val="004211FC"/>
    <w:rsid w:val="004233E2"/>
    <w:rsid w:val="0042454E"/>
    <w:rsid w:val="0042606A"/>
    <w:rsid w:val="004266E0"/>
    <w:rsid w:val="00427D13"/>
    <w:rsid w:val="00430343"/>
    <w:rsid w:val="00430456"/>
    <w:rsid w:val="00432523"/>
    <w:rsid w:val="004352FE"/>
    <w:rsid w:val="00441B22"/>
    <w:rsid w:val="00450EB2"/>
    <w:rsid w:val="00452A36"/>
    <w:rsid w:val="0045526C"/>
    <w:rsid w:val="0046295A"/>
    <w:rsid w:val="00464B0F"/>
    <w:rsid w:val="00467A7B"/>
    <w:rsid w:val="00470B1C"/>
    <w:rsid w:val="00472D12"/>
    <w:rsid w:val="00472E80"/>
    <w:rsid w:val="00473ECE"/>
    <w:rsid w:val="00476758"/>
    <w:rsid w:val="00483084"/>
    <w:rsid w:val="00484CEB"/>
    <w:rsid w:val="004860B9"/>
    <w:rsid w:val="004873CE"/>
    <w:rsid w:val="004929DA"/>
    <w:rsid w:val="00495768"/>
    <w:rsid w:val="0049791A"/>
    <w:rsid w:val="004A0300"/>
    <w:rsid w:val="004A06B8"/>
    <w:rsid w:val="004A40D7"/>
    <w:rsid w:val="004A5E6F"/>
    <w:rsid w:val="004A76A1"/>
    <w:rsid w:val="004B481A"/>
    <w:rsid w:val="004C1852"/>
    <w:rsid w:val="004C1A74"/>
    <w:rsid w:val="004C3E9C"/>
    <w:rsid w:val="004D29A0"/>
    <w:rsid w:val="004D3407"/>
    <w:rsid w:val="004E41ED"/>
    <w:rsid w:val="004E5F2B"/>
    <w:rsid w:val="004E67DB"/>
    <w:rsid w:val="004F014F"/>
    <w:rsid w:val="004F2566"/>
    <w:rsid w:val="004F6B8F"/>
    <w:rsid w:val="004F6E93"/>
    <w:rsid w:val="005002C8"/>
    <w:rsid w:val="00502012"/>
    <w:rsid w:val="0051349A"/>
    <w:rsid w:val="005200CB"/>
    <w:rsid w:val="00521832"/>
    <w:rsid w:val="00523741"/>
    <w:rsid w:val="00527C94"/>
    <w:rsid w:val="00527D01"/>
    <w:rsid w:val="00533956"/>
    <w:rsid w:val="00540E0C"/>
    <w:rsid w:val="00547BDB"/>
    <w:rsid w:val="00550C24"/>
    <w:rsid w:val="00552049"/>
    <w:rsid w:val="005520E4"/>
    <w:rsid w:val="00552F42"/>
    <w:rsid w:val="00553027"/>
    <w:rsid w:val="0055721E"/>
    <w:rsid w:val="00557E7D"/>
    <w:rsid w:val="00562AC8"/>
    <w:rsid w:val="00563525"/>
    <w:rsid w:val="0056517B"/>
    <w:rsid w:val="005703C9"/>
    <w:rsid w:val="0057049E"/>
    <w:rsid w:val="00572508"/>
    <w:rsid w:val="005736E0"/>
    <w:rsid w:val="00573E28"/>
    <w:rsid w:val="00576033"/>
    <w:rsid w:val="00580BA8"/>
    <w:rsid w:val="00594D4B"/>
    <w:rsid w:val="005A004A"/>
    <w:rsid w:val="005A0563"/>
    <w:rsid w:val="005A2C4A"/>
    <w:rsid w:val="005A462C"/>
    <w:rsid w:val="005A4A97"/>
    <w:rsid w:val="005A645A"/>
    <w:rsid w:val="005A65FA"/>
    <w:rsid w:val="005A6991"/>
    <w:rsid w:val="005B0941"/>
    <w:rsid w:val="005B509D"/>
    <w:rsid w:val="005B52A2"/>
    <w:rsid w:val="005C30FB"/>
    <w:rsid w:val="005C6B6C"/>
    <w:rsid w:val="005D0937"/>
    <w:rsid w:val="005D3627"/>
    <w:rsid w:val="005D4948"/>
    <w:rsid w:val="005D7F0D"/>
    <w:rsid w:val="005E0A48"/>
    <w:rsid w:val="005E28D1"/>
    <w:rsid w:val="005E425E"/>
    <w:rsid w:val="005E4717"/>
    <w:rsid w:val="005E7F40"/>
    <w:rsid w:val="005F27F2"/>
    <w:rsid w:val="005F3D69"/>
    <w:rsid w:val="005F5AC3"/>
    <w:rsid w:val="005F7257"/>
    <w:rsid w:val="005F79B5"/>
    <w:rsid w:val="00603EBF"/>
    <w:rsid w:val="00610D6F"/>
    <w:rsid w:val="006113F0"/>
    <w:rsid w:val="00612AF6"/>
    <w:rsid w:val="00620A81"/>
    <w:rsid w:val="006244CB"/>
    <w:rsid w:val="00624DB0"/>
    <w:rsid w:val="0063220E"/>
    <w:rsid w:val="00633AC1"/>
    <w:rsid w:val="006373B6"/>
    <w:rsid w:val="0064129F"/>
    <w:rsid w:val="00641397"/>
    <w:rsid w:val="00643825"/>
    <w:rsid w:val="006459F8"/>
    <w:rsid w:val="0065024D"/>
    <w:rsid w:val="0065059A"/>
    <w:rsid w:val="00650ECD"/>
    <w:rsid w:val="00654982"/>
    <w:rsid w:val="00657368"/>
    <w:rsid w:val="00660FBA"/>
    <w:rsid w:val="0067353F"/>
    <w:rsid w:val="00673863"/>
    <w:rsid w:val="00674175"/>
    <w:rsid w:val="00674A92"/>
    <w:rsid w:val="006818B4"/>
    <w:rsid w:val="00686177"/>
    <w:rsid w:val="00686E72"/>
    <w:rsid w:val="00687A31"/>
    <w:rsid w:val="00690DD6"/>
    <w:rsid w:val="006932F4"/>
    <w:rsid w:val="00694205"/>
    <w:rsid w:val="0069544E"/>
    <w:rsid w:val="006A0EE3"/>
    <w:rsid w:val="006A684F"/>
    <w:rsid w:val="006A6933"/>
    <w:rsid w:val="006A762E"/>
    <w:rsid w:val="006B4FCC"/>
    <w:rsid w:val="006B5D23"/>
    <w:rsid w:val="006B6406"/>
    <w:rsid w:val="006B692B"/>
    <w:rsid w:val="006C5DF6"/>
    <w:rsid w:val="006C6615"/>
    <w:rsid w:val="006C7468"/>
    <w:rsid w:val="006C7693"/>
    <w:rsid w:val="006D144D"/>
    <w:rsid w:val="006D1D72"/>
    <w:rsid w:val="006D4FA7"/>
    <w:rsid w:val="006D6AE7"/>
    <w:rsid w:val="006E278F"/>
    <w:rsid w:val="006E29C5"/>
    <w:rsid w:val="006E3BE0"/>
    <w:rsid w:val="006E6930"/>
    <w:rsid w:val="006E6DCC"/>
    <w:rsid w:val="006E7FE8"/>
    <w:rsid w:val="006F158E"/>
    <w:rsid w:val="006F21C5"/>
    <w:rsid w:val="006F484D"/>
    <w:rsid w:val="006F4F78"/>
    <w:rsid w:val="006F6CE0"/>
    <w:rsid w:val="0070670A"/>
    <w:rsid w:val="00712517"/>
    <w:rsid w:val="0071288A"/>
    <w:rsid w:val="007209F4"/>
    <w:rsid w:val="00721824"/>
    <w:rsid w:val="00722C79"/>
    <w:rsid w:val="00724237"/>
    <w:rsid w:val="00724272"/>
    <w:rsid w:val="0073032E"/>
    <w:rsid w:val="007342DD"/>
    <w:rsid w:val="007344A8"/>
    <w:rsid w:val="00737A99"/>
    <w:rsid w:val="00747850"/>
    <w:rsid w:val="00753CAC"/>
    <w:rsid w:val="0076035A"/>
    <w:rsid w:val="00770EDF"/>
    <w:rsid w:val="0077558F"/>
    <w:rsid w:val="00782073"/>
    <w:rsid w:val="00782247"/>
    <w:rsid w:val="007851F8"/>
    <w:rsid w:val="007852F1"/>
    <w:rsid w:val="00790D73"/>
    <w:rsid w:val="007933C0"/>
    <w:rsid w:val="007967BE"/>
    <w:rsid w:val="007A0337"/>
    <w:rsid w:val="007A2A3B"/>
    <w:rsid w:val="007A2E9E"/>
    <w:rsid w:val="007A33F0"/>
    <w:rsid w:val="007A360A"/>
    <w:rsid w:val="007A53D4"/>
    <w:rsid w:val="007B131A"/>
    <w:rsid w:val="007B287C"/>
    <w:rsid w:val="007B2B2E"/>
    <w:rsid w:val="007B591F"/>
    <w:rsid w:val="007B5BE2"/>
    <w:rsid w:val="007C00EB"/>
    <w:rsid w:val="007C28AA"/>
    <w:rsid w:val="007C5C0F"/>
    <w:rsid w:val="007D18FF"/>
    <w:rsid w:val="007D22E0"/>
    <w:rsid w:val="007D2AC2"/>
    <w:rsid w:val="007D4EAC"/>
    <w:rsid w:val="007D55AB"/>
    <w:rsid w:val="007D5A5E"/>
    <w:rsid w:val="007E0DEA"/>
    <w:rsid w:val="007E1541"/>
    <w:rsid w:val="007E17E4"/>
    <w:rsid w:val="007E4888"/>
    <w:rsid w:val="007E4A07"/>
    <w:rsid w:val="007E5AB4"/>
    <w:rsid w:val="007F11AC"/>
    <w:rsid w:val="007F16F5"/>
    <w:rsid w:val="007F31B2"/>
    <w:rsid w:val="007F4045"/>
    <w:rsid w:val="007F41B1"/>
    <w:rsid w:val="007F6021"/>
    <w:rsid w:val="007F7160"/>
    <w:rsid w:val="00801F7E"/>
    <w:rsid w:val="008074B2"/>
    <w:rsid w:val="00813283"/>
    <w:rsid w:val="00813D9D"/>
    <w:rsid w:val="008171BC"/>
    <w:rsid w:val="00823C70"/>
    <w:rsid w:val="00825582"/>
    <w:rsid w:val="00827226"/>
    <w:rsid w:val="0083397B"/>
    <w:rsid w:val="00833A8A"/>
    <w:rsid w:val="00835AA1"/>
    <w:rsid w:val="00837BAA"/>
    <w:rsid w:val="00843144"/>
    <w:rsid w:val="0084373D"/>
    <w:rsid w:val="00844A31"/>
    <w:rsid w:val="00844F5B"/>
    <w:rsid w:val="00850710"/>
    <w:rsid w:val="0085327A"/>
    <w:rsid w:val="00855498"/>
    <w:rsid w:val="0085663D"/>
    <w:rsid w:val="00861915"/>
    <w:rsid w:val="00864825"/>
    <w:rsid w:val="00867EF6"/>
    <w:rsid w:val="0087214B"/>
    <w:rsid w:val="008777BC"/>
    <w:rsid w:val="00880630"/>
    <w:rsid w:val="008815AE"/>
    <w:rsid w:val="00882200"/>
    <w:rsid w:val="00886FBA"/>
    <w:rsid w:val="00893EFD"/>
    <w:rsid w:val="008A0884"/>
    <w:rsid w:val="008A08CF"/>
    <w:rsid w:val="008A5917"/>
    <w:rsid w:val="008A7F3F"/>
    <w:rsid w:val="008B058A"/>
    <w:rsid w:val="008B4B04"/>
    <w:rsid w:val="008B60B5"/>
    <w:rsid w:val="008B6F1F"/>
    <w:rsid w:val="008C40F6"/>
    <w:rsid w:val="008C64E5"/>
    <w:rsid w:val="008C686D"/>
    <w:rsid w:val="008D0795"/>
    <w:rsid w:val="008D0D3B"/>
    <w:rsid w:val="008D1109"/>
    <w:rsid w:val="008D3D0C"/>
    <w:rsid w:val="008D54B0"/>
    <w:rsid w:val="008E0432"/>
    <w:rsid w:val="008E0FB8"/>
    <w:rsid w:val="008F7E79"/>
    <w:rsid w:val="008F7F8D"/>
    <w:rsid w:val="00900A2E"/>
    <w:rsid w:val="009020B2"/>
    <w:rsid w:val="00915ABE"/>
    <w:rsid w:val="00923D39"/>
    <w:rsid w:val="009314DC"/>
    <w:rsid w:val="00933B4F"/>
    <w:rsid w:val="009348C9"/>
    <w:rsid w:val="00937012"/>
    <w:rsid w:val="009439C2"/>
    <w:rsid w:val="0095110A"/>
    <w:rsid w:val="0095508A"/>
    <w:rsid w:val="00963007"/>
    <w:rsid w:val="0096473F"/>
    <w:rsid w:val="00967C20"/>
    <w:rsid w:val="00975541"/>
    <w:rsid w:val="00975812"/>
    <w:rsid w:val="00976994"/>
    <w:rsid w:val="00977CD5"/>
    <w:rsid w:val="0098062C"/>
    <w:rsid w:val="00986715"/>
    <w:rsid w:val="00986EF3"/>
    <w:rsid w:val="00987D20"/>
    <w:rsid w:val="00991E43"/>
    <w:rsid w:val="009925BF"/>
    <w:rsid w:val="00993445"/>
    <w:rsid w:val="009950DF"/>
    <w:rsid w:val="009966BD"/>
    <w:rsid w:val="009A4D05"/>
    <w:rsid w:val="009A7071"/>
    <w:rsid w:val="009B199A"/>
    <w:rsid w:val="009B7648"/>
    <w:rsid w:val="009B79BC"/>
    <w:rsid w:val="009C0839"/>
    <w:rsid w:val="009C33D0"/>
    <w:rsid w:val="009C6A4A"/>
    <w:rsid w:val="009D1FC6"/>
    <w:rsid w:val="009D2942"/>
    <w:rsid w:val="009D6771"/>
    <w:rsid w:val="009D6CFC"/>
    <w:rsid w:val="009D7061"/>
    <w:rsid w:val="009E4C8D"/>
    <w:rsid w:val="009E5263"/>
    <w:rsid w:val="009E6A6D"/>
    <w:rsid w:val="009F379F"/>
    <w:rsid w:val="009F600E"/>
    <w:rsid w:val="00A03310"/>
    <w:rsid w:val="00A05B67"/>
    <w:rsid w:val="00A07562"/>
    <w:rsid w:val="00A077FC"/>
    <w:rsid w:val="00A11169"/>
    <w:rsid w:val="00A12085"/>
    <w:rsid w:val="00A1598B"/>
    <w:rsid w:val="00A231E0"/>
    <w:rsid w:val="00A262BD"/>
    <w:rsid w:val="00A2756F"/>
    <w:rsid w:val="00A334B6"/>
    <w:rsid w:val="00A34E39"/>
    <w:rsid w:val="00A37001"/>
    <w:rsid w:val="00A40996"/>
    <w:rsid w:val="00A40B66"/>
    <w:rsid w:val="00A501A0"/>
    <w:rsid w:val="00A6006F"/>
    <w:rsid w:val="00A60779"/>
    <w:rsid w:val="00A61943"/>
    <w:rsid w:val="00A6305B"/>
    <w:rsid w:val="00A80ADF"/>
    <w:rsid w:val="00A811D3"/>
    <w:rsid w:val="00A83B03"/>
    <w:rsid w:val="00A938A0"/>
    <w:rsid w:val="00AA3652"/>
    <w:rsid w:val="00AA4B46"/>
    <w:rsid w:val="00AA53E5"/>
    <w:rsid w:val="00AA5819"/>
    <w:rsid w:val="00AA5EBE"/>
    <w:rsid w:val="00AB1150"/>
    <w:rsid w:val="00AB16B8"/>
    <w:rsid w:val="00AB3FB7"/>
    <w:rsid w:val="00AB4026"/>
    <w:rsid w:val="00AB4456"/>
    <w:rsid w:val="00AB60B7"/>
    <w:rsid w:val="00AC48A0"/>
    <w:rsid w:val="00AC55A3"/>
    <w:rsid w:val="00AC588B"/>
    <w:rsid w:val="00AC5A30"/>
    <w:rsid w:val="00AC61C5"/>
    <w:rsid w:val="00AC717E"/>
    <w:rsid w:val="00AD1B4C"/>
    <w:rsid w:val="00AD5E43"/>
    <w:rsid w:val="00AD7DC7"/>
    <w:rsid w:val="00AE0BA7"/>
    <w:rsid w:val="00AE256F"/>
    <w:rsid w:val="00AE4D66"/>
    <w:rsid w:val="00AF1BFC"/>
    <w:rsid w:val="00AF2504"/>
    <w:rsid w:val="00AF2E6B"/>
    <w:rsid w:val="00AF4568"/>
    <w:rsid w:val="00AF4F15"/>
    <w:rsid w:val="00AF5247"/>
    <w:rsid w:val="00AF687F"/>
    <w:rsid w:val="00B01366"/>
    <w:rsid w:val="00B0143F"/>
    <w:rsid w:val="00B01824"/>
    <w:rsid w:val="00B025AA"/>
    <w:rsid w:val="00B11734"/>
    <w:rsid w:val="00B11FF3"/>
    <w:rsid w:val="00B163C1"/>
    <w:rsid w:val="00B1760F"/>
    <w:rsid w:val="00B2156E"/>
    <w:rsid w:val="00B24D16"/>
    <w:rsid w:val="00B266FA"/>
    <w:rsid w:val="00B268BC"/>
    <w:rsid w:val="00B26D20"/>
    <w:rsid w:val="00B324D2"/>
    <w:rsid w:val="00B33B72"/>
    <w:rsid w:val="00B342B2"/>
    <w:rsid w:val="00B342C9"/>
    <w:rsid w:val="00B34D8B"/>
    <w:rsid w:val="00B35FD5"/>
    <w:rsid w:val="00B369EB"/>
    <w:rsid w:val="00B36AEC"/>
    <w:rsid w:val="00B445AC"/>
    <w:rsid w:val="00B46BDC"/>
    <w:rsid w:val="00B47BFB"/>
    <w:rsid w:val="00B51C5B"/>
    <w:rsid w:val="00B53489"/>
    <w:rsid w:val="00B60B7D"/>
    <w:rsid w:val="00B63927"/>
    <w:rsid w:val="00B7014E"/>
    <w:rsid w:val="00B73AE3"/>
    <w:rsid w:val="00B770CD"/>
    <w:rsid w:val="00B808DF"/>
    <w:rsid w:val="00B80C5D"/>
    <w:rsid w:val="00B82F7E"/>
    <w:rsid w:val="00B849F3"/>
    <w:rsid w:val="00B84D67"/>
    <w:rsid w:val="00B8530F"/>
    <w:rsid w:val="00B85AEB"/>
    <w:rsid w:val="00B864F3"/>
    <w:rsid w:val="00B86D6D"/>
    <w:rsid w:val="00B9035E"/>
    <w:rsid w:val="00B93569"/>
    <w:rsid w:val="00B941E7"/>
    <w:rsid w:val="00B9492C"/>
    <w:rsid w:val="00B96947"/>
    <w:rsid w:val="00BA1317"/>
    <w:rsid w:val="00BA1354"/>
    <w:rsid w:val="00BA343D"/>
    <w:rsid w:val="00BA371F"/>
    <w:rsid w:val="00BA4AA0"/>
    <w:rsid w:val="00BA70AF"/>
    <w:rsid w:val="00BA742B"/>
    <w:rsid w:val="00BB07D4"/>
    <w:rsid w:val="00BB0FDB"/>
    <w:rsid w:val="00BB2402"/>
    <w:rsid w:val="00BB2A17"/>
    <w:rsid w:val="00BC15E4"/>
    <w:rsid w:val="00BC18C1"/>
    <w:rsid w:val="00BC6841"/>
    <w:rsid w:val="00BC688A"/>
    <w:rsid w:val="00BD032D"/>
    <w:rsid w:val="00BD0EA8"/>
    <w:rsid w:val="00BD1402"/>
    <w:rsid w:val="00BD2D3E"/>
    <w:rsid w:val="00BD45C8"/>
    <w:rsid w:val="00BD4818"/>
    <w:rsid w:val="00BE2633"/>
    <w:rsid w:val="00BE27AE"/>
    <w:rsid w:val="00BE3052"/>
    <w:rsid w:val="00BE5313"/>
    <w:rsid w:val="00BE6E4D"/>
    <w:rsid w:val="00BF0DC8"/>
    <w:rsid w:val="00BF162E"/>
    <w:rsid w:val="00BF3AAB"/>
    <w:rsid w:val="00BF78A5"/>
    <w:rsid w:val="00C048FF"/>
    <w:rsid w:val="00C06504"/>
    <w:rsid w:val="00C21EE1"/>
    <w:rsid w:val="00C2409F"/>
    <w:rsid w:val="00C25D32"/>
    <w:rsid w:val="00C2610D"/>
    <w:rsid w:val="00C26835"/>
    <w:rsid w:val="00C34A16"/>
    <w:rsid w:val="00C34EAC"/>
    <w:rsid w:val="00C3615C"/>
    <w:rsid w:val="00C4282C"/>
    <w:rsid w:val="00C433C6"/>
    <w:rsid w:val="00C467E4"/>
    <w:rsid w:val="00C61A44"/>
    <w:rsid w:val="00C62EE9"/>
    <w:rsid w:val="00C638C8"/>
    <w:rsid w:val="00C65344"/>
    <w:rsid w:val="00C66892"/>
    <w:rsid w:val="00C72E57"/>
    <w:rsid w:val="00C74D96"/>
    <w:rsid w:val="00C75FCC"/>
    <w:rsid w:val="00C773E2"/>
    <w:rsid w:val="00C856F4"/>
    <w:rsid w:val="00C85C73"/>
    <w:rsid w:val="00C87B77"/>
    <w:rsid w:val="00C90373"/>
    <w:rsid w:val="00C94128"/>
    <w:rsid w:val="00C9492C"/>
    <w:rsid w:val="00C96B43"/>
    <w:rsid w:val="00C97A2A"/>
    <w:rsid w:val="00CA0EEB"/>
    <w:rsid w:val="00CA605D"/>
    <w:rsid w:val="00CB0850"/>
    <w:rsid w:val="00CB08C8"/>
    <w:rsid w:val="00CB08D4"/>
    <w:rsid w:val="00CB1A6B"/>
    <w:rsid w:val="00CB7560"/>
    <w:rsid w:val="00CC0364"/>
    <w:rsid w:val="00CC477B"/>
    <w:rsid w:val="00CC5519"/>
    <w:rsid w:val="00CC65DD"/>
    <w:rsid w:val="00CD00E7"/>
    <w:rsid w:val="00CD2DD4"/>
    <w:rsid w:val="00CD5AB6"/>
    <w:rsid w:val="00CE1167"/>
    <w:rsid w:val="00CE2829"/>
    <w:rsid w:val="00CE402F"/>
    <w:rsid w:val="00CE435F"/>
    <w:rsid w:val="00CF1DF7"/>
    <w:rsid w:val="00CF5491"/>
    <w:rsid w:val="00D01E3C"/>
    <w:rsid w:val="00D02BFB"/>
    <w:rsid w:val="00D07097"/>
    <w:rsid w:val="00D07784"/>
    <w:rsid w:val="00D0782F"/>
    <w:rsid w:val="00D10844"/>
    <w:rsid w:val="00D10B09"/>
    <w:rsid w:val="00D12021"/>
    <w:rsid w:val="00D15AA6"/>
    <w:rsid w:val="00D170A3"/>
    <w:rsid w:val="00D17640"/>
    <w:rsid w:val="00D222D3"/>
    <w:rsid w:val="00D25304"/>
    <w:rsid w:val="00D265FC"/>
    <w:rsid w:val="00D268FC"/>
    <w:rsid w:val="00D331FE"/>
    <w:rsid w:val="00D33C8F"/>
    <w:rsid w:val="00D34FE8"/>
    <w:rsid w:val="00D359E0"/>
    <w:rsid w:val="00D41AFC"/>
    <w:rsid w:val="00D421CE"/>
    <w:rsid w:val="00D4246D"/>
    <w:rsid w:val="00D429E1"/>
    <w:rsid w:val="00D4493E"/>
    <w:rsid w:val="00D468A1"/>
    <w:rsid w:val="00D51DE5"/>
    <w:rsid w:val="00D52DC4"/>
    <w:rsid w:val="00D55654"/>
    <w:rsid w:val="00D57448"/>
    <w:rsid w:val="00D57E71"/>
    <w:rsid w:val="00D61AF5"/>
    <w:rsid w:val="00D63157"/>
    <w:rsid w:val="00D705FD"/>
    <w:rsid w:val="00D70BF2"/>
    <w:rsid w:val="00D71184"/>
    <w:rsid w:val="00D72052"/>
    <w:rsid w:val="00D73630"/>
    <w:rsid w:val="00D74D1D"/>
    <w:rsid w:val="00D8480B"/>
    <w:rsid w:val="00D87898"/>
    <w:rsid w:val="00D94A2B"/>
    <w:rsid w:val="00DA20AA"/>
    <w:rsid w:val="00DA4682"/>
    <w:rsid w:val="00DA7339"/>
    <w:rsid w:val="00DA7BF9"/>
    <w:rsid w:val="00DB1550"/>
    <w:rsid w:val="00DC18D2"/>
    <w:rsid w:val="00DC23C0"/>
    <w:rsid w:val="00DC428F"/>
    <w:rsid w:val="00DD541A"/>
    <w:rsid w:val="00DD6048"/>
    <w:rsid w:val="00DD7785"/>
    <w:rsid w:val="00DE1B29"/>
    <w:rsid w:val="00DE43D4"/>
    <w:rsid w:val="00DE6EB7"/>
    <w:rsid w:val="00DF1624"/>
    <w:rsid w:val="00DF2C3B"/>
    <w:rsid w:val="00DF70E4"/>
    <w:rsid w:val="00E01506"/>
    <w:rsid w:val="00E01FD9"/>
    <w:rsid w:val="00E04AD4"/>
    <w:rsid w:val="00E0683B"/>
    <w:rsid w:val="00E068EC"/>
    <w:rsid w:val="00E13AF9"/>
    <w:rsid w:val="00E177FA"/>
    <w:rsid w:val="00E20873"/>
    <w:rsid w:val="00E21194"/>
    <w:rsid w:val="00E21C9F"/>
    <w:rsid w:val="00E2418A"/>
    <w:rsid w:val="00E25FE4"/>
    <w:rsid w:val="00E27A62"/>
    <w:rsid w:val="00E329E1"/>
    <w:rsid w:val="00E34AC3"/>
    <w:rsid w:val="00E37650"/>
    <w:rsid w:val="00E42836"/>
    <w:rsid w:val="00E46AB2"/>
    <w:rsid w:val="00E50D32"/>
    <w:rsid w:val="00E536F3"/>
    <w:rsid w:val="00E5484F"/>
    <w:rsid w:val="00E551A3"/>
    <w:rsid w:val="00E557EB"/>
    <w:rsid w:val="00E5624C"/>
    <w:rsid w:val="00E61A1E"/>
    <w:rsid w:val="00E61C8A"/>
    <w:rsid w:val="00E65D32"/>
    <w:rsid w:val="00E77EB3"/>
    <w:rsid w:val="00E80CC1"/>
    <w:rsid w:val="00E86194"/>
    <w:rsid w:val="00E86DB4"/>
    <w:rsid w:val="00E878F5"/>
    <w:rsid w:val="00E90CA4"/>
    <w:rsid w:val="00E911D4"/>
    <w:rsid w:val="00E93DB3"/>
    <w:rsid w:val="00E95222"/>
    <w:rsid w:val="00E9734A"/>
    <w:rsid w:val="00E9791D"/>
    <w:rsid w:val="00E97A83"/>
    <w:rsid w:val="00EA132A"/>
    <w:rsid w:val="00EA2D13"/>
    <w:rsid w:val="00EA44FE"/>
    <w:rsid w:val="00EA5980"/>
    <w:rsid w:val="00EB027C"/>
    <w:rsid w:val="00EB1DEB"/>
    <w:rsid w:val="00EB2AD5"/>
    <w:rsid w:val="00EB48F1"/>
    <w:rsid w:val="00EC0A33"/>
    <w:rsid w:val="00EC1ABA"/>
    <w:rsid w:val="00EC2190"/>
    <w:rsid w:val="00EC3CBD"/>
    <w:rsid w:val="00EC7213"/>
    <w:rsid w:val="00ED0225"/>
    <w:rsid w:val="00ED0A18"/>
    <w:rsid w:val="00ED0FBD"/>
    <w:rsid w:val="00ED65F9"/>
    <w:rsid w:val="00ED77C4"/>
    <w:rsid w:val="00EE0034"/>
    <w:rsid w:val="00EE6051"/>
    <w:rsid w:val="00EE783A"/>
    <w:rsid w:val="00EF2449"/>
    <w:rsid w:val="00EF3E6D"/>
    <w:rsid w:val="00EF43D6"/>
    <w:rsid w:val="00EF6519"/>
    <w:rsid w:val="00EF70A0"/>
    <w:rsid w:val="00EF7825"/>
    <w:rsid w:val="00F041D2"/>
    <w:rsid w:val="00F060B1"/>
    <w:rsid w:val="00F15625"/>
    <w:rsid w:val="00F1642E"/>
    <w:rsid w:val="00F20787"/>
    <w:rsid w:val="00F213B1"/>
    <w:rsid w:val="00F234C0"/>
    <w:rsid w:val="00F23858"/>
    <w:rsid w:val="00F264AF"/>
    <w:rsid w:val="00F266E0"/>
    <w:rsid w:val="00F37129"/>
    <w:rsid w:val="00F40AFE"/>
    <w:rsid w:val="00F44A58"/>
    <w:rsid w:val="00F522EE"/>
    <w:rsid w:val="00F53F23"/>
    <w:rsid w:val="00F54199"/>
    <w:rsid w:val="00F60C53"/>
    <w:rsid w:val="00F6297B"/>
    <w:rsid w:val="00F63109"/>
    <w:rsid w:val="00F65721"/>
    <w:rsid w:val="00F660A7"/>
    <w:rsid w:val="00F725B0"/>
    <w:rsid w:val="00F76035"/>
    <w:rsid w:val="00F77810"/>
    <w:rsid w:val="00F77A08"/>
    <w:rsid w:val="00F801B6"/>
    <w:rsid w:val="00F97F00"/>
    <w:rsid w:val="00FA317A"/>
    <w:rsid w:val="00FA3C62"/>
    <w:rsid w:val="00FA421B"/>
    <w:rsid w:val="00FA5341"/>
    <w:rsid w:val="00FA5790"/>
    <w:rsid w:val="00FA75B1"/>
    <w:rsid w:val="00FB1ABF"/>
    <w:rsid w:val="00FB34C0"/>
    <w:rsid w:val="00FB3EBC"/>
    <w:rsid w:val="00FB55ED"/>
    <w:rsid w:val="00FB6A50"/>
    <w:rsid w:val="00FC40B3"/>
    <w:rsid w:val="00FC70E8"/>
    <w:rsid w:val="00FD05C6"/>
    <w:rsid w:val="00FD2296"/>
    <w:rsid w:val="00FD2FE3"/>
    <w:rsid w:val="00FD56AF"/>
    <w:rsid w:val="00FD5E96"/>
    <w:rsid w:val="00FE1592"/>
    <w:rsid w:val="00FE2B52"/>
    <w:rsid w:val="00FE57D0"/>
    <w:rsid w:val="00FE6E55"/>
    <w:rsid w:val="00FF17E8"/>
    <w:rsid w:val="00FF38A3"/>
    <w:rsid w:val="00FF5BC7"/>
    <w:rsid w:val="00FF65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9E2865"/>
  <w15:docId w15:val="{E5AFB45C-337D-44C2-B27B-B300BCF9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38CD"/>
  </w:style>
  <w:style w:type="paragraph" w:styleId="Heading4">
    <w:name w:val="heading 4"/>
    <w:basedOn w:val="Normal"/>
    <w:next w:val="Normal"/>
    <w:link w:val="Heading4Char"/>
    <w:uiPriority w:val="9"/>
    <w:qFormat/>
    <w:rsid w:val="002C6580"/>
    <w:pPr>
      <w:keepNext/>
      <w:numPr>
        <w:ilvl w:val="3"/>
        <w:numId w:val="25"/>
      </w:numPr>
      <w:suppressAutoHyphens/>
      <w:outlineLvl w:val="3"/>
    </w:pPr>
    <w:rPr>
      <w:b/>
      <w:sz w:val="22"/>
      <w:lang w:eastAsia="ar-SA"/>
    </w:rPr>
  </w:style>
  <w:style w:type="paragraph" w:styleId="Heading5">
    <w:name w:val="heading 5"/>
    <w:basedOn w:val="Normal"/>
    <w:next w:val="Normal"/>
    <w:qFormat/>
    <w:rsid w:val="001038CD"/>
    <w:pPr>
      <w:keepNext/>
      <w:pBdr>
        <w:bottom w:val="single" w:sz="8" w:space="1" w:color="auto"/>
      </w:pBdr>
      <w:ind w:left="270"/>
      <w:outlineLvl w:val="4"/>
    </w:pPr>
    <w:rPr>
      <w:b/>
      <w:smallCaps/>
    </w:rPr>
  </w:style>
  <w:style w:type="paragraph" w:styleId="Heading9">
    <w:name w:val="heading 9"/>
    <w:basedOn w:val="Normal"/>
    <w:next w:val="Normal"/>
    <w:qFormat/>
    <w:rsid w:val="001038CD"/>
    <w:pPr>
      <w:keepNext/>
      <w:tabs>
        <w:tab w:val="right" w:pos="8640"/>
        <w:tab w:val="right" w:pos="9630"/>
      </w:tabs>
      <w:jc w:val="both"/>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1038CD"/>
    <w:pPr>
      <w:tabs>
        <w:tab w:val="right" w:pos="8640"/>
      </w:tabs>
    </w:pPr>
    <w:rPr>
      <w:b/>
      <w:i/>
    </w:rPr>
  </w:style>
  <w:style w:type="paragraph" w:styleId="Header">
    <w:name w:val="header"/>
    <w:basedOn w:val="Normal"/>
    <w:rsid w:val="001038CD"/>
    <w:pPr>
      <w:tabs>
        <w:tab w:val="center" w:pos="4320"/>
        <w:tab w:val="right" w:pos="8640"/>
      </w:tabs>
    </w:pPr>
  </w:style>
  <w:style w:type="paragraph" w:styleId="Footer">
    <w:name w:val="footer"/>
    <w:basedOn w:val="Normal"/>
    <w:rsid w:val="001038CD"/>
    <w:pPr>
      <w:tabs>
        <w:tab w:val="center" w:pos="4320"/>
        <w:tab w:val="right" w:pos="8640"/>
      </w:tabs>
    </w:pPr>
  </w:style>
  <w:style w:type="paragraph" w:styleId="BodyText2">
    <w:name w:val="Body Text 2"/>
    <w:basedOn w:val="Normal"/>
    <w:link w:val="BodyText2Char"/>
    <w:rsid w:val="001038CD"/>
    <w:pPr>
      <w:tabs>
        <w:tab w:val="right" w:pos="8640"/>
        <w:tab w:val="right" w:pos="9630"/>
      </w:tabs>
      <w:jc w:val="both"/>
    </w:pPr>
  </w:style>
  <w:style w:type="paragraph" w:styleId="BodyText3">
    <w:name w:val="Body Text 3"/>
    <w:basedOn w:val="Normal"/>
    <w:rsid w:val="001038CD"/>
    <w:rPr>
      <w:rFonts w:ascii="Verdana" w:hAnsi="Verdana"/>
      <w:sz w:val="17"/>
    </w:rPr>
  </w:style>
  <w:style w:type="character" w:styleId="Hyperlink">
    <w:name w:val="Hyperlink"/>
    <w:basedOn w:val="DefaultParagraphFont"/>
    <w:rsid w:val="0033403E"/>
    <w:rPr>
      <w:color w:val="0000FF"/>
      <w:u w:val="single"/>
    </w:rPr>
  </w:style>
  <w:style w:type="paragraph" w:customStyle="1" w:styleId="ExperienceBullets">
    <w:name w:val="Experience_Bullets"/>
    <w:basedOn w:val="Normal"/>
    <w:rsid w:val="00404A6F"/>
    <w:pPr>
      <w:widowControl w:val="0"/>
      <w:numPr>
        <w:numId w:val="6"/>
      </w:numPr>
      <w:adjustRightInd w:val="0"/>
      <w:ind w:right="540"/>
      <w:textAlignment w:val="baseline"/>
    </w:pPr>
    <w:rPr>
      <w:rFonts w:ascii="Verdana" w:hAnsi="Verdana"/>
      <w:sz w:val="18"/>
      <w:szCs w:val="18"/>
    </w:rPr>
  </w:style>
  <w:style w:type="paragraph" w:customStyle="1" w:styleId="ExperienceBlockChar">
    <w:name w:val="Experience_Block Char"/>
    <w:basedOn w:val="Normal"/>
    <w:rsid w:val="00404A6F"/>
    <w:pPr>
      <w:widowControl w:val="0"/>
      <w:adjustRightInd w:val="0"/>
      <w:spacing w:after="60"/>
      <w:ind w:left="1267" w:right="360"/>
      <w:textAlignment w:val="baseline"/>
    </w:pPr>
    <w:rPr>
      <w:rFonts w:ascii="Verdana" w:hAnsi="Verdana"/>
    </w:rPr>
  </w:style>
  <w:style w:type="character" w:customStyle="1" w:styleId="apple-style-span">
    <w:name w:val="apple-style-span"/>
    <w:basedOn w:val="DefaultParagraphFont"/>
    <w:rsid w:val="00177A1E"/>
  </w:style>
  <w:style w:type="character" w:customStyle="1" w:styleId="BodyText2Char">
    <w:name w:val="Body Text 2 Char"/>
    <w:basedOn w:val="DefaultParagraphFont"/>
    <w:link w:val="BodyText2"/>
    <w:rsid w:val="007A360A"/>
  </w:style>
  <w:style w:type="paragraph" w:styleId="NormalWeb">
    <w:name w:val="Normal (Web)"/>
    <w:basedOn w:val="Normal"/>
    <w:rsid w:val="007A360A"/>
    <w:pPr>
      <w:spacing w:before="100" w:beforeAutospacing="1" w:after="100" w:afterAutospacing="1"/>
    </w:pPr>
    <w:rPr>
      <w:sz w:val="24"/>
      <w:szCs w:val="24"/>
    </w:rPr>
  </w:style>
  <w:style w:type="paragraph" w:customStyle="1" w:styleId="Text">
    <w:name w:val="Text"/>
    <w:basedOn w:val="Normal"/>
    <w:rsid w:val="001E5FF5"/>
    <w:pPr>
      <w:tabs>
        <w:tab w:val="left" w:pos="6300"/>
      </w:tabs>
      <w:spacing w:before="100" w:beforeAutospacing="1" w:after="100" w:afterAutospacing="1"/>
    </w:pPr>
    <w:rPr>
      <w:rFonts w:ascii="Arial" w:hAnsi="Arial" w:cs="Arial"/>
      <w:b/>
      <w:bCs/>
      <w:sz w:val="18"/>
    </w:rPr>
  </w:style>
  <w:style w:type="paragraph" w:customStyle="1" w:styleId="NormalVerdanaChar">
    <w:name w:val="Normal + Verdana Char"/>
    <w:basedOn w:val="Normal"/>
    <w:link w:val="NormalVerdanaCharChar"/>
    <w:rsid w:val="00CA605D"/>
    <w:rPr>
      <w:rFonts w:ascii="Verdana" w:hAnsi="Verdana"/>
    </w:rPr>
  </w:style>
  <w:style w:type="character" w:customStyle="1" w:styleId="NormalVerdanaCharChar">
    <w:name w:val="Normal + Verdana Char Char"/>
    <w:basedOn w:val="DefaultParagraphFont"/>
    <w:link w:val="NormalVerdanaChar"/>
    <w:rsid w:val="00CA605D"/>
    <w:rPr>
      <w:rFonts w:ascii="Verdana" w:hAnsi="Verdana"/>
    </w:rPr>
  </w:style>
  <w:style w:type="character" w:styleId="Emphasis">
    <w:name w:val="Emphasis"/>
    <w:basedOn w:val="DefaultParagraphFont"/>
    <w:qFormat/>
    <w:rsid w:val="00476758"/>
    <w:rPr>
      <w:i/>
      <w:iCs/>
    </w:rPr>
  </w:style>
  <w:style w:type="character" w:styleId="Strong">
    <w:name w:val="Strong"/>
    <w:basedOn w:val="DefaultParagraphFont"/>
    <w:qFormat/>
    <w:rsid w:val="00476758"/>
    <w:rPr>
      <w:b/>
      <w:bCs/>
    </w:rPr>
  </w:style>
  <w:style w:type="character" w:customStyle="1" w:styleId="apple-converted-space">
    <w:name w:val="apple-converted-space"/>
    <w:basedOn w:val="DefaultParagraphFont"/>
    <w:rsid w:val="001A157A"/>
  </w:style>
  <w:style w:type="paragraph" w:styleId="BodyTextIndent">
    <w:name w:val="Body Text Indent"/>
    <w:basedOn w:val="Normal"/>
    <w:link w:val="BodyTextIndentChar"/>
    <w:rsid w:val="00093E71"/>
    <w:pPr>
      <w:suppressAutoHyphens/>
      <w:ind w:left="1440"/>
      <w:jc w:val="both"/>
    </w:pPr>
    <w:rPr>
      <w:rFonts w:eastAsia="Calibri"/>
      <w:sz w:val="24"/>
      <w:szCs w:val="24"/>
      <w:lang w:eastAsia="ar-SA"/>
    </w:rPr>
  </w:style>
  <w:style w:type="character" w:customStyle="1" w:styleId="BodyTextIndentChar">
    <w:name w:val="Body Text Indent Char"/>
    <w:basedOn w:val="DefaultParagraphFont"/>
    <w:link w:val="BodyTextIndent"/>
    <w:rsid w:val="00093E71"/>
    <w:rPr>
      <w:rFonts w:eastAsia="Calibri"/>
      <w:sz w:val="24"/>
      <w:szCs w:val="24"/>
      <w:lang w:eastAsia="ar-SA"/>
    </w:rPr>
  </w:style>
  <w:style w:type="paragraph" w:styleId="ListParagraph">
    <w:name w:val="List Paragraph"/>
    <w:basedOn w:val="Normal"/>
    <w:link w:val="ListParagraphChar"/>
    <w:qFormat/>
    <w:rsid w:val="0003700F"/>
    <w:pPr>
      <w:spacing w:after="200" w:line="276" w:lineRule="auto"/>
      <w:ind w:left="720"/>
      <w:contextualSpacing/>
    </w:pPr>
    <w:rPr>
      <w:rFonts w:ascii="Calibri" w:hAnsi="Calibri"/>
      <w:sz w:val="22"/>
      <w:szCs w:val="22"/>
    </w:rPr>
  </w:style>
  <w:style w:type="character" w:customStyle="1" w:styleId="ListParagraphChar">
    <w:name w:val="List Paragraph Char"/>
    <w:link w:val="ListParagraph"/>
    <w:locked/>
    <w:rsid w:val="0003700F"/>
    <w:rPr>
      <w:rFonts w:ascii="Calibri" w:hAnsi="Calibri"/>
      <w:sz w:val="22"/>
      <w:szCs w:val="22"/>
      <w:lang w:val="en-US" w:eastAsia="en-US"/>
    </w:rPr>
  </w:style>
  <w:style w:type="paragraph" w:customStyle="1" w:styleId="Normal105">
    <w:name w:val="Normal + 10.5"/>
    <w:basedOn w:val="Normal"/>
    <w:link w:val="Normal105Char"/>
    <w:rsid w:val="00864825"/>
    <w:pPr>
      <w:suppressAutoHyphens/>
      <w:jc w:val="both"/>
    </w:pPr>
    <w:rPr>
      <w:rFonts w:eastAsia="Calibri"/>
      <w:sz w:val="24"/>
      <w:szCs w:val="24"/>
      <w:lang w:eastAsia="ar-SA"/>
    </w:rPr>
  </w:style>
  <w:style w:type="character" w:customStyle="1" w:styleId="Normal105Char">
    <w:name w:val="Normal + 10.5 Char"/>
    <w:link w:val="Normal105"/>
    <w:rsid w:val="00864825"/>
    <w:rPr>
      <w:rFonts w:eastAsia="Calibri"/>
      <w:sz w:val="24"/>
      <w:szCs w:val="24"/>
      <w:lang w:eastAsia="ar-SA"/>
    </w:rPr>
  </w:style>
  <w:style w:type="character" w:customStyle="1" w:styleId="normalchar">
    <w:name w:val="normal__char"/>
    <w:rsid w:val="00A40996"/>
  </w:style>
  <w:style w:type="paragraph" w:customStyle="1" w:styleId="ColorfulList-Accent11">
    <w:name w:val="Colorful List - Accent 11"/>
    <w:basedOn w:val="Normal"/>
    <w:link w:val="ColorfulList-Accent1Char"/>
    <w:qFormat/>
    <w:rsid w:val="0085663D"/>
    <w:pPr>
      <w:spacing w:after="200" w:line="276" w:lineRule="auto"/>
      <w:ind w:left="720"/>
      <w:contextualSpacing/>
    </w:pPr>
    <w:rPr>
      <w:rFonts w:ascii="Calibri" w:eastAsia="Calibri" w:hAnsi="Calibri"/>
      <w:sz w:val="22"/>
      <w:szCs w:val="22"/>
    </w:rPr>
  </w:style>
  <w:style w:type="character" w:customStyle="1" w:styleId="ColorfulList-Accent1Char">
    <w:name w:val="Colorful List - Accent 1 Char"/>
    <w:link w:val="ColorfulList-Accent11"/>
    <w:rsid w:val="0085663D"/>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690DD6"/>
    <w:rPr>
      <w:color w:val="808080"/>
      <w:shd w:val="clear" w:color="auto" w:fill="E6E6E6"/>
    </w:rPr>
  </w:style>
  <w:style w:type="paragraph" w:styleId="NoSpacing">
    <w:name w:val="No Spacing"/>
    <w:uiPriority w:val="1"/>
    <w:qFormat/>
    <w:rsid w:val="00813283"/>
    <w:rPr>
      <w:rFonts w:ascii="Calibri" w:hAnsi="Calibri"/>
      <w:sz w:val="22"/>
      <w:szCs w:val="22"/>
    </w:rPr>
  </w:style>
  <w:style w:type="character" w:customStyle="1" w:styleId="UnresolvedMention">
    <w:name w:val="Unresolved Mention"/>
    <w:basedOn w:val="DefaultParagraphFont"/>
    <w:uiPriority w:val="99"/>
    <w:semiHidden/>
    <w:unhideWhenUsed/>
    <w:rsid w:val="00234670"/>
    <w:rPr>
      <w:color w:val="808080"/>
      <w:shd w:val="clear" w:color="auto" w:fill="E6E6E6"/>
    </w:rPr>
  </w:style>
  <w:style w:type="paragraph" w:customStyle="1" w:styleId="CompanyName">
    <w:name w:val="Company Name"/>
    <w:basedOn w:val="Normal"/>
    <w:next w:val="Normal"/>
    <w:autoRedefine/>
    <w:rsid w:val="00CE435F"/>
    <w:pPr>
      <w:numPr>
        <w:numId w:val="22"/>
      </w:numPr>
      <w:jc w:val="both"/>
    </w:pPr>
    <w:rPr>
      <w:rFonts w:eastAsiaTheme="minorHAnsi"/>
      <w:color w:val="333333"/>
      <w:sz w:val="22"/>
      <w:szCs w:val="22"/>
      <w:shd w:val="clear" w:color="auto" w:fill="FFFFFF"/>
      <w:lang w:val="en-IN"/>
    </w:rPr>
  </w:style>
  <w:style w:type="character" w:customStyle="1" w:styleId="Heading4Char">
    <w:name w:val="Heading 4 Char"/>
    <w:basedOn w:val="DefaultParagraphFont"/>
    <w:link w:val="Heading4"/>
    <w:uiPriority w:val="9"/>
    <w:rsid w:val="002C6580"/>
    <w:rPr>
      <w:b/>
      <w:sz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avvajidav@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avvajidav@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FD921-E834-4637-8EF0-820662F40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5</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Programmer Analyst</vt:lpstr>
    </vt:vector>
  </TitlesOfParts>
  <Manager>Venu Venkata</Manager>
  <Company>Covanex, Inc.</Company>
  <LinksUpToDate>false</LinksUpToDate>
  <CharactersWithSpaces>15223</CharactersWithSpaces>
  <SharedDoc>false</SharedDoc>
  <HLinks>
    <vt:vector size="6" baseType="variant">
      <vt:variant>
        <vt:i4>3211289</vt:i4>
      </vt:variant>
      <vt:variant>
        <vt:i4>0</vt:i4>
      </vt:variant>
      <vt:variant>
        <vt:i4>0</vt:i4>
      </vt:variant>
      <vt:variant>
        <vt:i4>5</vt:i4>
      </vt:variant>
      <vt:variant>
        <vt:lpwstr>mailto:vinod@lorhancorp.com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 Analyst</dc:title>
  <dc:subject>Sr. Java Developer</dc:subject>
  <dc:creator>Covanex, Inc.</dc:creator>
  <cp:keywords>Java; J2EE; Swing; Spring; Struts; Hibernate; AWT</cp:keywords>
  <cp:lastModifiedBy>Ashok Kumar Kamala</cp:lastModifiedBy>
  <cp:revision>12</cp:revision>
  <dcterms:created xsi:type="dcterms:W3CDTF">2019-04-03T20:37:00Z</dcterms:created>
  <dcterms:modified xsi:type="dcterms:W3CDTF">2019-11-18T21:16:00Z</dcterms:modified>
</cp:coreProperties>
</file>